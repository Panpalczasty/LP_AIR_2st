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3A8F5C6" w14:textId="77777777" w:rsidR="00035E4A" w:rsidRPr="00364396" w:rsidRDefault="00035E4A">
      <w:pPr>
        <w:pStyle w:val="LO-normal"/>
        <w:widowControl w:val="0"/>
        <w:spacing w:line="276" w:lineRule="auto"/>
        <w:rPr>
          <w:rFonts w:eastAsia="Verdana" w:cs="Verdana"/>
          <w:color w:val="000000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361"/>
        <w:gridCol w:w="812"/>
        <w:gridCol w:w="1603"/>
        <w:gridCol w:w="6436"/>
      </w:tblGrid>
      <w:tr w:rsidR="00035E4A" w:rsidRPr="00364396" w14:paraId="1C1650A8" w14:textId="77777777">
        <w:trPr>
          <w:trHeight w:val="780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E9B36D" w14:textId="77777777" w:rsidR="00035E4A" w:rsidRPr="00364396" w:rsidRDefault="00872A12">
            <w:pPr>
              <w:pStyle w:val="LO-normal"/>
              <w:keepNext/>
              <w:widowControl w:val="0"/>
              <w:spacing w:after="60"/>
              <w:jc w:val="center"/>
            </w:pPr>
            <w:r w:rsidRPr="00364396">
              <w:rPr>
                <w:rFonts w:eastAsia="Verdana" w:cs="Verdana"/>
                <w:b/>
                <w:color w:val="000000"/>
              </w:rPr>
              <w:t>Numer ćwiczenia</w:t>
            </w:r>
          </w:p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95383D" w14:textId="273A79D2" w:rsidR="00035E4A" w:rsidRPr="00364396" w:rsidRDefault="000B2200">
            <w:pPr>
              <w:pStyle w:val="LO-normal"/>
              <w:keepNext/>
              <w:widowControl w:val="0"/>
              <w:tabs>
                <w:tab w:val="center" w:pos="1965"/>
              </w:tabs>
              <w:spacing w:before="397" w:after="60"/>
              <w:jc w:val="center"/>
            </w:pPr>
            <w:r w:rsidRPr="00364396">
              <w:rPr>
                <w:rFonts w:eastAsia="Verdana" w:cs="Verdana"/>
                <w:b/>
              </w:rPr>
              <w:t>8</w:t>
            </w:r>
          </w:p>
        </w:tc>
        <w:tc>
          <w:tcPr>
            <w:tcW w:w="80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9B3542" w14:textId="77777777" w:rsidR="00035E4A" w:rsidRPr="00364396" w:rsidRDefault="00872A12">
            <w:pPr>
              <w:pStyle w:val="LO-normal"/>
              <w:widowControl w:val="0"/>
              <w:spacing w:before="57" w:after="60"/>
              <w:ind w:left="113" w:firstLine="170"/>
            </w:pPr>
            <w:r w:rsidRPr="00364396">
              <w:rPr>
                <w:rFonts w:eastAsia="Verdana" w:cs="Verdana"/>
                <w:b/>
                <w:color w:val="000000"/>
                <w:u w:val="single"/>
              </w:rPr>
              <w:t>Tytuł ćwiczenia</w:t>
            </w:r>
            <w:r w:rsidRPr="00364396">
              <w:rPr>
                <w:rFonts w:eastAsia="Verdana" w:cs="Verdana"/>
                <w:b/>
                <w:color w:val="000000"/>
              </w:rPr>
              <w:t>:</w:t>
            </w:r>
          </w:p>
          <w:p w14:paraId="3756E830" w14:textId="581693A8" w:rsidR="00035E4A" w:rsidRPr="00364396" w:rsidRDefault="000B2200">
            <w:pPr>
              <w:pStyle w:val="LO-normal"/>
              <w:widowControl w:val="0"/>
              <w:tabs>
                <w:tab w:val="right" w:pos="9975"/>
              </w:tabs>
              <w:spacing w:before="227" w:after="60"/>
              <w:ind w:left="113" w:firstLine="170"/>
            </w:pPr>
            <w:r w:rsidRPr="00364396">
              <w:rPr>
                <w:rFonts w:eastAsia="Verdana" w:cs="Verdana"/>
                <w:b/>
              </w:rPr>
              <w:t>Sprawozdanie</w:t>
            </w:r>
            <w:r w:rsidR="00D67DAE">
              <w:rPr>
                <w:rFonts w:eastAsia="Verdana" w:cs="Verdana"/>
                <w:b/>
              </w:rPr>
              <w:t xml:space="preserve"> częściowe</w:t>
            </w:r>
            <w:r w:rsidRPr="00364396">
              <w:rPr>
                <w:rFonts w:eastAsia="Verdana" w:cs="Verdana"/>
                <w:b/>
              </w:rPr>
              <w:t xml:space="preserve"> </w:t>
            </w:r>
            <w:r w:rsidR="00D67DAE">
              <w:rPr>
                <w:rFonts w:eastAsia="Verdana" w:cs="Verdana"/>
                <w:b/>
              </w:rPr>
              <w:t>(</w:t>
            </w:r>
            <w:r w:rsidRPr="00364396">
              <w:rPr>
                <w:rFonts w:eastAsia="Verdana" w:cs="Verdana"/>
                <w:b/>
              </w:rPr>
              <w:t>n</w:t>
            </w:r>
            <w:r w:rsidR="00D67DAE">
              <w:rPr>
                <w:rFonts w:eastAsia="Verdana" w:cs="Verdana"/>
                <w:b/>
              </w:rPr>
              <w:t>)</w:t>
            </w:r>
          </w:p>
        </w:tc>
      </w:tr>
      <w:tr w:rsidR="00035E4A" w:rsidRPr="00364396" w14:paraId="56726ABF" w14:textId="77777777">
        <w:trPr>
          <w:trHeight w:val="510"/>
        </w:trPr>
        <w:tc>
          <w:tcPr>
            <w:tcW w:w="21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2100FE" w14:textId="77777777" w:rsidR="00035E4A" w:rsidRPr="00364396" w:rsidRDefault="00872A12">
            <w:pPr>
              <w:pStyle w:val="LO-normal"/>
              <w:widowControl w:val="0"/>
              <w:tabs>
                <w:tab w:val="left" w:pos="708"/>
              </w:tabs>
              <w:spacing w:after="60"/>
              <w:ind w:firstLine="170"/>
              <w:jc w:val="right"/>
            </w:pPr>
            <w:r w:rsidRPr="00364396">
              <w:rPr>
                <w:rFonts w:eastAsia="Verdana" w:cs="Verdana"/>
                <w:b/>
                <w:color w:val="000000"/>
              </w:rPr>
              <w:t>Data wykonania ćwiczenia:</w:t>
            </w:r>
          </w:p>
        </w:tc>
        <w:tc>
          <w:tcPr>
            <w:tcW w:w="1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2FE072" w14:textId="007E5E62" w:rsidR="00035E4A" w:rsidRPr="00364396" w:rsidRDefault="00171AC0">
            <w:pPr>
              <w:pStyle w:val="LO-normal"/>
              <w:widowControl w:val="0"/>
              <w:tabs>
                <w:tab w:val="right" w:pos="1417"/>
              </w:tabs>
              <w:spacing w:before="227" w:after="60"/>
              <w:ind w:firstLine="170"/>
              <w:jc w:val="center"/>
            </w:pPr>
            <w:r w:rsidRPr="00364396">
              <w:rPr>
                <w:rFonts w:eastAsia="Verdana" w:cs="Verdana"/>
                <w:color w:val="000000"/>
              </w:rPr>
              <w:t>12</w:t>
            </w:r>
            <w:r w:rsidR="00872A12" w:rsidRPr="00364396">
              <w:rPr>
                <w:rFonts w:eastAsia="Verdana" w:cs="Verdana"/>
                <w:color w:val="000000"/>
              </w:rPr>
              <w:t>.0</w:t>
            </w:r>
            <w:r w:rsidRPr="00364396">
              <w:rPr>
                <w:rFonts w:eastAsia="Verdana" w:cs="Verdana"/>
                <w:color w:val="000000"/>
              </w:rPr>
              <w:t>4</w:t>
            </w:r>
            <w:r w:rsidR="00872A12" w:rsidRPr="00364396">
              <w:rPr>
                <w:rFonts w:eastAsia="Verdana" w:cs="Verdana"/>
                <w:color w:val="000000"/>
              </w:rPr>
              <w:t>.2022</w:t>
            </w:r>
          </w:p>
        </w:tc>
        <w:tc>
          <w:tcPr>
            <w:tcW w:w="6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7C25CE4" w14:textId="77777777" w:rsidR="00035E4A" w:rsidRPr="00364396" w:rsidRDefault="00872A12">
            <w:pPr>
              <w:pStyle w:val="LO-normal"/>
              <w:widowControl w:val="0"/>
              <w:tabs>
                <w:tab w:val="left" w:pos="708"/>
              </w:tabs>
              <w:spacing w:before="57" w:after="60"/>
              <w:ind w:left="57" w:firstLine="170"/>
            </w:pPr>
            <w:r w:rsidRPr="00364396">
              <w:rPr>
                <w:rFonts w:eastAsia="Verdana" w:cs="Verdana"/>
                <w:b/>
                <w:color w:val="000000"/>
                <w:u w:val="single"/>
              </w:rPr>
              <w:t>Imię, nazwisko</w:t>
            </w:r>
            <w:r w:rsidRPr="00364396">
              <w:rPr>
                <w:rFonts w:eastAsia="Verdana" w:cs="Verdana"/>
                <w:b/>
                <w:color w:val="000000"/>
              </w:rPr>
              <w:t>:</w:t>
            </w:r>
          </w:p>
        </w:tc>
      </w:tr>
      <w:tr w:rsidR="00035E4A" w:rsidRPr="00364396" w14:paraId="70934D25" w14:textId="77777777">
        <w:trPr>
          <w:trHeight w:val="510"/>
        </w:trPr>
        <w:tc>
          <w:tcPr>
            <w:tcW w:w="21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760C02" w14:textId="77777777" w:rsidR="00035E4A" w:rsidRPr="00364396" w:rsidRDefault="00872A12">
            <w:pPr>
              <w:pStyle w:val="LO-normal"/>
              <w:widowControl w:val="0"/>
              <w:tabs>
                <w:tab w:val="left" w:pos="708"/>
              </w:tabs>
              <w:spacing w:after="60"/>
              <w:ind w:firstLine="170"/>
              <w:jc w:val="right"/>
            </w:pPr>
            <w:r w:rsidRPr="00364396">
              <w:rPr>
                <w:rFonts w:eastAsia="Verdana" w:cs="Verdana"/>
                <w:b/>
                <w:color w:val="000000"/>
              </w:rPr>
              <w:t>Data oddania sprawozdania:</w:t>
            </w:r>
          </w:p>
        </w:tc>
        <w:tc>
          <w:tcPr>
            <w:tcW w:w="1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1B794C7" w14:textId="400E1B7C" w:rsidR="00035E4A" w:rsidRPr="00364396" w:rsidRDefault="004B199B">
            <w:pPr>
              <w:pStyle w:val="LO-normal"/>
              <w:widowControl w:val="0"/>
              <w:tabs>
                <w:tab w:val="right" w:pos="1417"/>
              </w:tabs>
              <w:spacing w:before="227" w:after="60"/>
              <w:ind w:firstLine="170"/>
              <w:jc w:val="center"/>
            </w:pPr>
            <w:r w:rsidRPr="00364396">
              <w:rPr>
                <w:rFonts w:eastAsia="Verdana" w:cs="Verdana"/>
                <w:color w:val="000000"/>
              </w:rPr>
              <w:t>26</w:t>
            </w:r>
            <w:r w:rsidR="00872A12" w:rsidRPr="00364396">
              <w:rPr>
                <w:rFonts w:eastAsia="Verdana" w:cs="Verdana"/>
                <w:color w:val="000000"/>
              </w:rPr>
              <w:t>.0</w:t>
            </w:r>
            <w:r w:rsidRPr="00364396">
              <w:rPr>
                <w:rFonts w:eastAsia="Verdana" w:cs="Verdana"/>
                <w:color w:val="000000"/>
              </w:rPr>
              <w:t>4</w:t>
            </w:r>
            <w:r w:rsidR="00872A12" w:rsidRPr="00364396">
              <w:rPr>
                <w:rFonts w:eastAsia="Verdana" w:cs="Verdana"/>
                <w:color w:val="000000"/>
              </w:rPr>
              <w:t>.2022</w:t>
            </w:r>
          </w:p>
        </w:tc>
        <w:tc>
          <w:tcPr>
            <w:tcW w:w="64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D34712" w14:textId="77777777" w:rsidR="00035E4A" w:rsidRPr="00364396" w:rsidRDefault="00035E4A">
            <w:pPr>
              <w:pStyle w:val="LO-normal"/>
              <w:widowControl w:val="0"/>
              <w:tabs>
                <w:tab w:val="right" w:pos="5931"/>
              </w:tabs>
              <w:spacing w:after="60"/>
              <w:rPr>
                <w:rFonts w:eastAsia="Verdana" w:cs="Verdana"/>
              </w:rPr>
            </w:pPr>
          </w:p>
          <w:p w14:paraId="265A60E5" w14:textId="77777777" w:rsidR="00035E4A" w:rsidRPr="00364396" w:rsidRDefault="00872A12">
            <w:pPr>
              <w:pStyle w:val="LO-normal"/>
              <w:widowControl w:val="0"/>
              <w:tabs>
                <w:tab w:val="right" w:pos="5931"/>
              </w:tabs>
              <w:spacing w:after="60"/>
            </w:pPr>
            <w:r w:rsidRPr="00364396">
              <w:rPr>
                <w:rFonts w:eastAsia="Verdana" w:cs="Verdana"/>
                <w:color w:val="000000"/>
              </w:rPr>
              <w:t>1) Mateusz Obszański</w:t>
            </w:r>
          </w:p>
          <w:p w14:paraId="7444057C" w14:textId="77777777" w:rsidR="00035E4A" w:rsidRPr="00364396" w:rsidRDefault="00872A12">
            <w:pPr>
              <w:pStyle w:val="LO-normal"/>
              <w:widowControl w:val="0"/>
              <w:tabs>
                <w:tab w:val="right" w:pos="5931"/>
              </w:tabs>
              <w:spacing w:after="60"/>
            </w:pPr>
            <w:r w:rsidRPr="00364396">
              <w:rPr>
                <w:rFonts w:eastAsia="Verdana" w:cs="Verdana"/>
                <w:color w:val="000000"/>
              </w:rPr>
              <w:t xml:space="preserve">2) Mateusz Głuch </w:t>
            </w:r>
            <w:r w:rsidRPr="00364396">
              <w:rPr>
                <w:rFonts w:eastAsia="Verdana" w:cs="Verdana"/>
                <w:color w:val="000000"/>
              </w:rPr>
              <w:br/>
            </w:r>
          </w:p>
        </w:tc>
      </w:tr>
      <w:tr w:rsidR="00035E4A" w:rsidRPr="00364396" w14:paraId="009B1E3B" w14:textId="77777777">
        <w:trPr>
          <w:trHeight w:val="510"/>
        </w:trPr>
        <w:tc>
          <w:tcPr>
            <w:tcW w:w="21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03823F" w14:textId="77777777" w:rsidR="00035E4A" w:rsidRPr="00364396" w:rsidRDefault="00872A12">
            <w:pPr>
              <w:pStyle w:val="LO-normal"/>
              <w:widowControl w:val="0"/>
              <w:tabs>
                <w:tab w:val="left" w:pos="708"/>
              </w:tabs>
              <w:spacing w:after="60"/>
              <w:ind w:firstLine="170"/>
              <w:jc w:val="right"/>
            </w:pPr>
            <w:r w:rsidRPr="00364396">
              <w:rPr>
                <w:rFonts w:eastAsia="Verdana" w:cs="Verdana"/>
                <w:b/>
                <w:color w:val="000000"/>
              </w:rPr>
              <w:t>Kierunek/Specjalizacja:</w:t>
            </w:r>
          </w:p>
        </w:tc>
        <w:tc>
          <w:tcPr>
            <w:tcW w:w="1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A883D4" w14:textId="77777777" w:rsidR="00035E4A" w:rsidRPr="00364396" w:rsidRDefault="00872A12">
            <w:pPr>
              <w:pStyle w:val="LO-normal"/>
              <w:widowControl w:val="0"/>
              <w:tabs>
                <w:tab w:val="right" w:pos="1417"/>
              </w:tabs>
              <w:spacing w:before="227" w:after="60"/>
              <w:ind w:firstLine="170"/>
              <w:jc w:val="center"/>
            </w:pPr>
            <w:proofErr w:type="spellStart"/>
            <w:r w:rsidRPr="00364396">
              <w:rPr>
                <w:rFonts w:eastAsia="Verdana" w:cs="Verdana"/>
                <w:b/>
              </w:rPr>
              <w:t>AiR</w:t>
            </w:r>
            <w:proofErr w:type="spellEnd"/>
            <w:r w:rsidRPr="00364396">
              <w:rPr>
                <w:rFonts w:eastAsia="Verdana" w:cs="Verdana"/>
                <w:b/>
              </w:rPr>
              <w:t>/ ISS 1a</w:t>
            </w:r>
          </w:p>
        </w:tc>
        <w:tc>
          <w:tcPr>
            <w:tcW w:w="64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D626CC" w14:textId="77777777" w:rsidR="00035E4A" w:rsidRPr="00364396" w:rsidRDefault="00035E4A">
            <w:pPr>
              <w:pStyle w:val="LO-normal"/>
              <w:widowControl w:val="0"/>
              <w:spacing w:line="276" w:lineRule="auto"/>
              <w:rPr>
                <w:rFonts w:eastAsia="Verdana" w:cs="Verdana"/>
                <w:color w:val="B3B3B3"/>
              </w:rPr>
            </w:pPr>
          </w:p>
        </w:tc>
      </w:tr>
    </w:tbl>
    <w:p w14:paraId="59E360CC" w14:textId="77777777" w:rsidR="00035E4A" w:rsidRPr="00364396" w:rsidRDefault="00872A12">
      <w:pPr>
        <w:pStyle w:val="Nagwek4"/>
        <w:numPr>
          <w:ilvl w:val="0"/>
          <w:numId w:val="1"/>
        </w:numPr>
        <w:rPr>
          <w:sz w:val="20"/>
          <w:szCs w:val="20"/>
        </w:rPr>
      </w:pPr>
      <w:r w:rsidRPr="00364396">
        <w:rPr>
          <w:sz w:val="20"/>
          <w:szCs w:val="20"/>
        </w:rPr>
        <w:t>Modelowanie układu</w:t>
      </w:r>
    </w:p>
    <w:p w14:paraId="03056820" w14:textId="77777777" w:rsidR="00035E4A" w:rsidRPr="00364396" w:rsidRDefault="00872A12">
      <w:pPr>
        <w:pStyle w:val="Nagwek5"/>
        <w:numPr>
          <w:ilvl w:val="1"/>
          <w:numId w:val="1"/>
        </w:numPr>
        <w:rPr>
          <w:sz w:val="20"/>
          <w:szCs w:val="20"/>
        </w:rPr>
      </w:pPr>
      <w:r w:rsidRPr="00364396">
        <w:rPr>
          <w:sz w:val="20"/>
          <w:szCs w:val="20"/>
        </w:rPr>
        <w:t>Układ jako całość</w:t>
      </w:r>
    </w:p>
    <w:p w14:paraId="017855CA" w14:textId="77777777" w:rsidR="00035E4A" w:rsidRPr="00364396" w:rsidRDefault="00035E4A">
      <w:pPr>
        <w:pStyle w:val="LO-normal"/>
      </w:pPr>
    </w:p>
    <w:p w14:paraId="007FE8C7" w14:textId="77777777" w:rsidR="00035E4A" w:rsidRPr="00364396" w:rsidRDefault="00872A12">
      <w:pPr>
        <w:pStyle w:val="LO-normal"/>
      </w:pPr>
      <w:r w:rsidRPr="00364396">
        <w:t>Układ silnika DC z obciążeniem można rozważać jako układ kilku elementów połączonych ze sobą szeregowo:</w:t>
      </w:r>
    </w:p>
    <w:p w14:paraId="4611BBDB" w14:textId="77777777" w:rsidR="00035E4A" w:rsidRPr="00364396" w:rsidRDefault="00035E4A">
      <w:pPr>
        <w:pStyle w:val="LO-normal"/>
      </w:pPr>
    </w:p>
    <w:p w14:paraId="316095A9" w14:textId="30CD593E" w:rsidR="00035E4A" w:rsidRPr="00364396" w:rsidRDefault="00A6717F">
      <w:pPr>
        <w:pStyle w:val="LO-normal"/>
        <w:jc w:val="center"/>
      </w:pPr>
      <w:r w:rsidRPr="00364396">
        <w:rPr>
          <w:noProof/>
        </w:rPr>
        <w:drawing>
          <wp:inline distT="0" distB="0" distL="0" distR="0" wp14:anchorId="7E324301" wp14:editId="380B9E86">
            <wp:extent cx="3672840" cy="112014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11201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2A12" w:rsidRPr="00364396">
        <w:t xml:space="preserve"> </w:t>
      </w:r>
    </w:p>
    <w:p w14:paraId="615A3CEC" w14:textId="77777777" w:rsidR="00035E4A" w:rsidRPr="00364396" w:rsidRDefault="00872A12">
      <w:pPr>
        <w:pStyle w:val="LO-normal"/>
        <w:jc w:val="center"/>
      </w:pPr>
      <w:r w:rsidRPr="00364396">
        <w:t>Rys 1. Uproszczony schemat ideowy układu stanowiska</w:t>
      </w:r>
    </w:p>
    <w:p w14:paraId="5DE02357" w14:textId="77777777" w:rsidR="00035E4A" w:rsidRPr="00364396" w:rsidRDefault="00035E4A">
      <w:pPr>
        <w:pStyle w:val="LO-normal"/>
        <w:jc w:val="center"/>
      </w:pPr>
    </w:p>
    <w:p w14:paraId="7AB8B93D" w14:textId="77777777" w:rsidR="00035E4A" w:rsidRPr="00364396" w:rsidRDefault="00872A12">
      <w:pPr>
        <w:pStyle w:val="LO-normal"/>
        <w:numPr>
          <w:ilvl w:val="0"/>
          <w:numId w:val="4"/>
        </w:numPr>
      </w:pPr>
      <w:r w:rsidRPr="00364396">
        <w:t>silnika elektrycznego DC – napędu</w:t>
      </w:r>
    </w:p>
    <w:p w14:paraId="1BA743EF" w14:textId="77777777" w:rsidR="00035E4A" w:rsidRPr="00364396" w:rsidRDefault="00872A12">
      <w:pPr>
        <w:pStyle w:val="LO-normal"/>
        <w:numPr>
          <w:ilvl w:val="0"/>
          <w:numId w:val="4"/>
        </w:numPr>
      </w:pPr>
      <w:r w:rsidRPr="00364396">
        <w:t>mosiężnego walca – elementu obciążającego</w:t>
      </w:r>
    </w:p>
    <w:p w14:paraId="7AE5FB84" w14:textId="77777777" w:rsidR="00035E4A" w:rsidRPr="00364396" w:rsidRDefault="00872A12">
      <w:pPr>
        <w:pStyle w:val="LO-normal"/>
        <w:numPr>
          <w:ilvl w:val="0"/>
          <w:numId w:val="4"/>
        </w:numPr>
      </w:pPr>
      <w:r w:rsidRPr="00364396">
        <w:t>hamulca magnetycznego – elementu obciążającego</w:t>
      </w:r>
    </w:p>
    <w:p w14:paraId="63EEF308" w14:textId="77777777" w:rsidR="00035E4A" w:rsidRPr="00364396" w:rsidRDefault="00872A12">
      <w:pPr>
        <w:pStyle w:val="LO-normal"/>
        <w:numPr>
          <w:ilvl w:val="0"/>
          <w:numId w:val="4"/>
        </w:numPr>
      </w:pPr>
      <w:r w:rsidRPr="00364396">
        <w:t>tarczy z luzem – elementu nieliniowego</w:t>
      </w:r>
    </w:p>
    <w:p w14:paraId="60EE7250" w14:textId="77777777" w:rsidR="00035E4A" w:rsidRPr="00364396" w:rsidRDefault="00872A12">
      <w:pPr>
        <w:pStyle w:val="LO-normal"/>
        <w:numPr>
          <w:ilvl w:val="0"/>
          <w:numId w:val="4"/>
        </w:numPr>
      </w:pPr>
      <w:r w:rsidRPr="00364396">
        <w:t>przekładni</w:t>
      </w:r>
    </w:p>
    <w:p w14:paraId="36A4634B" w14:textId="77777777" w:rsidR="00035E4A" w:rsidRPr="00364396" w:rsidRDefault="00872A12">
      <w:pPr>
        <w:pStyle w:val="Nagwek5"/>
        <w:numPr>
          <w:ilvl w:val="1"/>
          <w:numId w:val="1"/>
        </w:numPr>
        <w:rPr>
          <w:sz w:val="20"/>
          <w:szCs w:val="20"/>
        </w:rPr>
      </w:pPr>
      <w:r w:rsidRPr="00364396">
        <w:rPr>
          <w:sz w:val="20"/>
          <w:szCs w:val="20"/>
        </w:rPr>
        <w:t>Silnik elektryczny DC – model standardowy</w:t>
      </w:r>
    </w:p>
    <w:p w14:paraId="5B82143A" w14:textId="77777777" w:rsidR="00035E4A" w:rsidRPr="00364396" w:rsidRDefault="00035E4A">
      <w:pPr>
        <w:pStyle w:val="LO-normal"/>
      </w:pPr>
    </w:p>
    <w:p w14:paraId="284EE910" w14:textId="694EA5B6" w:rsidR="00035E4A" w:rsidRPr="00364396" w:rsidRDefault="00A6717F">
      <w:pPr>
        <w:pStyle w:val="LO-normal"/>
        <w:jc w:val="center"/>
      </w:pPr>
      <w:r w:rsidRPr="00364396">
        <w:rPr>
          <w:noProof/>
        </w:rPr>
        <w:drawing>
          <wp:inline distT="0" distB="0" distL="0" distR="0" wp14:anchorId="69417266" wp14:editId="53907E6B">
            <wp:extent cx="5181600" cy="169164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6916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2A12" w:rsidRPr="00364396">
        <w:br/>
        <w:t>Rys 2. Schemat ideowy silnika elektrycznego DC z obciążeniem</w:t>
      </w:r>
    </w:p>
    <w:p w14:paraId="764FC52E" w14:textId="77777777" w:rsidR="00035E4A" w:rsidRPr="00364396" w:rsidRDefault="00035E4A">
      <w:pPr>
        <w:pStyle w:val="LO-normal"/>
        <w:jc w:val="center"/>
      </w:pPr>
    </w:p>
    <w:p w14:paraId="6D4C62A7" w14:textId="77777777" w:rsidR="00035E4A" w:rsidRPr="00364396" w:rsidRDefault="00872A12">
      <w:pPr>
        <w:pStyle w:val="LO-normal"/>
      </w:pPr>
      <w:r w:rsidRPr="00364396">
        <w:t xml:space="preserve">Silnik elektryczny prądu stałego jest opisywany przez odpowiednio równania części </w:t>
      </w:r>
      <w:proofErr w:type="spellStart"/>
      <w:r w:rsidRPr="00364396">
        <w:t>elekrtycznej</w:t>
      </w:r>
      <w:proofErr w:type="spellEnd"/>
      <w:r w:rsidRPr="00364396">
        <w:t xml:space="preserve"> i mechanicznej.</w:t>
      </w:r>
    </w:p>
    <w:p w14:paraId="2671A511" w14:textId="77777777" w:rsidR="00035E4A" w:rsidRPr="00364396" w:rsidRDefault="00035E4A">
      <w:pPr>
        <w:pStyle w:val="LO-normal"/>
      </w:pPr>
    </w:p>
    <w:p w14:paraId="70D65583" w14:textId="77777777" w:rsidR="00035E4A" w:rsidRPr="00364396" w:rsidRDefault="00872A12">
      <w:pPr>
        <w:pStyle w:val="LO-normal"/>
      </w:pPr>
      <w:r w:rsidRPr="00364396">
        <w:t>Część elektryczna:</w:t>
      </w:r>
    </w:p>
    <w:p w14:paraId="699B88B6" w14:textId="3F284864" w:rsidR="00035E4A" w:rsidRPr="00364396" w:rsidRDefault="00A6717F">
      <w:pPr>
        <w:pStyle w:val="LO-normal"/>
        <w:jc w:val="center"/>
      </w:pPr>
      <w:r w:rsidRPr="00364396">
        <w:rPr>
          <w:noProof/>
        </w:rPr>
        <mc:AlternateContent>
          <mc:Choice Requires="wpg">
            <w:drawing>
              <wp:inline distT="0" distB="0" distL="0" distR="0" wp14:anchorId="292D4EC1" wp14:editId="0E571E0B">
                <wp:extent cx="1503680" cy="313690"/>
                <wp:effectExtent l="6350" t="6985" r="4445" b="3175"/>
                <wp:docPr id="43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03680" cy="313690"/>
                          <a:chOff x="1" y="-328"/>
                          <a:chExt cx="2366" cy="492"/>
                        </a:xfrm>
                      </wpg:grpSpPr>
                      <wpg:grpSp>
                        <wpg:cNvPr id="436" name="Group 3"/>
                        <wpg:cNvGrpSpPr>
                          <a:grpSpLocks/>
                        </wpg:cNvGrpSpPr>
                        <wpg:grpSpPr bwMode="auto">
                          <a:xfrm>
                            <a:off x="1" y="-328"/>
                            <a:ext cx="2366" cy="492"/>
                            <a:chOff x="1" y="-328"/>
                            <a:chExt cx="2366" cy="492"/>
                          </a:xfrm>
                        </wpg:grpSpPr>
                        <wps:wsp>
                          <wps:cNvPr id="437" name="Freeform 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-316"/>
                              <a:ext cx="2354" cy="467"/>
                            </a:xfrm>
                            <a:custGeom>
                              <a:avLst/>
                              <a:gdLst>
                                <a:gd name="T0" fmla="*/ 2078 w 4155"/>
                                <a:gd name="T1" fmla="*/ 827 h 828"/>
                                <a:gd name="T2" fmla="*/ 0 w 4155"/>
                                <a:gd name="T3" fmla="*/ 827 h 828"/>
                                <a:gd name="T4" fmla="*/ 0 w 4155"/>
                                <a:gd name="T5" fmla="*/ 0 h 828"/>
                                <a:gd name="T6" fmla="*/ 4154 w 4155"/>
                                <a:gd name="T7" fmla="*/ 0 h 828"/>
                                <a:gd name="T8" fmla="*/ 4154 w 4155"/>
                                <a:gd name="T9" fmla="*/ 827 h 828"/>
                                <a:gd name="T10" fmla="*/ 2078 w 4155"/>
                                <a:gd name="T11" fmla="*/ 827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4155" h="828">
                                  <a:moveTo>
                                    <a:pt x="2078" y="827"/>
                                  </a:moveTo>
                                  <a:cubicBezTo>
                                    <a:pt x="1385" y="827"/>
                                    <a:pt x="693" y="827"/>
                                    <a:pt x="0" y="827"/>
                                  </a:cubicBezTo>
                                  <a:cubicBezTo>
                                    <a:pt x="0" y="551"/>
                                    <a:pt x="0" y="276"/>
                                    <a:pt x="0" y="0"/>
                                  </a:cubicBezTo>
                                  <a:cubicBezTo>
                                    <a:pt x="1385" y="0"/>
                                    <a:pt x="2769" y="0"/>
                                    <a:pt x="4154" y="0"/>
                                  </a:cubicBezTo>
                                  <a:cubicBezTo>
                                    <a:pt x="4154" y="276"/>
                                    <a:pt x="4154" y="551"/>
                                    <a:pt x="4154" y="827"/>
                                  </a:cubicBezTo>
                                  <a:cubicBezTo>
                                    <a:pt x="3462" y="827"/>
                                    <a:pt x="2769" y="827"/>
                                    <a:pt x="2078" y="827"/>
                                  </a:cubicBez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38" name="Freeform 5"/>
                          <wps:cNvSpPr>
                            <a:spLocks noChangeArrowheads="1"/>
                          </wps:cNvSpPr>
                          <wps:spPr bwMode="auto">
                            <a:xfrm>
                              <a:off x="5" y="-165"/>
                              <a:ext cx="164" cy="168"/>
                            </a:xfrm>
                            <a:custGeom>
                              <a:avLst/>
                              <a:gdLst>
                                <a:gd name="T0" fmla="*/ 239 w 293"/>
                                <a:gd name="T1" fmla="*/ 44 h 298"/>
                                <a:gd name="T2" fmla="*/ 285 w 293"/>
                                <a:gd name="T3" fmla="*/ 13 h 298"/>
                                <a:gd name="T4" fmla="*/ 292 w 293"/>
                                <a:gd name="T5" fmla="*/ 5 h 298"/>
                                <a:gd name="T6" fmla="*/ 287 w 293"/>
                                <a:gd name="T7" fmla="*/ 0 h 298"/>
                                <a:gd name="T8" fmla="*/ 244 w 293"/>
                                <a:gd name="T9" fmla="*/ 2 h 298"/>
                                <a:gd name="T10" fmla="*/ 200 w 293"/>
                                <a:gd name="T11" fmla="*/ 0 h 298"/>
                                <a:gd name="T12" fmla="*/ 192 w 293"/>
                                <a:gd name="T13" fmla="*/ 9 h 298"/>
                                <a:gd name="T14" fmla="*/ 200 w 293"/>
                                <a:gd name="T15" fmla="*/ 13 h 298"/>
                                <a:gd name="T16" fmla="*/ 228 w 293"/>
                                <a:gd name="T17" fmla="*/ 32 h 298"/>
                                <a:gd name="T18" fmla="*/ 227 w 293"/>
                                <a:gd name="T19" fmla="*/ 41 h 298"/>
                                <a:gd name="T20" fmla="*/ 190 w 293"/>
                                <a:gd name="T21" fmla="*/ 191 h 298"/>
                                <a:gd name="T22" fmla="*/ 84 w 293"/>
                                <a:gd name="T23" fmla="*/ 284 h 298"/>
                                <a:gd name="T24" fmla="*/ 33 w 293"/>
                                <a:gd name="T25" fmla="*/ 229 h 298"/>
                                <a:gd name="T26" fmla="*/ 38 w 293"/>
                                <a:gd name="T27" fmla="*/ 197 h 298"/>
                                <a:gd name="T28" fmla="*/ 78 w 293"/>
                                <a:gd name="T29" fmla="*/ 33 h 298"/>
                                <a:gd name="T30" fmla="*/ 114 w 293"/>
                                <a:gd name="T31" fmla="*/ 13 h 298"/>
                                <a:gd name="T32" fmla="*/ 129 w 293"/>
                                <a:gd name="T33" fmla="*/ 5 h 298"/>
                                <a:gd name="T34" fmla="*/ 123 w 293"/>
                                <a:gd name="T35" fmla="*/ 0 h 298"/>
                                <a:gd name="T36" fmla="*/ 69 w 293"/>
                                <a:gd name="T37" fmla="*/ 2 h 298"/>
                                <a:gd name="T38" fmla="*/ 14 w 293"/>
                                <a:gd name="T39" fmla="*/ 0 h 298"/>
                                <a:gd name="T40" fmla="*/ 6 w 293"/>
                                <a:gd name="T41" fmla="*/ 9 h 298"/>
                                <a:gd name="T42" fmla="*/ 18 w 293"/>
                                <a:gd name="T43" fmla="*/ 13 h 298"/>
                                <a:gd name="T44" fmla="*/ 34 w 293"/>
                                <a:gd name="T45" fmla="*/ 14 h 298"/>
                                <a:gd name="T46" fmla="*/ 45 w 293"/>
                                <a:gd name="T47" fmla="*/ 21 h 298"/>
                                <a:gd name="T48" fmla="*/ 38 w 293"/>
                                <a:gd name="T49" fmla="*/ 51 h 298"/>
                                <a:gd name="T50" fmla="*/ 29 w 293"/>
                                <a:gd name="T51" fmla="*/ 87 h 298"/>
                                <a:gd name="T52" fmla="*/ 3 w 293"/>
                                <a:gd name="T53" fmla="*/ 192 h 298"/>
                                <a:gd name="T54" fmla="*/ 0 w 293"/>
                                <a:gd name="T55" fmla="*/ 217 h 298"/>
                                <a:gd name="T56" fmla="*/ 83 w 293"/>
                                <a:gd name="T57" fmla="*/ 297 h 298"/>
                                <a:gd name="T58" fmla="*/ 202 w 293"/>
                                <a:gd name="T59" fmla="*/ 194 h 298"/>
                                <a:gd name="T60" fmla="*/ 239 w 293"/>
                                <a:gd name="T61" fmla="*/ 44 h 29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293" h="298">
                                  <a:moveTo>
                                    <a:pt x="239" y="44"/>
                                  </a:moveTo>
                                  <a:cubicBezTo>
                                    <a:pt x="244" y="27"/>
                                    <a:pt x="251" y="14"/>
                                    <a:pt x="285" y="13"/>
                                  </a:cubicBezTo>
                                  <a:cubicBezTo>
                                    <a:pt x="287" y="13"/>
                                    <a:pt x="292" y="13"/>
                                    <a:pt x="292" y="5"/>
                                  </a:cubicBezTo>
                                  <a:cubicBezTo>
                                    <a:pt x="291" y="3"/>
                                    <a:pt x="292" y="0"/>
                                    <a:pt x="287" y="0"/>
                                  </a:cubicBezTo>
                                  <a:cubicBezTo>
                                    <a:pt x="273" y="0"/>
                                    <a:pt x="258" y="2"/>
                                    <a:pt x="244" y="2"/>
                                  </a:cubicBezTo>
                                  <a:cubicBezTo>
                                    <a:pt x="230" y="2"/>
                                    <a:pt x="214" y="0"/>
                                    <a:pt x="200" y="0"/>
                                  </a:cubicBezTo>
                                  <a:cubicBezTo>
                                    <a:pt x="197" y="0"/>
                                    <a:pt x="192" y="0"/>
                                    <a:pt x="192" y="9"/>
                                  </a:cubicBezTo>
                                  <a:cubicBezTo>
                                    <a:pt x="192" y="13"/>
                                    <a:pt x="197" y="13"/>
                                    <a:pt x="200" y="13"/>
                                  </a:cubicBezTo>
                                  <a:cubicBezTo>
                                    <a:pt x="224" y="14"/>
                                    <a:pt x="228" y="23"/>
                                    <a:pt x="228" y="32"/>
                                  </a:cubicBezTo>
                                  <a:cubicBezTo>
                                    <a:pt x="228" y="33"/>
                                    <a:pt x="228" y="39"/>
                                    <a:pt x="227" y="41"/>
                                  </a:cubicBezTo>
                                  <a:cubicBezTo>
                                    <a:pt x="215" y="91"/>
                                    <a:pt x="202" y="140"/>
                                    <a:pt x="190" y="191"/>
                                  </a:cubicBezTo>
                                  <a:cubicBezTo>
                                    <a:pt x="176" y="248"/>
                                    <a:pt x="126" y="284"/>
                                    <a:pt x="84" y="284"/>
                                  </a:cubicBezTo>
                                  <a:cubicBezTo>
                                    <a:pt x="56" y="284"/>
                                    <a:pt x="33" y="266"/>
                                    <a:pt x="33" y="229"/>
                                  </a:cubicBezTo>
                                  <a:cubicBezTo>
                                    <a:pt x="34" y="218"/>
                                    <a:pt x="33" y="215"/>
                                    <a:pt x="38" y="197"/>
                                  </a:cubicBezTo>
                                  <a:cubicBezTo>
                                    <a:pt x="51" y="143"/>
                                    <a:pt x="65" y="87"/>
                                    <a:pt x="78" y="33"/>
                                  </a:cubicBezTo>
                                  <a:cubicBezTo>
                                    <a:pt x="82" y="18"/>
                                    <a:pt x="83" y="13"/>
                                    <a:pt x="114" y="13"/>
                                  </a:cubicBezTo>
                                  <a:cubicBezTo>
                                    <a:pt x="125" y="13"/>
                                    <a:pt x="129" y="13"/>
                                    <a:pt x="129" y="5"/>
                                  </a:cubicBezTo>
                                  <a:cubicBezTo>
                                    <a:pt x="129" y="0"/>
                                    <a:pt x="124" y="0"/>
                                    <a:pt x="123" y="0"/>
                                  </a:cubicBezTo>
                                  <a:cubicBezTo>
                                    <a:pt x="111" y="0"/>
                                    <a:pt x="81" y="2"/>
                                    <a:pt x="69" y="2"/>
                                  </a:cubicBezTo>
                                  <a:cubicBezTo>
                                    <a:pt x="57" y="2"/>
                                    <a:pt x="27" y="0"/>
                                    <a:pt x="14" y="0"/>
                                  </a:cubicBezTo>
                                  <a:cubicBezTo>
                                    <a:pt x="11" y="0"/>
                                    <a:pt x="6" y="0"/>
                                    <a:pt x="6" y="9"/>
                                  </a:cubicBezTo>
                                  <a:cubicBezTo>
                                    <a:pt x="6" y="13"/>
                                    <a:pt x="10" y="13"/>
                                    <a:pt x="18" y="13"/>
                                  </a:cubicBezTo>
                                  <a:cubicBezTo>
                                    <a:pt x="23" y="13"/>
                                    <a:pt x="27" y="13"/>
                                    <a:pt x="34" y="14"/>
                                  </a:cubicBezTo>
                                  <a:cubicBezTo>
                                    <a:pt x="41" y="15"/>
                                    <a:pt x="45" y="15"/>
                                    <a:pt x="45" y="21"/>
                                  </a:cubicBezTo>
                                  <a:cubicBezTo>
                                    <a:pt x="45" y="24"/>
                                    <a:pt x="41" y="42"/>
                                    <a:pt x="38" y="51"/>
                                  </a:cubicBezTo>
                                  <a:cubicBezTo>
                                    <a:pt x="35" y="63"/>
                                    <a:pt x="32" y="75"/>
                                    <a:pt x="29" y="87"/>
                                  </a:cubicBezTo>
                                  <a:cubicBezTo>
                                    <a:pt x="26" y="104"/>
                                    <a:pt x="5" y="185"/>
                                    <a:pt x="3" y="192"/>
                                  </a:cubicBezTo>
                                  <a:cubicBezTo>
                                    <a:pt x="0" y="204"/>
                                    <a:pt x="0" y="210"/>
                                    <a:pt x="0" y="217"/>
                                  </a:cubicBezTo>
                                  <a:cubicBezTo>
                                    <a:pt x="0" y="267"/>
                                    <a:pt x="39" y="297"/>
                                    <a:pt x="83" y="297"/>
                                  </a:cubicBezTo>
                                  <a:cubicBezTo>
                                    <a:pt x="136" y="297"/>
                                    <a:pt x="188" y="249"/>
                                    <a:pt x="202" y="194"/>
                                  </a:cubicBezTo>
                                  <a:cubicBezTo>
                                    <a:pt x="214" y="144"/>
                                    <a:pt x="227" y="95"/>
                                    <a:pt x="239" y="44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39" name="Freeform 6"/>
                          <wps:cNvSpPr>
                            <a:spLocks noChangeArrowheads="1"/>
                          </wps:cNvSpPr>
                          <wps:spPr bwMode="auto">
                            <a:xfrm>
                              <a:off x="160" y="-40"/>
                              <a:ext cx="121" cy="74"/>
                            </a:xfrm>
                            <a:custGeom>
                              <a:avLst/>
                              <a:gdLst>
                                <a:gd name="T0" fmla="*/ 142 w 217"/>
                                <a:gd name="T1" fmla="*/ 36 h 135"/>
                                <a:gd name="T2" fmla="*/ 146 w 217"/>
                                <a:gd name="T3" fmla="*/ 14 h 135"/>
                                <a:gd name="T4" fmla="*/ 137 w 217"/>
                                <a:gd name="T5" fmla="*/ 4 h 135"/>
                                <a:gd name="T6" fmla="*/ 125 w 217"/>
                                <a:gd name="T7" fmla="*/ 12 h 135"/>
                                <a:gd name="T8" fmla="*/ 119 w 217"/>
                                <a:gd name="T9" fmla="*/ 35 h 135"/>
                                <a:gd name="T10" fmla="*/ 109 w 217"/>
                                <a:gd name="T11" fmla="*/ 69 h 135"/>
                                <a:gd name="T12" fmla="*/ 106 w 217"/>
                                <a:gd name="T13" fmla="*/ 95 h 135"/>
                                <a:gd name="T14" fmla="*/ 97 w 217"/>
                                <a:gd name="T15" fmla="*/ 116 h 135"/>
                                <a:gd name="T16" fmla="*/ 77 w 217"/>
                                <a:gd name="T17" fmla="*/ 125 h 135"/>
                                <a:gd name="T18" fmla="*/ 50 w 217"/>
                                <a:gd name="T19" fmla="*/ 99 h 135"/>
                                <a:gd name="T20" fmla="*/ 65 w 217"/>
                                <a:gd name="T21" fmla="*/ 47 h 135"/>
                                <a:gd name="T22" fmla="*/ 71 w 217"/>
                                <a:gd name="T23" fmla="*/ 26 h 135"/>
                                <a:gd name="T24" fmla="*/ 43 w 217"/>
                                <a:gd name="T25" fmla="*/ 0 h 135"/>
                                <a:gd name="T26" fmla="*/ 0 w 217"/>
                                <a:gd name="T27" fmla="*/ 46 h 135"/>
                                <a:gd name="T28" fmla="*/ 5 w 217"/>
                                <a:gd name="T29" fmla="*/ 50 h 135"/>
                                <a:gd name="T30" fmla="*/ 10 w 217"/>
                                <a:gd name="T31" fmla="*/ 45 h 135"/>
                                <a:gd name="T32" fmla="*/ 42 w 217"/>
                                <a:gd name="T33" fmla="*/ 9 h 135"/>
                                <a:gd name="T34" fmla="*/ 49 w 217"/>
                                <a:gd name="T35" fmla="*/ 20 h 135"/>
                                <a:gd name="T36" fmla="*/ 46 w 217"/>
                                <a:gd name="T37" fmla="*/ 36 h 135"/>
                                <a:gd name="T38" fmla="*/ 29 w 217"/>
                                <a:gd name="T39" fmla="*/ 95 h 135"/>
                                <a:gd name="T40" fmla="*/ 76 w 217"/>
                                <a:gd name="T41" fmla="*/ 134 h 135"/>
                                <a:gd name="T42" fmla="*/ 109 w 217"/>
                                <a:gd name="T43" fmla="*/ 114 h 135"/>
                                <a:gd name="T44" fmla="*/ 150 w 217"/>
                                <a:gd name="T45" fmla="*/ 134 h 135"/>
                                <a:gd name="T46" fmla="*/ 196 w 217"/>
                                <a:gd name="T47" fmla="*/ 99 h 135"/>
                                <a:gd name="T48" fmla="*/ 216 w 217"/>
                                <a:gd name="T49" fmla="*/ 24 h 135"/>
                                <a:gd name="T50" fmla="*/ 202 w 217"/>
                                <a:gd name="T51" fmla="*/ 0 h 135"/>
                                <a:gd name="T52" fmla="*/ 185 w 217"/>
                                <a:gd name="T53" fmla="*/ 16 h 135"/>
                                <a:gd name="T54" fmla="*/ 191 w 217"/>
                                <a:gd name="T55" fmla="*/ 26 h 135"/>
                                <a:gd name="T56" fmla="*/ 202 w 217"/>
                                <a:gd name="T57" fmla="*/ 50 h 135"/>
                                <a:gd name="T58" fmla="*/ 151 w 217"/>
                                <a:gd name="T59" fmla="*/ 125 h 135"/>
                                <a:gd name="T60" fmla="*/ 127 w 217"/>
                                <a:gd name="T61" fmla="*/ 100 h 135"/>
                                <a:gd name="T62" fmla="*/ 133 w 217"/>
                                <a:gd name="T63" fmla="*/ 70 h 135"/>
                                <a:gd name="T64" fmla="*/ 142 w 217"/>
                                <a:gd name="T65" fmla="*/ 36 h 1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17" h="135">
                                  <a:moveTo>
                                    <a:pt x="142" y="36"/>
                                  </a:moveTo>
                                  <a:cubicBezTo>
                                    <a:pt x="143" y="29"/>
                                    <a:pt x="146" y="15"/>
                                    <a:pt x="146" y="14"/>
                                  </a:cubicBezTo>
                                  <a:cubicBezTo>
                                    <a:pt x="146" y="8"/>
                                    <a:pt x="142" y="4"/>
                                    <a:pt x="137" y="4"/>
                                  </a:cubicBezTo>
                                  <a:cubicBezTo>
                                    <a:pt x="131" y="4"/>
                                    <a:pt x="126" y="8"/>
                                    <a:pt x="125" y="12"/>
                                  </a:cubicBezTo>
                                  <a:cubicBezTo>
                                    <a:pt x="124" y="15"/>
                                    <a:pt x="120" y="27"/>
                                    <a:pt x="119" y="35"/>
                                  </a:cubicBezTo>
                                  <a:cubicBezTo>
                                    <a:pt x="114" y="52"/>
                                    <a:pt x="114" y="52"/>
                                    <a:pt x="109" y="69"/>
                                  </a:cubicBezTo>
                                  <a:cubicBezTo>
                                    <a:pt x="106" y="84"/>
                                    <a:pt x="106" y="87"/>
                                    <a:pt x="106" y="95"/>
                                  </a:cubicBezTo>
                                  <a:cubicBezTo>
                                    <a:pt x="107" y="101"/>
                                    <a:pt x="104" y="107"/>
                                    <a:pt x="97" y="116"/>
                                  </a:cubicBezTo>
                                  <a:cubicBezTo>
                                    <a:pt x="92" y="120"/>
                                    <a:pt x="88" y="125"/>
                                    <a:pt x="77" y="125"/>
                                  </a:cubicBezTo>
                                  <a:cubicBezTo>
                                    <a:pt x="66" y="125"/>
                                    <a:pt x="50" y="122"/>
                                    <a:pt x="50" y="99"/>
                                  </a:cubicBezTo>
                                  <a:cubicBezTo>
                                    <a:pt x="50" y="83"/>
                                    <a:pt x="59" y="62"/>
                                    <a:pt x="65" y="47"/>
                                  </a:cubicBezTo>
                                  <a:cubicBezTo>
                                    <a:pt x="70" y="34"/>
                                    <a:pt x="71" y="32"/>
                                    <a:pt x="71" y="26"/>
                                  </a:cubicBezTo>
                                  <a:cubicBezTo>
                                    <a:pt x="71" y="12"/>
                                    <a:pt x="59" y="0"/>
                                    <a:pt x="43" y="0"/>
                                  </a:cubicBezTo>
                                  <a:cubicBezTo>
                                    <a:pt x="13" y="0"/>
                                    <a:pt x="0" y="41"/>
                                    <a:pt x="0" y="46"/>
                                  </a:cubicBezTo>
                                  <a:cubicBezTo>
                                    <a:pt x="0" y="50"/>
                                    <a:pt x="4" y="50"/>
                                    <a:pt x="5" y="50"/>
                                  </a:cubicBezTo>
                                  <a:cubicBezTo>
                                    <a:pt x="8" y="50"/>
                                    <a:pt x="10" y="48"/>
                                    <a:pt x="10" y="45"/>
                                  </a:cubicBezTo>
                                  <a:cubicBezTo>
                                    <a:pt x="17" y="21"/>
                                    <a:pt x="30" y="9"/>
                                    <a:pt x="42" y="9"/>
                                  </a:cubicBezTo>
                                  <a:cubicBezTo>
                                    <a:pt x="47" y="9"/>
                                    <a:pt x="49" y="12"/>
                                    <a:pt x="49" y="20"/>
                                  </a:cubicBezTo>
                                  <a:cubicBezTo>
                                    <a:pt x="49" y="27"/>
                                    <a:pt x="47" y="33"/>
                                    <a:pt x="46" y="36"/>
                                  </a:cubicBezTo>
                                  <a:cubicBezTo>
                                    <a:pt x="29" y="80"/>
                                    <a:pt x="29" y="86"/>
                                    <a:pt x="29" y="95"/>
                                  </a:cubicBezTo>
                                  <a:cubicBezTo>
                                    <a:pt x="29" y="130"/>
                                    <a:pt x="60" y="134"/>
                                    <a:pt x="76" y="134"/>
                                  </a:cubicBezTo>
                                  <a:cubicBezTo>
                                    <a:pt x="82" y="134"/>
                                    <a:pt x="96" y="134"/>
                                    <a:pt x="109" y="114"/>
                                  </a:cubicBezTo>
                                  <a:cubicBezTo>
                                    <a:pt x="116" y="128"/>
                                    <a:pt x="132" y="134"/>
                                    <a:pt x="150" y="134"/>
                                  </a:cubicBezTo>
                                  <a:cubicBezTo>
                                    <a:pt x="176" y="134"/>
                                    <a:pt x="190" y="111"/>
                                    <a:pt x="196" y="99"/>
                                  </a:cubicBezTo>
                                  <a:cubicBezTo>
                                    <a:pt x="208" y="75"/>
                                    <a:pt x="216" y="38"/>
                                    <a:pt x="216" y="24"/>
                                  </a:cubicBezTo>
                                  <a:cubicBezTo>
                                    <a:pt x="216" y="2"/>
                                    <a:pt x="203" y="0"/>
                                    <a:pt x="202" y="0"/>
                                  </a:cubicBezTo>
                                  <a:cubicBezTo>
                                    <a:pt x="193" y="0"/>
                                    <a:pt x="185" y="9"/>
                                    <a:pt x="185" y="16"/>
                                  </a:cubicBezTo>
                                  <a:cubicBezTo>
                                    <a:pt x="185" y="21"/>
                                    <a:pt x="188" y="23"/>
                                    <a:pt x="191" y="26"/>
                                  </a:cubicBezTo>
                                  <a:cubicBezTo>
                                    <a:pt x="198" y="32"/>
                                    <a:pt x="202" y="40"/>
                                    <a:pt x="202" y="50"/>
                                  </a:cubicBezTo>
                                  <a:cubicBezTo>
                                    <a:pt x="202" y="53"/>
                                    <a:pt x="188" y="125"/>
                                    <a:pt x="151" y="125"/>
                                  </a:cubicBezTo>
                                  <a:cubicBezTo>
                                    <a:pt x="127" y="125"/>
                                    <a:pt x="127" y="105"/>
                                    <a:pt x="127" y="100"/>
                                  </a:cubicBezTo>
                                  <a:cubicBezTo>
                                    <a:pt x="127" y="92"/>
                                    <a:pt x="128" y="87"/>
                                    <a:pt x="133" y="70"/>
                                  </a:cubicBezTo>
                                  <a:cubicBezTo>
                                    <a:pt x="136" y="59"/>
                                    <a:pt x="139" y="47"/>
                                    <a:pt x="142" y="36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40" name="AutoShape 7"/>
                          <wps:cNvSpPr>
                            <a:spLocks noChangeArrowheads="1"/>
                          </wps:cNvSpPr>
                          <wps:spPr bwMode="auto">
                            <a:xfrm>
                              <a:off x="306" y="-40"/>
                              <a:ext cx="70" cy="74"/>
                            </a:xfrm>
                            <a:custGeom>
                              <a:avLst/>
                              <a:gdLst>
                                <a:gd name="T0" fmla="*/ 46 w 127"/>
                                <a:gd name="T1" fmla="*/ 64 h 135"/>
                                <a:gd name="T2" fmla="*/ 94 w 127"/>
                                <a:gd name="T3" fmla="*/ 58 h 135"/>
                                <a:gd name="T4" fmla="*/ 119 w 127"/>
                                <a:gd name="T5" fmla="*/ 27 h 135"/>
                                <a:gd name="T6" fmla="*/ 83 w 127"/>
                                <a:gd name="T7" fmla="*/ 0 h 135"/>
                                <a:gd name="T8" fmla="*/ 0 w 127"/>
                                <a:gd name="T9" fmla="*/ 78 h 135"/>
                                <a:gd name="T10" fmla="*/ 53 w 127"/>
                                <a:gd name="T11" fmla="*/ 134 h 135"/>
                                <a:gd name="T12" fmla="*/ 126 w 127"/>
                                <a:gd name="T13" fmla="*/ 101 h 135"/>
                                <a:gd name="T14" fmla="*/ 121 w 127"/>
                                <a:gd name="T15" fmla="*/ 95 h 135"/>
                                <a:gd name="T16" fmla="*/ 116 w 127"/>
                                <a:gd name="T17" fmla="*/ 99 h 135"/>
                                <a:gd name="T18" fmla="*/ 53 w 127"/>
                                <a:gd name="T19" fmla="*/ 125 h 135"/>
                                <a:gd name="T20" fmla="*/ 24 w 127"/>
                                <a:gd name="T21" fmla="*/ 90 h 135"/>
                                <a:gd name="T22" fmla="*/ 28 w 127"/>
                                <a:gd name="T23" fmla="*/ 64 h 135"/>
                                <a:gd name="T24" fmla="*/ 46 w 127"/>
                                <a:gd name="T25" fmla="*/ 64 h 135"/>
                                <a:gd name="T26" fmla="*/ 30 w 127"/>
                                <a:gd name="T27" fmla="*/ 56 h 135"/>
                                <a:gd name="T28" fmla="*/ 83 w 127"/>
                                <a:gd name="T29" fmla="*/ 9 h 135"/>
                                <a:gd name="T30" fmla="*/ 107 w 127"/>
                                <a:gd name="T31" fmla="*/ 27 h 135"/>
                                <a:gd name="T32" fmla="*/ 44 w 127"/>
                                <a:gd name="T33" fmla="*/ 56 h 135"/>
                                <a:gd name="T34" fmla="*/ 30 w 127"/>
                                <a:gd name="T35" fmla="*/ 56 h 1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127" h="135">
                                  <a:moveTo>
                                    <a:pt x="46" y="64"/>
                                  </a:moveTo>
                                  <a:cubicBezTo>
                                    <a:pt x="54" y="64"/>
                                    <a:pt x="77" y="63"/>
                                    <a:pt x="94" y="58"/>
                                  </a:cubicBezTo>
                                  <a:cubicBezTo>
                                    <a:pt x="115" y="50"/>
                                    <a:pt x="119" y="35"/>
                                    <a:pt x="119" y="27"/>
                                  </a:cubicBezTo>
                                  <a:cubicBezTo>
                                    <a:pt x="119" y="11"/>
                                    <a:pt x="103" y="0"/>
                                    <a:pt x="83" y="0"/>
                                  </a:cubicBezTo>
                                  <a:cubicBezTo>
                                    <a:pt x="47" y="0"/>
                                    <a:pt x="0" y="28"/>
                                    <a:pt x="0" y="78"/>
                                  </a:cubicBezTo>
                                  <a:cubicBezTo>
                                    <a:pt x="0" y="108"/>
                                    <a:pt x="18" y="134"/>
                                    <a:pt x="53" y="134"/>
                                  </a:cubicBezTo>
                                  <a:cubicBezTo>
                                    <a:pt x="102" y="134"/>
                                    <a:pt x="126" y="105"/>
                                    <a:pt x="126" y="101"/>
                                  </a:cubicBezTo>
                                  <a:cubicBezTo>
                                    <a:pt x="126" y="99"/>
                                    <a:pt x="124" y="95"/>
                                    <a:pt x="121" y="95"/>
                                  </a:cubicBezTo>
                                  <a:cubicBezTo>
                                    <a:pt x="119" y="95"/>
                                    <a:pt x="119" y="96"/>
                                    <a:pt x="116" y="99"/>
                                  </a:cubicBezTo>
                                  <a:cubicBezTo>
                                    <a:pt x="94" y="125"/>
                                    <a:pt x="59" y="125"/>
                                    <a:pt x="53" y="125"/>
                                  </a:cubicBezTo>
                                  <a:cubicBezTo>
                                    <a:pt x="36" y="125"/>
                                    <a:pt x="24" y="114"/>
                                    <a:pt x="24" y="90"/>
                                  </a:cubicBezTo>
                                  <a:cubicBezTo>
                                    <a:pt x="24" y="86"/>
                                    <a:pt x="24" y="80"/>
                                    <a:pt x="28" y="64"/>
                                  </a:cubicBezTo>
                                  <a:cubicBezTo>
                                    <a:pt x="34" y="64"/>
                                    <a:pt x="40" y="64"/>
                                    <a:pt x="46" y="64"/>
                                  </a:cubicBezTo>
                                  <a:close/>
                                  <a:moveTo>
                                    <a:pt x="30" y="56"/>
                                  </a:moveTo>
                                  <a:cubicBezTo>
                                    <a:pt x="42" y="12"/>
                                    <a:pt x="74" y="9"/>
                                    <a:pt x="83" y="9"/>
                                  </a:cubicBezTo>
                                  <a:cubicBezTo>
                                    <a:pt x="96" y="9"/>
                                    <a:pt x="107" y="16"/>
                                    <a:pt x="107" y="27"/>
                                  </a:cubicBezTo>
                                  <a:cubicBezTo>
                                    <a:pt x="107" y="56"/>
                                    <a:pt x="56" y="56"/>
                                    <a:pt x="44" y="56"/>
                                  </a:cubicBezTo>
                                  <a:cubicBezTo>
                                    <a:pt x="40" y="56"/>
                                    <a:pt x="35" y="56"/>
                                    <a:pt x="30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41" name="AutoShape 8"/>
                          <wps:cNvSpPr>
                            <a:spLocks noChangeArrowheads="1"/>
                          </wps:cNvSpPr>
                          <wps:spPr bwMode="auto">
                            <a:xfrm>
                              <a:off x="477" y="-89"/>
                              <a:ext cx="158" cy="55"/>
                            </a:xfrm>
                            <a:custGeom>
                              <a:avLst/>
                              <a:gdLst>
                                <a:gd name="T0" fmla="*/ 267 w 282"/>
                                <a:gd name="T1" fmla="*/ 17 h 101"/>
                                <a:gd name="T2" fmla="*/ 281 w 282"/>
                                <a:gd name="T3" fmla="*/ 8 h 101"/>
                                <a:gd name="T4" fmla="*/ 267 w 282"/>
                                <a:gd name="T5" fmla="*/ 0 h 101"/>
                                <a:gd name="T6" fmla="*/ 15 w 282"/>
                                <a:gd name="T7" fmla="*/ 0 h 101"/>
                                <a:gd name="T8" fmla="*/ 0 w 282"/>
                                <a:gd name="T9" fmla="*/ 8 h 101"/>
                                <a:gd name="T10" fmla="*/ 15 w 282"/>
                                <a:gd name="T11" fmla="*/ 17 h 101"/>
                                <a:gd name="T12" fmla="*/ 267 w 282"/>
                                <a:gd name="T13" fmla="*/ 17 h 101"/>
                                <a:gd name="T14" fmla="*/ 267 w 282"/>
                                <a:gd name="T15" fmla="*/ 100 h 101"/>
                                <a:gd name="T16" fmla="*/ 281 w 282"/>
                                <a:gd name="T17" fmla="*/ 90 h 101"/>
                                <a:gd name="T18" fmla="*/ 267 w 282"/>
                                <a:gd name="T19" fmla="*/ 82 h 101"/>
                                <a:gd name="T20" fmla="*/ 15 w 282"/>
                                <a:gd name="T21" fmla="*/ 82 h 101"/>
                                <a:gd name="T22" fmla="*/ 0 w 282"/>
                                <a:gd name="T23" fmla="*/ 90 h 101"/>
                                <a:gd name="T24" fmla="*/ 15 w 282"/>
                                <a:gd name="T25" fmla="*/ 100 h 101"/>
                                <a:gd name="T26" fmla="*/ 267 w 282"/>
                                <a:gd name="T27" fmla="*/ 100 h 1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282" h="101">
                                  <a:moveTo>
                                    <a:pt x="267" y="17"/>
                                  </a:moveTo>
                                  <a:cubicBezTo>
                                    <a:pt x="273" y="17"/>
                                    <a:pt x="281" y="17"/>
                                    <a:pt x="281" y="8"/>
                                  </a:cubicBezTo>
                                  <a:cubicBezTo>
                                    <a:pt x="281" y="0"/>
                                    <a:pt x="273" y="0"/>
                                    <a:pt x="267" y="0"/>
                                  </a:cubicBezTo>
                                  <a:cubicBezTo>
                                    <a:pt x="183" y="0"/>
                                    <a:pt x="99" y="0"/>
                                    <a:pt x="15" y="0"/>
                                  </a:cubicBezTo>
                                  <a:cubicBezTo>
                                    <a:pt x="9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9" y="17"/>
                                    <a:pt x="15" y="17"/>
                                  </a:cubicBezTo>
                                  <a:cubicBezTo>
                                    <a:pt x="99" y="17"/>
                                    <a:pt x="183" y="17"/>
                                    <a:pt x="267" y="17"/>
                                  </a:cubicBezTo>
                                  <a:close/>
                                  <a:moveTo>
                                    <a:pt x="267" y="100"/>
                                  </a:moveTo>
                                  <a:cubicBezTo>
                                    <a:pt x="273" y="100"/>
                                    <a:pt x="281" y="98"/>
                                    <a:pt x="281" y="90"/>
                                  </a:cubicBezTo>
                                  <a:cubicBezTo>
                                    <a:pt x="281" y="80"/>
                                    <a:pt x="273" y="82"/>
                                    <a:pt x="267" y="82"/>
                                  </a:cubicBezTo>
                                  <a:cubicBezTo>
                                    <a:pt x="183" y="82"/>
                                    <a:pt x="99" y="82"/>
                                    <a:pt x="15" y="82"/>
                                  </a:cubicBezTo>
                                  <a:cubicBezTo>
                                    <a:pt x="9" y="82"/>
                                    <a:pt x="0" y="80"/>
                                    <a:pt x="0" y="90"/>
                                  </a:cubicBezTo>
                                  <a:cubicBezTo>
                                    <a:pt x="0" y="98"/>
                                    <a:pt x="9" y="100"/>
                                    <a:pt x="15" y="100"/>
                                  </a:cubicBezTo>
                                  <a:cubicBezTo>
                                    <a:pt x="99" y="100"/>
                                    <a:pt x="183" y="100"/>
                                    <a:pt x="267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42" name="AutoShape 9"/>
                          <wps:cNvSpPr>
                            <a:spLocks noChangeArrowheads="1"/>
                          </wps:cNvSpPr>
                          <wps:spPr bwMode="auto">
                            <a:xfrm>
                              <a:off x="726" y="-165"/>
                              <a:ext cx="169" cy="168"/>
                            </a:xfrm>
                            <a:custGeom>
                              <a:avLst/>
                              <a:gdLst>
                                <a:gd name="T0" fmla="*/ 141 w 302"/>
                                <a:gd name="T1" fmla="*/ 30 h 298"/>
                                <a:gd name="T2" fmla="*/ 153 w 302"/>
                                <a:gd name="T3" fmla="*/ 14 h 298"/>
                                <a:gd name="T4" fmla="*/ 179 w 302"/>
                                <a:gd name="T5" fmla="*/ 13 h 298"/>
                                <a:gd name="T6" fmla="*/ 255 w 302"/>
                                <a:gd name="T7" fmla="*/ 55 h 298"/>
                                <a:gd name="T8" fmla="*/ 232 w 302"/>
                                <a:gd name="T9" fmla="*/ 115 h 298"/>
                                <a:gd name="T10" fmla="*/ 161 w 302"/>
                                <a:gd name="T11" fmla="*/ 139 h 298"/>
                                <a:gd name="T12" fmla="*/ 113 w 302"/>
                                <a:gd name="T13" fmla="*/ 139 h 298"/>
                                <a:gd name="T14" fmla="*/ 141 w 302"/>
                                <a:gd name="T15" fmla="*/ 30 h 298"/>
                                <a:gd name="T16" fmla="*/ 202 w 302"/>
                                <a:gd name="T17" fmla="*/ 145 h 298"/>
                                <a:gd name="T18" fmla="*/ 294 w 302"/>
                                <a:gd name="T19" fmla="*/ 63 h 298"/>
                                <a:gd name="T20" fmla="*/ 202 w 302"/>
                                <a:gd name="T21" fmla="*/ 0 h 298"/>
                                <a:gd name="T22" fmla="*/ 81 w 302"/>
                                <a:gd name="T23" fmla="*/ 0 h 298"/>
                                <a:gd name="T24" fmla="*/ 69 w 302"/>
                                <a:gd name="T25" fmla="*/ 9 h 298"/>
                                <a:gd name="T26" fmla="*/ 81 w 302"/>
                                <a:gd name="T27" fmla="*/ 13 h 298"/>
                                <a:gd name="T28" fmla="*/ 96 w 302"/>
                                <a:gd name="T29" fmla="*/ 14 h 298"/>
                                <a:gd name="T30" fmla="*/ 108 w 302"/>
                                <a:gd name="T31" fmla="*/ 21 h 298"/>
                                <a:gd name="T32" fmla="*/ 106 w 302"/>
                                <a:gd name="T33" fmla="*/ 29 h 298"/>
                                <a:gd name="T34" fmla="*/ 49 w 302"/>
                                <a:gd name="T35" fmla="*/ 255 h 298"/>
                                <a:gd name="T36" fmla="*/ 11 w 302"/>
                                <a:gd name="T37" fmla="*/ 275 h 298"/>
                                <a:gd name="T38" fmla="*/ 0 w 302"/>
                                <a:gd name="T39" fmla="*/ 283 h 298"/>
                                <a:gd name="T40" fmla="*/ 6 w 302"/>
                                <a:gd name="T41" fmla="*/ 288 h 298"/>
                                <a:gd name="T42" fmla="*/ 59 w 302"/>
                                <a:gd name="T43" fmla="*/ 287 h 298"/>
                                <a:gd name="T44" fmla="*/ 113 w 302"/>
                                <a:gd name="T45" fmla="*/ 288 h 298"/>
                                <a:gd name="T46" fmla="*/ 121 w 302"/>
                                <a:gd name="T47" fmla="*/ 279 h 298"/>
                                <a:gd name="T48" fmla="*/ 109 w 302"/>
                                <a:gd name="T49" fmla="*/ 275 h 298"/>
                                <a:gd name="T50" fmla="*/ 82 w 302"/>
                                <a:gd name="T51" fmla="*/ 267 h 298"/>
                                <a:gd name="T52" fmla="*/ 83 w 302"/>
                                <a:gd name="T53" fmla="*/ 260 h 298"/>
                                <a:gd name="T54" fmla="*/ 111 w 302"/>
                                <a:gd name="T55" fmla="*/ 149 h 298"/>
                                <a:gd name="T56" fmla="*/ 161 w 302"/>
                                <a:gd name="T57" fmla="*/ 149 h 298"/>
                                <a:gd name="T58" fmla="*/ 207 w 302"/>
                                <a:gd name="T59" fmla="*/ 187 h 298"/>
                                <a:gd name="T60" fmla="*/ 202 w 302"/>
                                <a:gd name="T61" fmla="*/ 216 h 298"/>
                                <a:gd name="T62" fmla="*/ 195 w 302"/>
                                <a:gd name="T63" fmla="*/ 252 h 298"/>
                                <a:gd name="T64" fmla="*/ 251 w 302"/>
                                <a:gd name="T65" fmla="*/ 297 h 298"/>
                                <a:gd name="T66" fmla="*/ 301 w 302"/>
                                <a:gd name="T67" fmla="*/ 249 h 298"/>
                                <a:gd name="T68" fmla="*/ 297 w 302"/>
                                <a:gd name="T69" fmla="*/ 243 h 298"/>
                                <a:gd name="T70" fmla="*/ 291 w 302"/>
                                <a:gd name="T71" fmla="*/ 249 h 298"/>
                                <a:gd name="T72" fmla="*/ 252 w 302"/>
                                <a:gd name="T73" fmla="*/ 288 h 298"/>
                                <a:gd name="T74" fmla="*/ 235 w 302"/>
                                <a:gd name="T75" fmla="*/ 263 h 298"/>
                                <a:gd name="T76" fmla="*/ 239 w 302"/>
                                <a:gd name="T77" fmla="*/ 215 h 298"/>
                                <a:gd name="T78" fmla="*/ 241 w 302"/>
                                <a:gd name="T79" fmla="*/ 194 h 298"/>
                                <a:gd name="T80" fmla="*/ 202 w 302"/>
                                <a:gd name="T81" fmla="*/ 145 h 29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302" h="298">
                                  <a:moveTo>
                                    <a:pt x="141" y="30"/>
                                  </a:moveTo>
                                  <a:cubicBezTo>
                                    <a:pt x="143" y="19"/>
                                    <a:pt x="144" y="15"/>
                                    <a:pt x="153" y="14"/>
                                  </a:cubicBezTo>
                                  <a:cubicBezTo>
                                    <a:pt x="156" y="13"/>
                                    <a:pt x="171" y="13"/>
                                    <a:pt x="179" y="13"/>
                                  </a:cubicBezTo>
                                  <a:cubicBezTo>
                                    <a:pt x="208" y="13"/>
                                    <a:pt x="255" y="13"/>
                                    <a:pt x="255" y="55"/>
                                  </a:cubicBezTo>
                                  <a:cubicBezTo>
                                    <a:pt x="255" y="69"/>
                                    <a:pt x="249" y="98"/>
                                    <a:pt x="232" y="115"/>
                                  </a:cubicBezTo>
                                  <a:cubicBezTo>
                                    <a:pt x="221" y="126"/>
                                    <a:pt x="198" y="139"/>
                                    <a:pt x="161" y="139"/>
                                  </a:cubicBezTo>
                                  <a:cubicBezTo>
                                    <a:pt x="145" y="139"/>
                                    <a:pt x="129" y="139"/>
                                    <a:pt x="113" y="139"/>
                                  </a:cubicBezTo>
                                  <a:cubicBezTo>
                                    <a:pt x="123" y="103"/>
                                    <a:pt x="131" y="66"/>
                                    <a:pt x="141" y="30"/>
                                  </a:cubicBezTo>
                                  <a:close/>
                                  <a:moveTo>
                                    <a:pt x="202" y="145"/>
                                  </a:moveTo>
                                  <a:cubicBezTo>
                                    <a:pt x="244" y="135"/>
                                    <a:pt x="294" y="107"/>
                                    <a:pt x="294" y="63"/>
                                  </a:cubicBezTo>
                                  <a:cubicBezTo>
                                    <a:pt x="294" y="27"/>
                                    <a:pt x="257" y="0"/>
                                    <a:pt x="202" y="0"/>
                                  </a:cubicBezTo>
                                  <a:cubicBezTo>
                                    <a:pt x="161" y="0"/>
                                    <a:pt x="121" y="0"/>
                                    <a:pt x="81" y="0"/>
                                  </a:cubicBezTo>
                                  <a:cubicBezTo>
                                    <a:pt x="72" y="0"/>
                                    <a:pt x="69" y="0"/>
                                    <a:pt x="69" y="9"/>
                                  </a:cubicBezTo>
                                  <a:cubicBezTo>
                                    <a:pt x="69" y="13"/>
                                    <a:pt x="72" y="13"/>
                                    <a:pt x="81" y="13"/>
                                  </a:cubicBezTo>
                                  <a:cubicBezTo>
                                    <a:pt x="82" y="13"/>
                                    <a:pt x="89" y="13"/>
                                    <a:pt x="96" y="14"/>
                                  </a:cubicBezTo>
                                  <a:cubicBezTo>
                                    <a:pt x="105" y="15"/>
                                    <a:pt x="108" y="15"/>
                                    <a:pt x="108" y="21"/>
                                  </a:cubicBezTo>
                                  <a:cubicBezTo>
                                    <a:pt x="108" y="23"/>
                                    <a:pt x="108" y="24"/>
                                    <a:pt x="106" y="29"/>
                                  </a:cubicBezTo>
                                  <a:cubicBezTo>
                                    <a:pt x="87" y="104"/>
                                    <a:pt x="69" y="180"/>
                                    <a:pt x="49" y="255"/>
                                  </a:cubicBezTo>
                                  <a:cubicBezTo>
                                    <a:pt x="46" y="272"/>
                                    <a:pt x="45" y="275"/>
                                    <a:pt x="11" y="275"/>
                                  </a:cubicBezTo>
                                  <a:cubicBezTo>
                                    <a:pt x="4" y="275"/>
                                    <a:pt x="0" y="275"/>
                                    <a:pt x="0" y="283"/>
                                  </a:cubicBezTo>
                                  <a:cubicBezTo>
                                    <a:pt x="0" y="288"/>
                                    <a:pt x="5" y="288"/>
                                    <a:pt x="6" y="288"/>
                                  </a:cubicBezTo>
                                  <a:cubicBezTo>
                                    <a:pt x="18" y="288"/>
                                    <a:pt x="47" y="287"/>
                                    <a:pt x="59" y="287"/>
                                  </a:cubicBezTo>
                                  <a:cubicBezTo>
                                    <a:pt x="71" y="287"/>
                                    <a:pt x="101" y="288"/>
                                    <a:pt x="113" y="288"/>
                                  </a:cubicBezTo>
                                  <a:cubicBezTo>
                                    <a:pt x="117" y="288"/>
                                    <a:pt x="121" y="288"/>
                                    <a:pt x="121" y="279"/>
                                  </a:cubicBezTo>
                                  <a:cubicBezTo>
                                    <a:pt x="121" y="275"/>
                                    <a:pt x="118" y="275"/>
                                    <a:pt x="109" y="275"/>
                                  </a:cubicBezTo>
                                  <a:cubicBezTo>
                                    <a:pt x="94" y="275"/>
                                    <a:pt x="82" y="275"/>
                                    <a:pt x="82" y="267"/>
                                  </a:cubicBezTo>
                                  <a:cubicBezTo>
                                    <a:pt x="82" y="265"/>
                                    <a:pt x="83" y="263"/>
                                    <a:pt x="83" y="260"/>
                                  </a:cubicBezTo>
                                  <a:cubicBezTo>
                                    <a:pt x="93" y="223"/>
                                    <a:pt x="101" y="186"/>
                                    <a:pt x="111" y="149"/>
                                  </a:cubicBezTo>
                                  <a:cubicBezTo>
                                    <a:pt x="127" y="149"/>
                                    <a:pt x="144" y="149"/>
                                    <a:pt x="161" y="149"/>
                                  </a:cubicBezTo>
                                  <a:cubicBezTo>
                                    <a:pt x="199" y="149"/>
                                    <a:pt x="207" y="173"/>
                                    <a:pt x="207" y="187"/>
                                  </a:cubicBezTo>
                                  <a:cubicBezTo>
                                    <a:pt x="207" y="193"/>
                                    <a:pt x="204" y="206"/>
                                    <a:pt x="202" y="216"/>
                                  </a:cubicBezTo>
                                  <a:cubicBezTo>
                                    <a:pt x="198" y="228"/>
                                    <a:pt x="195" y="243"/>
                                    <a:pt x="195" y="252"/>
                                  </a:cubicBezTo>
                                  <a:cubicBezTo>
                                    <a:pt x="195" y="297"/>
                                    <a:pt x="245" y="297"/>
                                    <a:pt x="251" y="297"/>
                                  </a:cubicBezTo>
                                  <a:cubicBezTo>
                                    <a:pt x="286" y="297"/>
                                    <a:pt x="301" y="254"/>
                                    <a:pt x="301" y="249"/>
                                  </a:cubicBezTo>
                                  <a:cubicBezTo>
                                    <a:pt x="301" y="243"/>
                                    <a:pt x="298" y="245"/>
                                    <a:pt x="297" y="243"/>
                                  </a:cubicBezTo>
                                  <a:cubicBezTo>
                                    <a:pt x="292" y="243"/>
                                    <a:pt x="292" y="247"/>
                                    <a:pt x="291" y="249"/>
                                  </a:cubicBezTo>
                                  <a:cubicBezTo>
                                    <a:pt x="280" y="281"/>
                                    <a:pt x="262" y="288"/>
                                    <a:pt x="252" y="288"/>
                                  </a:cubicBezTo>
                                  <a:cubicBezTo>
                                    <a:pt x="238" y="288"/>
                                    <a:pt x="235" y="278"/>
                                    <a:pt x="235" y="263"/>
                                  </a:cubicBezTo>
                                  <a:cubicBezTo>
                                    <a:pt x="235" y="249"/>
                                    <a:pt x="238" y="228"/>
                                    <a:pt x="239" y="215"/>
                                  </a:cubicBezTo>
                                  <a:cubicBezTo>
                                    <a:pt x="240" y="209"/>
                                    <a:pt x="241" y="200"/>
                                    <a:pt x="241" y="194"/>
                                  </a:cubicBezTo>
                                  <a:cubicBezTo>
                                    <a:pt x="241" y="162"/>
                                    <a:pt x="213" y="149"/>
                                    <a:pt x="202" y="14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43" name="AutoShap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906" y="-159"/>
                              <a:ext cx="62" cy="159"/>
                            </a:xfrm>
                            <a:custGeom>
                              <a:avLst/>
                              <a:gdLst>
                                <a:gd name="T0" fmla="*/ 108 w 113"/>
                                <a:gd name="T1" fmla="*/ 16 h 285"/>
                                <a:gd name="T2" fmla="*/ 93 w 113"/>
                                <a:gd name="T3" fmla="*/ 0 h 285"/>
                                <a:gd name="T4" fmla="*/ 70 w 113"/>
                                <a:gd name="T5" fmla="*/ 23 h 285"/>
                                <a:gd name="T6" fmla="*/ 85 w 113"/>
                                <a:gd name="T7" fmla="*/ 38 h 285"/>
                                <a:gd name="T8" fmla="*/ 108 w 113"/>
                                <a:gd name="T9" fmla="*/ 16 h 285"/>
                                <a:gd name="T10" fmla="*/ 76 w 113"/>
                                <a:gd name="T11" fmla="*/ 174 h 285"/>
                                <a:gd name="T12" fmla="*/ 85 w 113"/>
                                <a:gd name="T13" fmla="*/ 149 h 285"/>
                                <a:gd name="T14" fmla="*/ 90 w 113"/>
                                <a:gd name="T15" fmla="*/ 128 h 285"/>
                                <a:gd name="T16" fmla="*/ 57 w 113"/>
                                <a:gd name="T17" fmla="*/ 93 h 285"/>
                                <a:gd name="T18" fmla="*/ 0 w 113"/>
                                <a:gd name="T19" fmla="*/ 158 h 285"/>
                                <a:gd name="T20" fmla="*/ 5 w 113"/>
                                <a:gd name="T21" fmla="*/ 162 h 285"/>
                                <a:gd name="T22" fmla="*/ 12 w 113"/>
                                <a:gd name="T23" fmla="*/ 154 h 285"/>
                                <a:gd name="T24" fmla="*/ 55 w 113"/>
                                <a:gd name="T25" fmla="*/ 102 h 285"/>
                                <a:gd name="T26" fmla="*/ 65 w 113"/>
                                <a:gd name="T27" fmla="*/ 116 h 285"/>
                                <a:gd name="T28" fmla="*/ 60 w 113"/>
                                <a:gd name="T29" fmla="*/ 137 h 285"/>
                                <a:gd name="T30" fmla="*/ 31 w 113"/>
                                <a:gd name="T31" fmla="*/ 215 h 285"/>
                                <a:gd name="T32" fmla="*/ 22 w 113"/>
                                <a:gd name="T33" fmla="*/ 249 h 285"/>
                                <a:gd name="T34" fmla="*/ 57 w 113"/>
                                <a:gd name="T35" fmla="*/ 284 h 285"/>
                                <a:gd name="T36" fmla="*/ 112 w 113"/>
                                <a:gd name="T37" fmla="*/ 219 h 285"/>
                                <a:gd name="T38" fmla="*/ 107 w 113"/>
                                <a:gd name="T39" fmla="*/ 214 h 285"/>
                                <a:gd name="T40" fmla="*/ 100 w 113"/>
                                <a:gd name="T41" fmla="*/ 222 h 285"/>
                                <a:gd name="T42" fmla="*/ 58 w 113"/>
                                <a:gd name="T43" fmla="*/ 274 h 285"/>
                                <a:gd name="T44" fmla="*/ 47 w 113"/>
                                <a:gd name="T45" fmla="*/ 261 h 285"/>
                                <a:gd name="T46" fmla="*/ 59 w 113"/>
                                <a:gd name="T47" fmla="*/ 219 h 285"/>
                                <a:gd name="T48" fmla="*/ 76 w 113"/>
                                <a:gd name="T49" fmla="*/ 174 h 2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113" h="285">
                                  <a:moveTo>
                                    <a:pt x="108" y="16"/>
                                  </a:moveTo>
                                  <a:cubicBezTo>
                                    <a:pt x="108" y="8"/>
                                    <a:pt x="102" y="0"/>
                                    <a:pt x="93" y="0"/>
                                  </a:cubicBezTo>
                                  <a:cubicBezTo>
                                    <a:pt x="81" y="0"/>
                                    <a:pt x="70" y="11"/>
                                    <a:pt x="70" y="23"/>
                                  </a:cubicBezTo>
                                  <a:cubicBezTo>
                                    <a:pt x="70" y="30"/>
                                    <a:pt x="76" y="38"/>
                                    <a:pt x="85" y="38"/>
                                  </a:cubicBezTo>
                                  <a:cubicBezTo>
                                    <a:pt x="95" y="38"/>
                                    <a:pt x="108" y="28"/>
                                    <a:pt x="108" y="16"/>
                                  </a:cubicBezTo>
                                  <a:close/>
                                  <a:moveTo>
                                    <a:pt x="76" y="174"/>
                                  </a:moveTo>
                                  <a:cubicBezTo>
                                    <a:pt x="81" y="162"/>
                                    <a:pt x="81" y="161"/>
                                    <a:pt x="85" y="149"/>
                                  </a:cubicBezTo>
                                  <a:cubicBezTo>
                                    <a:pt x="89" y="141"/>
                                    <a:pt x="90" y="136"/>
                                    <a:pt x="90" y="128"/>
                                  </a:cubicBezTo>
                                  <a:cubicBezTo>
                                    <a:pt x="90" y="108"/>
                                    <a:pt x="77" y="93"/>
                                    <a:pt x="57" y="93"/>
                                  </a:cubicBezTo>
                                  <a:cubicBezTo>
                                    <a:pt x="17" y="93"/>
                                    <a:pt x="0" y="154"/>
                                    <a:pt x="0" y="158"/>
                                  </a:cubicBezTo>
                                  <a:cubicBezTo>
                                    <a:pt x="0" y="162"/>
                                    <a:pt x="4" y="160"/>
                                    <a:pt x="5" y="162"/>
                                  </a:cubicBezTo>
                                  <a:cubicBezTo>
                                    <a:pt x="10" y="162"/>
                                    <a:pt x="10" y="161"/>
                                    <a:pt x="12" y="154"/>
                                  </a:cubicBezTo>
                                  <a:cubicBezTo>
                                    <a:pt x="24" y="114"/>
                                    <a:pt x="41" y="102"/>
                                    <a:pt x="55" y="102"/>
                                  </a:cubicBezTo>
                                  <a:cubicBezTo>
                                    <a:pt x="58" y="102"/>
                                    <a:pt x="65" y="102"/>
                                    <a:pt x="65" y="116"/>
                                  </a:cubicBezTo>
                                  <a:cubicBezTo>
                                    <a:pt x="65" y="124"/>
                                    <a:pt x="63" y="134"/>
                                    <a:pt x="60" y="137"/>
                                  </a:cubicBezTo>
                                  <a:cubicBezTo>
                                    <a:pt x="58" y="148"/>
                                    <a:pt x="39" y="197"/>
                                    <a:pt x="31" y="215"/>
                                  </a:cubicBezTo>
                                  <a:cubicBezTo>
                                    <a:pt x="28" y="226"/>
                                    <a:pt x="22" y="240"/>
                                    <a:pt x="22" y="249"/>
                                  </a:cubicBezTo>
                                  <a:cubicBezTo>
                                    <a:pt x="22" y="269"/>
                                    <a:pt x="36" y="284"/>
                                    <a:pt x="57" y="284"/>
                                  </a:cubicBezTo>
                                  <a:cubicBezTo>
                                    <a:pt x="96" y="284"/>
                                    <a:pt x="112" y="222"/>
                                    <a:pt x="112" y="219"/>
                                  </a:cubicBezTo>
                                  <a:cubicBezTo>
                                    <a:pt x="112" y="214"/>
                                    <a:pt x="108" y="214"/>
                                    <a:pt x="107" y="214"/>
                                  </a:cubicBezTo>
                                  <a:cubicBezTo>
                                    <a:pt x="102" y="214"/>
                                    <a:pt x="102" y="216"/>
                                    <a:pt x="100" y="222"/>
                                  </a:cubicBezTo>
                                  <a:cubicBezTo>
                                    <a:pt x="93" y="249"/>
                                    <a:pt x="79" y="274"/>
                                    <a:pt x="58" y="274"/>
                                  </a:cubicBezTo>
                                  <a:cubicBezTo>
                                    <a:pt x="51" y="274"/>
                                    <a:pt x="47" y="270"/>
                                    <a:pt x="47" y="261"/>
                                  </a:cubicBezTo>
                                  <a:cubicBezTo>
                                    <a:pt x="47" y="250"/>
                                    <a:pt x="49" y="244"/>
                                    <a:pt x="59" y="219"/>
                                  </a:cubicBezTo>
                                  <a:cubicBezTo>
                                    <a:pt x="65" y="203"/>
                                    <a:pt x="70" y="189"/>
                                    <a:pt x="76" y="17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44" name="Freeform 11"/>
                          <wps:cNvSpPr>
                            <a:spLocks noChangeArrowheads="1"/>
                          </wps:cNvSpPr>
                          <wps:spPr bwMode="auto">
                            <a:xfrm>
                              <a:off x="1048" y="-140"/>
                              <a:ext cx="158" cy="157"/>
                            </a:xfrm>
                            <a:custGeom>
                              <a:avLst/>
                              <a:gdLst>
                                <a:gd name="T0" fmla="*/ 149 w 282"/>
                                <a:gd name="T1" fmla="*/ 148 h 281"/>
                                <a:gd name="T2" fmla="*/ 266 w 282"/>
                                <a:gd name="T3" fmla="*/ 148 h 281"/>
                                <a:gd name="T4" fmla="*/ 281 w 282"/>
                                <a:gd name="T5" fmla="*/ 139 h 281"/>
                                <a:gd name="T6" fmla="*/ 266 w 282"/>
                                <a:gd name="T7" fmla="*/ 131 h 281"/>
                                <a:gd name="T8" fmla="*/ 149 w 282"/>
                                <a:gd name="T9" fmla="*/ 131 h 281"/>
                                <a:gd name="T10" fmla="*/ 149 w 282"/>
                                <a:gd name="T11" fmla="*/ 13 h 281"/>
                                <a:gd name="T12" fmla="*/ 140 w 282"/>
                                <a:gd name="T13" fmla="*/ 0 h 281"/>
                                <a:gd name="T14" fmla="*/ 132 w 282"/>
                                <a:gd name="T15" fmla="*/ 13 h 281"/>
                                <a:gd name="T16" fmla="*/ 132 w 282"/>
                                <a:gd name="T17" fmla="*/ 131 h 281"/>
                                <a:gd name="T18" fmla="*/ 13 w 282"/>
                                <a:gd name="T19" fmla="*/ 131 h 281"/>
                                <a:gd name="T20" fmla="*/ 0 w 282"/>
                                <a:gd name="T21" fmla="*/ 139 h 281"/>
                                <a:gd name="T22" fmla="*/ 13 w 282"/>
                                <a:gd name="T23" fmla="*/ 148 h 281"/>
                                <a:gd name="T24" fmla="*/ 132 w 282"/>
                                <a:gd name="T25" fmla="*/ 148 h 281"/>
                                <a:gd name="T26" fmla="*/ 132 w 282"/>
                                <a:gd name="T27" fmla="*/ 266 h 281"/>
                                <a:gd name="T28" fmla="*/ 140 w 282"/>
                                <a:gd name="T29" fmla="*/ 280 h 281"/>
                                <a:gd name="T30" fmla="*/ 149 w 282"/>
                                <a:gd name="T31" fmla="*/ 266 h 281"/>
                                <a:gd name="T32" fmla="*/ 149 w 282"/>
                                <a:gd name="T33" fmla="*/ 148 h 28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82" h="281">
                                  <a:moveTo>
                                    <a:pt x="149" y="148"/>
                                  </a:moveTo>
                                  <a:cubicBezTo>
                                    <a:pt x="188" y="148"/>
                                    <a:pt x="227" y="148"/>
                                    <a:pt x="266" y="148"/>
                                  </a:cubicBezTo>
                                  <a:cubicBezTo>
                                    <a:pt x="272" y="148"/>
                                    <a:pt x="281" y="148"/>
                                    <a:pt x="281" y="139"/>
                                  </a:cubicBezTo>
                                  <a:cubicBezTo>
                                    <a:pt x="281" y="131"/>
                                    <a:pt x="272" y="131"/>
                                    <a:pt x="266" y="131"/>
                                  </a:cubicBezTo>
                                  <a:cubicBezTo>
                                    <a:pt x="227" y="131"/>
                                    <a:pt x="188" y="131"/>
                                    <a:pt x="149" y="131"/>
                                  </a:cubicBezTo>
                                  <a:cubicBezTo>
                                    <a:pt x="149" y="91"/>
                                    <a:pt x="149" y="53"/>
                                    <a:pt x="149" y="13"/>
                                  </a:cubicBezTo>
                                  <a:cubicBezTo>
                                    <a:pt x="149" y="7"/>
                                    <a:pt x="149" y="0"/>
                                    <a:pt x="140" y="0"/>
                                  </a:cubicBezTo>
                                  <a:cubicBezTo>
                                    <a:pt x="132" y="0"/>
                                    <a:pt x="132" y="7"/>
                                    <a:pt x="132" y="13"/>
                                  </a:cubicBezTo>
                                  <a:cubicBezTo>
                                    <a:pt x="132" y="53"/>
                                    <a:pt x="132" y="91"/>
                                    <a:pt x="132" y="131"/>
                                  </a:cubicBezTo>
                                  <a:cubicBezTo>
                                    <a:pt x="92" y="131"/>
                                    <a:pt x="53" y="131"/>
                                    <a:pt x="13" y="131"/>
                                  </a:cubicBezTo>
                                  <a:cubicBezTo>
                                    <a:pt x="8" y="131"/>
                                    <a:pt x="0" y="131"/>
                                    <a:pt x="0" y="139"/>
                                  </a:cubicBezTo>
                                  <a:cubicBezTo>
                                    <a:pt x="0" y="148"/>
                                    <a:pt x="8" y="148"/>
                                    <a:pt x="13" y="148"/>
                                  </a:cubicBezTo>
                                  <a:cubicBezTo>
                                    <a:pt x="53" y="148"/>
                                    <a:pt x="92" y="148"/>
                                    <a:pt x="132" y="148"/>
                                  </a:cubicBezTo>
                                  <a:cubicBezTo>
                                    <a:pt x="132" y="187"/>
                                    <a:pt x="132" y="227"/>
                                    <a:pt x="132" y="266"/>
                                  </a:cubicBezTo>
                                  <a:cubicBezTo>
                                    <a:pt x="132" y="272"/>
                                    <a:pt x="132" y="280"/>
                                    <a:pt x="140" y="280"/>
                                  </a:cubicBezTo>
                                  <a:cubicBezTo>
                                    <a:pt x="149" y="280"/>
                                    <a:pt x="149" y="272"/>
                                    <a:pt x="149" y="266"/>
                                  </a:cubicBezTo>
                                  <a:cubicBezTo>
                                    <a:pt x="149" y="227"/>
                                    <a:pt x="149" y="187"/>
                                    <a:pt x="149" y="148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45" name="Freeform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1282" y="-165"/>
                              <a:ext cx="144" cy="163"/>
                            </a:xfrm>
                            <a:custGeom>
                              <a:avLst/>
                              <a:gdLst>
                                <a:gd name="T0" fmla="*/ 141 w 256"/>
                                <a:gd name="T1" fmla="*/ 33 h 289"/>
                                <a:gd name="T2" fmla="*/ 186 w 256"/>
                                <a:gd name="T3" fmla="*/ 13 h 289"/>
                                <a:gd name="T4" fmla="*/ 202 w 256"/>
                                <a:gd name="T5" fmla="*/ 6 h 289"/>
                                <a:gd name="T6" fmla="*/ 195 w 256"/>
                                <a:gd name="T7" fmla="*/ 0 h 289"/>
                                <a:gd name="T8" fmla="*/ 133 w 256"/>
                                <a:gd name="T9" fmla="*/ 2 h 289"/>
                                <a:gd name="T10" fmla="*/ 76 w 256"/>
                                <a:gd name="T11" fmla="*/ 0 h 289"/>
                                <a:gd name="T12" fmla="*/ 69 w 256"/>
                                <a:gd name="T13" fmla="*/ 9 h 289"/>
                                <a:gd name="T14" fmla="*/ 80 w 256"/>
                                <a:gd name="T15" fmla="*/ 13 h 289"/>
                                <a:gd name="T16" fmla="*/ 97 w 256"/>
                                <a:gd name="T17" fmla="*/ 14 h 289"/>
                                <a:gd name="T18" fmla="*/ 108 w 256"/>
                                <a:gd name="T19" fmla="*/ 21 h 289"/>
                                <a:gd name="T20" fmla="*/ 106 w 256"/>
                                <a:gd name="T21" fmla="*/ 29 h 289"/>
                                <a:gd name="T22" fmla="*/ 50 w 256"/>
                                <a:gd name="T23" fmla="*/ 255 h 289"/>
                                <a:gd name="T24" fmla="*/ 12 w 256"/>
                                <a:gd name="T25" fmla="*/ 275 h 289"/>
                                <a:gd name="T26" fmla="*/ 0 w 256"/>
                                <a:gd name="T27" fmla="*/ 283 h 289"/>
                                <a:gd name="T28" fmla="*/ 12 w 256"/>
                                <a:gd name="T29" fmla="*/ 288 h 289"/>
                                <a:gd name="T30" fmla="*/ 206 w 256"/>
                                <a:gd name="T31" fmla="*/ 288 h 289"/>
                                <a:gd name="T32" fmla="*/ 219 w 256"/>
                                <a:gd name="T33" fmla="*/ 281 h 289"/>
                                <a:gd name="T34" fmla="*/ 253 w 256"/>
                                <a:gd name="T35" fmla="*/ 189 h 289"/>
                                <a:gd name="T36" fmla="*/ 255 w 256"/>
                                <a:gd name="T37" fmla="*/ 185 h 289"/>
                                <a:gd name="T38" fmla="*/ 249 w 256"/>
                                <a:gd name="T39" fmla="*/ 180 h 289"/>
                                <a:gd name="T40" fmla="*/ 242 w 256"/>
                                <a:gd name="T41" fmla="*/ 188 h 289"/>
                                <a:gd name="T42" fmla="*/ 136 w 256"/>
                                <a:gd name="T43" fmla="*/ 275 h 289"/>
                                <a:gd name="T44" fmla="*/ 97 w 256"/>
                                <a:gd name="T45" fmla="*/ 275 h 289"/>
                                <a:gd name="T46" fmla="*/ 87 w 256"/>
                                <a:gd name="T47" fmla="*/ 275 h 289"/>
                                <a:gd name="T48" fmla="*/ 82 w 256"/>
                                <a:gd name="T49" fmla="*/ 270 h 289"/>
                                <a:gd name="T50" fmla="*/ 85 w 256"/>
                                <a:gd name="T51" fmla="*/ 260 h 289"/>
                                <a:gd name="T52" fmla="*/ 141 w 256"/>
                                <a:gd name="T53" fmla="*/ 33 h 2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256" h="289">
                                  <a:moveTo>
                                    <a:pt x="141" y="33"/>
                                  </a:moveTo>
                                  <a:cubicBezTo>
                                    <a:pt x="145" y="18"/>
                                    <a:pt x="146" y="13"/>
                                    <a:pt x="186" y="13"/>
                                  </a:cubicBezTo>
                                  <a:cubicBezTo>
                                    <a:pt x="199" y="13"/>
                                    <a:pt x="202" y="13"/>
                                    <a:pt x="202" y="6"/>
                                  </a:cubicBezTo>
                                  <a:cubicBezTo>
                                    <a:pt x="202" y="0"/>
                                    <a:pt x="198" y="0"/>
                                    <a:pt x="195" y="0"/>
                                  </a:cubicBezTo>
                                  <a:cubicBezTo>
                                    <a:pt x="181" y="0"/>
                                    <a:pt x="147" y="2"/>
                                    <a:pt x="133" y="2"/>
                                  </a:cubicBezTo>
                                  <a:cubicBezTo>
                                    <a:pt x="120" y="2"/>
                                    <a:pt x="90" y="0"/>
                                    <a:pt x="76" y="0"/>
                                  </a:cubicBezTo>
                                  <a:cubicBezTo>
                                    <a:pt x="74" y="0"/>
                                    <a:pt x="69" y="0"/>
                                    <a:pt x="69" y="9"/>
                                  </a:cubicBezTo>
                                  <a:cubicBezTo>
                                    <a:pt x="69" y="13"/>
                                    <a:pt x="73" y="13"/>
                                    <a:pt x="80" y="13"/>
                                  </a:cubicBezTo>
                                  <a:cubicBezTo>
                                    <a:pt x="81" y="13"/>
                                    <a:pt x="90" y="13"/>
                                    <a:pt x="97" y="14"/>
                                  </a:cubicBezTo>
                                  <a:cubicBezTo>
                                    <a:pt x="104" y="15"/>
                                    <a:pt x="108" y="15"/>
                                    <a:pt x="108" y="21"/>
                                  </a:cubicBezTo>
                                  <a:cubicBezTo>
                                    <a:pt x="108" y="23"/>
                                    <a:pt x="108" y="24"/>
                                    <a:pt x="106" y="29"/>
                                  </a:cubicBezTo>
                                  <a:cubicBezTo>
                                    <a:pt x="87" y="104"/>
                                    <a:pt x="69" y="180"/>
                                    <a:pt x="50" y="255"/>
                                  </a:cubicBezTo>
                                  <a:cubicBezTo>
                                    <a:pt x="45" y="272"/>
                                    <a:pt x="45" y="275"/>
                                    <a:pt x="12" y="275"/>
                                  </a:cubicBezTo>
                                  <a:cubicBezTo>
                                    <a:pt x="5" y="275"/>
                                    <a:pt x="0" y="275"/>
                                    <a:pt x="0" y="283"/>
                                  </a:cubicBezTo>
                                  <a:cubicBezTo>
                                    <a:pt x="0" y="288"/>
                                    <a:pt x="3" y="288"/>
                                    <a:pt x="12" y="288"/>
                                  </a:cubicBezTo>
                                  <a:cubicBezTo>
                                    <a:pt x="76" y="288"/>
                                    <a:pt x="141" y="288"/>
                                    <a:pt x="206" y="288"/>
                                  </a:cubicBezTo>
                                  <a:cubicBezTo>
                                    <a:pt x="217" y="288"/>
                                    <a:pt x="217" y="288"/>
                                    <a:pt x="219" y="281"/>
                                  </a:cubicBezTo>
                                  <a:cubicBezTo>
                                    <a:pt x="230" y="249"/>
                                    <a:pt x="242" y="219"/>
                                    <a:pt x="253" y="189"/>
                                  </a:cubicBezTo>
                                  <a:cubicBezTo>
                                    <a:pt x="255" y="186"/>
                                    <a:pt x="254" y="186"/>
                                    <a:pt x="255" y="185"/>
                                  </a:cubicBezTo>
                                  <a:cubicBezTo>
                                    <a:pt x="255" y="182"/>
                                    <a:pt x="253" y="180"/>
                                    <a:pt x="249" y="180"/>
                                  </a:cubicBezTo>
                                  <a:cubicBezTo>
                                    <a:pt x="246" y="180"/>
                                    <a:pt x="246" y="181"/>
                                    <a:pt x="242" y="188"/>
                                  </a:cubicBezTo>
                                  <a:cubicBezTo>
                                    <a:pt x="228" y="227"/>
                                    <a:pt x="210" y="275"/>
                                    <a:pt x="136" y="275"/>
                                  </a:cubicBezTo>
                                  <a:cubicBezTo>
                                    <a:pt x="123" y="275"/>
                                    <a:pt x="110" y="275"/>
                                    <a:pt x="97" y="275"/>
                                  </a:cubicBezTo>
                                  <a:cubicBezTo>
                                    <a:pt x="91" y="275"/>
                                    <a:pt x="90" y="275"/>
                                    <a:pt x="87" y="275"/>
                                  </a:cubicBezTo>
                                  <a:cubicBezTo>
                                    <a:pt x="84" y="275"/>
                                    <a:pt x="82" y="273"/>
                                    <a:pt x="82" y="270"/>
                                  </a:cubicBezTo>
                                  <a:cubicBezTo>
                                    <a:pt x="82" y="269"/>
                                    <a:pt x="82" y="269"/>
                                    <a:pt x="85" y="260"/>
                                  </a:cubicBezTo>
                                  <a:cubicBezTo>
                                    <a:pt x="104" y="185"/>
                                    <a:pt x="122" y="109"/>
                                    <a:pt x="141" y="33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46" name="AutoShape 13"/>
                          <wps:cNvSpPr>
                            <a:spLocks noChangeArrowheads="1"/>
                          </wps:cNvSpPr>
                          <wps:spPr bwMode="auto">
                            <a:xfrm>
                              <a:off x="1476" y="-329"/>
                              <a:ext cx="112" cy="168"/>
                            </a:xfrm>
                            <a:custGeom>
                              <a:avLst/>
                              <a:gdLst>
                                <a:gd name="T0" fmla="*/ 200 w 201"/>
                                <a:gd name="T1" fmla="*/ 5 h 298"/>
                                <a:gd name="T2" fmla="*/ 195 w 201"/>
                                <a:gd name="T3" fmla="*/ 0 h 298"/>
                                <a:gd name="T4" fmla="*/ 141 w 201"/>
                                <a:gd name="T5" fmla="*/ 5 h 298"/>
                                <a:gd name="T6" fmla="*/ 135 w 201"/>
                                <a:gd name="T7" fmla="*/ 13 h 298"/>
                                <a:gd name="T8" fmla="*/ 145 w 201"/>
                                <a:gd name="T9" fmla="*/ 18 h 298"/>
                                <a:gd name="T10" fmla="*/ 166 w 201"/>
                                <a:gd name="T11" fmla="*/ 25 h 298"/>
                                <a:gd name="T12" fmla="*/ 165 w 201"/>
                                <a:gd name="T13" fmla="*/ 33 h 298"/>
                                <a:gd name="T14" fmla="*/ 140 w 201"/>
                                <a:gd name="T15" fmla="*/ 133 h 298"/>
                                <a:gd name="T16" fmla="*/ 102 w 201"/>
                                <a:gd name="T17" fmla="*/ 107 h 298"/>
                                <a:gd name="T18" fmla="*/ 0 w 201"/>
                                <a:gd name="T19" fmla="*/ 229 h 298"/>
                                <a:gd name="T20" fmla="*/ 56 w 201"/>
                                <a:gd name="T21" fmla="*/ 297 h 298"/>
                                <a:gd name="T22" fmla="*/ 110 w 201"/>
                                <a:gd name="T23" fmla="*/ 265 h 298"/>
                                <a:gd name="T24" fmla="*/ 148 w 201"/>
                                <a:gd name="T25" fmla="*/ 297 h 298"/>
                                <a:gd name="T26" fmla="*/ 180 w 201"/>
                                <a:gd name="T27" fmla="*/ 273 h 298"/>
                                <a:gd name="T28" fmla="*/ 193 w 201"/>
                                <a:gd name="T29" fmla="*/ 233 h 298"/>
                                <a:gd name="T30" fmla="*/ 188 w 201"/>
                                <a:gd name="T31" fmla="*/ 228 h 298"/>
                                <a:gd name="T32" fmla="*/ 182 w 201"/>
                                <a:gd name="T33" fmla="*/ 235 h 298"/>
                                <a:gd name="T34" fmla="*/ 150 w 201"/>
                                <a:gd name="T35" fmla="*/ 288 h 298"/>
                                <a:gd name="T36" fmla="*/ 136 w 201"/>
                                <a:gd name="T37" fmla="*/ 268 h 298"/>
                                <a:gd name="T38" fmla="*/ 140 w 201"/>
                                <a:gd name="T39" fmla="*/ 248 h 298"/>
                                <a:gd name="T40" fmla="*/ 200 w 201"/>
                                <a:gd name="T41" fmla="*/ 5 h 298"/>
                                <a:gd name="T42" fmla="*/ 112 w 201"/>
                                <a:gd name="T43" fmla="*/ 242 h 298"/>
                                <a:gd name="T44" fmla="*/ 104 w 201"/>
                                <a:gd name="T45" fmla="*/ 258 h 298"/>
                                <a:gd name="T46" fmla="*/ 56 w 201"/>
                                <a:gd name="T47" fmla="*/ 288 h 298"/>
                                <a:gd name="T48" fmla="*/ 30 w 201"/>
                                <a:gd name="T49" fmla="*/ 248 h 298"/>
                                <a:gd name="T50" fmla="*/ 52 w 201"/>
                                <a:gd name="T51" fmla="*/ 156 h 298"/>
                                <a:gd name="T52" fmla="*/ 102 w 201"/>
                                <a:gd name="T53" fmla="*/ 115 h 298"/>
                                <a:gd name="T54" fmla="*/ 135 w 201"/>
                                <a:gd name="T55" fmla="*/ 152 h 298"/>
                                <a:gd name="T56" fmla="*/ 134 w 201"/>
                                <a:gd name="T57" fmla="*/ 159 h 298"/>
                                <a:gd name="T58" fmla="*/ 112 w 201"/>
                                <a:gd name="T59" fmla="*/ 242 h 29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01" h="298">
                                  <a:moveTo>
                                    <a:pt x="200" y="5"/>
                                  </a:moveTo>
                                  <a:cubicBezTo>
                                    <a:pt x="199" y="3"/>
                                    <a:pt x="200" y="0"/>
                                    <a:pt x="195" y="0"/>
                                  </a:cubicBezTo>
                                  <a:cubicBezTo>
                                    <a:pt x="188" y="0"/>
                                    <a:pt x="148" y="3"/>
                                    <a:pt x="141" y="5"/>
                                  </a:cubicBezTo>
                                  <a:cubicBezTo>
                                    <a:pt x="138" y="5"/>
                                    <a:pt x="135" y="7"/>
                                    <a:pt x="135" y="13"/>
                                  </a:cubicBezTo>
                                  <a:cubicBezTo>
                                    <a:pt x="135" y="18"/>
                                    <a:pt x="139" y="18"/>
                                    <a:pt x="145" y="18"/>
                                  </a:cubicBezTo>
                                  <a:cubicBezTo>
                                    <a:pt x="165" y="18"/>
                                    <a:pt x="166" y="20"/>
                                    <a:pt x="166" y="25"/>
                                  </a:cubicBezTo>
                                  <a:cubicBezTo>
                                    <a:pt x="166" y="27"/>
                                    <a:pt x="165" y="31"/>
                                    <a:pt x="165" y="33"/>
                                  </a:cubicBezTo>
                                  <a:cubicBezTo>
                                    <a:pt x="157" y="67"/>
                                    <a:pt x="148" y="99"/>
                                    <a:pt x="140" y="133"/>
                                  </a:cubicBezTo>
                                  <a:cubicBezTo>
                                    <a:pt x="133" y="117"/>
                                    <a:pt x="120" y="107"/>
                                    <a:pt x="102" y="107"/>
                                  </a:cubicBezTo>
                                  <a:cubicBezTo>
                                    <a:pt x="51" y="107"/>
                                    <a:pt x="0" y="168"/>
                                    <a:pt x="0" y="229"/>
                                  </a:cubicBezTo>
                                  <a:cubicBezTo>
                                    <a:pt x="0" y="268"/>
                                    <a:pt x="22" y="297"/>
                                    <a:pt x="56" y="297"/>
                                  </a:cubicBezTo>
                                  <a:cubicBezTo>
                                    <a:pt x="64" y="297"/>
                                    <a:pt x="85" y="295"/>
                                    <a:pt x="110" y="265"/>
                                  </a:cubicBezTo>
                                  <a:cubicBezTo>
                                    <a:pt x="114" y="283"/>
                                    <a:pt x="128" y="297"/>
                                    <a:pt x="148" y="297"/>
                                  </a:cubicBezTo>
                                  <a:cubicBezTo>
                                    <a:pt x="164" y="297"/>
                                    <a:pt x="174" y="288"/>
                                    <a:pt x="180" y="273"/>
                                  </a:cubicBezTo>
                                  <a:cubicBezTo>
                                    <a:pt x="187" y="259"/>
                                    <a:pt x="188" y="246"/>
                                    <a:pt x="193" y="233"/>
                                  </a:cubicBezTo>
                                  <a:cubicBezTo>
                                    <a:pt x="193" y="228"/>
                                    <a:pt x="189" y="228"/>
                                    <a:pt x="188" y="228"/>
                                  </a:cubicBezTo>
                                  <a:cubicBezTo>
                                    <a:pt x="183" y="228"/>
                                    <a:pt x="183" y="229"/>
                                    <a:pt x="182" y="235"/>
                                  </a:cubicBezTo>
                                  <a:cubicBezTo>
                                    <a:pt x="175" y="262"/>
                                    <a:pt x="166" y="288"/>
                                    <a:pt x="150" y="288"/>
                                  </a:cubicBezTo>
                                  <a:cubicBezTo>
                                    <a:pt x="138" y="288"/>
                                    <a:pt x="136" y="277"/>
                                    <a:pt x="136" y="268"/>
                                  </a:cubicBezTo>
                                  <a:cubicBezTo>
                                    <a:pt x="136" y="258"/>
                                    <a:pt x="138" y="255"/>
                                    <a:pt x="140" y="248"/>
                                  </a:cubicBezTo>
                                  <a:cubicBezTo>
                                    <a:pt x="160" y="167"/>
                                    <a:pt x="180" y="86"/>
                                    <a:pt x="200" y="5"/>
                                  </a:cubicBezTo>
                                  <a:close/>
                                  <a:moveTo>
                                    <a:pt x="112" y="242"/>
                                  </a:moveTo>
                                  <a:cubicBezTo>
                                    <a:pt x="110" y="249"/>
                                    <a:pt x="110" y="251"/>
                                    <a:pt x="104" y="258"/>
                                  </a:cubicBezTo>
                                  <a:cubicBezTo>
                                    <a:pt x="86" y="280"/>
                                    <a:pt x="68" y="288"/>
                                    <a:pt x="56" y="288"/>
                                  </a:cubicBezTo>
                                  <a:cubicBezTo>
                                    <a:pt x="36" y="288"/>
                                    <a:pt x="30" y="265"/>
                                    <a:pt x="30" y="248"/>
                                  </a:cubicBezTo>
                                  <a:cubicBezTo>
                                    <a:pt x="30" y="227"/>
                                    <a:pt x="43" y="175"/>
                                    <a:pt x="52" y="156"/>
                                  </a:cubicBezTo>
                                  <a:cubicBezTo>
                                    <a:pt x="66" y="131"/>
                                    <a:pt x="85" y="115"/>
                                    <a:pt x="102" y="115"/>
                                  </a:cubicBezTo>
                                  <a:cubicBezTo>
                                    <a:pt x="129" y="115"/>
                                    <a:pt x="135" y="150"/>
                                    <a:pt x="135" y="152"/>
                                  </a:cubicBezTo>
                                  <a:cubicBezTo>
                                    <a:pt x="135" y="155"/>
                                    <a:pt x="134" y="157"/>
                                    <a:pt x="134" y="159"/>
                                  </a:cubicBezTo>
                                  <a:cubicBezTo>
                                    <a:pt x="127" y="187"/>
                                    <a:pt x="120" y="215"/>
                                    <a:pt x="112" y="2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47" name="AutoShape 14"/>
                          <wps:cNvSpPr>
                            <a:spLocks noChangeArrowheads="1"/>
                          </wps:cNvSpPr>
                          <wps:spPr bwMode="auto">
                            <a:xfrm>
                              <a:off x="1598" y="-320"/>
                              <a:ext cx="62" cy="159"/>
                            </a:xfrm>
                            <a:custGeom>
                              <a:avLst/>
                              <a:gdLst>
                                <a:gd name="T0" fmla="*/ 108 w 113"/>
                                <a:gd name="T1" fmla="*/ 15 h 284"/>
                                <a:gd name="T2" fmla="*/ 93 w 113"/>
                                <a:gd name="T3" fmla="*/ 0 h 284"/>
                                <a:gd name="T4" fmla="*/ 70 w 113"/>
                                <a:gd name="T5" fmla="*/ 22 h 284"/>
                                <a:gd name="T6" fmla="*/ 86 w 113"/>
                                <a:gd name="T7" fmla="*/ 37 h 284"/>
                                <a:gd name="T8" fmla="*/ 108 w 113"/>
                                <a:gd name="T9" fmla="*/ 15 h 284"/>
                                <a:gd name="T10" fmla="*/ 76 w 113"/>
                                <a:gd name="T11" fmla="*/ 173 h 284"/>
                                <a:gd name="T12" fmla="*/ 86 w 113"/>
                                <a:gd name="T13" fmla="*/ 149 h 284"/>
                                <a:gd name="T14" fmla="*/ 90 w 113"/>
                                <a:gd name="T15" fmla="*/ 126 h 284"/>
                                <a:gd name="T16" fmla="*/ 56 w 113"/>
                                <a:gd name="T17" fmla="*/ 93 h 284"/>
                                <a:gd name="T18" fmla="*/ 0 w 113"/>
                                <a:gd name="T19" fmla="*/ 157 h 284"/>
                                <a:gd name="T20" fmla="*/ 5 w 113"/>
                                <a:gd name="T21" fmla="*/ 161 h 284"/>
                                <a:gd name="T22" fmla="*/ 12 w 113"/>
                                <a:gd name="T23" fmla="*/ 154 h 284"/>
                                <a:gd name="T24" fmla="*/ 54 w 113"/>
                                <a:gd name="T25" fmla="*/ 101 h 284"/>
                                <a:gd name="T26" fmla="*/ 65 w 113"/>
                                <a:gd name="T27" fmla="*/ 115 h 284"/>
                                <a:gd name="T28" fmla="*/ 60 w 113"/>
                                <a:gd name="T29" fmla="*/ 137 h 284"/>
                                <a:gd name="T30" fmla="*/ 32 w 113"/>
                                <a:gd name="T31" fmla="*/ 215 h 284"/>
                                <a:gd name="T32" fmla="*/ 22 w 113"/>
                                <a:gd name="T33" fmla="*/ 248 h 284"/>
                                <a:gd name="T34" fmla="*/ 57 w 113"/>
                                <a:gd name="T35" fmla="*/ 283 h 284"/>
                                <a:gd name="T36" fmla="*/ 112 w 113"/>
                                <a:gd name="T37" fmla="*/ 219 h 284"/>
                                <a:gd name="T38" fmla="*/ 106 w 113"/>
                                <a:gd name="T39" fmla="*/ 214 h 284"/>
                                <a:gd name="T40" fmla="*/ 100 w 113"/>
                                <a:gd name="T41" fmla="*/ 221 h 284"/>
                                <a:gd name="T42" fmla="*/ 57 w 113"/>
                                <a:gd name="T43" fmla="*/ 274 h 284"/>
                                <a:gd name="T44" fmla="*/ 47 w 113"/>
                                <a:gd name="T45" fmla="*/ 259 h 284"/>
                                <a:gd name="T46" fmla="*/ 59 w 113"/>
                                <a:gd name="T47" fmla="*/ 217 h 284"/>
                                <a:gd name="T48" fmla="*/ 76 w 113"/>
                                <a:gd name="T49" fmla="*/ 173 h 2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113" h="284">
                                  <a:moveTo>
                                    <a:pt x="108" y="15"/>
                                  </a:moveTo>
                                  <a:cubicBezTo>
                                    <a:pt x="108" y="6"/>
                                    <a:pt x="102" y="0"/>
                                    <a:pt x="93" y="0"/>
                                  </a:cubicBezTo>
                                  <a:cubicBezTo>
                                    <a:pt x="81" y="0"/>
                                    <a:pt x="70" y="11"/>
                                    <a:pt x="70" y="22"/>
                                  </a:cubicBezTo>
                                  <a:cubicBezTo>
                                    <a:pt x="70" y="30"/>
                                    <a:pt x="75" y="37"/>
                                    <a:pt x="86" y="37"/>
                                  </a:cubicBezTo>
                                  <a:cubicBezTo>
                                    <a:pt x="95" y="37"/>
                                    <a:pt x="108" y="28"/>
                                    <a:pt x="108" y="15"/>
                                  </a:cubicBezTo>
                                  <a:close/>
                                  <a:moveTo>
                                    <a:pt x="76" y="173"/>
                                  </a:moveTo>
                                  <a:cubicBezTo>
                                    <a:pt x="81" y="161"/>
                                    <a:pt x="81" y="161"/>
                                    <a:pt x="86" y="149"/>
                                  </a:cubicBezTo>
                                  <a:cubicBezTo>
                                    <a:pt x="88" y="141"/>
                                    <a:pt x="90" y="135"/>
                                    <a:pt x="90" y="126"/>
                                  </a:cubicBezTo>
                                  <a:cubicBezTo>
                                    <a:pt x="90" y="108"/>
                                    <a:pt x="77" y="93"/>
                                    <a:pt x="56" y="93"/>
                                  </a:cubicBezTo>
                                  <a:cubicBezTo>
                                    <a:pt x="16" y="93"/>
                                    <a:pt x="0" y="154"/>
                                    <a:pt x="0" y="157"/>
                                  </a:cubicBezTo>
                                  <a:cubicBezTo>
                                    <a:pt x="0" y="161"/>
                                    <a:pt x="4" y="161"/>
                                    <a:pt x="5" y="161"/>
                                  </a:cubicBezTo>
                                  <a:cubicBezTo>
                                    <a:pt x="10" y="161"/>
                                    <a:pt x="10" y="161"/>
                                    <a:pt x="12" y="154"/>
                                  </a:cubicBezTo>
                                  <a:cubicBezTo>
                                    <a:pt x="23" y="114"/>
                                    <a:pt x="40" y="101"/>
                                    <a:pt x="54" y="101"/>
                                  </a:cubicBezTo>
                                  <a:cubicBezTo>
                                    <a:pt x="58" y="101"/>
                                    <a:pt x="65" y="101"/>
                                    <a:pt x="65" y="115"/>
                                  </a:cubicBezTo>
                                  <a:cubicBezTo>
                                    <a:pt x="65" y="124"/>
                                    <a:pt x="63" y="132"/>
                                    <a:pt x="60" y="137"/>
                                  </a:cubicBezTo>
                                  <a:cubicBezTo>
                                    <a:pt x="57" y="148"/>
                                    <a:pt x="39" y="197"/>
                                    <a:pt x="32" y="215"/>
                                  </a:cubicBezTo>
                                  <a:cubicBezTo>
                                    <a:pt x="27" y="226"/>
                                    <a:pt x="22" y="239"/>
                                    <a:pt x="22" y="248"/>
                                  </a:cubicBezTo>
                                  <a:cubicBezTo>
                                    <a:pt x="22" y="268"/>
                                    <a:pt x="36" y="283"/>
                                    <a:pt x="57" y="283"/>
                                  </a:cubicBezTo>
                                  <a:cubicBezTo>
                                    <a:pt x="96" y="283"/>
                                    <a:pt x="112" y="222"/>
                                    <a:pt x="112" y="219"/>
                                  </a:cubicBezTo>
                                  <a:cubicBezTo>
                                    <a:pt x="112" y="214"/>
                                    <a:pt x="108" y="214"/>
                                    <a:pt x="106" y="214"/>
                                  </a:cubicBezTo>
                                  <a:cubicBezTo>
                                    <a:pt x="102" y="214"/>
                                    <a:pt x="102" y="215"/>
                                    <a:pt x="100" y="221"/>
                                  </a:cubicBezTo>
                                  <a:cubicBezTo>
                                    <a:pt x="93" y="248"/>
                                    <a:pt x="78" y="274"/>
                                    <a:pt x="57" y="274"/>
                                  </a:cubicBezTo>
                                  <a:cubicBezTo>
                                    <a:pt x="50" y="274"/>
                                    <a:pt x="47" y="269"/>
                                    <a:pt x="47" y="259"/>
                                  </a:cubicBezTo>
                                  <a:cubicBezTo>
                                    <a:pt x="47" y="250"/>
                                    <a:pt x="50" y="244"/>
                                    <a:pt x="59" y="217"/>
                                  </a:cubicBezTo>
                                  <a:cubicBezTo>
                                    <a:pt x="65" y="202"/>
                                    <a:pt x="70" y="187"/>
                                    <a:pt x="76" y="17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48" name="Freeform 15"/>
                          <wps:cNvSpPr>
                            <a:spLocks noChangeArrowheads="1"/>
                          </wps:cNvSpPr>
                          <wps:spPr bwMode="auto">
                            <a:xfrm>
                              <a:off x="1464" y="-67"/>
                              <a:ext cx="210" cy="9"/>
                            </a:xfrm>
                            <a:custGeom>
                              <a:avLst/>
                              <a:gdLst>
                                <a:gd name="T0" fmla="*/ 186 w 373"/>
                                <a:gd name="T1" fmla="*/ 16 h 17"/>
                                <a:gd name="T2" fmla="*/ 0 w 373"/>
                                <a:gd name="T3" fmla="*/ 16 h 17"/>
                                <a:gd name="T4" fmla="*/ 0 w 373"/>
                                <a:gd name="T5" fmla="*/ 0 h 17"/>
                                <a:gd name="T6" fmla="*/ 372 w 373"/>
                                <a:gd name="T7" fmla="*/ 0 h 17"/>
                                <a:gd name="T8" fmla="*/ 372 w 373"/>
                                <a:gd name="T9" fmla="*/ 16 h 17"/>
                                <a:gd name="T10" fmla="*/ 186 w 373"/>
                                <a:gd name="T11" fmla="*/ 16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373" h="17">
                                  <a:moveTo>
                                    <a:pt x="186" y="16"/>
                                  </a:moveTo>
                                  <a:cubicBezTo>
                                    <a:pt x="124" y="16"/>
                                    <a:pt x="63" y="16"/>
                                    <a:pt x="0" y="16"/>
                                  </a:cubicBezTo>
                                  <a:cubicBezTo>
                                    <a:pt x="0" y="10"/>
                                    <a:pt x="0" y="6"/>
                                    <a:pt x="0" y="0"/>
                                  </a:cubicBezTo>
                                  <a:cubicBezTo>
                                    <a:pt x="124" y="0"/>
                                    <a:pt x="249" y="0"/>
                                    <a:pt x="372" y="0"/>
                                  </a:cubicBezTo>
                                  <a:cubicBezTo>
                                    <a:pt x="372" y="6"/>
                                    <a:pt x="372" y="10"/>
                                    <a:pt x="372" y="16"/>
                                  </a:cubicBezTo>
                                  <a:cubicBezTo>
                                    <a:pt x="310" y="16"/>
                                    <a:pt x="249" y="16"/>
                                    <a:pt x="186" y="16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49" name="AutoShap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474" y="-4"/>
                              <a:ext cx="112" cy="168"/>
                            </a:xfrm>
                            <a:custGeom>
                              <a:avLst/>
                              <a:gdLst>
                                <a:gd name="T0" fmla="*/ 200 w 201"/>
                                <a:gd name="T1" fmla="*/ 5 h 298"/>
                                <a:gd name="T2" fmla="*/ 196 w 201"/>
                                <a:gd name="T3" fmla="*/ 0 h 298"/>
                                <a:gd name="T4" fmla="*/ 142 w 201"/>
                                <a:gd name="T5" fmla="*/ 5 h 298"/>
                                <a:gd name="T6" fmla="*/ 136 w 201"/>
                                <a:gd name="T7" fmla="*/ 13 h 298"/>
                                <a:gd name="T8" fmla="*/ 146 w 201"/>
                                <a:gd name="T9" fmla="*/ 18 h 298"/>
                                <a:gd name="T10" fmla="*/ 167 w 201"/>
                                <a:gd name="T11" fmla="*/ 25 h 298"/>
                                <a:gd name="T12" fmla="*/ 166 w 201"/>
                                <a:gd name="T13" fmla="*/ 34 h 298"/>
                                <a:gd name="T14" fmla="*/ 140 w 201"/>
                                <a:gd name="T15" fmla="*/ 133 h 298"/>
                                <a:gd name="T16" fmla="*/ 102 w 201"/>
                                <a:gd name="T17" fmla="*/ 107 h 298"/>
                                <a:gd name="T18" fmla="*/ 0 w 201"/>
                                <a:gd name="T19" fmla="*/ 230 h 298"/>
                                <a:gd name="T20" fmla="*/ 56 w 201"/>
                                <a:gd name="T21" fmla="*/ 297 h 298"/>
                                <a:gd name="T22" fmla="*/ 110 w 201"/>
                                <a:gd name="T23" fmla="*/ 265 h 298"/>
                                <a:gd name="T24" fmla="*/ 149 w 201"/>
                                <a:gd name="T25" fmla="*/ 297 h 298"/>
                                <a:gd name="T26" fmla="*/ 180 w 201"/>
                                <a:gd name="T27" fmla="*/ 273 h 298"/>
                                <a:gd name="T28" fmla="*/ 193 w 201"/>
                                <a:gd name="T29" fmla="*/ 233 h 298"/>
                                <a:gd name="T30" fmla="*/ 188 w 201"/>
                                <a:gd name="T31" fmla="*/ 228 h 298"/>
                                <a:gd name="T32" fmla="*/ 182 w 201"/>
                                <a:gd name="T33" fmla="*/ 236 h 298"/>
                                <a:gd name="T34" fmla="*/ 150 w 201"/>
                                <a:gd name="T35" fmla="*/ 288 h 298"/>
                                <a:gd name="T36" fmla="*/ 138 w 201"/>
                                <a:gd name="T37" fmla="*/ 269 h 298"/>
                                <a:gd name="T38" fmla="*/ 140 w 201"/>
                                <a:gd name="T39" fmla="*/ 248 h 298"/>
                                <a:gd name="T40" fmla="*/ 200 w 201"/>
                                <a:gd name="T41" fmla="*/ 5 h 298"/>
                                <a:gd name="T42" fmla="*/ 113 w 201"/>
                                <a:gd name="T43" fmla="*/ 242 h 298"/>
                                <a:gd name="T44" fmla="*/ 104 w 201"/>
                                <a:gd name="T45" fmla="*/ 258 h 298"/>
                                <a:gd name="T46" fmla="*/ 56 w 201"/>
                                <a:gd name="T47" fmla="*/ 288 h 298"/>
                                <a:gd name="T48" fmla="*/ 30 w 201"/>
                                <a:gd name="T49" fmla="*/ 248 h 298"/>
                                <a:gd name="T50" fmla="*/ 53 w 201"/>
                                <a:gd name="T51" fmla="*/ 156 h 298"/>
                                <a:gd name="T52" fmla="*/ 102 w 201"/>
                                <a:gd name="T53" fmla="*/ 116 h 298"/>
                                <a:gd name="T54" fmla="*/ 136 w 201"/>
                                <a:gd name="T55" fmla="*/ 152 h 298"/>
                                <a:gd name="T56" fmla="*/ 134 w 201"/>
                                <a:gd name="T57" fmla="*/ 160 h 298"/>
                                <a:gd name="T58" fmla="*/ 113 w 201"/>
                                <a:gd name="T59" fmla="*/ 242 h 29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01" h="298">
                                  <a:moveTo>
                                    <a:pt x="200" y="5"/>
                                  </a:moveTo>
                                  <a:cubicBezTo>
                                    <a:pt x="199" y="4"/>
                                    <a:pt x="200" y="0"/>
                                    <a:pt x="196" y="0"/>
                                  </a:cubicBezTo>
                                  <a:cubicBezTo>
                                    <a:pt x="188" y="0"/>
                                    <a:pt x="149" y="5"/>
                                    <a:pt x="142" y="5"/>
                                  </a:cubicBezTo>
                                  <a:cubicBezTo>
                                    <a:pt x="138" y="6"/>
                                    <a:pt x="136" y="7"/>
                                    <a:pt x="136" y="13"/>
                                  </a:cubicBezTo>
                                  <a:cubicBezTo>
                                    <a:pt x="136" y="18"/>
                                    <a:pt x="139" y="18"/>
                                    <a:pt x="146" y="18"/>
                                  </a:cubicBezTo>
                                  <a:cubicBezTo>
                                    <a:pt x="166" y="18"/>
                                    <a:pt x="167" y="22"/>
                                    <a:pt x="167" y="25"/>
                                  </a:cubicBezTo>
                                  <a:cubicBezTo>
                                    <a:pt x="167" y="28"/>
                                    <a:pt x="166" y="31"/>
                                    <a:pt x="166" y="34"/>
                                  </a:cubicBezTo>
                                  <a:cubicBezTo>
                                    <a:pt x="157" y="67"/>
                                    <a:pt x="149" y="100"/>
                                    <a:pt x="140" y="133"/>
                                  </a:cubicBezTo>
                                  <a:cubicBezTo>
                                    <a:pt x="133" y="118"/>
                                    <a:pt x="120" y="107"/>
                                    <a:pt x="102" y="107"/>
                                  </a:cubicBezTo>
                                  <a:cubicBezTo>
                                    <a:pt x="53" y="107"/>
                                    <a:pt x="0" y="168"/>
                                    <a:pt x="0" y="230"/>
                                  </a:cubicBezTo>
                                  <a:cubicBezTo>
                                    <a:pt x="0" y="270"/>
                                    <a:pt x="23" y="297"/>
                                    <a:pt x="56" y="297"/>
                                  </a:cubicBezTo>
                                  <a:cubicBezTo>
                                    <a:pt x="65" y="297"/>
                                    <a:pt x="85" y="295"/>
                                    <a:pt x="110" y="265"/>
                                  </a:cubicBezTo>
                                  <a:cubicBezTo>
                                    <a:pt x="114" y="283"/>
                                    <a:pt x="128" y="297"/>
                                    <a:pt x="149" y="297"/>
                                  </a:cubicBezTo>
                                  <a:cubicBezTo>
                                    <a:pt x="164" y="297"/>
                                    <a:pt x="174" y="288"/>
                                    <a:pt x="180" y="273"/>
                                  </a:cubicBezTo>
                                  <a:cubicBezTo>
                                    <a:pt x="187" y="259"/>
                                    <a:pt x="188" y="246"/>
                                    <a:pt x="193" y="233"/>
                                  </a:cubicBezTo>
                                  <a:cubicBezTo>
                                    <a:pt x="193" y="228"/>
                                    <a:pt x="190" y="228"/>
                                    <a:pt x="188" y="228"/>
                                  </a:cubicBezTo>
                                  <a:cubicBezTo>
                                    <a:pt x="184" y="228"/>
                                    <a:pt x="184" y="230"/>
                                    <a:pt x="182" y="236"/>
                                  </a:cubicBezTo>
                                  <a:cubicBezTo>
                                    <a:pt x="175" y="263"/>
                                    <a:pt x="167" y="288"/>
                                    <a:pt x="150" y="288"/>
                                  </a:cubicBezTo>
                                  <a:cubicBezTo>
                                    <a:pt x="139" y="288"/>
                                    <a:pt x="138" y="277"/>
                                    <a:pt x="138" y="269"/>
                                  </a:cubicBezTo>
                                  <a:cubicBezTo>
                                    <a:pt x="138" y="259"/>
                                    <a:pt x="138" y="255"/>
                                    <a:pt x="140" y="248"/>
                                  </a:cubicBezTo>
                                  <a:cubicBezTo>
                                    <a:pt x="161" y="167"/>
                                    <a:pt x="180" y="86"/>
                                    <a:pt x="200" y="5"/>
                                  </a:cubicBezTo>
                                  <a:close/>
                                  <a:moveTo>
                                    <a:pt x="113" y="242"/>
                                  </a:moveTo>
                                  <a:cubicBezTo>
                                    <a:pt x="110" y="249"/>
                                    <a:pt x="110" y="251"/>
                                    <a:pt x="104" y="258"/>
                                  </a:cubicBezTo>
                                  <a:cubicBezTo>
                                    <a:pt x="86" y="281"/>
                                    <a:pt x="68" y="288"/>
                                    <a:pt x="56" y="288"/>
                                  </a:cubicBezTo>
                                  <a:cubicBezTo>
                                    <a:pt x="36" y="288"/>
                                    <a:pt x="30" y="265"/>
                                    <a:pt x="30" y="248"/>
                                  </a:cubicBezTo>
                                  <a:cubicBezTo>
                                    <a:pt x="30" y="228"/>
                                    <a:pt x="43" y="175"/>
                                    <a:pt x="53" y="156"/>
                                  </a:cubicBezTo>
                                  <a:cubicBezTo>
                                    <a:pt x="66" y="132"/>
                                    <a:pt x="85" y="116"/>
                                    <a:pt x="102" y="116"/>
                                  </a:cubicBezTo>
                                  <a:cubicBezTo>
                                    <a:pt x="130" y="116"/>
                                    <a:pt x="136" y="149"/>
                                    <a:pt x="136" y="152"/>
                                  </a:cubicBezTo>
                                  <a:cubicBezTo>
                                    <a:pt x="136" y="155"/>
                                    <a:pt x="134" y="158"/>
                                    <a:pt x="134" y="160"/>
                                  </a:cubicBezTo>
                                  <a:cubicBezTo>
                                    <a:pt x="127" y="187"/>
                                    <a:pt x="120" y="215"/>
                                    <a:pt x="113" y="2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50" name="Freeform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594" y="12"/>
                              <a:ext cx="73" cy="152"/>
                            </a:xfrm>
                            <a:custGeom>
                              <a:avLst/>
                              <a:gdLst>
                                <a:gd name="T0" fmla="*/ 77 w 131"/>
                                <a:gd name="T1" fmla="*/ 96 h 269"/>
                                <a:gd name="T2" fmla="*/ 117 w 131"/>
                                <a:gd name="T3" fmla="*/ 96 h 269"/>
                                <a:gd name="T4" fmla="*/ 130 w 131"/>
                                <a:gd name="T5" fmla="*/ 87 h 269"/>
                                <a:gd name="T6" fmla="*/ 118 w 131"/>
                                <a:gd name="T7" fmla="*/ 83 h 269"/>
                                <a:gd name="T8" fmla="*/ 81 w 131"/>
                                <a:gd name="T9" fmla="*/ 83 h 269"/>
                                <a:gd name="T10" fmla="*/ 98 w 131"/>
                                <a:gd name="T11" fmla="*/ 12 h 269"/>
                                <a:gd name="T12" fmla="*/ 86 w 131"/>
                                <a:gd name="T13" fmla="*/ 0 h 269"/>
                                <a:gd name="T14" fmla="*/ 69 w 131"/>
                                <a:gd name="T15" fmla="*/ 15 h 269"/>
                                <a:gd name="T16" fmla="*/ 52 w 131"/>
                                <a:gd name="T17" fmla="*/ 83 h 269"/>
                                <a:gd name="T18" fmla="*/ 12 w 131"/>
                                <a:gd name="T19" fmla="*/ 83 h 269"/>
                                <a:gd name="T20" fmla="*/ 0 w 131"/>
                                <a:gd name="T21" fmla="*/ 90 h 269"/>
                                <a:gd name="T22" fmla="*/ 12 w 131"/>
                                <a:gd name="T23" fmla="*/ 96 h 269"/>
                                <a:gd name="T24" fmla="*/ 50 w 131"/>
                                <a:gd name="T25" fmla="*/ 96 h 269"/>
                                <a:gd name="T26" fmla="*/ 17 w 131"/>
                                <a:gd name="T27" fmla="*/ 230 h 269"/>
                                <a:gd name="T28" fmla="*/ 56 w 131"/>
                                <a:gd name="T29" fmla="*/ 268 h 269"/>
                                <a:gd name="T30" fmla="*/ 123 w 131"/>
                                <a:gd name="T31" fmla="*/ 204 h 269"/>
                                <a:gd name="T32" fmla="*/ 118 w 131"/>
                                <a:gd name="T33" fmla="*/ 199 h 269"/>
                                <a:gd name="T34" fmla="*/ 112 w 131"/>
                                <a:gd name="T35" fmla="*/ 205 h 269"/>
                                <a:gd name="T36" fmla="*/ 57 w 131"/>
                                <a:gd name="T37" fmla="*/ 259 h 269"/>
                                <a:gd name="T38" fmla="*/ 44 w 131"/>
                                <a:gd name="T39" fmla="*/ 240 h 269"/>
                                <a:gd name="T40" fmla="*/ 46 w 131"/>
                                <a:gd name="T41" fmla="*/ 219 h 269"/>
                                <a:gd name="T42" fmla="*/ 77 w 131"/>
                                <a:gd name="T43" fmla="*/ 96 h 26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131" h="269">
                                  <a:moveTo>
                                    <a:pt x="77" y="96"/>
                                  </a:moveTo>
                                  <a:cubicBezTo>
                                    <a:pt x="90" y="96"/>
                                    <a:pt x="104" y="96"/>
                                    <a:pt x="117" y="96"/>
                                  </a:cubicBezTo>
                                  <a:cubicBezTo>
                                    <a:pt x="125" y="96"/>
                                    <a:pt x="130" y="96"/>
                                    <a:pt x="130" y="87"/>
                                  </a:cubicBezTo>
                                  <a:cubicBezTo>
                                    <a:pt x="130" y="83"/>
                                    <a:pt x="125" y="83"/>
                                    <a:pt x="118" y="83"/>
                                  </a:cubicBezTo>
                                  <a:cubicBezTo>
                                    <a:pt x="106" y="83"/>
                                    <a:pt x="93" y="83"/>
                                    <a:pt x="81" y="83"/>
                                  </a:cubicBezTo>
                                  <a:cubicBezTo>
                                    <a:pt x="96" y="23"/>
                                    <a:pt x="98" y="14"/>
                                    <a:pt x="98" y="12"/>
                                  </a:cubicBezTo>
                                  <a:cubicBezTo>
                                    <a:pt x="98" y="5"/>
                                    <a:pt x="93" y="0"/>
                                    <a:pt x="86" y="0"/>
                                  </a:cubicBezTo>
                                  <a:cubicBezTo>
                                    <a:pt x="84" y="0"/>
                                    <a:pt x="72" y="1"/>
                                    <a:pt x="69" y="15"/>
                                  </a:cubicBezTo>
                                  <a:cubicBezTo>
                                    <a:pt x="63" y="38"/>
                                    <a:pt x="58" y="60"/>
                                    <a:pt x="52" y="83"/>
                                  </a:cubicBezTo>
                                  <a:cubicBezTo>
                                    <a:pt x="39" y="83"/>
                                    <a:pt x="26" y="83"/>
                                    <a:pt x="12" y="83"/>
                                  </a:cubicBezTo>
                                  <a:cubicBezTo>
                                    <a:pt x="4" y="83"/>
                                    <a:pt x="0" y="83"/>
                                    <a:pt x="0" y="90"/>
                                  </a:cubicBezTo>
                                  <a:cubicBezTo>
                                    <a:pt x="0" y="96"/>
                                    <a:pt x="4" y="96"/>
                                    <a:pt x="12" y="96"/>
                                  </a:cubicBezTo>
                                  <a:cubicBezTo>
                                    <a:pt x="24" y="96"/>
                                    <a:pt x="38" y="96"/>
                                    <a:pt x="50" y="96"/>
                                  </a:cubicBezTo>
                                  <a:cubicBezTo>
                                    <a:pt x="18" y="214"/>
                                    <a:pt x="17" y="222"/>
                                    <a:pt x="17" y="230"/>
                                  </a:cubicBezTo>
                                  <a:cubicBezTo>
                                    <a:pt x="17" y="252"/>
                                    <a:pt x="33" y="268"/>
                                    <a:pt x="56" y="268"/>
                                  </a:cubicBezTo>
                                  <a:cubicBezTo>
                                    <a:pt x="99" y="268"/>
                                    <a:pt x="123" y="207"/>
                                    <a:pt x="123" y="204"/>
                                  </a:cubicBezTo>
                                  <a:cubicBezTo>
                                    <a:pt x="123" y="199"/>
                                    <a:pt x="119" y="199"/>
                                    <a:pt x="118" y="199"/>
                                  </a:cubicBezTo>
                                  <a:cubicBezTo>
                                    <a:pt x="114" y="199"/>
                                    <a:pt x="113" y="200"/>
                                    <a:pt x="112" y="205"/>
                                  </a:cubicBezTo>
                                  <a:cubicBezTo>
                                    <a:pt x="94" y="249"/>
                                    <a:pt x="71" y="259"/>
                                    <a:pt x="57" y="259"/>
                                  </a:cubicBezTo>
                                  <a:cubicBezTo>
                                    <a:pt x="48" y="259"/>
                                    <a:pt x="44" y="254"/>
                                    <a:pt x="44" y="240"/>
                                  </a:cubicBezTo>
                                  <a:cubicBezTo>
                                    <a:pt x="44" y="230"/>
                                    <a:pt x="45" y="226"/>
                                    <a:pt x="46" y="219"/>
                                  </a:cubicBezTo>
                                  <a:cubicBezTo>
                                    <a:pt x="57" y="177"/>
                                    <a:pt x="66" y="137"/>
                                    <a:pt x="77" y="96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51" name="Freeform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70" y="-140"/>
                              <a:ext cx="158" cy="157"/>
                            </a:xfrm>
                            <a:custGeom>
                              <a:avLst/>
                              <a:gdLst>
                                <a:gd name="T0" fmla="*/ 149 w 281"/>
                                <a:gd name="T1" fmla="*/ 148 h 281"/>
                                <a:gd name="T2" fmla="*/ 267 w 281"/>
                                <a:gd name="T3" fmla="*/ 148 h 281"/>
                                <a:gd name="T4" fmla="*/ 280 w 281"/>
                                <a:gd name="T5" fmla="*/ 139 h 281"/>
                                <a:gd name="T6" fmla="*/ 267 w 281"/>
                                <a:gd name="T7" fmla="*/ 131 h 281"/>
                                <a:gd name="T8" fmla="*/ 149 w 281"/>
                                <a:gd name="T9" fmla="*/ 131 h 281"/>
                                <a:gd name="T10" fmla="*/ 149 w 281"/>
                                <a:gd name="T11" fmla="*/ 13 h 281"/>
                                <a:gd name="T12" fmla="*/ 141 w 281"/>
                                <a:gd name="T13" fmla="*/ 0 h 281"/>
                                <a:gd name="T14" fmla="*/ 132 w 281"/>
                                <a:gd name="T15" fmla="*/ 13 h 281"/>
                                <a:gd name="T16" fmla="*/ 132 w 281"/>
                                <a:gd name="T17" fmla="*/ 131 h 281"/>
                                <a:gd name="T18" fmla="*/ 13 w 281"/>
                                <a:gd name="T19" fmla="*/ 131 h 281"/>
                                <a:gd name="T20" fmla="*/ 0 w 281"/>
                                <a:gd name="T21" fmla="*/ 139 h 281"/>
                                <a:gd name="T22" fmla="*/ 13 w 281"/>
                                <a:gd name="T23" fmla="*/ 148 h 281"/>
                                <a:gd name="T24" fmla="*/ 132 w 281"/>
                                <a:gd name="T25" fmla="*/ 148 h 281"/>
                                <a:gd name="T26" fmla="*/ 132 w 281"/>
                                <a:gd name="T27" fmla="*/ 266 h 281"/>
                                <a:gd name="T28" fmla="*/ 141 w 281"/>
                                <a:gd name="T29" fmla="*/ 280 h 281"/>
                                <a:gd name="T30" fmla="*/ 149 w 281"/>
                                <a:gd name="T31" fmla="*/ 266 h 281"/>
                                <a:gd name="T32" fmla="*/ 149 w 281"/>
                                <a:gd name="T33" fmla="*/ 148 h 28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81" h="281">
                                  <a:moveTo>
                                    <a:pt x="149" y="148"/>
                                  </a:moveTo>
                                  <a:cubicBezTo>
                                    <a:pt x="189" y="148"/>
                                    <a:pt x="227" y="148"/>
                                    <a:pt x="267" y="148"/>
                                  </a:cubicBezTo>
                                  <a:cubicBezTo>
                                    <a:pt x="273" y="148"/>
                                    <a:pt x="280" y="148"/>
                                    <a:pt x="280" y="139"/>
                                  </a:cubicBezTo>
                                  <a:cubicBezTo>
                                    <a:pt x="280" y="131"/>
                                    <a:pt x="273" y="131"/>
                                    <a:pt x="267" y="131"/>
                                  </a:cubicBezTo>
                                  <a:cubicBezTo>
                                    <a:pt x="227" y="131"/>
                                    <a:pt x="189" y="131"/>
                                    <a:pt x="149" y="131"/>
                                  </a:cubicBezTo>
                                  <a:cubicBezTo>
                                    <a:pt x="149" y="91"/>
                                    <a:pt x="149" y="53"/>
                                    <a:pt x="149" y="13"/>
                                  </a:cubicBezTo>
                                  <a:cubicBezTo>
                                    <a:pt x="149" y="7"/>
                                    <a:pt x="149" y="0"/>
                                    <a:pt x="141" y="0"/>
                                  </a:cubicBezTo>
                                  <a:cubicBezTo>
                                    <a:pt x="132" y="0"/>
                                    <a:pt x="132" y="7"/>
                                    <a:pt x="132" y="13"/>
                                  </a:cubicBezTo>
                                  <a:cubicBezTo>
                                    <a:pt x="132" y="53"/>
                                    <a:pt x="132" y="91"/>
                                    <a:pt x="132" y="131"/>
                                  </a:cubicBezTo>
                                  <a:cubicBezTo>
                                    <a:pt x="93" y="131"/>
                                    <a:pt x="53" y="131"/>
                                    <a:pt x="13" y="131"/>
                                  </a:cubicBezTo>
                                  <a:cubicBezTo>
                                    <a:pt x="7" y="131"/>
                                    <a:pt x="0" y="131"/>
                                    <a:pt x="0" y="139"/>
                                  </a:cubicBezTo>
                                  <a:cubicBezTo>
                                    <a:pt x="0" y="148"/>
                                    <a:pt x="7" y="148"/>
                                    <a:pt x="13" y="148"/>
                                  </a:cubicBezTo>
                                  <a:cubicBezTo>
                                    <a:pt x="53" y="148"/>
                                    <a:pt x="93" y="148"/>
                                    <a:pt x="132" y="148"/>
                                  </a:cubicBezTo>
                                  <a:cubicBezTo>
                                    <a:pt x="132" y="187"/>
                                    <a:pt x="132" y="227"/>
                                    <a:pt x="132" y="266"/>
                                  </a:cubicBezTo>
                                  <a:cubicBezTo>
                                    <a:pt x="132" y="272"/>
                                    <a:pt x="132" y="280"/>
                                    <a:pt x="141" y="280"/>
                                  </a:cubicBezTo>
                                  <a:cubicBezTo>
                                    <a:pt x="149" y="280"/>
                                    <a:pt x="149" y="272"/>
                                    <a:pt x="149" y="266"/>
                                  </a:cubicBezTo>
                                  <a:cubicBezTo>
                                    <a:pt x="149" y="227"/>
                                    <a:pt x="149" y="187"/>
                                    <a:pt x="149" y="148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52" name="Freeform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2009" y="-167"/>
                              <a:ext cx="107" cy="167"/>
                            </a:xfrm>
                            <a:custGeom>
                              <a:avLst/>
                              <a:gdLst>
                                <a:gd name="T0" fmla="*/ 97 w 192"/>
                                <a:gd name="T1" fmla="*/ 4 h 298"/>
                                <a:gd name="T2" fmla="*/ 93 w 192"/>
                                <a:gd name="T3" fmla="*/ 0 h 298"/>
                                <a:gd name="T4" fmla="*/ 41 w 192"/>
                                <a:gd name="T5" fmla="*/ 4 h 298"/>
                                <a:gd name="T6" fmla="*/ 33 w 192"/>
                                <a:gd name="T7" fmla="*/ 12 h 298"/>
                                <a:gd name="T8" fmla="*/ 43 w 192"/>
                                <a:gd name="T9" fmla="*/ 17 h 298"/>
                                <a:gd name="T10" fmla="*/ 64 w 192"/>
                                <a:gd name="T11" fmla="*/ 24 h 298"/>
                                <a:gd name="T12" fmla="*/ 63 w 192"/>
                                <a:gd name="T13" fmla="*/ 33 h 298"/>
                                <a:gd name="T14" fmla="*/ 1 w 192"/>
                                <a:gd name="T15" fmla="*/ 276 h 298"/>
                                <a:gd name="T16" fmla="*/ 0 w 192"/>
                                <a:gd name="T17" fmla="*/ 285 h 298"/>
                                <a:gd name="T18" fmla="*/ 12 w 192"/>
                                <a:gd name="T19" fmla="*/ 297 h 298"/>
                                <a:gd name="T20" fmla="*/ 27 w 192"/>
                                <a:gd name="T21" fmla="*/ 288 h 298"/>
                                <a:gd name="T22" fmla="*/ 49 w 192"/>
                                <a:gd name="T23" fmla="*/ 196 h 298"/>
                                <a:gd name="T24" fmla="*/ 99 w 192"/>
                                <a:gd name="T25" fmla="*/ 232 h 298"/>
                                <a:gd name="T26" fmla="*/ 97 w 192"/>
                                <a:gd name="T27" fmla="*/ 240 h 298"/>
                                <a:gd name="T28" fmla="*/ 96 w 192"/>
                                <a:gd name="T29" fmla="*/ 255 h 298"/>
                                <a:gd name="T30" fmla="*/ 135 w 192"/>
                                <a:gd name="T31" fmla="*/ 297 h 298"/>
                                <a:gd name="T32" fmla="*/ 168 w 192"/>
                                <a:gd name="T33" fmla="*/ 274 h 298"/>
                                <a:gd name="T34" fmla="*/ 184 w 192"/>
                                <a:gd name="T35" fmla="*/ 232 h 298"/>
                                <a:gd name="T36" fmla="*/ 178 w 192"/>
                                <a:gd name="T37" fmla="*/ 227 h 298"/>
                                <a:gd name="T38" fmla="*/ 172 w 192"/>
                                <a:gd name="T39" fmla="*/ 235 h 298"/>
                                <a:gd name="T40" fmla="*/ 136 w 192"/>
                                <a:gd name="T41" fmla="*/ 287 h 298"/>
                                <a:gd name="T42" fmla="*/ 123 w 192"/>
                                <a:gd name="T43" fmla="*/ 268 h 298"/>
                                <a:gd name="T44" fmla="*/ 125 w 192"/>
                                <a:gd name="T45" fmla="*/ 244 h 298"/>
                                <a:gd name="T46" fmla="*/ 127 w 192"/>
                                <a:gd name="T47" fmla="*/ 231 h 298"/>
                                <a:gd name="T48" fmla="*/ 65 w 192"/>
                                <a:gd name="T49" fmla="*/ 186 h 298"/>
                                <a:gd name="T50" fmla="*/ 101 w 192"/>
                                <a:gd name="T51" fmla="*/ 155 h 298"/>
                                <a:gd name="T52" fmla="*/ 161 w 192"/>
                                <a:gd name="T53" fmla="*/ 115 h 298"/>
                                <a:gd name="T54" fmla="*/ 165 w 192"/>
                                <a:gd name="T55" fmla="*/ 115 h 298"/>
                                <a:gd name="T56" fmla="*/ 174 w 192"/>
                                <a:gd name="T57" fmla="*/ 119 h 298"/>
                                <a:gd name="T58" fmla="*/ 175 w 192"/>
                                <a:gd name="T59" fmla="*/ 120 h 298"/>
                                <a:gd name="T60" fmla="*/ 151 w 192"/>
                                <a:gd name="T61" fmla="*/ 143 h 298"/>
                                <a:gd name="T62" fmla="*/ 168 w 192"/>
                                <a:gd name="T63" fmla="*/ 159 h 298"/>
                                <a:gd name="T64" fmla="*/ 191 w 192"/>
                                <a:gd name="T65" fmla="*/ 132 h 298"/>
                                <a:gd name="T66" fmla="*/ 162 w 192"/>
                                <a:gd name="T67" fmla="*/ 106 h 298"/>
                                <a:gd name="T68" fmla="*/ 101 w 192"/>
                                <a:gd name="T69" fmla="*/ 143 h 298"/>
                                <a:gd name="T70" fmla="*/ 54 w 192"/>
                                <a:gd name="T71" fmla="*/ 183 h 298"/>
                                <a:gd name="T72" fmla="*/ 97 w 192"/>
                                <a:gd name="T73" fmla="*/ 4 h 29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92" h="298">
                                  <a:moveTo>
                                    <a:pt x="97" y="4"/>
                                  </a:moveTo>
                                  <a:cubicBezTo>
                                    <a:pt x="96" y="3"/>
                                    <a:pt x="97" y="0"/>
                                    <a:pt x="93" y="0"/>
                                  </a:cubicBezTo>
                                  <a:cubicBezTo>
                                    <a:pt x="83" y="0"/>
                                    <a:pt x="52" y="3"/>
                                    <a:pt x="41" y="4"/>
                                  </a:cubicBezTo>
                                  <a:cubicBezTo>
                                    <a:pt x="37" y="4"/>
                                    <a:pt x="33" y="5"/>
                                    <a:pt x="33" y="12"/>
                                  </a:cubicBezTo>
                                  <a:cubicBezTo>
                                    <a:pt x="33" y="17"/>
                                    <a:pt x="36" y="17"/>
                                    <a:pt x="43" y="17"/>
                                  </a:cubicBezTo>
                                  <a:cubicBezTo>
                                    <a:pt x="63" y="17"/>
                                    <a:pt x="64" y="21"/>
                                    <a:pt x="64" y="24"/>
                                  </a:cubicBezTo>
                                  <a:cubicBezTo>
                                    <a:pt x="64" y="27"/>
                                    <a:pt x="63" y="30"/>
                                    <a:pt x="63" y="33"/>
                                  </a:cubicBezTo>
                                  <a:cubicBezTo>
                                    <a:pt x="42" y="114"/>
                                    <a:pt x="22" y="195"/>
                                    <a:pt x="1" y="276"/>
                                  </a:cubicBezTo>
                                  <a:cubicBezTo>
                                    <a:pt x="0" y="281"/>
                                    <a:pt x="0" y="282"/>
                                    <a:pt x="0" y="285"/>
                                  </a:cubicBezTo>
                                  <a:cubicBezTo>
                                    <a:pt x="0" y="294"/>
                                    <a:pt x="9" y="297"/>
                                    <a:pt x="12" y="297"/>
                                  </a:cubicBezTo>
                                  <a:cubicBezTo>
                                    <a:pt x="17" y="297"/>
                                    <a:pt x="24" y="293"/>
                                    <a:pt x="27" y="288"/>
                                  </a:cubicBezTo>
                                  <a:cubicBezTo>
                                    <a:pt x="29" y="285"/>
                                    <a:pt x="47" y="207"/>
                                    <a:pt x="49" y="196"/>
                                  </a:cubicBezTo>
                                  <a:cubicBezTo>
                                    <a:pt x="64" y="197"/>
                                    <a:pt x="99" y="203"/>
                                    <a:pt x="99" y="232"/>
                                  </a:cubicBezTo>
                                  <a:cubicBezTo>
                                    <a:pt x="99" y="234"/>
                                    <a:pt x="99" y="237"/>
                                    <a:pt x="97" y="240"/>
                                  </a:cubicBezTo>
                                  <a:cubicBezTo>
                                    <a:pt x="96" y="245"/>
                                    <a:pt x="96" y="250"/>
                                    <a:pt x="96" y="255"/>
                                  </a:cubicBezTo>
                                  <a:cubicBezTo>
                                    <a:pt x="96" y="280"/>
                                    <a:pt x="113" y="297"/>
                                    <a:pt x="135" y="297"/>
                                  </a:cubicBezTo>
                                  <a:cubicBezTo>
                                    <a:pt x="148" y="297"/>
                                    <a:pt x="159" y="289"/>
                                    <a:pt x="168" y="274"/>
                                  </a:cubicBezTo>
                                  <a:cubicBezTo>
                                    <a:pt x="179" y="256"/>
                                    <a:pt x="184" y="233"/>
                                    <a:pt x="184" y="232"/>
                                  </a:cubicBezTo>
                                  <a:cubicBezTo>
                                    <a:pt x="184" y="227"/>
                                    <a:pt x="179" y="227"/>
                                    <a:pt x="178" y="227"/>
                                  </a:cubicBezTo>
                                  <a:cubicBezTo>
                                    <a:pt x="174" y="227"/>
                                    <a:pt x="173" y="229"/>
                                    <a:pt x="172" y="235"/>
                                  </a:cubicBezTo>
                                  <a:cubicBezTo>
                                    <a:pt x="163" y="265"/>
                                    <a:pt x="154" y="287"/>
                                    <a:pt x="136" y="287"/>
                                  </a:cubicBezTo>
                                  <a:cubicBezTo>
                                    <a:pt x="127" y="287"/>
                                    <a:pt x="123" y="282"/>
                                    <a:pt x="123" y="268"/>
                                  </a:cubicBezTo>
                                  <a:cubicBezTo>
                                    <a:pt x="123" y="261"/>
                                    <a:pt x="124" y="251"/>
                                    <a:pt x="125" y="244"/>
                                  </a:cubicBezTo>
                                  <a:cubicBezTo>
                                    <a:pt x="127" y="237"/>
                                    <a:pt x="127" y="235"/>
                                    <a:pt x="127" y="231"/>
                                  </a:cubicBezTo>
                                  <a:cubicBezTo>
                                    <a:pt x="127" y="203"/>
                                    <a:pt x="101" y="191"/>
                                    <a:pt x="65" y="186"/>
                                  </a:cubicBezTo>
                                  <a:cubicBezTo>
                                    <a:pt x="78" y="179"/>
                                    <a:pt x="91" y="166"/>
                                    <a:pt x="101" y="155"/>
                                  </a:cubicBezTo>
                                  <a:cubicBezTo>
                                    <a:pt x="121" y="133"/>
                                    <a:pt x="141" y="115"/>
                                    <a:pt x="161" y="115"/>
                                  </a:cubicBezTo>
                                  <a:cubicBezTo>
                                    <a:pt x="163" y="115"/>
                                    <a:pt x="163" y="115"/>
                                    <a:pt x="165" y="115"/>
                                  </a:cubicBezTo>
                                  <a:cubicBezTo>
                                    <a:pt x="171" y="117"/>
                                    <a:pt x="171" y="117"/>
                                    <a:pt x="174" y="119"/>
                                  </a:cubicBezTo>
                                  <a:cubicBezTo>
                                    <a:pt x="174" y="119"/>
                                    <a:pt x="174" y="120"/>
                                    <a:pt x="175" y="120"/>
                                  </a:cubicBezTo>
                                  <a:cubicBezTo>
                                    <a:pt x="155" y="121"/>
                                    <a:pt x="151" y="138"/>
                                    <a:pt x="151" y="143"/>
                                  </a:cubicBezTo>
                                  <a:cubicBezTo>
                                    <a:pt x="151" y="150"/>
                                    <a:pt x="156" y="159"/>
                                    <a:pt x="168" y="159"/>
                                  </a:cubicBezTo>
                                  <a:cubicBezTo>
                                    <a:pt x="179" y="159"/>
                                    <a:pt x="191" y="149"/>
                                    <a:pt x="191" y="132"/>
                                  </a:cubicBezTo>
                                  <a:cubicBezTo>
                                    <a:pt x="191" y="120"/>
                                    <a:pt x="181" y="106"/>
                                    <a:pt x="162" y="106"/>
                                  </a:cubicBezTo>
                                  <a:cubicBezTo>
                                    <a:pt x="150" y="106"/>
                                    <a:pt x="131" y="109"/>
                                    <a:pt x="101" y="143"/>
                                  </a:cubicBezTo>
                                  <a:cubicBezTo>
                                    <a:pt x="87" y="159"/>
                                    <a:pt x="70" y="175"/>
                                    <a:pt x="54" y="183"/>
                                  </a:cubicBezTo>
                                  <a:cubicBezTo>
                                    <a:pt x="69" y="123"/>
                                    <a:pt x="83" y="64"/>
                                    <a:pt x="97" y="4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53" name="AutoShap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2132" y="-40"/>
                              <a:ext cx="70" cy="74"/>
                            </a:xfrm>
                            <a:custGeom>
                              <a:avLst/>
                              <a:gdLst>
                                <a:gd name="T0" fmla="*/ 46 w 127"/>
                                <a:gd name="T1" fmla="*/ 64 h 135"/>
                                <a:gd name="T2" fmla="*/ 94 w 127"/>
                                <a:gd name="T3" fmla="*/ 58 h 135"/>
                                <a:gd name="T4" fmla="*/ 120 w 127"/>
                                <a:gd name="T5" fmla="*/ 27 h 135"/>
                                <a:gd name="T6" fmla="*/ 83 w 127"/>
                                <a:gd name="T7" fmla="*/ 0 h 135"/>
                                <a:gd name="T8" fmla="*/ 0 w 127"/>
                                <a:gd name="T9" fmla="*/ 78 h 135"/>
                                <a:gd name="T10" fmla="*/ 53 w 127"/>
                                <a:gd name="T11" fmla="*/ 134 h 135"/>
                                <a:gd name="T12" fmla="*/ 126 w 127"/>
                                <a:gd name="T13" fmla="*/ 101 h 135"/>
                                <a:gd name="T14" fmla="*/ 121 w 127"/>
                                <a:gd name="T15" fmla="*/ 95 h 135"/>
                                <a:gd name="T16" fmla="*/ 117 w 127"/>
                                <a:gd name="T17" fmla="*/ 99 h 135"/>
                                <a:gd name="T18" fmla="*/ 54 w 127"/>
                                <a:gd name="T19" fmla="*/ 125 h 135"/>
                                <a:gd name="T20" fmla="*/ 24 w 127"/>
                                <a:gd name="T21" fmla="*/ 90 h 135"/>
                                <a:gd name="T22" fmla="*/ 28 w 127"/>
                                <a:gd name="T23" fmla="*/ 64 h 135"/>
                                <a:gd name="T24" fmla="*/ 46 w 127"/>
                                <a:gd name="T25" fmla="*/ 64 h 135"/>
                                <a:gd name="T26" fmla="*/ 30 w 127"/>
                                <a:gd name="T27" fmla="*/ 56 h 135"/>
                                <a:gd name="T28" fmla="*/ 83 w 127"/>
                                <a:gd name="T29" fmla="*/ 9 h 135"/>
                                <a:gd name="T30" fmla="*/ 107 w 127"/>
                                <a:gd name="T31" fmla="*/ 27 h 135"/>
                                <a:gd name="T32" fmla="*/ 45 w 127"/>
                                <a:gd name="T33" fmla="*/ 56 h 135"/>
                                <a:gd name="T34" fmla="*/ 30 w 127"/>
                                <a:gd name="T35" fmla="*/ 56 h 1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127" h="135">
                                  <a:moveTo>
                                    <a:pt x="46" y="64"/>
                                  </a:moveTo>
                                  <a:cubicBezTo>
                                    <a:pt x="54" y="64"/>
                                    <a:pt x="78" y="63"/>
                                    <a:pt x="94" y="58"/>
                                  </a:cubicBezTo>
                                  <a:cubicBezTo>
                                    <a:pt x="115" y="50"/>
                                    <a:pt x="120" y="35"/>
                                    <a:pt x="120" y="27"/>
                                  </a:cubicBezTo>
                                  <a:cubicBezTo>
                                    <a:pt x="120" y="11"/>
                                    <a:pt x="103" y="0"/>
                                    <a:pt x="83" y="0"/>
                                  </a:cubicBezTo>
                                  <a:cubicBezTo>
                                    <a:pt x="48" y="0"/>
                                    <a:pt x="0" y="28"/>
                                    <a:pt x="0" y="78"/>
                                  </a:cubicBezTo>
                                  <a:cubicBezTo>
                                    <a:pt x="0" y="108"/>
                                    <a:pt x="18" y="134"/>
                                    <a:pt x="53" y="134"/>
                                  </a:cubicBezTo>
                                  <a:cubicBezTo>
                                    <a:pt x="103" y="134"/>
                                    <a:pt x="126" y="105"/>
                                    <a:pt x="126" y="101"/>
                                  </a:cubicBezTo>
                                  <a:cubicBezTo>
                                    <a:pt x="126" y="99"/>
                                    <a:pt x="124" y="95"/>
                                    <a:pt x="121" y="95"/>
                                  </a:cubicBezTo>
                                  <a:cubicBezTo>
                                    <a:pt x="119" y="95"/>
                                    <a:pt x="119" y="96"/>
                                    <a:pt x="117" y="99"/>
                                  </a:cubicBezTo>
                                  <a:cubicBezTo>
                                    <a:pt x="94" y="125"/>
                                    <a:pt x="59" y="125"/>
                                    <a:pt x="54" y="125"/>
                                  </a:cubicBezTo>
                                  <a:cubicBezTo>
                                    <a:pt x="36" y="125"/>
                                    <a:pt x="24" y="114"/>
                                    <a:pt x="24" y="90"/>
                                  </a:cubicBezTo>
                                  <a:cubicBezTo>
                                    <a:pt x="24" y="86"/>
                                    <a:pt x="24" y="80"/>
                                    <a:pt x="28" y="64"/>
                                  </a:cubicBezTo>
                                  <a:cubicBezTo>
                                    <a:pt x="34" y="64"/>
                                    <a:pt x="40" y="64"/>
                                    <a:pt x="46" y="64"/>
                                  </a:cubicBezTo>
                                  <a:close/>
                                  <a:moveTo>
                                    <a:pt x="30" y="56"/>
                                  </a:moveTo>
                                  <a:cubicBezTo>
                                    <a:pt x="42" y="12"/>
                                    <a:pt x="75" y="9"/>
                                    <a:pt x="83" y="9"/>
                                  </a:cubicBezTo>
                                  <a:cubicBezTo>
                                    <a:pt x="96" y="9"/>
                                    <a:pt x="107" y="16"/>
                                    <a:pt x="107" y="27"/>
                                  </a:cubicBezTo>
                                  <a:cubicBezTo>
                                    <a:pt x="107" y="56"/>
                                    <a:pt x="57" y="56"/>
                                    <a:pt x="45" y="56"/>
                                  </a:cubicBezTo>
                                  <a:cubicBezTo>
                                    <a:pt x="40" y="56"/>
                                    <a:pt x="35" y="56"/>
                                    <a:pt x="30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54" name="Freeform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2225" y="-107"/>
                              <a:ext cx="142" cy="107"/>
                            </a:xfrm>
                            <a:custGeom>
                              <a:avLst/>
                              <a:gdLst>
                                <a:gd name="T0" fmla="*/ 251 w 252"/>
                                <a:gd name="T1" fmla="*/ 30 h 192"/>
                                <a:gd name="T2" fmla="*/ 234 w 252"/>
                                <a:gd name="T3" fmla="*/ 0 h 192"/>
                                <a:gd name="T4" fmla="*/ 211 w 252"/>
                                <a:gd name="T5" fmla="*/ 20 h 192"/>
                                <a:gd name="T6" fmla="*/ 217 w 252"/>
                                <a:gd name="T7" fmla="*/ 32 h 192"/>
                                <a:gd name="T8" fmla="*/ 233 w 252"/>
                                <a:gd name="T9" fmla="*/ 68 h 192"/>
                                <a:gd name="T10" fmla="*/ 211 w 252"/>
                                <a:gd name="T11" fmla="*/ 128 h 192"/>
                                <a:gd name="T12" fmla="*/ 163 w 252"/>
                                <a:gd name="T13" fmla="*/ 161 h 192"/>
                                <a:gd name="T14" fmla="*/ 122 w 252"/>
                                <a:gd name="T15" fmla="*/ 122 h 192"/>
                                <a:gd name="T16" fmla="*/ 137 w 252"/>
                                <a:gd name="T17" fmla="*/ 73 h 192"/>
                                <a:gd name="T18" fmla="*/ 129 w 252"/>
                                <a:gd name="T19" fmla="*/ 63 h 192"/>
                                <a:gd name="T20" fmla="*/ 117 w 252"/>
                                <a:gd name="T21" fmla="*/ 71 h 192"/>
                                <a:gd name="T22" fmla="*/ 108 w 252"/>
                                <a:gd name="T23" fmla="*/ 121 h 192"/>
                                <a:gd name="T24" fmla="*/ 50 w 252"/>
                                <a:gd name="T25" fmla="*/ 161 h 192"/>
                                <a:gd name="T26" fmla="*/ 14 w 252"/>
                                <a:gd name="T27" fmla="*/ 111 h 192"/>
                                <a:gd name="T28" fmla="*/ 56 w 252"/>
                                <a:gd name="T29" fmla="*/ 9 h 192"/>
                                <a:gd name="T30" fmla="*/ 49 w 252"/>
                                <a:gd name="T31" fmla="*/ 1 h 192"/>
                                <a:gd name="T32" fmla="*/ 38 w 252"/>
                                <a:gd name="T33" fmla="*/ 11 h 192"/>
                                <a:gd name="T34" fmla="*/ 0 w 252"/>
                                <a:gd name="T35" fmla="*/ 131 h 192"/>
                                <a:gd name="T36" fmla="*/ 44 w 252"/>
                                <a:gd name="T37" fmla="*/ 191 h 192"/>
                                <a:gd name="T38" fmla="*/ 109 w 252"/>
                                <a:gd name="T39" fmla="*/ 146 h 192"/>
                                <a:gd name="T40" fmla="*/ 156 w 252"/>
                                <a:gd name="T41" fmla="*/ 191 h 192"/>
                                <a:gd name="T42" fmla="*/ 224 w 252"/>
                                <a:gd name="T43" fmla="*/ 133 h 192"/>
                                <a:gd name="T44" fmla="*/ 251 w 252"/>
                                <a:gd name="T45" fmla="*/ 30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252" h="192">
                                  <a:moveTo>
                                    <a:pt x="251" y="30"/>
                                  </a:moveTo>
                                  <a:cubicBezTo>
                                    <a:pt x="251" y="11"/>
                                    <a:pt x="242" y="0"/>
                                    <a:pt x="234" y="0"/>
                                  </a:cubicBezTo>
                                  <a:cubicBezTo>
                                    <a:pt x="223" y="0"/>
                                    <a:pt x="211" y="9"/>
                                    <a:pt x="211" y="20"/>
                                  </a:cubicBezTo>
                                  <a:cubicBezTo>
                                    <a:pt x="211" y="24"/>
                                    <a:pt x="213" y="29"/>
                                    <a:pt x="217" y="32"/>
                                  </a:cubicBezTo>
                                  <a:cubicBezTo>
                                    <a:pt x="224" y="38"/>
                                    <a:pt x="233" y="50"/>
                                    <a:pt x="233" y="68"/>
                                  </a:cubicBezTo>
                                  <a:cubicBezTo>
                                    <a:pt x="233" y="85"/>
                                    <a:pt x="224" y="109"/>
                                    <a:pt x="211" y="128"/>
                                  </a:cubicBezTo>
                                  <a:cubicBezTo>
                                    <a:pt x="199" y="146"/>
                                    <a:pt x="183" y="161"/>
                                    <a:pt x="163" y="161"/>
                                  </a:cubicBezTo>
                                  <a:cubicBezTo>
                                    <a:pt x="139" y="161"/>
                                    <a:pt x="126" y="145"/>
                                    <a:pt x="122" y="122"/>
                                  </a:cubicBezTo>
                                  <a:cubicBezTo>
                                    <a:pt x="127" y="111"/>
                                    <a:pt x="137" y="85"/>
                                    <a:pt x="137" y="73"/>
                                  </a:cubicBezTo>
                                  <a:cubicBezTo>
                                    <a:pt x="137" y="68"/>
                                    <a:pt x="134" y="63"/>
                                    <a:pt x="129" y="63"/>
                                  </a:cubicBezTo>
                                  <a:cubicBezTo>
                                    <a:pt x="126" y="63"/>
                                    <a:pt x="121" y="65"/>
                                    <a:pt x="117" y="71"/>
                                  </a:cubicBezTo>
                                  <a:cubicBezTo>
                                    <a:pt x="113" y="79"/>
                                    <a:pt x="108" y="107"/>
                                    <a:pt x="108" y="121"/>
                                  </a:cubicBezTo>
                                  <a:cubicBezTo>
                                    <a:pt x="93" y="141"/>
                                    <a:pt x="77" y="161"/>
                                    <a:pt x="50" y="161"/>
                                  </a:cubicBezTo>
                                  <a:cubicBezTo>
                                    <a:pt x="23" y="161"/>
                                    <a:pt x="14" y="135"/>
                                    <a:pt x="14" y="111"/>
                                  </a:cubicBezTo>
                                  <a:cubicBezTo>
                                    <a:pt x="14" y="60"/>
                                    <a:pt x="56" y="15"/>
                                    <a:pt x="56" y="9"/>
                                  </a:cubicBezTo>
                                  <a:cubicBezTo>
                                    <a:pt x="56" y="5"/>
                                    <a:pt x="54" y="1"/>
                                    <a:pt x="49" y="1"/>
                                  </a:cubicBezTo>
                                  <a:cubicBezTo>
                                    <a:pt x="43" y="1"/>
                                    <a:pt x="41" y="7"/>
                                    <a:pt x="38" y="11"/>
                                  </a:cubicBezTo>
                                  <a:cubicBezTo>
                                    <a:pt x="17" y="42"/>
                                    <a:pt x="0" y="92"/>
                                    <a:pt x="0" y="131"/>
                                  </a:cubicBezTo>
                                  <a:cubicBezTo>
                                    <a:pt x="0" y="159"/>
                                    <a:pt x="9" y="191"/>
                                    <a:pt x="44" y="191"/>
                                  </a:cubicBezTo>
                                  <a:cubicBezTo>
                                    <a:pt x="74" y="191"/>
                                    <a:pt x="95" y="170"/>
                                    <a:pt x="109" y="146"/>
                                  </a:cubicBezTo>
                                  <a:cubicBezTo>
                                    <a:pt x="114" y="171"/>
                                    <a:pt x="129" y="191"/>
                                    <a:pt x="156" y="191"/>
                                  </a:cubicBezTo>
                                  <a:cubicBezTo>
                                    <a:pt x="188" y="191"/>
                                    <a:pt x="209" y="165"/>
                                    <a:pt x="224" y="133"/>
                                  </a:cubicBezTo>
                                  <a:cubicBezTo>
                                    <a:pt x="234" y="113"/>
                                    <a:pt x="251" y="55"/>
                                    <a:pt x="251" y="30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840439D" id="Group 2" o:spid="_x0000_s1026" style="width:118.4pt;height:24.7pt;mso-position-horizontal-relative:char;mso-position-vertical-relative:line" coordorigin="1,-328" coordsize="2366,4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">
                <v:group id="Group 3" o:spid="_x0000_s1027" style="position:absolute;left:1;top:-328;width:2366;height:492" coordorigin="1,-328" coordsize="2366,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86K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3hepvB7JhwBuf4BAAD//wMAUEsBAi0AFAAGAAgAAAAhANvh9svuAAAAhQEAABMAAAAAAAAA&#10;AAAAAAAAAAAAAFtDb250ZW50X1R5cGVzXS54bWxQSwECLQAUAAYACAAAACEAWvQsW78AAAAVAQAA&#10;CwAAAAAAAAAAAAAAAAAfAQAAX3JlbHMvLnJlbHNQSwECLQAUAAYACAAAACEACGPOisYAAADcAAAA&#10;DwAAAAAAAAAAAAAAAAAHAgAAZHJzL2Rvd25yZXYueG1sUEsFBgAAAAADAAMAtwAAAPoCAAAAAA==&#10;">
                  <v:shape id="Freeform 4" o:spid="_x0000_s1028" style="position:absolute;top:-316;width:2354;height:467;visibility:visible;mso-wrap-style:none;v-text-anchor:middle" coordsize="4155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" path="m2078,827v-693,,-1385,,-2078,c,551,,276,,,1385,,2769,,4154,v,276,,551,,827c3462,827,2769,827,2078,827e" stroked="f" strokecolor="#3465a4">
                    <v:stroke joinstyle="bevel"/>
                    <v:path o:connecttype="custom" o:connectlocs="1177,466;0,466;0,0;2353,0;2353,466;1177,466" o:connectangles="0,0,0,0,0,0"/>
                  </v:shape>
                  <v:shape id="Freeform 5" o:spid="_x0000_s1029" style="position:absolute;left:5;top:-165;width:164;height:168;visibility:visible;mso-wrap-style:none;v-text-anchor:middle" coordsize="293,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" path="m239,44v5,-17,12,-30,46,-31c287,13,292,13,292,5,291,3,292,,287,,273,,258,2,244,2,230,2,214,,200,v-3,,-8,,-8,9c192,13,197,13,200,13v24,1,28,10,28,19c228,33,228,39,227,41v-12,50,-25,99,-37,150c176,248,126,284,84,284,56,284,33,266,33,229v1,-11,,-14,5,-32c51,143,65,87,78,33,82,18,83,13,114,13v11,,15,,15,-8c129,,124,,123,,111,,81,2,69,2,57,2,27,,14,,11,,6,,6,9v,4,4,4,12,4c23,13,27,13,34,14v7,1,11,1,11,7c45,24,41,42,38,51,35,63,32,75,29,87,26,104,5,185,3,192,,204,,210,,217v,50,39,80,83,80c136,297,188,249,202,194,214,144,227,95,239,44e" fillcolor="black" stroked="f" strokecolor="#3465a4">
                    <v:stroke joinstyle="bevel"/>
                    <v:path o:connecttype="custom" o:connectlocs="134,25;160,7;163,3;161,0;137,1;112,0;107,5;112,7;128,18;127,23;106,108;47,160;18,129;21,111;44,19;64,7;72,3;69,0;39,1;8,0;3,5;10,7;19,8;25,12;21,29;16,49;2,108;0,122;46,167;113,109;134,25" o:connectangles="0,0,0,0,0,0,0,0,0,0,0,0,0,0,0,0,0,0,0,0,0,0,0,0,0,0,0,0,0,0,0"/>
                  </v:shape>
                  <v:shape id="Freeform 6" o:spid="_x0000_s1030" style="position:absolute;left:160;top:-40;width:121;height:74;visibility:visible;mso-wrap-style:none;v-text-anchor:middle" coordsize="217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" path="m142,36v1,-7,4,-21,4,-22c146,8,142,4,137,4v-6,,-11,4,-12,8c124,15,120,27,119,35v-5,17,-5,17,-10,34c106,84,106,87,106,95v1,6,-2,12,-9,21c92,120,88,125,77,125,66,125,50,122,50,99,50,83,59,62,65,47,70,34,71,32,71,26,71,12,59,,43,,13,,,41,,46v,4,4,4,5,4c8,50,10,48,10,45,17,21,30,9,42,9v5,,7,3,7,11c49,27,47,33,46,36,29,80,29,86,29,95v,35,31,39,47,39c82,134,96,134,109,114v7,14,23,20,41,20c176,134,190,111,196,99,208,75,216,38,216,24,216,2,203,,202,v-9,,-17,9,-17,16c185,21,188,23,191,26v7,6,11,14,11,24c202,53,188,125,151,125v-24,,-24,-20,-24,-25c127,92,128,87,133,70v3,-11,6,-23,9,-34e" fillcolor="black" stroked="f" strokecolor="#3465a4">
                    <v:stroke joinstyle="bevel"/>
                    <v:path o:connecttype="custom" o:connectlocs="79,20;81,8;76,2;70,7;66,19;61,38;59,52;54,64;43,69;28,54;36,26;40,14;24,0;0,25;3,27;6,25;23,5;27,11;26,20;16,52;42,73;61,62;84,73;109,54;120,13;113,0;103,9;107,14;113,27;84,69;71,55;74,38;79,20" o:connectangles="0,0,0,0,0,0,0,0,0,0,0,0,0,0,0,0,0,0,0,0,0,0,0,0,0,0,0,0,0,0,0,0,0"/>
                  </v:shape>
                  <v:shape id="AutoShape 7" o:spid="_x0000_s1031" style="position:absolute;left:306;top:-40;width:70;height:74;visibility:visible;mso-wrap-style:none;v-text-anchor:middle" coordsize="127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" path="m46,64v8,,31,-1,48,-6c115,50,119,35,119,27,119,11,103,,83,,47,,,28,,78v,30,18,56,53,56c102,134,126,105,126,101v,-2,-2,-6,-5,-6c119,95,119,96,116,99,94,125,59,125,53,125,36,125,24,114,24,90v,-4,,-10,4,-26c34,64,40,64,46,64xm30,56c42,12,74,9,83,9v13,,24,7,24,18c107,56,56,56,44,56v-4,,-9,,-14,xe" fillcolor="black" stroked="f" strokecolor="#3465a4">
                    <v:stroke joinstyle="bevel"/>
                    <v:path o:connecttype="custom" o:connectlocs="25,35;52,32;66,15;46,0;0,43;29,73;69,55;67,52;64,54;29,69;13,49;15,35;25,35;17,31;46,5;59,15;24,31;17,31" o:connectangles="0,0,0,0,0,0,0,0,0,0,0,0,0,0,0,0,0,0"/>
                  </v:shape>
                  <v:shape id="AutoShape 8" o:spid="_x0000_s1032" style="position:absolute;left:477;top:-89;width:158;height:55;visibility:visible;mso-wrap-style:none;v-text-anchor:middle" coordsize="282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" path="m267,17v6,,14,,14,-9c281,,273,,267,,183,,99,,15,,9,,,,,8v,9,9,9,15,9c99,17,183,17,267,17xm267,100v6,,14,-2,14,-10c281,80,273,82,267,82v-84,,-168,,-252,c9,82,,80,,90v,8,9,10,15,10c99,100,183,100,267,100xe" fillcolor="black" stroked="f" strokecolor="#3465a4">
                    <v:stroke joinstyle="bevel"/>
                    <v:path o:connecttype="custom" o:connectlocs="150,9;157,4;150,0;8,0;0,4;8,9;150,9;150,54;157,49;150,45;8,45;0,49;8,54;150,54" o:connectangles="0,0,0,0,0,0,0,0,0,0,0,0,0,0"/>
                  </v:shape>
                  <v:shape id="AutoShape 9" o:spid="_x0000_s1033" style="position:absolute;left:726;top:-165;width:169;height:168;visibility:visible;mso-wrap-style:none;v-text-anchor:middle" coordsize="302,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" path="m141,30v2,-11,3,-15,12,-16c156,13,171,13,179,13v29,,76,,76,42c255,69,249,98,232,115v-11,11,-34,24,-71,24c145,139,129,139,113,139,123,103,131,66,141,30xm202,145v42,-10,92,-38,92,-82c294,27,257,,202,,161,,121,,81,,72,,69,,69,9v,4,3,4,12,4c82,13,89,13,96,14v9,1,12,1,12,7c108,23,108,24,106,29,87,104,69,180,49,255v-3,17,-4,20,-38,20c4,275,,275,,283v,5,5,5,6,5c18,288,47,287,59,287v12,,42,1,54,1c117,288,121,288,121,279v,-4,-3,-4,-12,-4c94,275,82,275,82,267v,-2,1,-4,1,-7c93,223,101,186,111,149v16,,33,,50,c199,149,207,173,207,187v,6,-3,19,-5,29c198,228,195,243,195,252v,45,50,45,56,45c286,297,301,254,301,249v,-6,-3,-4,-4,-6c292,243,292,247,291,249v-11,32,-29,39,-39,39c238,288,235,278,235,263v,-14,3,-35,4,-48c240,209,241,200,241,194v,-32,-28,-45,-39,-49xe" fillcolor="black" stroked="f" strokecolor="#3465a4">
                    <v:stroke joinstyle="bevel"/>
                    <v:path o:connecttype="custom" o:connectlocs="79,17;86,8;100,7;143,31;130,65;90,78;63,78;79,17;113,82;165,36;113,0;45,0;39,5;45,7;54,8;60,12;59,16;27,144;6,155;0,160;3,162;33,162;63,162;68,157;61,155;46,151;46,147;62,84;90,84;116,105;113,122;109,142;140,167;168,140;166,137;163,140;141,162;132,148;134,121;135,109;113,82" o:connectangles="0,0,0,0,0,0,0,0,0,0,0,0,0,0,0,0,0,0,0,0,0,0,0,0,0,0,0,0,0,0,0,0,0,0,0,0,0,0,0,0,0"/>
                  </v:shape>
                  <v:shape id="AutoShape 10" o:spid="_x0000_s1034" style="position:absolute;left:906;top:-159;width:62;height:159;visibility:visible;mso-wrap-style:none;v-text-anchor:middle" coordsize="113,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" path="m108,16c108,8,102,,93,,81,,70,11,70,23v,7,6,15,15,15c95,38,108,28,108,16xm76,174v5,-12,5,-13,9,-25c89,141,90,136,90,128,90,108,77,93,57,93,17,93,,154,,158v,4,4,2,5,4c10,162,10,161,12,154,24,114,41,102,55,102v3,,10,,10,14c65,124,63,134,60,137v-2,11,-21,60,-29,78c28,226,22,240,22,249v,20,14,35,35,35c96,284,112,222,112,219v,-5,-4,-5,-5,-5c102,214,102,216,100,222v-7,27,-21,52,-42,52c51,274,47,270,47,261v,-11,2,-17,12,-42c65,203,70,189,76,174xe" fillcolor="black" stroked="f" strokecolor="#3465a4">
                    <v:stroke joinstyle="bevel"/>
                    <v:path o:connecttype="custom" o:connectlocs="59,9;51,0;38,13;47,21;59,9;42,97;47,83;49,71;31,52;0,88;3,90;7,86;30,57;36,65;33,76;17,120;12,139;31,158;61,122;59,119;55,124;32,153;26,146;32,122;42,97" o:connectangles="0,0,0,0,0,0,0,0,0,0,0,0,0,0,0,0,0,0,0,0,0,0,0,0,0"/>
                  </v:shape>
                  <v:shape id="Freeform 11" o:spid="_x0000_s1035" style="position:absolute;left:1048;top:-140;width:158;height:157;visibility:visible;mso-wrap-style:none;v-text-anchor:middle" coordsize="282,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" path="m149,148v39,,78,,117,c272,148,281,148,281,139v,-8,-9,-8,-15,-8c227,131,188,131,149,131v,-40,,-78,,-118c149,7,149,,140,v-8,,-8,7,-8,13c132,53,132,91,132,131v-40,,-79,,-119,c8,131,,131,,139v,9,8,9,13,9c53,148,92,148,132,148v,39,,79,,118c132,272,132,280,140,280v9,,9,-8,9,-14c149,227,149,187,149,148e" fillcolor="black" stroked="f" strokecolor="#3465a4">
                    <v:stroke joinstyle="bevel"/>
                    <v:path o:connecttype="custom" o:connectlocs="83,83;149,83;157,78;149,73;83,73;83,7;78,0;74,7;74,73;7,73;0,78;7,83;74,83;74,149;78,156;83,149;83,83" o:connectangles="0,0,0,0,0,0,0,0,0,0,0,0,0,0,0,0,0"/>
                  </v:shape>
                  <v:shape id="Freeform 12" o:spid="_x0000_s1036" style="position:absolute;left:1282;top:-165;width:144;height:163;visibility:visible;mso-wrap-style:none;v-text-anchor:middle" coordsize="256,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" path="m141,33v4,-15,5,-20,45,-20c199,13,202,13,202,6,202,,198,,195,,181,,147,2,133,2,120,2,90,,76,,74,,69,,69,9v,4,4,4,11,4c81,13,90,13,97,14v7,1,11,1,11,7c108,23,108,24,106,29,87,104,69,180,50,255v-5,17,-5,20,-38,20c5,275,,275,,283v,5,3,5,12,5c76,288,141,288,206,288v11,,11,,13,-7c230,249,242,219,253,189v2,-3,1,-3,2,-4c255,182,253,180,249,180v-3,,-3,1,-7,8c228,227,210,275,136,275v-13,,-26,,-39,c91,275,90,275,87,275v-3,,-5,-2,-5,-5c82,269,82,269,85,260,104,185,122,109,141,33e" fillcolor="black" stroked="f" strokecolor="#3465a4">
                    <v:stroke joinstyle="bevel"/>
                    <v:path o:connecttype="custom" o:connectlocs="79,19;105,7;114,3;110,0;75,1;43,0;39,5;45,7;55,8;61,12;60,16;28,144;7,155;0,160;7,162;116,162;123,158;142,107;143,104;140,102;136,106;77,155;55,155;49,155;46,152;48,147;79,19" o:connectangles="0,0,0,0,0,0,0,0,0,0,0,0,0,0,0,0,0,0,0,0,0,0,0,0,0,0,0"/>
                  </v:shape>
                  <v:shape id="AutoShape 13" o:spid="_x0000_s1037" style="position:absolute;left:1476;top:-329;width:112;height:168;visibility:visible;mso-wrap-style:none;v-text-anchor:middle" coordsize="201,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" path="m200,5c199,3,200,,195,v-7,,-47,3,-54,5c138,5,135,7,135,13v,5,4,5,10,5c165,18,166,20,166,25v,2,-1,6,-1,8c157,67,148,99,140,133v-7,-16,-20,-26,-38,-26c51,107,,168,,229v,39,22,68,56,68c64,297,85,295,110,265v4,18,18,32,38,32c164,297,174,288,180,273v7,-14,8,-27,13,-40c193,228,189,228,188,228v-5,,-5,1,-6,7c175,262,166,288,150,288v-12,,-14,-11,-14,-20c136,258,138,255,140,248,160,167,180,86,200,5xm112,242v-2,7,-2,9,-8,16c86,280,68,288,56,288,36,288,30,265,30,248v,-21,13,-73,22,-92c66,131,85,115,102,115v27,,33,35,33,37c135,155,134,157,134,159v-7,28,-14,56,-22,83xe" fillcolor="black" stroked="f" strokecolor="#3465a4">
                    <v:stroke joinstyle="bevel"/>
                    <v:path o:connecttype="custom" o:connectlocs="111,3;109,0;79,3;75,7;81,10;92,14;92,19;78,75;57,60;0,129;31,167;61,149;82,167;100,154;108,131;105,129;101,132;84,162;76,151;78,140;111,3;62,136;58,145;31,162;17,140;29,88;57,65;75,86;75,90;62,136" o:connectangles="0,0,0,0,0,0,0,0,0,0,0,0,0,0,0,0,0,0,0,0,0,0,0,0,0,0,0,0,0,0"/>
                  </v:shape>
                  <v:shape id="AutoShape 14" o:spid="_x0000_s1038" style="position:absolute;left:1598;top:-320;width:62;height:159;visibility:visible;mso-wrap-style:none;v-text-anchor:middle" coordsize="11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" path="m108,15c108,6,102,,93,,81,,70,11,70,22v,8,5,15,16,15c95,37,108,28,108,15xm76,173v5,-12,5,-12,10,-24c88,141,90,135,90,126,90,108,77,93,56,93,16,93,,154,,157v,4,4,4,5,4c10,161,10,161,12,154,23,114,40,101,54,101v4,,11,,11,14c65,124,63,132,60,137v-3,11,-21,60,-28,78c27,226,22,239,22,248v,20,14,35,35,35c96,283,112,222,112,219v,-5,-4,-5,-6,-5c102,214,102,215,100,221v-7,27,-22,53,-43,53c50,274,47,269,47,259v,-9,3,-15,12,-42c65,202,70,187,76,173xe" fillcolor="black" stroked="f" strokecolor="#3465a4">
                    <v:stroke joinstyle="bevel"/>
                    <v:path o:connecttype="custom" o:connectlocs="59,8;51,0;38,12;47,21;59,8;42,97;47,83;49,71;31,52;0,88;3,90;7,86;30,57;36,64;33,77;18,120;12,139;31,158;61,123;58,120;55,124;31,153;26,145;32,121;42,97" o:connectangles="0,0,0,0,0,0,0,0,0,0,0,0,0,0,0,0,0,0,0,0,0,0,0,0,0"/>
                  </v:shape>
                  <v:shape id="Freeform 15" o:spid="_x0000_s1039" style="position:absolute;left:1464;top:-67;width:210;height:9;visibility:visible;mso-wrap-style:none;v-text-anchor:middle" coordsize="373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" path="m186,16c124,16,63,16,,16,,10,,6,,,124,,249,,372,v,6,,10,,16c310,16,249,16,186,16e" fillcolor="black" stroked="f" strokecolor="#3465a4">
                    <v:stroke joinstyle="bevel"/>
                    <v:path o:connecttype="custom" o:connectlocs="105,8;0,8;0,0;209,0;209,8;105,8" o:connectangles="0,0,0,0,0,0"/>
                  </v:shape>
                  <v:shape id="AutoShape 16" o:spid="_x0000_s1040" style="position:absolute;left:1474;top:-4;width:112;height:168;visibility:visible;mso-wrap-style:none;v-text-anchor:middle" coordsize="201,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" path="m200,5c199,4,200,,196,v-8,,-47,5,-54,5c138,6,136,7,136,13v,5,3,5,10,5c166,18,167,22,167,25v,3,-1,6,-1,9c157,67,149,100,140,133v-7,-15,-20,-26,-38,-26c53,107,,168,,230v,40,23,67,56,67c65,297,85,295,110,265v4,18,18,32,39,32c164,297,174,288,180,273v7,-14,8,-27,13,-40c193,228,190,228,188,228v-4,,-4,2,-6,8c175,263,167,288,150,288v-11,,-12,-11,-12,-19c138,259,138,255,140,248,161,167,180,86,200,5xm113,242v-3,7,-3,9,-9,16c86,281,68,288,56,288,36,288,30,265,30,248v,-20,13,-73,23,-92c66,132,85,116,102,116v28,,34,33,34,36c136,155,134,158,134,160v-7,27,-14,55,-21,82xe" fillcolor="black" stroked="f" strokecolor="#3465a4">
                    <v:stroke joinstyle="bevel"/>
                    <v:path o:connecttype="custom" o:connectlocs="111,3;109,0;79,3;76,7;81,10;93,14;92,19;78,75;57,60;0,130;31,167;61,149;83,167;100,154;108,131;105,129;101,133;84,162;77,152;78,140;111,3;63,136;58,145;31,162;17,140;30,88;57,65;76,86;75,90;63,136" o:connectangles="0,0,0,0,0,0,0,0,0,0,0,0,0,0,0,0,0,0,0,0,0,0,0,0,0,0,0,0,0,0"/>
                  </v:shape>
                  <v:shape id="Freeform 17" o:spid="_x0000_s1041" style="position:absolute;left:1594;top:12;width:73;height:152;visibility:visible;mso-wrap-style:none;v-text-anchor:middle" coordsize="131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" path="m77,96v13,,27,,40,c125,96,130,96,130,87v,-4,-5,-4,-12,-4c106,83,93,83,81,83,96,23,98,14,98,12,98,5,93,,86,,84,,72,1,69,15,63,38,58,60,52,83v-13,,-26,,-40,c4,83,,83,,90v,6,4,6,12,6c24,96,38,96,50,96,18,214,17,222,17,230v,22,16,38,39,38c99,268,123,207,123,204v,-5,-4,-5,-5,-5c114,199,113,200,112,205,94,249,71,259,57,259v-9,,-13,-5,-13,-19c44,230,45,226,46,219,57,177,66,137,77,96e" fillcolor="black" stroked="f" strokecolor="#3465a4">
                    <v:stroke joinstyle="bevel"/>
                    <v:path o:connecttype="custom" o:connectlocs="43,54;65,54;72,49;66,47;45,47;55,7;48,0;38,8;29,47;7,47;0,51;7,54;28,54;9,130;31,151;69,115;66,112;62,116;32,146;25,136;26,124;43,54" o:connectangles="0,0,0,0,0,0,0,0,0,0,0,0,0,0,0,0,0,0,0,0,0,0"/>
                  </v:shape>
                  <v:shape id="Freeform 18" o:spid="_x0000_s1042" style="position:absolute;left:1770;top:-140;width:158;height:157;visibility:visible;mso-wrap-style:none;v-text-anchor:middle" coordsize="281,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" path="m149,148v40,,78,,118,c273,148,280,148,280,139v,-8,-7,-8,-13,-8c227,131,189,131,149,131v,-40,,-78,,-118c149,7,149,,141,v-9,,-9,7,-9,13c132,53,132,91,132,131v-39,,-79,,-119,c7,131,,131,,139v,9,7,9,13,9c53,148,93,148,132,148v,39,,79,,118c132,272,132,280,141,280v8,,8,-8,8,-14c149,227,149,187,149,148e" fillcolor="black" stroked="f" strokecolor="#3465a4">
                    <v:stroke joinstyle="bevel"/>
                    <v:path o:connecttype="custom" o:connectlocs="84,83;150,83;157,78;150,73;84,73;84,7;79,0;74,7;74,73;7,73;0,78;7,83;74,83;74,149;79,156;84,149;84,83" o:connectangles="0,0,0,0,0,0,0,0,0,0,0,0,0,0,0,0,0"/>
                  </v:shape>
                  <v:shape id="Freeform 19" o:spid="_x0000_s1043" style="position:absolute;left:2009;top:-167;width:107;height:167;visibility:visible;mso-wrap-style:none;v-text-anchor:middle" coordsize="192,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" path="m97,4c96,3,97,,93,,83,,52,3,41,4v-4,,-8,1,-8,8c33,17,36,17,43,17v20,,21,4,21,7c64,27,63,30,63,33,42,114,22,195,1,276,,281,,282,,285v,9,9,12,12,12c17,297,24,293,27,288v2,-3,20,-81,22,-92c64,197,99,203,99,232v,2,,5,-2,8c96,245,96,250,96,255v,25,17,42,39,42c148,297,159,289,168,274v11,-18,16,-41,16,-42c184,227,179,227,178,227v-4,,-5,2,-6,8c163,265,154,287,136,287v-9,,-13,-5,-13,-19c123,261,124,251,125,244v2,-7,2,-9,2,-13c127,203,101,191,65,186v13,-7,26,-20,36,-31c121,133,141,115,161,115v2,,2,,4,c171,117,171,117,174,119v,,,1,1,1c155,121,151,138,151,143v,7,5,16,17,16c179,159,191,149,191,132v,-12,-10,-26,-29,-26c150,106,131,109,101,143,87,159,70,175,54,183,69,123,83,64,97,4e" fillcolor="black" stroked="f" strokecolor="#3465a4">
                    <v:stroke joinstyle="bevel"/>
                    <v:path o:connecttype="custom" o:connectlocs="54,2;52,0;23,2;18,7;24,10;36,13;35,18;1,155;0,160;7,166;15,161;27,110;55,130;54,134;54,143;75,166;94,154;103,130;99,127;96,132;76,161;69,150;70,137;71,129;36,104;56,87;90,64;92,64;97,67;98,67;84,80;94,89;106,74;90,59;56,80;30,103;54,2" o:connectangles="0,0,0,0,0,0,0,0,0,0,0,0,0,0,0,0,0,0,0,0,0,0,0,0,0,0,0,0,0,0,0,0,0,0,0,0,0"/>
                  </v:shape>
                  <v:shape id="AutoShape 20" o:spid="_x0000_s1044" style="position:absolute;left:2132;top:-40;width:70;height:74;visibility:visible;mso-wrap-style:none;v-text-anchor:middle" coordsize="127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" path="m46,64v8,,32,-1,48,-6c115,50,120,35,120,27,120,11,103,,83,,48,,,28,,78v,30,18,56,53,56c103,134,126,105,126,101v,-2,-2,-6,-5,-6c119,95,119,96,117,99,94,125,59,125,54,125,36,125,24,114,24,90v,-4,,-10,4,-26c34,64,40,64,46,64xm30,56c42,12,75,9,83,9v13,,24,7,24,18c107,56,57,56,45,56v-5,,-10,,-15,xe" fillcolor="black" stroked="f" strokecolor="#3465a4">
                    <v:stroke joinstyle="bevel"/>
                    <v:path o:connecttype="custom" o:connectlocs="25,35;52,32;66,15;46,0;0,43;29,73;69,55;67,52;64,54;30,69;13,49;15,35;25,35;17,31;46,5;59,15;25,31;17,31" o:connectangles="0,0,0,0,0,0,0,0,0,0,0,0,0,0,0,0,0,0"/>
                  </v:shape>
                  <v:shape id="Freeform 21" o:spid="_x0000_s1045" style="position:absolute;left:2225;top:-107;width:142;height:107;visibility:visible;mso-wrap-style:none;v-text-anchor:middle" coordsize="25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" path="m251,30c251,11,242,,234,,223,,211,9,211,20v,4,2,9,6,12c224,38,233,50,233,68v,17,-9,41,-22,60c199,146,183,161,163,161v-24,,-37,-16,-41,-39c127,111,137,85,137,73v,-5,-3,-10,-8,-10c126,63,121,65,117,71v-4,8,-9,36,-9,50c93,141,77,161,50,161,23,161,14,135,14,111,14,60,56,15,56,9,56,5,54,1,49,1,43,1,41,7,38,11,17,42,,92,,131v,28,9,60,44,60c74,191,95,170,109,146v5,25,20,45,47,45c188,191,209,165,224,133,234,113,251,55,251,30e" fillcolor="black" stroked="f" strokecolor="#3465a4">
                    <v:stroke joinstyle="bevel"/>
                    <v:path o:connecttype="custom" o:connectlocs="141,17;132,0;119,11;122,18;131,38;119,71;92,90;69,68;77,41;73,35;66,40;61,67;28,90;8,62;32,5;28,1;21,6;0,73;25,106;61,81;88,106;126,74;141,17" o:connectangles="0,0,0,0,0,0,0,0,0,0,0,0,0,0,0,0,0,0,0,0,0,0,0"/>
                  </v:shape>
                </v:group>
                <w10:anchorlock/>
              </v:group>
            </w:pict>
          </mc:Fallback>
        </mc:AlternateContent>
      </w:r>
    </w:p>
    <w:p w14:paraId="0ED88D5B" w14:textId="77777777" w:rsidR="00035E4A" w:rsidRPr="00364396" w:rsidRDefault="00872A12">
      <w:pPr>
        <w:pStyle w:val="LO-normal"/>
      </w:pPr>
      <w:r w:rsidRPr="00364396">
        <w:t>Gdzie:</w:t>
      </w:r>
    </w:p>
    <w:p w14:paraId="24B38A5E" w14:textId="77777777" w:rsidR="00035E4A" w:rsidRPr="00364396" w:rsidRDefault="00035E4A">
      <w:pPr>
        <w:pStyle w:val="LO-normal"/>
      </w:pPr>
    </w:p>
    <w:p w14:paraId="16CFF55E" w14:textId="77777777" w:rsidR="00035E4A" w:rsidRPr="00364396" w:rsidRDefault="00872A12">
      <w:pPr>
        <w:pStyle w:val="LO-normal"/>
      </w:pPr>
      <w:proofErr w:type="spellStart"/>
      <w:r w:rsidRPr="00364396">
        <w:t>U</w:t>
      </w:r>
      <w:r w:rsidRPr="00364396">
        <w:rPr>
          <w:vertAlign w:val="subscript"/>
        </w:rPr>
        <w:t>we</w:t>
      </w:r>
      <w:proofErr w:type="spellEnd"/>
      <w:r w:rsidRPr="00364396">
        <w:rPr>
          <w:vertAlign w:val="subscript"/>
        </w:rPr>
        <w:t xml:space="preserve"> –</w:t>
      </w:r>
      <w:r w:rsidRPr="00364396">
        <w:t xml:space="preserve"> napięcie na wejściu silnika (zadane jako % wypełnienia PWM)</w:t>
      </w:r>
    </w:p>
    <w:p w14:paraId="4304D9FC" w14:textId="77777777" w:rsidR="00035E4A" w:rsidRPr="00364396" w:rsidRDefault="00872A12">
      <w:pPr>
        <w:pStyle w:val="LO-normal"/>
      </w:pPr>
      <w:r w:rsidRPr="00364396">
        <w:t>R – rezystancja uzwojenia silnika</w:t>
      </w:r>
    </w:p>
    <w:p w14:paraId="2C2B7349" w14:textId="77777777" w:rsidR="00035E4A" w:rsidRPr="00364396" w:rsidRDefault="00872A12">
      <w:pPr>
        <w:pStyle w:val="LO-normal"/>
      </w:pPr>
      <w:r w:rsidRPr="00364396">
        <w:t xml:space="preserve">L – </w:t>
      </w:r>
      <w:proofErr w:type="spellStart"/>
      <w:r w:rsidRPr="00364396">
        <w:t>induktancja</w:t>
      </w:r>
      <w:proofErr w:type="spellEnd"/>
      <w:r w:rsidRPr="00364396">
        <w:t xml:space="preserve"> uzwojenia silnika</w:t>
      </w:r>
    </w:p>
    <w:p w14:paraId="19F29016" w14:textId="77777777" w:rsidR="00035E4A" w:rsidRPr="00364396" w:rsidRDefault="00872A12">
      <w:pPr>
        <w:pStyle w:val="LO-normal"/>
      </w:pPr>
      <w:proofErr w:type="spellStart"/>
      <w:r w:rsidRPr="00364396">
        <w:t>k</w:t>
      </w:r>
      <w:r w:rsidRPr="00364396">
        <w:rPr>
          <w:vertAlign w:val="subscript"/>
        </w:rPr>
        <w:t>e</w:t>
      </w:r>
      <w:proofErr w:type="spellEnd"/>
      <w:r w:rsidRPr="00364396">
        <w:t xml:space="preserve"> – stała elektryczna silnika</w:t>
      </w:r>
    </w:p>
    <w:p w14:paraId="098E6A4C" w14:textId="77777777" w:rsidR="00035E4A" w:rsidRPr="00364396" w:rsidRDefault="00035E4A">
      <w:pPr>
        <w:pStyle w:val="LO-normal"/>
      </w:pPr>
    </w:p>
    <w:p w14:paraId="379091F8" w14:textId="77777777" w:rsidR="00035E4A" w:rsidRPr="00364396" w:rsidRDefault="00872A12">
      <w:pPr>
        <w:pStyle w:val="LO-normal"/>
      </w:pPr>
      <w:r w:rsidRPr="00364396">
        <w:t>Część mechaniczna:</w:t>
      </w:r>
    </w:p>
    <w:p w14:paraId="403C9EF3" w14:textId="610DF30D" w:rsidR="00035E4A" w:rsidRPr="00364396" w:rsidRDefault="00A6717F">
      <w:pPr>
        <w:pStyle w:val="LO-normal"/>
        <w:jc w:val="center"/>
      </w:pPr>
      <w:r w:rsidRPr="00364396">
        <w:rPr>
          <w:noProof/>
        </w:rPr>
        <w:lastRenderedPageBreak/>
        <mc:AlternateContent>
          <mc:Choice Requires="wpg">
            <w:drawing>
              <wp:inline distT="0" distB="0" distL="0" distR="0" wp14:anchorId="25EC6F81" wp14:editId="7EA0273B">
                <wp:extent cx="1559560" cy="313690"/>
                <wp:effectExtent l="6350" t="5715" r="5715" b="4445"/>
                <wp:docPr id="416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59560" cy="313690"/>
                          <a:chOff x="1" y="-328"/>
                          <a:chExt cx="2455" cy="492"/>
                        </a:xfrm>
                      </wpg:grpSpPr>
                      <wpg:grpSp>
                        <wpg:cNvPr id="417" name="Group 23"/>
                        <wpg:cNvGrpSpPr>
                          <a:grpSpLocks/>
                        </wpg:cNvGrpSpPr>
                        <wpg:grpSpPr bwMode="auto">
                          <a:xfrm>
                            <a:off x="1" y="-328"/>
                            <a:ext cx="2455" cy="492"/>
                            <a:chOff x="1" y="-328"/>
                            <a:chExt cx="2455" cy="492"/>
                          </a:xfrm>
                        </wpg:grpSpPr>
                        <wps:wsp>
                          <wps:cNvPr id="418" name="Freeform 2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-316"/>
                              <a:ext cx="2443" cy="467"/>
                            </a:xfrm>
                            <a:custGeom>
                              <a:avLst/>
                              <a:gdLst>
                                <a:gd name="T0" fmla="*/ 2155 w 4311"/>
                                <a:gd name="T1" fmla="*/ 826 h 827"/>
                                <a:gd name="T2" fmla="*/ 0 w 4311"/>
                                <a:gd name="T3" fmla="*/ 826 h 827"/>
                                <a:gd name="T4" fmla="*/ 0 w 4311"/>
                                <a:gd name="T5" fmla="*/ 0 h 827"/>
                                <a:gd name="T6" fmla="*/ 4310 w 4311"/>
                                <a:gd name="T7" fmla="*/ 0 h 827"/>
                                <a:gd name="T8" fmla="*/ 4310 w 4311"/>
                                <a:gd name="T9" fmla="*/ 826 h 827"/>
                                <a:gd name="T10" fmla="*/ 2155 w 4311"/>
                                <a:gd name="T11" fmla="*/ 826 h 8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4311" h="827">
                                  <a:moveTo>
                                    <a:pt x="2155" y="826"/>
                                  </a:moveTo>
                                  <a:cubicBezTo>
                                    <a:pt x="1436" y="826"/>
                                    <a:pt x="718" y="826"/>
                                    <a:pt x="0" y="826"/>
                                  </a:cubicBezTo>
                                  <a:cubicBezTo>
                                    <a:pt x="0" y="551"/>
                                    <a:pt x="0" y="276"/>
                                    <a:pt x="0" y="0"/>
                                  </a:cubicBezTo>
                                  <a:cubicBezTo>
                                    <a:pt x="1436" y="0"/>
                                    <a:pt x="2873" y="0"/>
                                    <a:pt x="4310" y="0"/>
                                  </a:cubicBezTo>
                                  <a:cubicBezTo>
                                    <a:pt x="4310" y="276"/>
                                    <a:pt x="4310" y="551"/>
                                    <a:pt x="4310" y="826"/>
                                  </a:cubicBezTo>
                                  <a:cubicBezTo>
                                    <a:pt x="3591" y="826"/>
                                    <a:pt x="2872" y="826"/>
                                    <a:pt x="2155" y="826"/>
                                  </a:cubicBez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19" name="Freeform 25"/>
                          <wps:cNvSpPr>
                            <a:spLocks noChangeArrowheads="1"/>
                          </wps:cNvSpPr>
                          <wps:spPr bwMode="auto">
                            <a:xfrm>
                              <a:off x="2" y="-167"/>
                              <a:ext cx="107" cy="167"/>
                            </a:xfrm>
                            <a:custGeom>
                              <a:avLst/>
                              <a:gdLst>
                                <a:gd name="T0" fmla="*/ 97 w 192"/>
                                <a:gd name="T1" fmla="*/ 3 h 297"/>
                                <a:gd name="T2" fmla="*/ 91 w 192"/>
                                <a:gd name="T3" fmla="*/ 0 h 297"/>
                                <a:gd name="T4" fmla="*/ 41 w 192"/>
                                <a:gd name="T5" fmla="*/ 3 h 297"/>
                                <a:gd name="T6" fmla="*/ 32 w 192"/>
                                <a:gd name="T7" fmla="*/ 12 h 297"/>
                                <a:gd name="T8" fmla="*/ 42 w 192"/>
                                <a:gd name="T9" fmla="*/ 17 h 297"/>
                                <a:gd name="T10" fmla="*/ 64 w 192"/>
                                <a:gd name="T11" fmla="*/ 24 h 297"/>
                                <a:gd name="T12" fmla="*/ 62 w 192"/>
                                <a:gd name="T13" fmla="*/ 32 h 297"/>
                                <a:gd name="T14" fmla="*/ 1 w 192"/>
                                <a:gd name="T15" fmla="*/ 276 h 297"/>
                                <a:gd name="T16" fmla="*/ 0 w 192"/>
                                <a:gd name="T17" fmla="*/ 284 h 297"/>
                                <a:gd name="T18" fmla="*/ 12 w 192"/>
                                <a:gd name="T19" fmla="*/ 296 h 297"/>
                                <a:gd name="T20" fmla="*/ 26 w 192"/>
                                <a:gd name="T21" fmla="*/ 288 h 297"/>
                                <a:gd name="T22" fmla="*/ 49 w 192"/>
                                <a:gd name="T23" fmla="*/ 195 h 297"/>
                                <a:gd name="T24" fmla="*/ 98 w 192"/>
                                <a:gd name="T25" fmla="*/ 231 h 297"/>
                                <a:gd name="T26" fmla="*/ 97 w 192"/>
                                <a:gd name="T27" fmla="*/ 240 h 297"/>
                                <a:gd name="T28" fmla="*/ 96 w 192"/>
                                <a:gd name="T29" fmla="*/ 254 h 297"/>
                                <a:gd name="T30" fmla="*/ 134 w 192"/>
                                <a:gd name="T31" fmla="*/ 296 h 297"/>
                                <a:gd name="T32" fmla="*/ 168 w 192"/>
                                <a:gd name="T33" fmla="*/ 273 h 297"/>
                                <a:gd name="T34" fmla="*/ 182 w 192"/>
                                <a:gd name="T35" fmla="*/ 231 h 297"/>
                                <a:gd name="T36" fmla="*/ 178 w 192"/>
                                <a:gd name="T37" fmla="*/ 227 h 297"/>
                                <a:gd name="T38" fmla="*/ 172 w 192"/>
                                <a:gd name="T39" fmla="*/ 235 h 297"/>
                                <a:gd name="T40" fmla="*/ 136 w 192"/>
                                <a:gd name="T41" fmla="*/ 287 h 297"/>
                                <a:gd name="T42" fmla="*/ 121 w 192"/>
                                <a:gd name="T43" fmla="*/ 267 h 297"/>
                                <a:gd name="T44" fmla="*/ 125 w 192"/>
                                <a:gd name="T45" fmla="*/ 243 h 297"/>
                                <a:gd name="T46" fmla="*/ 127 w 192"/>
                                <a:gd name="T47" fmla="*/ 230 h 297"/>
                                <a:gd name="T48" fmla="*/ 65 w 192"/>
                                <a:gd name="T49" fmla="*/ 186 h 297"/>
                                <a:gd name="T50" fmla="*/ 101 w 192"/>
                                <a:gd name="T51" fmla="*/ 155 h 297"/>
                                <a:gd name="T52" fmla="*/ 161 w 192"/>
                                <a:gd name="T53" fmla="*/ 115 h 297"/>
                                <a:gd name="T54" fmla="*/ 164 w 192"/>
                                <a:gd name="T55" fmla="*/ 115 h 297"/>
                                <a:gd name="T56" fmla="*/ 174 w 192"/>
                                <a:gd name="T57" fmla="*/ 119 h 297"/>
                                <a:gd name="T58" fmla="*/ 175 w 192"/>
                                <a:gd name="T59" fmla="*/ 120 h 297"/>
                                <a:gd name="T60" fmla="*/ 151 w 192"/>
                                <a:gd name="T61" fmla="*/ 143 h 297"/>
                                <a:gd name="T62" fmla="*/ 167 w 192"/>
                                <a:gd name="T63" fmla="*/ 158 h 297"/>
                                <a:gd name="T64" fmla="*/ 191 w 192"/>
                                <a:gd name="T65" fmla="*/ 132 h 297"/>
                                <a:gd name="T66" fmla="*/ 162 w 192"/>
                                <a:gd name="T67" fmla="*/ 105 h 297"/>
                                <a:gd name="T68" fmla="*/ 101 w 192"/>
                                <a:gd name="T69" fmla="*/ 143 h 297"/>
                                <a:gd name="T70" fmla="*/ 54 w 192"/>
                                <a:gd name="T71" fmla="*/ 182 h 297"/>
                                <a:gd name="T72" fmla="*/ 97 w 192"/>
                                <a:gd name="T73" fmla="*/ 3 h 2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92" h="297">
                                  <a:moveTo>
                                    <a:pt x="97" y="3"/>
                                  </a:moveTo>
                                  <a:cubicBezTo>
                                    <a:pt x="95" y="2"/>
                                    <a:pt x="97" y="0"/>
                                    <a:pt x="91" y="0"/>
                                  </a:cubicBezTo>
                                  <a:cubicBezTo>
                                    <a:pt x="82" y="0"/>
                                    <a:pt x="52" y="2"/>
                                    <a:pt x="41" y="3"/>
                                  </a:cubicBezTo>
                                  <a:cubicBezTo>
                                    <a:pt x="37" y="3"/>
                                    <a:pt x="32" y="5"/>
                                    <a:pt x="32" y="12"/>
                                  </a:cubicBezTo>
                                  <a:cubicBezTo>
                                    <a:pt x="32" y="17"/>
                                    <a:pt x="36" y="17"/>
                                    <a:pt x="42" y="17"/>
                                  </a:cubicBezTo>
                                  <a:cubicBezTo>
                                    <a:pt x="62" y="17"/>
                                    <a:pt x="64" y="20"/>
                                    <a:pt x="64" y="24"/>
                                  </a:cubicBezTo>
                                  <a:cubicBezTo>
                                    <a:pt x="64" y="26"/>
                                    <a:pt x="62" y="30"/>
                                    <a:pt x="62" y="32"/>
                                  </a:cubicBezTo>
                                  <a:cubicBezTo>
                                    <a:pt x="42" y="114"/>
                                    <a:pt x="22" y="194"/>
                                    <a:pt x="1" y="276"/>
                                  </a:cubicBezTo>
                                  <a:cubicBezTo>
                                    <a:pt x="0" y="281"/>
                                    <a:pt x="0" y="282"/>
                                    <a:pt x="0" y="284"/>
                                  </a:cubicBezTo>
                                  <a:cubicBezTo>
                                    <a:pt x="0" y="294"/>
                                    <a:pt x="8" y="296"/>
                                    <a:pt x="12" y="296"/>
                                  </a:cubicBezTo>
                                  <a:cubicBezTo>
                                    <a:pt x="17" y="296"/>
                                    <a:pt x="24" y="293"/>
                                    <a:pt x="26" y="288"/>
                                  </a:cubicBezTo>
                                  <a:cubicBezTo>
                                    <a:pt x="28" y="284"/>
                                    <a:pt x="47" y="206"/>
                                    <a:pt x="49" y="195"/>
                                  </a:cubicBezTo>
                                  <a:cubicBezTo>
                                    <a:pt x="64" y="197"/>
                                    <a:pt x="98" y="203"/>
                                    <a:pt x="98" y="231"/>
                                  </a:cubicBezTo>
                                  <a:cubicBezTo>
                                    <a:pt x="98" y="234"/>
                                    <a:pt x="98" y="236"/>
                                    <a:pt x="97" y="240"/>
                                  </a:cubicBezTo>
                                  <a:cubicBezTo>
                                    <a:pt x="96" y="245"/>
                                    <a:pt x="96" y="249"/>
                                    <a:pt x="96" y="254"/>
                                  </a:cubicBezTo>
                                  <a:cubicBezTo>
                                    <a:pt x="96" y="279"/>
                                    <a:pt x="113" y="296"/>
                                    <a:pt x="134" y="296"/>
                                  </a:cubicBezTo>
                                  <a:cubicBezTo>
                                    <a:pt x="148" y="296"/>
                                    <a:pt x="158" y="289"/>
                                    <a:pt x="168" y="273"/>
                                  </a:cubicBezTo>
                                  <a:cubicBezTo>
                                    <a:pt x="179" y="255"/>
                                    <a:pt x="182" y="233"/>
                                    <a:pt x="182" y="231"/>
                                  </a:cubicBezTo>
                                  <a:cubicBezTo>
                                    <a:pt x="182" y="227"/>
                                    <a:pt x="179" y="227"/>
                                    <a:pt x="178" y="227"/>
                                  </a:cubicBezTo>
                                  <a:cubicBezTo>
                                    <a:pt x="174" y="227"/>
                                    <a:pt x="173" y="229"/>
                                    <a:pt x="172" y="235"/>
                                  </a:cubicBezTo>
                                  <a:cubicBezTo>
                                    <a:pt x="163" y="265"/>
                                    <a:pt x="154" y="287"/>
                                    <a:pt x="136" y="287"/>
                                  </a:cubicBezTo>
                                  <a:cubicBezTo>
                                    <a:pt x="127" y="287"/>
                                    <a:pt x="121" y="282"/>
                                    <a:pt x="121" y="267"/>
                                  </a:cubicBezTo>
                                  <a:cubicBezTo>
                                    <a:pt x="121" y="260"/>
                                    <a:pt x="124" y="251"/>
                                    <a:pt x="125" y="243"/>
                                  </a:cubicBezTo>
                                  <a:cubicBezTo>
                                    <a:pt x="127" y="236"/>
                                    <a:pt x="127" y="235"/>
                                    <a:pt x="127" y="230"/>
                                  </a:cubicBezTo>
                                  <a:cubicBezTo>
                                    <a:pt x="127" y="203"/>
                                    <a:pt x="101" y="191"/>
                                    <a:pt x="65" y="186"/>
                                  </a:cubicBezTo>
                                  <a:cubicBezTo>
                                    <a:pt x="78" y="179"/>
                                    <a:pt x="91" y="165"/>
                                    <a:pt x="101" y="155"/>
                                  </a:cubicBezTo>
                                  <a:cubicBezTo>
                                    <a:pt x="121" y="133"/>
                                    <a:pt x="140" y="115"/>
                                    <a:pt x="161" y="115"/>
                                  </a:cubicBezTo>
                                  <a:cubicBezTo>
                                    <a:pt x="163" y="115"/>
                                    <a:pt x="163" y="115"/>
                                    <a:pt x="164" y="115"/>
                                  </a:cubicBezTo>
                                  <a:cubicBezTo>
                                    <a:pt x="169" y="116"/>
                                    <a:pt x="170" y="116"/>
                                    <a:pt x="174" y="119"/>
                                  </a:cubicBezTo>
                                  <a:cubicBezTo>
                                    <a:pt x="174" y="119"/>
                                    <a:pt x="174" y="120"/>
                                    <a:pt x="175" y="120"/>
                                  </a:cubicBezTo>
                                  <a:cubicBezTo>
                                    <a:pt x="155" y="121"/>
                                    <a:pt x="151" y="138"/>
                                    <a:pt x="151" y="143"/>
                                  </a:cubicBezTo>
                                  <a:cubicBezTo>
                                    <a:pt x="151" y="150"/>
                                    <a:pt x="156" y="158"/>
                                    <a:pt x="167" y="158"/>
                                  </a:cubicBezTo>
                                  <a:cubicBezTo>
                                    <a:pt x="179" y="158"/>
                                    <a:pt x="191" y="149"/>
                                    <a:pt x="191" y="132"/>
                                  </a:cubicBezTo>
                                  <a:cubicBezTo>
                                    <a:pt x="191" y="120"/>
                                    <a:pt x="181" y="105"/>
                                    <a:pt x="162" y="105"/>
                                  </a:cubicBezTo>
                                  <a:cubicBezTo>
                                    <a:pt x="150" y="105"/>
                                    <a:pt x="131" y="109"/>
                                    <a:pt x="101" y="143"/>
                                  </a:cubicBezTo>
                                  <a:cubicBezTo>
                                    <a:pt x="86" y="158"/>
                                    <a:pt x="70" y="175"/>
                                    <a:pt x="54" y="182"/>
                                  </a:cubicBezTo>
                                  <a:cubicBezTo>
                                    <a:pt x="68" y="122"/>
                                    <a:pt x="83" y="63"/>
                                    <a:pt x="97" y="3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20" name="Freeform 26"/>
                          <wps:cNvSpPr>
                            <a:spLocks noChangeArrowheads="1"/>
                          </wps:cNvSpPr>
                          <wps:spPr bwMode="auto">
                            <a:xfrm>
                              <a:off x="121" y="-40"/>
                              <a:ext cx="152" cy="74"/>
                            </a:xfrm>
                            <a:custGeom>
                              <a:avLst/>
                              <a:gdLst>
                                <a:gd name="T0" fmla="*/ 114 w 271"/>
                                <a:gd name="T1" fmla="*/ 107 h 134"/>
                                <a:gd name="T2" fmla="*/ 109 w 271"/>
                                <a:gd name="T3" fmla="*/ 123 h 134"/>
                                <a:gd name="T4" fmla="*/ 120 w 271"/>
                                <a:gd name="T5" fmla="*/ 133 h 134"/>
                                <a:gd name="T6" fmla="*/ 131 w 271"/>
                                <a:gd name="T7" fmla="*/ 127 h 134"/>
                                <a:gd name="T8" fmla="*/ 137 w 271"/>
                                <a:gd name="T9" fmla="*/ 109 h 134"/>
                                <a:gd name="T10" fmla="*/ 143 w 271"/>
                                <a:gd name="T11" fmla="*/ 83 h 134"/>
                                <a:gd name="T12" fmla="*/ 148 w 271"/>
                                <a:gd name="T13" fmla="*/ 62 h 134"/>
                                <a:gd name="T14" fmla="*/ 157 w 271"/>
                                <a:gd name="T15" fmla="*/ 40 h 134"/>
                                <a:gd name="T16" fmla="*/ 204 w 271"/>
                                <a:gd name="T17" fmla="*/ 8 h 134"/>
                                <a:gd name="T18" fmla="*/ 222 w 271"/>
                                <a:gd name="T19" fmla="*/ 30 h 134"/>
                                <a:gd name="T20" fmla="*/ 204 w 271"/>
                                <a:gd name="T21" fmla="*/ 92 h 134"/>
                                <a:gd name="T22" fmla="*/ 200 w 271"/>
                                <a:gd name="T23" fmla="*/ 108 h 134"/>
                                <a:gd name="T24" fmla="*/ 228 w 271"/>
                                <a:gd name="T25" fmla="*/ 133 h 134"/>
                                <a:gd name="T26" fmla="*/ 270 w 271"/>
                                <a:gd name="T27" fmla="*/ 89 h 134"/>
                                <a:gd name="T28" fmla="*/ 266 w 271"/>
                                <a:gd name="T29" fmla="*/ 85 h 134"/>
                                <a:gd name="T30" fmla="*/ 260 w 271"/>
                                <a:gd name="T31" fmla="*/ 90 h 134"/>
                                <a:gd name="T32" fmla="*/ 229 w 271"/>
                                <a:gd name="T33" fmla="*/ 125 h 134"/>
                                <a:gd name="T34" fmla="*/ 222 w 271"/>
                                <a:gd name="T35" fmla="*/ 115 h 134"/>
                                <a:gd name="T36" fmla="*/ 228 w 271"/>
                                <a:gd name="T37" fmla="*/ 91 h 134"/>
                                <a:gd name="T38" fmla="*/ 244 w 271"/>
                                <a:gd name="T39" fmla="*/ 35 h 134"/>
                                <a:gd name="T40" fmla="*/ 233 w 271"/>
                                <a:gd name="T41" fmla="*/ 8 h 134"/>
                                <a:gd name="T42" fmla="*/ 205 w 271"/>
                                <a:gd name="T43" fmla="*/ 0 h 134"/>
                                <a:gd name="T44" fmla="*/ 154 w 271"/>
                                <a:gd name="T45" fmla="*/ 30 h 134"/>
                                <a:gd name="T46" fmla="*/ 115 w 271"/>
                                <a:gd name="T47" fmla="*/ 0 h 134"/>
                                <a:gd name="T48" fmla="*/ 65 w 271"/>
                                <a:gd name="T49" fmla="*/ 28 h 134"/>
                                <a:gd name="T50" fmla="*/ 34 w 271"/>
                                <a:gd name="T51" fmla="*/ 0 h 134"/>
                                <a:gd name="T52" fmla="*/ 11 w 271"/>
                                <a:gd name="T53" fmla="*/ 17 h 134"/>
                                <a:gd name="T54" fmla="*/ 0 w 271"/>
                                <a:gd name="T55" fmla="*/ 46 h 134"/>
                                <a:gd name="T56" fmla="*/ 5 w 271"/>
                                <a:gd name="T57" fmla="*/ 49 h 134"/>
                                <a:gd name="T58" fmla="*/ 11 w 271"/>
                                <a:gd name="T59" fmla="*/ 41 h 134"/>
                                <a:gd name="T60" fmla="*/ 32 w 271"/>
                                <a:gd name="T61" fmla="*/ 8 h 134"/>
                                <a:gd name="T62" fmla="*/ 42 w 271"/>
                                <a:gd name="T63" fmla="*/ 23 h 134"/>
                                <a:gd name="T64" fmla="*/ 37 w 271"/>
                                <a:gd name="T65" fmla="*/ 48 h 134"/>
                                <a:gd name="T66" fmla="*/ 31 w 271"/>
                                <a:gd name="T67" fmla="*/ 74 h 134"/>
                                <a:gd name="T68" fmla="*/ 22 w 271"/>
                                <a:gd name="T69" fmla="*/ 111 h 134"/>
                                <a:gd name="T70" fmla="*/ 19 w 271"/>
                                <a:gd name="T71" fmla="*/ 123 h 134"/>
                                <a:gd name="T72" fmla="*/ 29 w 271"/>
                                <a:gd name="T73" fmla="*/ 133 h 134"/>
                                <a:gd name="T74" fmla="*/ 41 w 271"/>
                                <a:gd name="T75" fmla="*/ 127 h 134"/>
                                <a:gd name="T76" fmla="*/ 46 w 271"/>
                                <a:gd name="T77" fmla="*/ 109 h 134"/>
                                <a:gd name="T78" fmla="*/ 52 w 271"/>
                                <a:gd name="T79" fmla="*/ 83 h 134"/>
                                <a:gd name="T80" fmla="*/ 58 w 271"/>
                                <a:gd name="T81" fmla="*/ 62 h 134"/>
                                <a:gd name="T82" fmla="*/ 70 w 271"/>
                                <a:gd name="T83" fmla="*/ 36 h 134"/>
                                <a:gd name="T84" fmla="*/ 114 w 271"/>
                                <a:gd name="T85" fmla="*/ 8 h 134"/>
                                <a:gd name="T86" fmla="*/ 131 w 271"/>
                                <a:gd name="T87" fmla="*/ 30 h 134"/>
                                <a:gd name="T88" fmla="*/ 126 w 271"/>
                                <a:gd name="T89" fmla="*/ 58 h 134"/>
                                <a:gd name="T90" fmla="*/ 114 w 271"/>
                                <a:gd name="T91" fmla="*/ 107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</a:cxnLst>
                              <a:rect l="0" t="0" r="r" b="b"/>
                              <a:pathLst>
                                <a:path w="271" h="134">
                                  <a:moveTo>
                                    <a:pt x="114" y="107"/>
                                  </a:moveTo>
                                  <a:cubicBezTo>
                                    <a:pt x="113" y="113"/>
                                    <a:pt x="109" y="122"/>
                                    <a:pt x="109" y="123"/>
                                  </a:cubicBezTo>
                                  <a:cubicBezTo>
                                    <a:pt x="109" y="131"/>
                                    <a:pt x="115" y="133"/>
                                    <a:pt x="120" y="133"/>
                                  </a:cubicBezTo>
                                  <a:cubicBezTo>
                                    <a:pt x="125" y="133"/>
                                    <a:pt x="128" y="129"/>
                                    <a:pt x="131" y="127"/>
                                  </a:cubicBezTo>
                                  <a:cubicBezTo>
                                    <a:pt x="132" y="125"/>
                                    <a:pt x="136" y="115"/>
                                    <a:pt x="137" y="109"/>
                                  </a:cubicBezTo>
                                  <a:cubicBezTo>
                                    <a:pt x="138" y="103"/>
                                    <a:pt x="142" y="90"/>
                                    <a:pt x="143" y="83"/>
                                  </a:cubicBezTo>
                                  <a:cubicBezTo>
                                    <a:pt x="145" y="76"/>
                                    <a:pt x="146" y="70"/>
                                    <a:pt x="148" y="62"/>
                                  </a:cubicBezTo>
                                  <a:cubicBezTo>
                                    <a:pt x="151" y="50"/>
                                    <a:pt x="151" y="49"/>
                                    <a:pt x="157" y="40"/>
                                  </a:cubicBezTo>
                                  <a:cubicBezTo>
                                    <a:pt x="167" y="25"/>
                                    <a:pt x="181" y="8"/>
                                    <a:pt x="204" y="8"/>
                                  </a:cubicBezTo>
                                  <a:cubicBezTo>
                                    <a:pt x="221" y="8"/>
                                    <a:pt x="222" y="23"/>
                                    <a:pt x="222" y="30"/>
                                  </a:cubicBezTo>
                                  <a:cubicBezTo>
                                    <a:pt x="222" y="47"/>
                                    <a:pt x="209" y="80"/>
                                    <a:pt x="204" y="92"/>
                                  </a:cubicBezTo>
                                  <a:cubicBezTo>
                                    <a:pt x="202" y="101"/>
                                    <a:pt x="200" y="103"/>
                                    <a:pt x="200" y="108"/>
                                  </a:cubicBezTo>
                                  <a:cubicBezTo>
                                    <a:pt x="200" y="123"/>
                                    <a:pt x="214" y="133"/>
                                    <a:pt x="228" y="133"/>
                                  </a:cubicBezTo>
                                  <a:cubicBezTo>
                                    <a:pt x="258" y="133"/>
                                    <a:pt x="270" y="92"/>
                                    <a:pt x="270" y="89"/>
                                  </a:cubicBezTo>
                                  <a:cubicBezTo>
                                    <a:pt x="270" y="85"/>
                                    <a:pt x="268" y="86"/>
                                    <a:pt x="266" y="85"/>
                                  </a:cubicBezTo>
                                  <a:cubicBezTo>
                                    <a:pt x="262" y="85"/>
                                    <a:pt x="262" y="86"/>
                                    <a:pt x="260" y="90"/>
                                  </a:cubicBezTo>
                                  <a:cubicBezTo>
                                    <a:pt x="253" y="113"/>
                                    <a:pt x="241" y="125"/>
                                    <a:pt x="229" y="125"/>
                                  </a:cubicBezTo>
                                  <a:cubicBezTo>
                                    <a:pt x="223" y="125"/>
                                    <a:pt x="222" y="121"/>
                                    <a:pt x="222" y="115"/>
                                  </a:cubicBezTo>
                                  <a:cubicBezTo>
                                    <a:pt x="222" y="108"/>
                                    <a:pt x="223" y="104"/>
                                    <a:pt x="228" y="91"/>
                                  </a:cubicBezTo>
                                  <a:cubicBezTo>
                                    <a:pt x="232" y="82"/>
                                    <a:pt x="244" y="50"/>
                                    <a:pt x="244" y="35"/>
                                  </a:cubicBezTo>
                                  <a:cubicBezTo>
                                    <a:pt x="244" y="30"/>
                                    <a:pt x="244" y="17"/>
                                    <a:pt x="233" y="8"/>
                                  </a:cubicBezTo>
                                  <a:cubicBezTo>
                                    <a:pt x="228" y="5"/>
                                    <a:pt x="220" y="0"/>
                                    <a:pt x="205" y="0"/>
                                  </a:cubicBezTo>
                                  <a:cubicBezTo>
                                    <a:pt x="179" y="0"/>
                                    <a:pt x="163" y="18"/>
                                    <a:pt x="154" y="30"/>
                                  </a:cubicBezTo>
                                  <a:cubicBezTo>
                                    <a:pt x="151" y="5"/>
                                    <a:pt x="130" y="0"/>
                                    <a:pt x="115" y="0"/>
                                  </a:cubicBezTo>
                                  <a:cubicBezTo>
                                    <a:pt x="90" y="0"/>
                                    <a:pt x="74" y="16"/>
                                    <a:pt x="65" y="28"/>
                                  </a:cubicBezTo>
                                  <a:cubicBezTo>
                                    <a:pt x="64" y="7"/>
                                    <a:pt x="46" y="0"/>
                                    <a:pt x="34" y="0"/>
                                  </a:cubicBezTo>
                                  <a:cubicBezTo>
                                    <a:pt x="20" y="0"/>
                                    <a:pt x="14" y="10"/>
                                    <a:pt x="11" y="17"/>
                                  </a:cubicBezTo>
                                  <a:cubicBezTo>
                                    <a:pt x="4" y="28"/>
                                    <a:pt x="0" y="44"/>
                                    <a:pt x="0" y="46"/>
                                  </a:cubicBezTo>
                                  <a:cubicBezTo>
                                    <a:pt x="0" y="49"/>
                                    <a:pt x="4" y="49"/>
                                    <a:pt x="5" y="49"/>
                                  </a:cubicBezTo>
                                  <a:cubicBezTo>
                                    <a:pt x="8" y="49"/>
                                    <a:pt x="10" y="49"/>
                                    <a:pt x="11" y="41"/>
                                  </a:cubicBezTo>
                                  <a:cubicBezTo>
                                    <a:pt x="16" y="23"/>
                                    <a:pt x="22" y="8"/>
                                    <a:pt x="32" y="8"/>
                                  </a:cubicBezTo>
                                  <a:cubicBezTo>
                                    <a:pt x="41" y="8"/>
                                    <a:pt x="42" y="16"/>
                                    <a:pt x="42" y="23"/>
                                  </a:cubicBezTo>
                                  <a:cubicBezTo>
                                    <a:pt x="42" y="29"/>
                                    <a:pt x="38" y="40"/>
                                    <a:pt x="37" y="48"/>
                                  </a:cubicBezTo>
                                  <a:cubicBezTo>
                                    <a:pt x="35" y="55"/>
                                    <a:pt x="32" y="68"/>
                                    <a:pt x="31" y="74"/>
                                  </a:cubicBezTo>
                                  <a:cubicBezTo>
                                    <a:pt x="28" y="86"/>
                                    <a:pt x="25" y="100"/>
                                    <a:pt x="22" y="111"/>
                                  </a:cubicBezTo>
                                  <a:cubicBezTo>
                                    <a:pt x="20" y="116"/>
                                    <a:pt x="20" y="120"/>
                                    <a:pt x="19" y="123"/>
                                  </a:cubicBezTo>
                                  <a:cubicBezTo>
                                    <a:pt x="19" y="131"/>
                                    <a:pt x="24" y="133"/>
                                    <a:pt x="29" y="133"/>
                                  </a:cubicBezTo>
                                  <a:cubicBezTo>
                                    <a:pt x="34" y="133"/>
                                    <a:pt x="38" y="129"/>
                                    <a:pt x="41" y="127"/>
                                  </a:cubicBezTo>
                                  <a:cubicBezTo>
                                    <a:pt x="43" y="125"/>
                                    <a:pt x="44" y="115"/>
                                    <a:pt x="46" y="109"/>
                                  </a:cubicBezTo>
                                  <a:cubicBezTo>
                                    <a:pt x="47" y="103"/>
                                    <a:pt x="50" y="90"/>
                                    <a:pt x="52" y="83"/>
                                  </a:cubicBezTo>
                                  <a:cubicBezTo>
                                    <a:pt x="54" y="76"/>
                                    <a:pt x="55" y="70"/>
                                    <a:pt x="58" y="62"/>
                                  </a:cubicBezTo>
                                  <a:cubicBezTo>
                                    <a:pt x="60" y="50"/>
                                    <a:pt x="61" y="48"/>
                                    <a:pt x="70" y="36"/>
                                  </a:cubicBezTo>
                                  <a:cubicBezTo>
                                    <a:pt x="78" y="24"/>
                                    <a:pt x="91" y="8"/>
                                    <a:pt x="114" y="8"/>
                                  </a:cubicBezTo>
                                  <a:cubicBezTo>
                                    <a:pt x="131" y="8"/>
                                    <a:pt x="131" y="24"/>
                                    <a:pt x="131" y="30"/>
                                  </a:cubicBezTo>
                                  <a:cubicBezTo>
                                    <a:pt x="131" y="37"/>
                                    <a:pt x="131" y="41"/>
                                    <a:pt x="126" y="58"/>
                                  </a:cubicBezTo>
                                  <a:cubicBezTo>
                                    <a:pt x="122" y="74"/>
                                    <a:pt x="118" y="90"/>
                                    <a:pt x="114" y="107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21" name="AutoShap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301" y="-159"/>
                              <a:ext cx="62" cy="159"/>
                            </a:xfrm>
                            <a:custGeom>
                              <a:avLst/>
                              <a:gdLst>
                                <a:gd name="T0" fmla="*/ 108 w 113"/>
                                <a:gd name="T1" fmla="*/ 16 h 284"/>
                                <a:gd name="T2" fmla="*/ 92 w 113"/>
                                <a:gd name="T3" fmla="*/ 0 h 284"/>
                                <a:gd name="T4" fmla="*/ 70 w 113"/>
                                <a:gd name="T5" fmla="*/ 23 h 284"/>
                                <a:gd name="T6" fmla="*/ 85 w 113"/>
                                <a:gd name="T7" fmla="*/ 37 h 284"/>
                                <a:gd name="T8" fmla="*/ 108 w 113"/>
                                <a:gd name="T9" fmla="*/ 16 h 284"/>
                                <a:gd name="T10" fmla="*/ 76 w 113"/>
                                <a:gd name="T11" fmla="*/ 174 h 284"/>
                                <a:gd name="T12" fmla="*/ 85 w 113"/>
                                <a:gd name="T13" fmla="*/ 149 h 284"/>
                                <a:gd name="T14" fmla="*/ 90 w 113"/>
                                <a:gd name="T15" fmla="*/ 127 h 284"/>
                                <a:gd name="T16" fmla="*/ 56 w 113"/>
                                <a:gd name="T17" fmla="*/ 92 h 284"/>
                                <a:gd name="T18" fmla="*/ 0 w 113"/>
                                <a:gd name="T19" fmla="*/ 157 h 284"/>
                                <a:gd name="T20" fmla="*/ 5 w 113"/>
                                <a:gd name="T21" fmla="*/ 162 h 284"/>
                                <a:gd name="T22" fmla="*/ 12 w 113"/>
                                <a:gd name="T23" fmla="*/ 154 h 284"/>
                                <a:gd name="T24" fmla="*/ 55 w 113"/>
                                <a:gd name="T25" fmla="*/ 102 h 284"/>
                                <a:gd name="T26" fmla="*/ 65 w 113"/>
                                <a:gd name="T27" fmla="*/ 115 h 284"/>
                                <a:gd name="T28" fmla="*/ 60 w 113"/>
                                <a:gd name="T29" fmla="*/ 137 h 284"/>
                                <a:gd name="T30" fmla="*/ 31 w 113"/>
                                <a:gd name="T31" fmla="*/ 215 h 284"/>
                                <a:gd name="T32" fmla="*/ 22 w 113"/>
                                <a:gd name="T33" fmla="*/ 248 h 284"/>
                                <a:gd name="T34" fmla="*/ 56 w 113"/>
                                <a:gd name="T35" fmla="*/ 283 h 284"/>
                                <a:gd name="T36" fmla="*/ 112 w 113"/>
                                <a:gd name="T37" fmla="*/ 218 h 284"/>
                                <a:gd name="T38" fmla="*/ 107 w 113"/>
                                <a:gd name="T39" fmla="*/ 214 h 284"/>
                                <a:gd name="T40" fmla="*/ 100 w 113"/>
                                <a:gd name="T41" fmla="*/ 222 h 284"/>
                                <a:gd name="T42" fmla="*/ 58 w 113"/>
                                <a:gd name="T43" fmla="*/ 274 h 284"/>
                                <a:gd name="T44" fmla="*/ 47 w 113"/>
                                <a:gd name="T45" fmla="*/ 260 h 284"/>
                                <a:gd name="T46" fmla="*/ 59 w 113"/>
                                <a:gd name="T47" fmla="*/ 218 h 284"/>
                                <a:gd name="T48" fmla="*/ 76 w 113"/>
                                <a:gd name="T49" fmla="*/ 174 h 2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113" h="284">
                                  <a:moveTo>
                                    <a:pt x="108" y="16"/>
                                  </a:moveTo>
                                  <a:cubicBezTo>
                                    <a:pt x="108" y="7"/>
                                    <a:pt x="102" y="0"/>
                                    <a:pt x="92" y="0"/>
                                  </a:cubicBezTo>
                                  <a:cubicBezTo>
                                    <a:pt x="80" y="0"/>
                                    <a:pt x="70" y="11"/>
                                    <a:pt x="70" y="23"/>
                                  </a:cubicBezTo>
                                  <a:cubicBezTo>
                                    <a:pt x="70" y="30"/>
                                    <a:pt x="76" y="37"/>
                                    <a:pt x="85" y="37"/>
                                  </a:cubicBezTo>
                                  <a:cubicBezTo>
                                    <a:pt x="95" y="37"/>
                                    <a:pt x="108" y="28"/>
                                    <a:pt x="108" y="16"/>
                                  </a:cubicBezTo>
                                  <a:close/>
                                  <a:moveTo>
                                    <a:pt x="76" y="174"/>
                                  </a:moveTo>
                                  <a:cubicBezTo>
                                    <a:pt x="80" y="162"/>
                                    <a:pt x="80" y="161"/>
                                    <a:pt x="85" y="149"/>
                                  </a:cubicBezTo>
                                  <a:cubicBezTo>
                                    <a:pt x="89" y="140"/>
                                    <a:pt x="90" y="136"/>
                                    <a:pt x="90" y="127"/>
                                  </a:cubicBezTo>
                                  <a:cubicBezTo>
                                    <a:pt x="90" y="108"/>
                                    <a:pt x="77" y="92"/>
                                    <a:pt x="56" y="92"/>
                                  </a:cubicBezTo>
                                  <a:cubicBezTo>
                                    <a:pt x="17" y="92"/>
                                    <a:pt x="0" y="154"/>
                                    <a:pt x="0" y="157"/>
                                  </a:cubicBezTo>
                                  <a:cubicBezTo>
                                    <a:pt x="0" y="162"/>
                                    <a:pt x="4" y="160"/>
                                    <a:pt x="5" y="162"/>
                                  </a:cubicBezTo>
                                  <a:cubicBezTo>
                                    <a:pt x="10" y="162"/>
                                    <a:pt x="10" y="161"/>
                                    <a:pt x="12" y="154"/>
                                  </a:cubicBezTo>
                                  <a:cubicBezTo>
                                    <a:pt x="24" y="114"/>
                                    <a:pt x="41" y="102"/>
                                    <a:pt x="55" y="102"/>
                                  </a:cubicBezTo>
                                  <a:cubicBezTo>
                                    <a:pt x="58" y="102"/>
                                    <a:pt x="65" y="102"/>
                                    <a:pt x="65" y="115"/>
                                  </a:cubicBezTo>
                                  <a:cubicBezTo>
                                    <a:pt x="65" y="124"/>
                                    <a:pt x="62" y="133"/>
                                    <a:pt x="60" y="137"/>
                                  </a:cubicBezTo>
                                  <a:cubicBezTo>
                                    <a:pt x="58" y="148"/>
                                    <a:pt x="38" y="197"/>
                                    <a:pt x="31" y="215"/>
                                  </a:cubicBezTo>
                                  <a:cubicBezTo>
                                    <a:pt x="28" y="226"/>
                                    <a:pt x="22" y="240"/>
                                    <a:pt x="22" y="248"/>
                                  </a:cubicBezTo>
                                  <a:cubicBezTo>
                                    <a:pt x="22" y="269"/>
                                    <a:pt x="36" y="283"/>
                                    <a:pt x="56" y="283"/>
                                  </a:cubicBezTo>
                                  <a:cubicBezTo>
                                    <a:pt x="96" y="283"/>
                                    <a:pt x="112" y="222"/>
                                    <a:pt x="112" y="218"/>
                                  </a:cubicBezTo>
                                  <a:cubicBezTo>
                                    <a:pt x="112" y="214"/>
                                    <a:pt x="108" y="214"/>
                                    <a:pt x="107" y="214"/>
                                  </a:cubicBezTo>
                                  <a:cubicBezTo>
                                    <a:pt x="102" y="214"/>
                                    <a:pt x="102" y="216"/>
                                    <a:pt x="100" y="222"/>
                                  </a:cubicBezTo>
                                  <a:cubicBezTo>
                                    <a:pt x="92" y="248"/>
                                    <a:pt x="79" y="274"/>
                                    <a:pt x="58" y="274"/>
                                  </a:cubicBezTo>
                                  <a:cubicBezTo>
                                    <a:pt x="50" y="274"/>
                                    <a:pt x="47" y="270"/>
                                    <a:pt x="47" y="260"/>
                                  </a:cubicBezTo>
                                  <a:cubicBezTo>
                                    <a:pt x="47" y="250"/>
                                    <a:pt x="49" y="244"/>
                                    <a:pt x="59" y="218"/>
                                  </a:cubicBezTo>
                                  <a:cubicBezTo>
                                    <a:pt x="65" y="203"/>
                                    <a:pt x="70" y="188"/>
                                    <a:pt x="76" y="17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22" name="AutoShap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456" y="-89"/>
                              <a:ext cx="158" cy="55"/>
                            </a:xfrm>
                            <a:custGeom>
                              <a:avLst/>
                              <a:gdLst>
                                <a:gd name="T0" fmla="*/ 266 w 281"/>
                                <a:gd name="T1" fmla="*/ 16 h 100"/>
                                <a:gd name="T2" fmla="*/ 280 w 281"/>
                                <a:gd name="T3" fmla="*/ 8 h 100"/>
                                <a:gd name="T4" fmla="*/ 266 w 281"/>
                                <a:gd name="T5" fmla="*/ 0 h 100"/>
                                <a:gd name="T6" fmla="*/ 14 w 281"/>
                                <a:gd name="T7" fmla="*/ 0 h 100"/>
                                <a:gd name="T8" fmla="*/ 0 w 281"/>
                                <a:gd name="T9" fmla="*/ 8 h 100"/>
                                <a:gd name="T10" fmla="*/ 14 w 281"/>
                                <a:gd name="T11" fmla="*/ 16 h 100"/>
                                <a:gd name="T12" fmla="*/ 266 w 281"/>
                                <a:gd name="T13" fmla="*/ 16 h 100"/>
                                <a:gd name="T14" fmla="*/ 266 w 281"/>
                                <a:gd name="T15" fmla="*/ 99 h 100"/>
                                <a:gd name="T16" fmla="*/ 280 w 281"/>
                                <a:gd name="T17" fmla="*/ 90 h 100"/>
                                <a:gd name="T18" fmla="*/ 266 w 281"/>
                                <a:gd name="T19" fmla="*/ 81 h 100"/>
                                <a:gd name="T20" fmla="*/ 14 w 281"/>
                                <a:gd name="T21" fmla="*/ 81 h 100"/>
                                <a:gd name="T22" fmla="*/ 0 w 281"/>
                                <a:gd name="T23" fmla="*/ 90 h 100"/>
                                <a:gd name="T24" fmla="*/ 14 w 281"/>
                                <a:gd name="T25" fmla="*/ 99 h 100"/>
                                <a:gd name="T26" fmla="*/ 266 w 281"/>
                                <a:gd name="T27" fmla="*/ 99 h 1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281" h="100">
                                  <a:moveTo>
                                    <a:pt x="266" y="16"/>
                                  </a:moveTo>
                                  <a:cubicBezTo>
                                    <a:pt x="272" y="16"/>
                                    <a:pt x="280" y="16"/>
                                    <a:pt x="280" y="8"/>
                                  </a:cubicBezTo>
                                  <a:cubicBezTo>
                                    <a:pt x="280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0" y="0"/>
                                    <a:pt x="0" y="8"/>
                                  </a:cubicBezTo>
                                  <a:cubicBezTo>
                                    <a:pt x="0" y="16"/>
                                    <a:pt x="8" y="16"/>
                                    <a:pt x="14" y="16"/>
                                  </a:cubicBezTo>
                                  <a:cubicBezTo>
                                    <a:pt x="98" y="16"/>
                                    <a:pt x="182" y="16"/>
                                    <a:pt x="266" y="16"/>
                                  </a:cubicBezTo>
                                  <a:close/>
                                  <a:moveTo>
                                    <a:pt x="266" y="99"/>
                                  </a:moveTo>
                                  <a:cubicBezTo>
                                    <a:pt x="272" y="99"/>
                                    <a:pt x="280" y="98"/>
                                    <a:pt x="280" y="90"/>
                                  </a:cubicBezTo>
                                  <a:cubicBezTo>
                                    <a:pt x="280" y="80"/>
                                    <a:pt x="272" y="81"/>
                                    <a:pt x="266" y="81"/>
                                  </a:cubicBezTo>
                                  <a:cubicBezTo>
                                    <a:pt x="182" y="81"/>
                                    <a:pt x="98" y="81"/>
                                    <a:pt x="14" y="81"/>
                                  </a:cubicBezTo>
                                  <a:cubicBezTo>
                                    <a:pt x="8" y="81"/>
                                    <a:pt x="0" y="80"/>
                                    <a:pt x="0" y="90"/>
                                  </a:cubicBezTo>
                                  <a:cubicBezTo>
                                    <a:pt x="0" y="98"/>
                                    <a:pt x="8" y="99"/>
                                    <a:pt x="14" y="99"/>
                                  </a:cubicBezTo>
                                  <a:cubicBezTo>
                                    <a:pt x="98" y="99"/>
                                    <a:pt x="182" y="99"/>
                                    <a:pt x="266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23" name="Freeform 29"/>
                          <wps:cNvSpPr>
                            <a:spLocks noChangeArrowheads="1"/>
                          </wps:cNvSpPr>
                          <wps:spPr bwMode="auto">
                            <a:xfrm>
                              <a:off x="712" y="-165"/>
                              <a:ext cx="134" cy="168"/>
                            </a:xfrm>
                            <a:custGeom>
                              <a:avLst/>
                              <a:gdLst>
                                <a:gd name="T0" fmla="*/ 199 w 238"/>
                                <a:gd name="T1" fmla="*/ 32 h 299"/>
                                <a:gd name="T2" fmla="*/ 225 w 238"/>
                                <a:gd name="T3" fmla="*/ 14 h 299"/>
                                <a:gd name="T4" fmla="*/ 237 w 238"/>
                                <a:gd name="T5" fmla="*/ 6 h 299"/>
                                <a:gd name="T6" fmla="*/ 231 w 238"/>
                                <a:gd name="T7" fmla="*/ 0 h 299"/>
                                <a:gd name="T8" fmla="*/ 185 w 238"/>
                                <a:gd name="T9" fmla="*/ 3 h 299"/>
                                <a:gd name="T10" fmla="*/ 122 w 238"/>
                                <a:gd name="T11" fmla="*/ 0 h 299"/>
                                <a:gd name="T12" fmla="*/ 114 w 238"/>
                                <a:gd name="T13" fmla="*/ 10 h 299"/>
                                <a:gd name="T14" fmla="*/ 128 w 238"/>
                                <a:gd name="T15" fmla="*/ 14 h 299"/>
                                <a:gd name="T16" fmla="*/ 152 w 238"/>
                                <a:gd name="T17" fmla="*/ 15 h 299"/>
                                <a:gd name="T18" fmla="*/ 165 w 238"/>
                                <a:gd name="T19" fmla="*/ 23 h 299"/>
                                <a:gd name="T20" fmla="*/ 164 w 238"/>
                                <a:gd name="T21" fmla="*/ 32 h 299"/>
                                <a:gd name="T22" fmla="*/ 115 w 238"/>
                                <a:gd name="T23" fmla="*/ 226 h 299"/>
                                <a:gd name="T24" fmla="*/ 55 w 238"/>
                                <a:gd name="T25" fmla="*/ 288 h 299"/>
                                <a:gd name="T26" fmla="*/ 14 w 238"/>
                                <a:gd name="T27" fmla="*/ 262 h 299"/>
                                <a:gd name="T28" fmla="*/ 20 w 238"/>
                                <a:gd name="T29" fmla="*/ 263 h 299"/>
                                <a:gd name="T30" fmla="*/ 47 w 238"/>
                                <a:gd name="T31" fmla="*/ 236 h 299"/>
                                <a:gd name="T32" fmla="*/ 29 w 238"/>
                                <a:gd name="T33" fmla="*/ 219 h 299"/>
                                <a:gd name="T34" fmla="*/ 0 w 238"/>
                                <a:gd name="T35" fmla="*/ 252 h 299"/>
                                <a:gd name="T36" fmla="*/ 56 w 238"/>
                                <a:gd name="T37" fmla="*/ 298 h 299"/>
                                <a:gd name="T38" fmla="*/ 149 w 238"/>
                                <a:gd name="T39" fmla="*/ 228 h 299"/>
                                <a:gd name="T40" fmla="*/ 199 w 238"/>
                                <a:gd name="T41" fmla="*/ 32 h 2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238" h="299">
                                  <a:moveTo>
                                    <a:pt x="199" y="32"/>
                                  </a:moveTo>
                                  <a:cubicBezTo>
                                    <a:pt x="201" y="18"/>
                                    <a:pt x="203" y="14"/>
                                    <a:pt x="225" y="14"/>
                                  </a:cubicBezTo>
                                  <a:cubicBezTo>
                                    <a:pt x="233" y="14"/>
                                    <a:pt x="237" y="14"/>
                                    <a:pt x="237" y="6"/>
                                  </a:cubicBezTo>
                                  <a:cubicBezTo>
                                    <a:pt x="237" y="3"/>
                                    <a:pt x="235" y="0"/>
                                    <a:pt x="231" y="0"/>
                                  </a:cubicBezTo>
                                  <a:cubicBezTo>
                                    <a:pt x="221" y="0"/>
                                    <a:pt x="195" y="3"/>
                                    <a:pt x="185" y="3"/>
                                  </a:cubicBezTo>
                                  <a:cubicBezTo>
                                    <a:pt x="170" y="3"/>
                                    <a:pt x="137" y="0"/>
                                    <a:pt x="122" y="0"/>
                                  </a:cubicBezTo>
                                  <a:cubicBezTo>
                                    <a:pt x="119" y="0"/>
                                    <a:pt x="114" y="0"/>
                                    <a:pt x="114" y="10"/>
                                  </a:cubicBezTo>
                                  <a:cubicBezTo>
                                    <a:pt x="114" y="14"/>
                                    <a:pt x="117" y="14"/>
                                    <a:pt x="128" y="14"/>
                                  </a:cubicBezTo>
                                  <a:cubicBezTo>
                                    <a:pt x="138" y="14"/>
                                    <a:pt x="141" y="14"/>
                                    <a:pt x="152" y="15"/>
                                  </a:cubicBezTo>
                                  <a:cubicBezTo>
                                    <a:pt x="163" y="16"/>
                                    <a:pt x="165" y="17"/>
                                    <a:pt x="165" y="23"/>
                                  </a:cubicBezTo>
                                  <a:cubicBezTo>
                                    <a:pt x="165" y="26"/>
                                    <a:pt x="164" y="29"/>
                                    <a:pt x="164" y="32"/>
                                  </a:cubicBezTo>
                                  <a:cubicBezTo>
                                    <a:pt x="147" y="96"/>
                                    <a:pt x="132" y="161"/>
                                    <a:pt x="115" y="226"/>
                                  </a:cubicBezTo>
                                  <a:cubicBezTo>
                                    <a:pt x="105" y="267"/>
                                    <a:pt x="77" y="288"/>
                                    <a:pt x="55" y="288"/>
                                  </a:cubicBezTo>
                                  <a:cubicBezTo>
                                    <a:pt x="44" y="288"/>
                                    <a:pt x="21" y="285"/>
                                    <a:pt x="14" y="262"/>
                                  </a:cubicBezTo>
                                  <a:cubicBezTo>
                                    <a:pt x="15" y="263"/>
                                    <a:pt x="19" y="263"/>
                                    <a:pt x="20" y="263"/>
                                  </a:cubicBezTo>
                                  <a:cubicBezTo>
                                    <a:pt x="36" y="263"/>
                                    <a:pt x="47" y="249"/>
                                    <a:pt x="47" y="236"/>
                                  </a:cubicBezTo>
                                  <a:cubicBezTo>
                                    <a:pt x="47" y="222"/>
                                    <a:pt x="36" y="219"/>
                                    <a:pt x="29" y="219"/>
                                  </a:cubicBezTo>
                                  <a:cubicBezTo>
                                    <a:pt x="21" y="219"/>
                                    <a:pt x="0" y="224"/>
                                    <a:pt x="0" y="252"/>
                                  </a:cubicBezTo>
                                  <a:cubicBezTo>
                                    <a:pt x="0" y="278"/>
                                    <a:pt x="23" y="298"/>
                                    <a:pt x="56" y="298"/>
                                  </a:cubicBezTo>
                                  <a:cubicBezTo>
                                    <a:pt x="95" y="298"/>
                                    <a:pt x="139" y="270"/>
                                    <a:pt x="149" y="228"/>
                                  </a:cubicBezTo>
                                  <a:cubicBezTo>
                                    <a:pt x="165" y="162"/>
                                    <a:pt x="182" y="98"/>
                                    <a:pt x="199" y="32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24" name="AutoShap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889" y="-329"/>
                              <a:ext cx="113" cy="168"/>
                            </a:xfrm>
                            <a:custGeom>
                              <a:avLst/>
                              <a:gdLst>
                                <a:gd name="T0" fmla="*/ 201 w 202"/>
                                <a:gd name="T1" fmla="*/ 5 h 299"/>
                                <a:gd name="T2" fmla="*/ 195 w 202"/>
                                <a:gd name="T3" fmla="*/ 0 h 299"/>
                                <a:gd name="T4" fmla="*/ 141 w 202"/>
                                <a:gd name="T5" fmla="*/ 5 h 299"/>
                                <a:gd name="T6" fmla="*/ 135 w 202"/>
                                <a:gd name="T7" fmla="*/ 14 h 299"/>
                                <a:gd name="T8" fmla="*/ 146 w 202"/>
                                <a:gd name="T9" fmla="*/ 18 h 299"/>
                                <a:gd name="T10" fmla="*/ 167 w 202"/>
                                <a:gd name="T11" fmla="*/ 26 h 299"/>
                                <a:gd name="T12" fmla="*/ 165 w 202"/>
                                <a:gd name="T13" fmla="*/ 34 h 299"/>
                                <a:gd name="T14" fmla="*/ 140 w 202"/>
                                <a:gd name="T15" fmla="*/ 133 h 299"/>
                                <a:gd name="T16" fmla="*/ 102 w 202"/>
                                <a:gd name="T17" fmla="*/ 107 h 299"/>
                                <a:gd name="T18" fmla="*/ 0 w 202"/>
                                <a:gd name="T19" fmla="*/ 229 h 299"/>
                                <a:gd name="T20" fmla="*/ 56 w 202"/>
                                <a:gd name="T21" fmla="*/ 298 h 299"/>
                                <a:gd name="T22" fmla="*/ 111 w 202"/>
                                <a:gd name="T23" fmla="*/ 265 h 299"/>
                                <a:gd name="T24" fmla="*/ 150 w 202"/>
                                <a:gd name="T25" fmla="*/ 298 h 299"/>
                                <a:gd name="T26" fmla="*/ 181 w 202"/>
                                <a:gd name="T27" fmla="*/ 274 h 299"/>
                                <a:gd name="T28" fmla="*/ 193 w 202"/>
                                <a:gd name="T29" fmla="*/ 233 h 299"/>
                                <a:gd name="T30" fmla="*/ 188 w 202"/>
                                <a:gd name="T31" fmla="*/ 228 h 299"/>
                                <a:gd name="T32" fmla="*/ 182 w 202"/>
                                <a:gd name="T33" fmla="*/ 235 h 299"/>
                                <a:gd name="T34" fmla="*/ 150 w 202"/>
                                <a:gd name="T35" fmla="*/ 288 h 299"/>
                                <a:gd name="T36" fmla="*/ 138 w 202"/>
                                <a:gd name="T37" fmla="*/ 269 h 299"/>
                                <a:gd name="T38" fmla="*/ 140 w 202"/>
                                <a:gd name="T39" fmla="*/ 249 h 299"/>
                                <a:gd name="T40" fmla="*/ 201 w 202"/>
                                <a:gd name="T41" fmla="*/ 5 h 299"/>
                                <a:gd name="T42" fmla="*/ 113 w 202"/>
                                <a:gd name="T43" fmla="*/ 243 h 299"/>
                                <a:gd name="T44" fmla="*/ 104 w 202"/>
                                <a:gd name="T45" fmla="*/ 258 h 299"/>
                                <a:gd name="T46" fmla="*/ 57 w 202"/>
                                <a:gd name="T47" fmla="*/ 288 h 299"/>
                                <a:gd name="T48" fmla="*/ 30 w 202"/>
                                <a:gd name="T49" fmla="*/ 249 h 299"/>
                                <a:gd name="T50" fmla="*/ 54 w 202"/>
                                <a:gd name="T51" fmla="*/ 156 h 299"/>
                                <a:gd name="T52" fmla="*/ 102 w 202"/>
                                <a:gd name="T53" fmla="*/ 116 h 299"/>
                                <a:gd name="T54" fmla="*/ 135 w 202"/>
                                <a:gd name="T55" fmla="*/ 153 h 299"/>
                                <a:gd name="T56" fmla="*/ 134 w 202"/>
                                <a:gd name="T57" fmla="*/ 160 h 299"/>
                                <a:gd name="T58" fmla="*/ 113 w 202"/>
                                <a:gd name="T59" fmla="*/ 243 h 2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02" h="299">
                                  <a:moveTo>
                                    <a:pt x="201" y="5"/>
                                  </a:moveTo>
                                  <a:cubicBezTo>
                                    <a:pt x="199" y="4"/>
                                    <a:pt x="201" y="0"/>
                                    <a:pt x="195" y="0"/>
                                  </a:cubicBezTo>
                                  <a:cubicBezTo>
                                    <a:pt x="189" y="0"/>
                                    <a:pt x="149" y="4"/>
                                    <a:pt x="141" y="5"/>
                                  </a:cubicBezTo>
                                  <a:cubicBezTo>
                                    <a:pt x="139" y="5"/>
                                    <a:pt x="135" y="8"/>
                                    <a:pt x="135" y="14"/>
                                  </a:cubicBezTo>
                                  <a:cubicBezTo>
                                    <a:pt x="135" y="18"/>
                                    <a:pt x="140" y="18"/>
                                    <a:pt x="146" y="18"/>
                                  </a:cubicBezTo>
                                  <a:cubicBezTo>
                                    <a:pt x="167" y="18"/>
                                    <a:pt x="167" y="21"/>
                                    <a:pt x="167" y="26"/>
                                  </a:cubicBezTo>
                                  <a:cubicBezTo>
                                    <a:pt x="167" y="28"/>
                                    <a:pt x="165" y="32"/>
                                    <a:pt x="165" y="34"/>
                                  </a:cubicBezTo>
                                  <a:cubicBezTo>
                                    <a:pt x="157" y="68"/>
                                    <a:pt x="149" y="100"/>
                                    <a:pt x="140" y="133"/>
                                  </a:cubicBezTo>
                                  <a:cubicBezTo>
                                    <a:pt x="133" y="118"/>
                                    <a:pt x="121" y="107"/>
                                    <a:pt x="102" y="107"/>
                                  </a:cubicBezTo>
                                  <a:cubicBezTo>
                                    <a:pt x="53" y="107"/>
                                    <a:pt x="0" y="168"/>
                                    <a:pt x="0" y="229"/>
                                  </a:cubicBezTo>
                                  <a:cubicBezTo>
                                    <a:pt x="0" y="269"/>
                                    <a:pt x="24" y="298"/>
                                    <a:pt x="56" y="298"/>
                                  </a:cubicBezTo>
                                  <a:cubicBezTo>
                                    <a:pt x="65" y="298"/>
                                    <a:pt x="86" y="295"/>
                                    <a:pt x="111" y="265"/>
                                  </a:cubicBezTo>
                                  <a:cubicBezTo>
                                    <a:pt x="115" y="283"/>
                                    <a:pt x="129" y="298"/>
                                    <a:pt x="150" y="298"/>
                                  </a:cubicBezTo>
                                  <a:cubicBezTo>
                                    <a:pt x="164" y="298"/>
                                    <a:pt x="174" y="288"/>
                                    <a:pt x="181" y="274"/>
                                  </a:cubicBezTo>
                                  <a:cubicBezTo>
                                    <a:pt x="188" y="259"/>
                                    <a:pt x="189" y="246"/>
                                    <a:pt x="193" y="233"/>
                                  </a:cubicBezTo>
                                  <a:cubicBezTo>
                                    <a:pt x="193" y="228"/>
                                    <a:pt x="189" y="228"/>
                                    <a:pt x="188" y="228"/>
                                  </a:cubicBezTo>
                                  <a:cubicBezTo>
                                    <a:pt x="185" y="228"/>
                                    <a:pt x="183" y="229"/>
                                    <a:pt x="182" y="235"/>
                                  </a:cubicBezTo>
                                  <a:cubicBezTo>
                                    <a:pt x="175" y="263"/>
                                    <a:pt x="168" y="288"/>
                                    <a:pt x="150" y="288"/>
                                  </a:cubicBezTo>
                                  <a:cubicBezTo>
                                    <a:pt x="139" y="288"/>
                                    <a:pt x="138" y="277"/>
                                    <a:pt x="138" y="269"/>
                                  </a:cubicBezTo>
                                  <a:cubicBezTo>
                                    <a:pt x="138" y="258"/>
                                    <a:pt x="139" y="256"/>
                                    <a:pt x="140" y="249"/>
                                  </a:cubicBezTo>
                                  <a:cubicBezTo>
                                    <a:pt x="161" y="167"/>
                                    <a:pt x="181" y="87"/>
                                    <a:pt x="201" y="5"/>
                                  </a:cubicBezTo>
                                  <a:close/>
                                  <a:moveTo>
                                    <a:pt x="113" y="243"/>
                                  </a:moveTo>
                                  <a:cubicBezTo>
                                    <a:pt x="111" y="250"/>
                                    <a:pt x="111" y="251"/>
                                    <a:pt x="104" y="258"/>
                                  </a:cubicBezTo>
                                  <a:cubicBezTo>
                                    <a:pt x="86" y="281"/>
                                    <a:pt x="69" y="288"/>
                                    <a:pt x="57" y="288"/>
                                  </a:cubicBezTo>
                                  <a:cubicBezTo>
                                    <a:pt x="36" y="288"/>
                                    <a:pt x="30" y="265"/>
                                    <a:pt x="30" y="249"/>
                                  </a:cubicBezTo>
                                  <a:cubicBezTo>
                                    <a:pt x="30" y="227"/>
                                    <a:pt x="44" y="175"/>
                                    <a:pt x="54" y="156"/>
                                  </a:cubicBezTo>
                                  <a:cubicBezTo>
                                    <a:pt x="66" y="131"/>
                                    <a:pt x="85" y="116"/>
                                    <a:pt x="102" y="116"/>
                                  </a:cubicBezTo>
                                  <a:cubicBezTo>
                                    <a:pt x="129" y="116"/>
                                    <a:pt x="135" y="150"/>
                                    <a:pt x="135" y="153"/>
                                  </a:cubicBezTo>
                                  <a:cubicBezTo>
                                    <a:pt x="135" y="155"/>
                                    <a:pt x="134" y="157"/>
                                    <a:pt x="134" y="160"/>
                                  </a:cubicBezTo>
                                  <a:cubicBezTo>
                                    <a:pt x="127" y="187"/>
                                    <a:pt x="120" y="215"/>
                                    <a:pt x="113" y="2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25" name="Freeform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1007" y="-268"/>
                              <a:ext cx="141" cy="107"/>
                            </a:xfrm>
                            <a:custGeom>
                              <a:avLst/>
                              <a:gdLst>
                                <a:gd name="T0" fmla="*/ 251 w 252"/>
                                <a:gd name="T1" fmla="*/ 29 h 192"/>
                                <a:gd name="T2" fmla="*/ 234 w 252"/>
                                <a:gd name="T3" fmla="*/ 0 h 192"/>
                                <a:gd name="T4" fmla="*/ 212 w 252"/>
                                <a:gd name="T5" fmla="*/ 19 h 192"/>
                                <a:gd name="T6" fmla="*/ 218 w 252"/>
                                <a:gd name="T7" fmla="*/ 32 h 192"/>
                                <a:gd name="T8" fmla="*/ 233 w 252"/>
                                <a:gd name="T9" fmla="*/ 67 h 192"/>
                                <a:gd name="T10" fmla="*/ 212 w 252"/>
                                <a:gd name="T11" fmla="*/ 127 h 192"/>
                                <a:gd name="T12" fmla="*/ 164 w 252"/>
                                <a:gd name="T13" fmla="*/ 160 h 192"/>
                                <a:gd name="T14" fmla="*/ 123 w 252"/>
                                <a:gd name="T15" fmla="*/ 122 h 192"/>
                                <a:gd name="T16" fmla="*/ 137 w 252"/>
                                <a:gd name="T17" fmla="*/ 72 h 192"/>
                                <a:gd name="T18" fmla="*/ 130 w 252"/>
                                <a:gd name="T19" fmla="*/ 64 h 192"/>
                                <a:gd name="T20" fmla="*/ 118 w 252"/>
                                <a:gd name="T21" fmla="*/ 71 h 192"/>
                                <a:gd name="T22" fmla="*/ 108 w 252"/>
                                <a:gd name="T23" fmla="*/ 121 h 192"/>
                                <a:gd name="T24" fmla="*/ 51 w 252"/>
                                <a:gd name="T25" fmla="*/ 160 h 192"/>
                                <a:gd name="T26" fmla="*/ 15 w 252"/>
                                <a:gd name="T27" fmla="*/ 112 h 192"/>
                                <a:gd name="T28" fmla="*/ 57 w 252"/>
                                <a:gd name="T29" fmla="*/ 10 h 192"/>
                                <a:gd name="T30" fmla="*/ 50 w 252"/>
                                <a:gd name="T31" fmla="*/ 1 h 192"/>
                                <a:gd name="T32" fmla="*/ 39 w 252"/>
                                <a:gd name="T33" fmla="*/ 11 h 192"/>
                                <a:gd name="T34" fmla="*/ 0 w 252"/>
                                <a:gd name="T35" fmla="*/ 130 h 192"/>
                                <a:gd name="T36" fmla="*/ 45 w 252"/>
                                <a:gd name="T37" fmla="*/ 191 h 192"/>
                                <a:gd name="T38" fmla="*/ 110 w 252"/>
                                <a:gd name="T39" fmla="*/ 146 h 192"/>
                                <a:gd name="T40" fmla="*/ 156 w 252"/>
                                <a:gd name="T41" fmla="*/ 191 h 192"/>
                                <a:gd name="T42" fmla="*/ 225 w 252"/>
                                <a:gd name="T43" fmla="*/ 133 h 192"/>
                                <a:gd name="T44" fmla="*/ 251 w 252"/>
                                <a:gd name="T45" fmla="*/ 29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252" h="192">
                                  <a:moveTo>
                                    <a:pt x="251" y="29"/>
                                  </a:moveTo>
                                  <a:cubicBezTo>
                                    <a:pt x="251" y="10"/>
                                    <a:pt x="243" y="0"/>
                                    <a:pt x="234" y="0"/>
                                  </a:cubicBezTo>
                                  <a:cubicBezTo>
                                    <a:pt x="224" y="0"/>
                                    <a:pt x="212" y="10"/>
                                    <a:pt x="212" y="19"/>
                                  </a:cubicBezTo>
                                  <a:cubicBezTo>
                                    <a:pt x="212" y="24"/>
                                    <a:pt x="214" y="29"/>
                                    <a:pt x="218" y="32"/>
                                  </a:cubicBezTo>
                                  <a:cubicBezTo>
                                    <a:pt x="225" y="38"/>
                                    <a:pt x="233" y="49"/>
                                    <a:pt x="233" y="67"/>
                                  </a:cubicBezTo>
                                  <a:cubicBezTo>
                                    <a:pt x="233" y="84"/>
                                    <a:pt x="225" y="108"/>
                                    <a:pt x="212" y="127"/>
                                  </a:cubicBezTo>
                                  <a:cubicBezTo>
                                    <a:pt x="198" y="145"/>
                                    <a:pt x="183" y="160"/>
                                    <a:pt x="164" y="160"/>
                                  </a:cubicBezTo>
                                  <a:cubicBezTo>
                                    <a:pt x="140" y="160"/>
                                    <a:pt x="126" y="145"/>
                                    <a:pt x="123" y="122"/>
                                  </a:cubicBezTo>
                                  <a:cubicBezTo>
                                    <a:pt x="128" y="112"/>
                                    <a:pt x="137" y="84"/>
                                    <a:pt x="137" y="72"/>
                                  </a:cubicBezTo>
                                  <a:cubicBezTo>
                                    <a:pt x="137" y="67"/>
                                    <a:pt x="135" y="64"/>
                                    <a:pt x="130" y="64"/>
                                  </a:cubicBezTo>
                                  <a:cubicBezTo>
                                    <a:pt x="126" y="64"/>
                                    <a:pt x="122" y="64"/>
                                    <a:pt x="118" y="71"/>
                                  </a:cubicBezTo>
                                  <a:cubicBezTo>
                                    <a:pt x="113" y="79"/>
                                    <a:pt x="108" y="106"/>
                                    <a:pt x="108" y="121"/>
                                  </a:cubicBezTo>
                                  <a:cubicBezTo>
                                    <a:pt x="94" y="142"/>
                                    <a:pt x="77" y="160"/>
                                    <a:pt x="51" y="160"/>
                                  </a:cubicBezTo>
                                  <a:cubicBezTo>
                                    <a:pt x="23" y="160"/>
                                    <a:pt x="15" y="136"/>
                                    <a:pt x="15" y="112"/>
                                  </a:cubicBezTo>
                                  <a:cubicBezTo>
                                    <a:pt x="15" y="59"/>
                                    <a:pt x="57" y="14"/>
                                    <a:pt x="57" y="10"/>
                                  </a:cubicBezTo>
                                  <a:cubicBezTo>
                                    <a:pt x="57" y="5"/>
                                    <a:pt x="54" y="1"/>
                                    <a:pt x="50" y="1"/>
                                  </a:cubicBezTo>
                                  <a:cubicBezTo>
                                    <a:pt x="44" y="1"/>
                                    <a:pt x="41" y="7"/>
                                    <a:pt x="39" y="11"/>
                                  </a:cubicBezTo>
                                  <a:cubicBezTo>
                                    <a:pt x="17" y="42"/>
                                    <a:pt x="0" y="92"/>
                                    <a:pt x="0" y="130"/>
                                  </a:cubicBezTo>
                                  <a:cubicBezTo>
                                    <a:pt x="0" y="160"/>
                                    <a:pt x="10" y="191"/>
                                    <a:pt x="45" y="191"/>
                                  </a:cubicBezTo>
                                  <a:cubicBezTo>
                                    <a:pt x="75" y="191"/>
                                    <a:pt x="95" y="169"/>
                                    <a:pt x="110" y="146"/>
                                  </a:cubicBezTo>
                                  <a:cubicBezTo>
                                    <a:pt x="114" y="170"/>
                                    <a:pt x="130" y="191"/>
                                    <a:pt x="156" y="191"/>
                                  </a:cubicBezTo>
                                  <a:cubicBezTo>
                                    <a:pt x="189" y="191"/>
                                    <a:pt x="209" y="164"/>
                                    <a:pt x="225" y="133"/>
                                  </a:cubicBezTo>
                                  <a:cubicBezTo>
                                    <a:pt x="234" y="113"/>
                                    <a:pt x="251" y="55"/>
                                    <a:pt x="251" y="29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26" name="Freeform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879" y="-67"/>
                              <a:ext cx="281" cy="9"/>
                            </a:xfrm>
                            <a:custGeom>
                              <a:avLst/>
                              <a:gdLst>
                                <a:gd name="T0" fmla="*/ 248 w 498"/>
                                <a:gd name="T1" fmla="*/ 17 h 18"/>
                                <a:gd name="T2" fmla="*/ 0 w 498"/>
                                <a:gd name="T3" fmla="*/ 17 h 18"/>
                                <a:gd name="T4" fmla="*/ 0 w 498"/>
                                <a:gd name="T5" fmla="*/ 0 h 18"/>
                                <a:gd name="T6" fmla="*/ 497 w 498"/>
                                <a:gd name="T7" fmla="*/ 0 h 18"/>
                                <a:gd name="T8" fmla="*/ 497 w 498"/>
                                <a:gd name="T9" fmla="*/ 17 h 18"/>
                                <a:gd name="T10" fmla="*/ 248 w 498"/>
                                <a:gd name="T11" fmla="*/ 17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498" h="18">
                                  <a:moveTo>
                                    <a:pt x="248" y="17"/>
                                  </a:moveTo>
                                  <a:cubicBezTo>
                                    <a:pt x="166" y="17"/>
                                    <a:pt x="83" y="17"/>
                                    <a:pt x="0" y="17"/>
                                  </a:cubicBezTo>
                                  <a:cubicBezTo>
                                    <a:pt x="0" y="11"/>
                                    <a:pt x="0" y="6"/>
                                    <a:pt x="0" y="0"/>
                                  </a:cubicBezTo>
                                  <a:cubicBezTo>
                                    <a:pt x="166" y="0"/>
                                    <a:pt x="331" y="0"/>
                                    <a:pt x="497" y="0"/>
                                  </a:cubicBezTo>
                                  <a:cubicBezTo>
                                    <a:pt x="497" y="6"/>
                                    <a:pt x="497" y="11"/>
                                    <a:pt x="497" y="17"/>
                                  </a:cubicBezTo>
                                  <a:cubicBezTo>
                                    <a:pt x="414" y="17"/>
                                    <a:pt x="331" y="17"/>
                                    <a:pt x="248" y="17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27" name="AutoShap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5" y="-4"/>
                              <a:ext cx="113" cy="168"/>
                            </a:xfrm>
                            <a:custGeom>
                              <a:avLst/>
                              <a:gdLst>
                                <a:gd name="T0" fmla="*/ 201 w 202"/>
                                <a:gd name="T1" fmla="*/ 4 h 298"/>
                                <a:gd name="T2" fmla="*/ 195 w 202"/>
                                <a:gd name="T3" fmla="*/ 0 h 298"/>
                                <a:gd name="T4" fmla="*/ 142 w 202"/>
                                <a:gd name="T5" fmla="*/ 4 h 298"/>
                                <a:gd name="T6" fmla="*/ 136 w 202"/>
                                <a:gd name="T7" fmla="*/ 13 h 298"/>
                                <a:gd name="T8" fmla="*/ 146 w 202"/>
                                <a:gd name="T9" fmla="*/ 18 h 298"/>
                                <a:gd name="T10" fmla="*/ 167 w 202"/>
                                <a:gd name="T11" fmla="*/ 25 h 298"/>
                                <a:gd name="T12" fmla="*/ 166 w 202"/>
                                <a:gd name="T13" fmla="*/ 33 h 298"/>
                                <a:gd name="T14" fmla="*/ 141 w 202"/>
                                <a:gd name="T15" fmla="*/ 133 h 298"/>
                                <a:gd name="T16" fmla="*/ 101 w 202"/>
                                <a:gd name="T17" fmla="*/ 106 h 298"/>
                                <a:gd name="T18" fmla="*/ 0 w 202"/>
                                <a:gd name="T19" fmla="*/ 230 h 298"/>
                                <a:gd name="T20" fmla="*/ 56 w 202"/>
                                <a:gd name="T21" fmla="*/ 297 h 298"/>
                                <a:gd name="T22" fmla="*/ 111 w 202"/>
                                <a:gd name="T23" fmla="*/ 265 h 298"/>
                                <a:gd name="T24" fmla="*/ 149 w 202"/>
                                <a:gd name="T25" fmla="*/ 297 h 298"/>
                                <a:gd name="T26" fmla="*/ 180 w 202"/>
                                <a:gd name="T27" fmla="*/ 273 h 298"/>
                                <a:gd name="T28" fmla="*/ 192 w 202"/>
                                <a:gd name="T29" fmla="*/ 232 h 298"/>
                                <a:gd name="T30" fmla="*/ 188 w 202"/>
                                <a:gd name="T31" fmla="*/ 227 h 298"/>
                                <a:gd name="T32" fmla="*/ 182 w 202"/>
                                <a:gd name="T33" fmla="*/ 236 h 298"/>
                                <a:gd name="T34" fmla="*/ 150 w 202"/>
                                <a:gd name="T35" fmla="*/ 287 h 298"/>
                                <a:gd name="T36" fmla="*/ 137 w 202"/>
                                <a:gd name="T37" fmla="*/ 268 h 298"/>
                                <a:gd name="T38" fmla="*/ 140 w 202"/>
                                <a:gd name="T39" fmla="*/ 248 h 298"/>
                                <a:gd name="T40" fmla="*/ 201 w 202"/>
                                <a:gd name="T41" fmla="*/ 4 h 298"/>
                                <a:gd name="T42" fmla="*/ 113 w 202"/>
                                <a:gd name="T43" fmla="*/ 242 h 298"/>
                                <a:gd name="T44" fmla="*/ 105 w 202"/>
                                <a:gd name="T45" fmla="*/ 257 h 298"/>
                                <a:gd name="T46" fmla="*/ 57 w 202"/>
                                <a:gd name="T47" fmla="*/ 287 h 298"/>
                                <a:gd name="T48" fmla="*/ 29 w 202"/>
                                <a:gd name="T49" fmla="*/ 248 h 298"/>
                                <a:gd name="T50" fmla="*/ 53 w 202"/>
                                <a:gd name="T51" fmla="*/ 155 h 298"/>
                                <a:gd name="T52" fmla="*/ 102 w 202"/>
                                <a:gd name="T53" fmla="*/ 116 h 298"/>
                                <a:gd name="T54" fmla="*/ 135 w 202"/>
                                <a:gd name="T55" fmla="*/ 152 h 298"/>
                                <a:gd name="T56" fmla="*/ 134 w 202"/>
                                <a:gd name="T57" fmla="*/ 159 h 298"/>
                                <a:gd name="T58" fmla="*/ 113 w 202"/>
                                <a:gd name="T59" fmla="*/ 242 h 29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02" h="298">
                                  <a:moveTo>
                                    <a:pt x="201" y="4"/>
                                  </a:moveTo>
                                  <a:cubicBezTo>
                                    <a:pt x="198" y="3"/>
                                    <a:pt x="201" y="0"/>
                                    <a:pt x="195" y="0"/>
                                  </a:cubicBezTo>
                                  <a:cubicBezTo>
                                    <a:pt x="189" y="0"/>
                                    <a:pt x="149" y="4"/>
                                    <a:pt x="142" y="4"/>
                                  </a:cubicBezTo>
                                  <a:cubicBezTo>
                                    <a:pt x="138" y="6"/>
                                    <a:pt x="136" y="7"/>
                                    <a:pt x="136" y="13"/>
                                  </a:cubicBezTo>
                                  <a:cubicBezTo>
                                    <a:pt x="136" y="18"/>
                                    <a:pt x="140" y="18"/>
                                    <a:pt x="146" y="18"/>
                                  </a:cubicBezTo>
                                  <a:cubicBezTo>
                                    <a:pt x="166" y="18"/>
                                    <a:pt x="167" y="21"/>
                                    <a:pt x="167" y="25"/>
                                  </a:cubicBezTo>
                                  <a:cubicBezTo>
                                    <a:pt x="167" y="27"/>
                                    <a:pt x="166" y="31"/>
                                    <a:pt x="166" y="33"/>
                                  </a:cubicBezTo>
                                  <a:cubicBezTo>
                                    <a:pt x="158" y="67"/>
                                    <a:pt x="149" y="99"/>
                                    <a:pt x="141" y="133"/>
                                  </a:cubicBezTo>
                                  <a:cubicBezTo>
                                    <a:pt x="132" y="117"/>
                                    <a:pt x="120" y="106"/>
                                    <a:pt x="101" y="106"/>
                                  </a:cubicBezTo>
                                  <a:cubicBezTo>
                                    <a:pt x="52" y="106"/>
                                    <a:pt x="0" y="167"/>
                                    <a:pt x="0" y="230"/>
                                  </a:cubicBezTo>
                                  <a:cubicBezTo>
                                    <a:pt x="0" y="269"/>
                                    <a:pt x="23" y="297"/>
                                    <a:pt x="56" y="297"/>
                                  </a:cubicBezTo>
                                  <a:cubicBezTo>
                                    <a:pt x="64" y="297"/>
                                    <a:pt x="86" y="295"/>
                                    <a:pt x="111" y="265"/>
                                  </a:cubicBezTo>
                                  <a:cubicBezTo>
                                    <a:pt x="114" y="283"/>
                                    <a:pt x="129" y="297"/>
                                    <a:pt x="149" y="297"/>
                                  </a:cubicBezTo>
                                  <a:cubicBezTo>
                                    <a:pt x="164" y="297"/>
                                    <a:pt x="173" y="287"/>
                                    <a:pt x="180" y="273"/>
                                  </a:cubicBezTo>
                                  <a:cubicBezTo>
                                    <a:pt x="188" y="259"/>
                                    <a:pt x="189" y="245"/>
                                    <a:pt x="192" y="232"/>
                                  </a:cubicBezTo>
                                  <a:cubicBezTo>
                                    <a:pt x="192" y="227"/>
                                    <a:pt x="189" y="227"/>
                                    <a:pt x="188" y="227"/>
                                  </a:cubicBezTo>
                                  <a:cubicBezTo>
                                    <a:pt x="184" y="227"/>
                                    <a:pt x="183" y="230"/>
                                    <a:pt x="182" y="236"/>
                                  </a:cubicBezTo>
                                  <a:cubicBezTo>
                                    <a:pt x="174" y="262"/>
                                    <a:pt x="167" y="287"/>
                                    <a:pt x="150" y="287"/>
                                  </a:cubicBezTo>
                                  <a:cubicBezTo>
                                    <a:pt x="138" y="287"/>
                                    <a:pt x="137" y="277"/>
                                    <a:pt x="137" y="268"/>
                                  </a:cubicBezTo>
                                  <a:cubicBezTo>
                                    <a:pt x="137" y="259"/>
                                    <a:pt x="138" y="255"/>
                                    <a:pt x="140" y="248"/>
                                  </a:cubicBezTo>
                                  <a:cubicBezTo>
                                    <a:pt x="160" y="166"/>
                                    <a:pt x="180" y="86"/>
                                    <a:pt x="201" y="4"/>
                                  </a:cubicBezTo>
                                  <a:close/>
                                  <a:moveTo>
                                    <a:pt x="113" y="242"/>
                                  </a:moveTo>
                                  <a:cubicBezTo>
                                    <a:pt x="111" y="249"/>
                                    <a:pt x="111" y="250"/>
                                    <a:pt x="105" y="257"/>
                                  </a:cubicBezTo>
                                  <a:cubicBezTo>
                                    <a:pt x="86" y="280"/>
                                    <a:pt x="69" y="287"/>
                                    <a:pt x="57" y="287"/>
                                  </a:cubicBezTo>
                                  <a:cubicBezTo>
                                    <a:pt x="35" y="287"/>
                                    <a:pt x="29" y="265"/>
                                    <a:pt x="29" y="248"/>
                                  </a:cubicBezTo>
                                  <a:cubicBezTo>
                                    <a:pt x="29" y="227"/>
                                    <a:pt x="44" y="175"/>
                                    <a:pt x="53" y="155"/>
                                  </a:cubicBezTo>
                                  <a:cubicBezTo>
                                    <a:pt x="66" y="131"/>
                                    <a:pt x="86" y="116"/>
                                    <a:pt x="102" y="116"/>
                                  </a:cubicBezTo>
                                  <a:cubicBezTo>
                                    <a:pt x="129" y="116"/>
                                    <a:pt x="135" y="148"/>
                                    <a:pt x="135" y="152"/>
                                  </a:cubicBezTo>
                                  <a:cubicBezTo>
                                    <a:pt x="135" y="154"/>
                                    <a:pt x="135" y="158"/>
                                    <a:pt x="134" y="159"/>
                                  </a:cubicBezTo>
                                  <a:cubicBezTo>
                                    <a:pt x="126" y="187"/>
                                    <a:pt x="120" y="214"/>
                                    <a:pt x="113" y="2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28" name="Freeform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1045" y="12"/>
                              <a:ext cx="72" cy="152"/>
                            </a:xfrm>
                            <a:custGeom>
                              <a:avLst/>
                              <a:gdLst>
                                <a:gd name="T0" fmla="*/ 78 w 130"/>
                                <a:gd name="T1" fmla="*/ 96 h 270"/>
                                <a:gd name="T2" fmla="*/ 117 w 130"/>
                                <a:gd name="T3" fmla="*/ 96 h 270"/>
                                <a:gd name="T4" fmla="*/ 129 w 130"/>
                                <a:gd name="T5" fmla="*/ 88 h 270"/>
                                <a:gd name="T6" fmla="*/ 117 w 130"/>
                                <a:gd name="T7" fmla="*/ 83 h 270"/>
                                <a:gd name="T8" fmla="*/ 81 w 130"/>
                                <a:gd name="T9" fmla="*/ 83 h 270"/>
                                <a:gd name="T10" fmla="*/ 98 w 130"/>
                                <a:gd name="T11" fmla="*/ 12 h 270"/>
                                <a:gd name="T12" fmla="*/ 86 w 130"/>
                                <a:gd name="T13" fmla="*/ 0 h 270"/>
                                <a:gd name="T14" fmla="*/ 69 w 130"/>
                                <a:gd name="T15" fmla="*/ 16 h 270"/>
                                <a:gd name="T16" fmla="*/ 52 w 130"/>
                                <a:gd name="T17" fmla="*/ 83 h 270"/>
                                <a:gd name="T18" fmla="*/ 13 w 130"/>
                                <a:gd name="T19" fmla="*/ 83 h 270"/>
                                <a:gd name="T20" fmla="*/ 0 w 130"/>
                                <a:gd name="T21" fmla="*/ 90 h 270"/>
                                <a:gd name="T22" fmla="*/ 12 w 130"/>
                                <a:gd name="T23" fmla="*/ 96 h 270"/>
                                <a:gd name="T24" fmla="*/ 49 w 130"/>
                                <a:gd name="T25" fmla="*/ 96 h 270"/>
                                <a:gd name="T26" fmla="*/ 16 w 130"/>
                                <a:gd name="T27" fmla="*/ 231 h 270"/>
                                <a:gd name="T28" fmla="*/ 56 w 130"/>
                                <a:gd name="T29" fmla="*/ 269 h 270"/>
                                <a:gd name="T30" fmla="*/ 123 w 130"/>
                                <a:gd name="T31" fmla="*/ 204 h 270"/>
                                <a:gd name="T32" fmla="*/ 117 w 130"/>
                                <a:gd name="T33" fmla="*/ 199 h 270"/>
                                <a:gd name="T34" fmla="*/ 111 w 130"/>
                                <a:gd name="T35" fmla="*/ 205 h 270"/>
                                <a:gd name="T36" fmla="*/ 57 w 130"/>
                                <a:gd name="T37" fmla="*/ 259 h 270"/>
                                <a:gd name="T38" fmla="*/ 44 w 130"/>
                                <a:gd name="T39" fmla="*/ 240 h 270"/>
                                <a:gd name="T40" fmla="*/ 46 w 130"/>
                                <a:gd name="T41" fmla="*/ 220 h 270"/>
                                <a:gd name="T42" fmla="*/ 78 w 130"/>
                                <a:gd name="T43" fmla="*/ 96 h 2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130" h="270">
                                  <a:moveTo>
                                    <a:pt x="78" y="96"/>
                                  </a:moveTo>
                                  <a:cubicBezTo>
                                    <a:pt x="91" y="96"/>
                                    <a:pt x="104" y="96"/>
                                    <a:pt x="117" y="96"/>
                                  </a:cubicBezTo>
                                  <a:cubicBezTo>
                                    <a:pt x="126" y="96"/>
                                    <a:pt x="129" y="96"/>
                                    <a:pt x="129" y="88"/>
                                  </a:cubicBezTo>
                                  <a:cubicBezTo>
                                    <a:pt x="129" y="83"/>
                                    <a:pt x="126" y="83"/>
                                    <a:pt x="117" y="83"/>
                                  </a:cubicBezTo>
                                  <a:cubicBezTo>
                                    <a:pt x="105" y="83"/>
                                    <a:pt x="93" y="83"/>
                                    <a:pt x="81" y="83"/>
                                  </a:cubicBezTo>
                                  <a:cubicBezTo>
                                    <a:pt x="96" y="23"/>
                                    <a:pt x="98" y="15"/>
                                    <a:pt x="98" y="12"/>
                                  </a:cubicBezTo>
                                  <a:cubicBezTo>
                                    <a:pt x="98" y="5"/>
                                    <a:pt x="93" y="0"/>
                                    <a:pt x="86" y="0"/>
                                  </a:cubicBezTo>
                                  <a:cubicBezTo>
                                    <a:pt x="85" y="0"/>
                                    <a:pt x="73" y="2"/>
                                    <a:pt x="69" y="16"/>
                                  </a:cubicBezTo>
                                  <a:cubicBezTo>
                                    <a:pt x="63" y="39"/>
                                    <a:pt x="58" y="60"/>
                                    <a:pt x="52" y="83"/>
                                  </a:cubicBezTo>
                                  <a:cubicBezTo>
                                    <a:pt x="39" y="83"/>
                                    <a:pt x="26" y="83"/>
                                    <a:pt x="13" y="83"/>
                                  </a:cubicBezTo>
                                  <a:cubicBezTo>
                                    <a:pt x="4" y="83"/>
                                    <a:pt x="0" y="83"/>
                                    <a:pt x="0" y="90"/>
                                  </a:cubicBezTo>
                                  <a:cubicBezTo>
                                    <a:pt x="0" y="96"/>
                                    <a:pt x="3" y="96"/>
                                    <a:pt x="12" y="96"/>
                                  </a:cubicBezTo>
                                  <a:cubicBezTo>
                                    <a:pt x="24" y="96"/>
                                    <a:pt x="37" y="96"/>
                                    <a:pt x="49" y="96"/>
                                  </a:cubicBezTo>
                                  <a:cubicBezTo>
                                    <a:pt x="19" y="215"/>
                                    <a:pt x="16" y="222"/>
                                    <a:pt x="16" y="231"/>
                                  </a:cubicBezTo>
                                  <a:cubicBezTo>
                                    <a:pt x="16" y="252"/>
                                    <a:pt x="33" y="269"/>
                                    <a:pt x="56" y="269"/>
                                  </a:cubicBezTo>
                                  <a:cubicBezTo>
                                    <a:pt x="99" y="269"/>
                                    <a:pt x="123" y="208"/>
                                    <a:pt x="123" y="204"/>
                                  </a:cubicBezTo>
                                  <a:cubicBezTo>
                                    <a:pt x="123" y="199"/>
                                    <a:pt x="120" y="199"/>
                                    <a:pt x="117" y="199"/>
                                  </a:cubicBezTo>
                                  <a:cubicBezTo>
                                    <a:pt x="114" y="199"/>
                                    <a:pt x="114" y="201"/>
                                    <a:pt x="111" y="205"/>
                                  </a:cubicBezTo>
                                  <a:cubicBezTo>
                                    <a:pt x="93" y="250"/>
                                    <a:pt x="70" y="259"/>
                                    <a:pt x="57" y="259"/>
                                  </a:cubicBezTo>
                                  <a:cubicBezTo>
                                    <a:pt x="48" y="259"/>
                                    <a:pt x="44" y="255"/>
                                    <a:pt x="44" y="240"/>
                                  </a:cubicBezTo>
                                  <a:cubicBezTo>
                                    <a:pt x="44" y="231"/>
                                    <a:pt x="44" y="227"/>
                                    <a:pt x="46" y="220"/>
                                  </a:cubicBezTo>
                                  <a:cubicBezTo>
                                    <a:pt x="57" y="178"/>
                                    <a:pt x="67" y="137"/>
                                    <a:pt x="78" y="96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29" name="Freeform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1256" y="-140"/>
                              <a:ext cx="158" cy="157"/>
                            </a:xfrm>
                            <a:custGeom>
                              <a:avLst/>
                              <a:gdLst>
                                <a:gd name="T0" fmla="*/ 148 w 281"/>
                                <a:gd name="T1" fmla="*/ 147 h 280"/>
                                <a:gd name="T2" fmla="*/ 266 w 281"/>
                                <a:gd name="T3" fmla="*/ 147 h 280"/>
                                <a:gd name="T4" fmla="*/ 280 w 281"/>
                                <a:gd name="T5" fmla="*/ 139 h 280"/>
                                <a:gd name="T6" fmla="*/ 266 w 281"/>
                                <a:gd name="T7" fmla="*/ 130 h 280"/>
                                <a:gd name="T8" fmla="*/ 148 w 281"/>
                                <a:gd name="T9" fmla="*/ 130 h 280"/>
                                <a:gd name="T10" fmla="*/ 148 w 281"/>
                                <a:gd name="T11" fmla="*/ 13 h 280"/>
                                <a:gd name="T12" fmla="*/ 140 w 281"/>
                                <a:gd name="T13" fmla="*/ 0 h 280"/>
                                <a:gd name="T14" fmla="*/ 131 w 281"/>
                                <a:gd name="T15" fmla="*/ 13 h 280"/>
                                <a:gd name="T16" fmla="*/ 131 w 281"/>
                                <a:gd name="T17" fmla="*/ 130 h 280"/>
                                <a:gd name="T18" fmla="*/ 14 w 281"/>
                                <a:gd name="T19" fmla="*/ 130 h 280"/>
                                <a:gd name="T20" fmla="*/ 0 w 281"/>
                                <a:gd name="T21" fmla="*/ 139 h 280"/>
                                <a:gd name="T22" fmla="*/ 14 w 281"/>
                                <a:gd name="T23" fmla="*/ 147 h 280"/>
                                <a:gd name="T24" fmla="*/ 131 w 281"/>
                                <a:gd name="T25" fmla="*/ 147 h 280"/>
                                <a:gd name="T26" fmla="*/ 131 w 281"/>
                                <a:gd name="T27" fmla="*/ 266 h 280"/>
                                <a:gd name="T28" fmla="*/ 140 w 281"/>
                                <a:gd name="T29" fmla="*/ 279 h 280"/>
                                <a:gd name="T30" fmla="*/ 148 w 281"/>
                                <a:gd name="T31" fmla="*/ 266 h 280"/>
                                <a:gd name="T32" fmla="*/ 148 w 281"/>
                                <a:gd name="T33" fmla="*/ 147 h 2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81" h="280">
                                  <a:moveTo>
                                    <a:pt x="148" y="147"/>
                                  </a:moveTo>
                                  <a:cubicBezTo>
                                    <a:pt x="188" y="147"/>
                                    <a:pt x="226" y="147"/>
                                    <a:pt x="266" y="147"/>
                                  </a:cubicBezTo>
                                  <a:cubicBezTo>
                                    <a:pt x="272" y="147"/>
                                    <a:pt x="280" y="147"/>
                                    <a:pt x="280" y="139"/>
                                  </a:cubicBezTo>
                                  <a:cubicBezTo>
                                    <a:pt x="280" y="130"/>
                                    <a:pt x="272" y="130"/>
                                    <a:pt x="266" y="130"/>
                                  </a:cubicBezTo>
                                  <a:cubicBezTo>
                                    <a:pt x="226" y="130"/>
                                    <a:pt x="188" y="130"/>
                                    <a:pt x="148" y="130"/>
                                  </a:cubicBezTo>
                                  <a:cubicBezTo>
                                    <a:pt x="148" y="91"/>
                                    <a:pt x="148" y="52"/>
                                    <a:pt x="148" y="13"/>
                                  </a:cubicBezTo>
                                  <a:cubicBezTo>
                                    <a:pt x="148" y="7"/>
                                    <a:pt x="148" y="0"/>
                                    <a:pt x="140" y="0"/>
                                  </a:cubicBezTo>
                                  <a:cubicBezTo>
                                    <a:pt x="131" y="0"/>
                                    <a:pt x="131" y="7"/>
                                    <a:pt x="131" y="13"/>
                                  </a:cubicBezTo>
                                  <a:cubicBezTo>
                                    <a:pt x="131" y="52"/>
                                    <a:pt x="131" y="91"/>
                                    <a:pt x="131" y="130"/>
                                  </a:cubicBezTo>
                                  <a:cubicBezTo>
                                    <a:pt x="92" y="130"/>
                                    <a:pt x="53" y="130"/>
                                    <a:pt x="14" y="130"/>
                                  </a:cubicBezTo>
                                  <a:cubicBezTo>
                                    <a:pt x="8" y="130"/>
                                    <a:pt x="0" y="130"/>
                                    <a:pt x="0" y="139"/>
                                  </a:cubicBezTo>
                                  <a:cubicBezTo>
                                    <a:pt x="0" y="147"/>
                                    <a:pt x="8" y="147"/>
                                    <a:pt x="14" y="147"/>
                                  </a:cubicBezTo>
                                  <a:cubicBezTo>
                                    <a:pt x="53" y="147"/>
                                    <a:pt x="92" y="147"/>
                                    <a:pt x="131" y="147"/>
                                  </a:cubicBezTo>
                                  <a:cubicBezTo>
                                    <a:pt x="131" y="187"/>
                                    <a:pt x="131" y="226"/>
                                    <a:pt x="131" y="266"/>
                                  </a:cubicBezTo>
                                  <a:cubicBezTo>
                                    <a:pt x="131" y="272"/>
                                    <a:pt x="131" y="279"/>
                                    <a:pt x="140" y="279"/>
                                  </a:cubicBezTo>
                                  <a:cubicBezTo>
                                    <a:pt x="148" y="279"/>
                                    <a:pt x="148" y="272"/>
                                    <a:pt x="148" y="266"/>
                                  </a:cubicBezTo>
                                  <a:cubicBezTo>
                                    <a:pt x="148" y="226"/>
                                    <a:pt x="148" y="187"/>
                                    <a:pt x="148" y="147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30" name="AutoShap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1491" y="-165"/>
                              <a:ext cx="181" cy="163"/>
                            </a:xfrm>
                            <a:custGeom>
                              <a:avLst/>
                              <a:gdLst>
                                <a:gd name="T0" fmla="*/ 50 w 322"/>
                                <a:gd name="T1" fmla="*/ 256 h 289"/>
                                <a:gd name="T2" fmla="*/ 12 w 322"/>
                                <a:gd name="T3" fmla="*/ 275 h 289"/>
                                <a:gd name="T4" fmla="*/ 0 w 322"/>
                                <a:gd name="T5" fmla="*/ 284 h 289"/>
                                <a:gd name="T6" fmla="*/ 12 w 322"/>
                                <a:gd name="T7" fmla="*/ 288 h 289"/>
                                <a:gd name="T8" fmla="*/ 151 w 322"/>
                                <a:gd name="T9" fmla="*/ 288 h 289"/>
                                <a:gd name="T10" fmla="*/ 321 w 322"/>
                                <a:gd name="T11" fmla="*/ 107 h 289"/>
                                <a:gd name="T12" fmla="*/ 223 w 322"/>
                                <a:gd name="T13" fmla="*/ 0 h 289"/>
                                <a:gd name="T14" fmla="*/ 81 w 322"/>
                                <a:gd name="T15" fmla="*/ 0 h 289"/>
                                <a:gd name="T16" fmla="*/ 68 w 322"/>
                                <a:gd name="T17" fmla="*/ 9 h 289"/>
                                <a:gd name="T18" fmla="*/ 81 w 322"/>
                                <a:gd name="T19" fmla="*/ 14 h 289"/>
                                <a:gd name="T20" fmla="*/ 99 w 322"/>
                                <a:gd name="T21" fmla="*/ 15 h 289"/>
                                <a:gd name="T22" fmla="*/ 108 w 322"/>
                                <a:gd name="T23" fmla="*/ 22 h 289"/>
                                <a:gd name="T24" fmla="*/ 106 w 322"/>
                                <a:gd name="T25" fmla="*/ 29 h 289"/>
                                <a:gd name="T26" fmla="*/ 50 w 322"/>
                                <a:gd name="T27" fmla="*/ 256 h 289"/>
                                <a:gd name="T28" fmla="*/ 141 w 322"/>
                                <a:gd name="T29" fmla="*/ 30 h 289"/>
                                <a:gd name="T30" fmla="*/ 164 w 322"/>
                                <a:gd name="T31" fmla="*/ 14 h 289"/>
                                <a:gd name="T32" fmla="*/ 208 w 322"/>
                                <a:gd name="T33" fmla="*/ 14 h 289"/>
                                <a:gd name="T34" fmla="*/ 285 w 322"/>
                                <a:gd name="T35" fmla="*/ 92 h 289"/>
                                <a:gd name="T36" fmla="*/ 241 w 322"/>
                                <a:gd name="T37" fmla="*/ 228 h 289"/>
                                <a:gd name="T38" fmla="*/ 144 w 322"/>
                                <a:gd name="T39" fmla="*/ 275 h 289"/>
                                <a:gd name="T40" fmla="*/ 96 w 322"/>
                                <a:gd name="T41" fmla="*/ 275 h 289"/>
                                <a:gd name="T42" fmla="*/ 86 w 322"/>
                                <a:gd name="T43" fmla="*/ 275 h 289"/>
                                <a:gd name="T44" fmla="*/ 81 w 322"/>
                                <a:gd name="T45" fmla="*/ 270 h 289"/>
                                <a:gd name="T46" fmla="*/ 84 w 322"/>
                                <a:gd name="T47" fmla="*/ 261 h 289"/>
                                <a:gd name="T48" fmla="*/ 141 w 322"/>
                                <a:gd name="T49" fmla="*/ 30 h 2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322" h="289">
                                  <a:moveTo>
                                    <a:pt x="50" y="256"/>
                                  </a:moveTo>
                                  <a:cubicBezTo>
                                    <a:pt x="45" y="273"/>
                                    <a:pt x="45" y="275"/>
                                    <a:pt x="12" y="275"/>
                                  </a:cubicBezTo>
                                  <a:cubicBezTo>
                                    <a:pt x="4" y="275"/>
                                    <a:pt x="0" y="275"/>
                                    <a:pt x="0" y="284"/>
                                  </a:cubicBezTo>
                                  <a:cubicBezTo>
                                    <a:pt x="0" y="288"/>
                                    <a:pt x="3" y="288"/>
                                    <a:pt x="12" y="288"/>
                                  </a:cubicBezTo>
                                  <a:cubicBezTo>
                                    <a:pt x="58" y="288"/>
                                    <a:pt x="104" y="288"/>
                                    <a:pt x="151" y="288"/>
                                  </a:cubicBezTo>
                                  <a:cubicBezTo>
                                    <a:pt x="238" y="288"/>
                                    <a:pt x="321" y="200"/>
                                    <a:pt x="321" y="107"/>
                                  </a:cubicBezTo>
                                  <a:cubicBezTo>
                                    <a:pt x="321" y="48"/>
                                    <a:pt x="286" y="0"/>
                                    <a:pt x="223" y="0"/>
                                  </a:cubicBezTo>
                                  <a:cubicBezTo>
                                    <a:pt x="176" y="0"/>
                                    <a:pt x="128" y="0"/>
                                    <a:pt x="81" y="0"/>
                                  </a:cubicBezTo>
                                  <a:cubicBezTo>
                                    <a:pt x="73" y="0"/>
                                    <a:pt x="68" y="0"/>
                                    <a:pt x="68" y="9"/>
                                  </a:cubicBezTo>
                                  <a:cubicBezTo>
                                    <a:pt x="68" y="14"/>
                                    <a:pt x="72" y="14"/>
                                    <a:pt x="81" y="14"/>
                                  </a:cubicBezTo>
                                  <a:cubicBezTo>
                                    <a:pt x="86" y="14"/>
                                    <a:pt x="93" y="15"/>
                                    <a:pt x="99" y="15"/>
                                  </a:cubicBezTo>
                                  <a:cubicBezTo>
                                    <a:pt x="105" y="16"/>
                                    <a:pt x="108" y="17"/>
                                    <a:pt x="108" y="22"/>
                                  </a:cubicBezTo>
                                  <a:cubicBezTo>
                                    <a:pt x="108" y="23"/>
                                    <a:pt x="108" y="24"/>
                                    <a:pt x="106" y="29"/>
                                  </a:cubicBezTo>
                                  <a:cubicBezTo>
                                    <a:pt x="87" y="105"/>
                                    <a:pt x="69" y="180"/>
                                    <a:pt x="50" y="256"/>
                                  </a:cubicBezTo>
                                  <a:close/>
                                  <a:moveTo>
                                    <a:pt x="141" y="30"/>
                                  </a:moveTo>
                                  <a:cubicBezTo>
                                    <a:pt x="145" y="15"/>
                                    <a:pt x="146" y="14"/>
                                    <a:pt x="164" y="14"/>
                                  </a:cubicBezTo>
                                  <a:cubicBezTo>
                                    <a:pt x="178" y="14"/>
                                    <a:pt x="194" y="14"/>
                                    <a:pt x="208" y="14"/>
                                  </a:cubicBezTo>
                                  <a:cubicBezTo>
                                    <a:pt x="250" y="14"/>
                                    <a:pt x="285" y="36"/>
                                    <a:pt x="285" y="92"/>
                                  </a:cubicBezTo>
                                  <a:cubicBezTo>
                                    <a:pt x="285" y="112"/>
                                    <a:pt x="277" y="182"/>
                                    <a:pt x="241" y="228"/>
                                  </a:cubicBezTo>
                                  <a:cubicBezTo>
                                    <a:pt x="229" y="244"/>
                                    <a:pt x="195" y="275"/>
                                    <a:pt x="144" y="275"/>
                                  </a:cubicBezTo>
                                  <a:cubicBezTo>
                                    <a:pt x="128" y="275"/>
                                    <a:pt x="111" y="275"/>
                                    <a:pt x="96" y="275"/>
                                  </a:cubicBezTo>
                                  <a:cubicBezTo>
                                    <a:pt x="90" y="275"/>
                                    <a:pt x="90" y="275"/>
                                    <a:pt x="86" y="275"/>
                                  </a:cubicBezTo>
                                  <a:cubicBezTo>
                                    <a:pt x="82" y="275"/>
                                    <a:pt x="81" y="274"/>
                                    <a:pt x="81" y="270"/>
                                  </a:cubicBezTo>
                                  <a:cubicBezTo>
                                    <a:pt x="81" y="269"/>
                                    <a:pt x="81" y="269"/>
                                    <a:pt x="84" y="261"/>
                                  </a:cubicBezTo>
                                  <a:cubicBezTo>
                                    <a:pt x="103" y="184"/>
                                    <a:pt x="122" y="107"/>
                                    <a:pt x="141" y="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31" name="Freeform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1689" y="-107"/>
                              <a:ext cx="140" cy="107"/>
                            </a:xfrm>
                            <a:custGeom>
                              <a:avLst/>
                              <a:gdLst>
                                <a:gd name="T0" fmla="*/ 249 w 250"/>
                                <a:gd name="T1" fmla="*/ 30 h 192"/>
                                <a:gd name="T2" fmla="*/ 233 w 250"/>
                                <a:gd name="T3" fmla="*/ 0 h 192"/>
                                <a:gd name="T4" fmla="*/ 211 w 250"/>
                                <a:gd name="T5" fmla="*/ 21 h 192"/>
                                <a:gd name="T6" fmla="*/ 217 w 250"/>
                                <a:gd name="T7" fmla="*/ 33 h 192"/>
                                <a:gd name="T8" fmla="*/ 231 w 250"/>
                                <a:gd name="T9" fmla="*/ 69 h 192"/>
                                <a:gd name="T10" fmla="*/ 211 w 250"/>
                                <a:gd name="T11" fmla="*/ 129 h 192"/>
                                <a:gd name="T12" fmla="*/ 162 w 250"/>
                                <a:gd name="T13" fmla="*/ 161 h 192"/>
                                <a:gd name="T14" fmla="*/ 121 w 250"/>
                                <a:gd name="T15" fmla="*/ 123 h 192"/>
                                <a:gd name="T16" fmla="*/ 135 w 250"/>
                                <a:gd name="T17" fmla="*/ 74 h 192"/>
                                <a:gd name="T18" fmla="*/ 128 w 250"/>
                                <a:gd name="T19" fmla="*/ 64 h 192"/>
                                <a:gd name="T20" fmla="*/ 117 w 250"/>
                                <a:gd name="T21" fmla="*/ 71 h 192"/>
                                <a:gd name="T22" fmla="*/ 107 w 250"/>
                                <a:gd name="T23" fmla="*/ 122 h 192"/>
                                <a:gd name="T24" fmla="*/ 50 w 250"/>
                                <a:gd name="T25" fmla="*/ 161 h 192"/>
                                <a:gd name="T26" fmla="*/ 13 w 250"/>
                                <a:gd name="T27" fmla="*/ 112 h 192"/>
                                <a:gd name="T28" fmla="*/ 56 w 250"/>
                                <a:gd name="T29" fmla="*/ 10 h 192"/>
                                <a:gd name="T30" fmla="*/ 48 w 250"/>
                                <a:gd name="T31" fmla="*/ 2 h 192"/>
                                <a:gd name="T32" fmla="*/ 37 w 250"/>
                                <a:gd name="T33" fmla="*/ 11 h 192"/>
                                <a:gd name="T34" fmla="*/ 0 w 250"/>
                                <a:gd name="T35" fmla="*/ 131 h 192"/>
                                <a:gd name="T36" fmla="*/ 44 w 250"/>
                                <a:gd name="T37" fmla="*/ 191 h 192"/>
                                <a:gd name="T38" fmla="*/ 109 w 250"/>
                                <a:gd name="T39" fmla="*/ 147 h 192"/>
                                <a:gd name="T40" fmla="*/ 155 w 250"/>
                                <a:gd name="T41" fmla="*/ 191 h 192"/>
                                <a:gd name="T42" fmla="*/ 223 w 250"/>
                                <a:gd name="T43" fmla="*/ 134 h 192"/>
                                <a:gd name="T44" fmla="*/ 249 w 250"/>
                                <a:gd name="T45" fmla="*/ 30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250" h="192">
                                  <a:moveTo>
                                    <a:pt x="249" y="30"/>
                                  </a:moveTo>
                                  <a:cubicBezTo>
                                    <a:pt x="249" y="11"/>
                                    <a:pt x="242" y="0"/>
                                    <a:pt x="233" y="0"/>
                                  </a:cubicBezTo>
                                  <a:cubicBezTo>
                                    <a:pt x="222" y="0"/>
                                    <a:pt x="211" y="10"/>
                                    <a:pt x="211" y="21"/>
                                  </a:cubicBezTo>
                                  <a:cubicBezTo>
                                    <a:pt x="211" y="24"/>
                                    <a:pt x="212" y="29"/>
                                    <a:pt x="217" y="33"/>
                                  </a:cubicBezTo>
                                  <a:cubicBezTo>
                                    <a:pt x="224" y="39"/>
                                    <a:pt x="231" y="51"/>
                                    <a:pt x="231" y="69"/>
                                  </a:cubicBezTo>
                                  <a:cubicBezTo>
                                    <a:pt x="231" y="86"/>
                                    <a:pt x="223" y="110"/>
                                    <a:pt x="211" y="129"/>
                                  </a:cubicBezTo>
                                  <a:cubicBezTo>
                                    <a:pt x="198" y="147"/>
                                    <a:pt x="182" y="161"/>
                                    <a:pt x="162" y="161"/>
                                  </a:cubicBezTo>
                                  <a:cubicBezTo>
                                    <a:pt x="138" y="161"/>
                                    <a:pt x="126" y="146"/>
                                    <a:pt x="121" y="123"/>
                                  </a:cubicBezTo>
                                  <a:cubicBezTo>
                                    <a:pt x="126" y="112"/>
                                    <a:pt x="135" y="86"/>
                                    <a:pt x="135" y="74"/>
                                  </a:cubicBezTo>
                                  <a:cubicBezTo>
                                    <a:pt x="135" y="69"/>
                                    <a:pt x="134" y="64"/>
                                    <a:pt x="128" y="64"/>
                                  </a:cubicBezTo>
                                  <a:cubicBezTo>
                                    <a:pt x="125" y="64"/>
                                    <a:pt x="120" y="65"/>
                                    <a:pt x="117" y="71"/>
                                  </a:cubicBezTo>
                                  <a:cubicBezTo>
                                    <a:pt x="113" y="80"/>
                                    <a:pt x="107" y="107"/>
                                    <a:pt x="107" y="122"/>
                                  </a:cubicBezTo>
                                  <a:cubicBezTo>
                                    <a:pt x="93" y="142"/>
                                    <a:pt x="77" y="161"/>
                                    <a:pt x="50" y="161"/>
                                  </a:cubicBezTo>
                                  <a:cubicBezTo>
                                    <a:pt x="21" y="161"/>
                                    <a:pt x="13" y="136"/>
                                    <a:pt x="13" y="112"/>
                                  </a:cubicBezTo>
                                  <a:cubicBezTo>
                                    <a:pt x="13" y="60"/>
                                    <a:pt x="56" y="16"/>
                                    <a:pt x="56" y="10"/>
                                  </a:cubicBezTo>
                                  <a:cubicBezTo>
                                    <a:pt x="56" y="5"/>
                                    <a:pt x="53" y="2"/>
                                    <a:pt x="48" y="2"/>
                                  </a:cubicBezTo>
                                  <a:cubicBezTo>
                                    <a:pt x="43" y="2"/>
                                    <a:pt x="39" y="8"/>
                                    <a:pt x="37" y="11"/>
                                  </a:cubicBezTo>
                                  <a:cubicBezTo>
                                    <a:pt x="15" y="42"/>
                                    <a:pt x="0" y="93"/>
                                    <a:pt x="0" y="131"/>
                                  </a:cubicBezTo>
                                  <a:cubicBezTo>
                                    <a:pt x="0" y="160"/>
                                    <a:pt x="9" y="191"/>
                                    <a:pt x="44" y="191"/>
                                  </a:cubicBezTo>
                                  <a:cubicBezTo>
                                    <a:pt x="74" y="191"/>
                                    <a:pt x="93" y="171"/>
                                    <a:pt x="109" y="147"/>
                                  </a:cubicBezTo>
                                  <a:cubicBezTo>
                                    <a:pt x="113" y="172"/>
                                    <a:pt x="129" y="191"/>
                                    <a:pt x="155" y="191"/>
                                  </a:cubicBezTo>
                                  <a:cubicBezTo>
                                    <a:pt x="188" y="191"/>
                                    <a:pt x="209" y="166"/>
                                    <a:pt x="223" y="134"/>
                                  </a:cubicBezTo>
                                  <a:cubicBezTo>
                                    <a:pt x="234" y="113"/>
                                    <a:pt x="249" y="56"/>
                                    <a:pt x="249" y="30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32" name="Freeform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1910" y="-140"/>
                              <a:ext cx="157" cy="157"/>
                            </a:xfrm>
                            <a:custGeom>
                              <a:avLst/>
                              <a:gdLst>
                                <a:gd name="T0" fmla="*/ 149 w 280"/>
                                <a:gd name="T1" fmla="*/ 147 h 280"/>
                                <a:gd name="T2" fmla="*/ 266 w 280"/>
                                <a:gd name="T3" fmla="*/ 147 h 280"/>
                                <a:gd name="T4" fmla="*/ 279 w 280"/>
                                <a:gd name="T5" fmla="*/ 139 h 280"/>
                                <a:gd name="T6" fmla="*/ 266 w 280"/>
                                <a:gd name="T7" fmla="*/ 130 h 280"/>
                                <a:gd name="T8" fmla="*/ 149 w 280"/>
                                <a:gd name="T9" fmla="*/ 130 h 280"/>
                                <a:gd name="T10" fmla="*/ 149 w 280"/>
                                <a:gd name="T11" fmla="*/ 13 h 280"/>
                                <a:gd name="T12" fmla="*/ 140 w 280"/>
                                <a:gd name="T13" fmla="*/ 0 h 280"/>
                                <a:gd name="T14" fmla="*/ 132 w 280"/>
                                <a:gd name="T15" fmla="*/ 13 h 280"/>
                                <a:gd name="T16" fmla="*/ 132 w 280"/>
                                <a:gd name="T17" fmla="*/ 130 h 280"/>
                                <a:gd name="T18" fmla="*/ 13 w 280"/>
                                <a:gd name="T19" fmla="*/ 130 h 280"/>
                                <a:gd name="T20" fmla="*/ 0 w 280"/>
                                <a:gd name="T21" fmla="*/ 139 h 280"/>
                                <a:gd name="T22" fmla="*/ 13 w 280"/>
                                <a:gd name="T23" fmla="*/ 147 h 280"/>
                                <a:gd name="T24" fmla="*/ 132 w 280"/>
                                <a:gd name="T25" fmla="*/ 147 h 280"/>
                                <a:gd name="T26" fmla="*/ 132 w 280"/>
                                <a:gd name="T27" fmla="*/ 266 h 280"/>
                                <a:gd name="T28" fmla="*/ 140 w 280"/>
                                <a:gd name="T29" fmla="*/ 279 h 280"/>
                                <a:gd name="T30" fmla="*/ 149 w 280"/>
                                <a:gd name="T31" fmla="*/ 266 h 280"/>
                                <a:gd name="T32" fmla="*/ 149 w 280"/>
                                <a:gd name="T33" fmla="*/ 147 h 2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80" h="280">
                                  <a:moveTo>
                                    <a:pt x="149" y="147"/>
                                  </a:moveTo>
                                  <a:cubicBezTo>
                                    <a:pt x="188" y="147"/>
                                    <a:pt x="227" y="147"/>
                                    <a:pt x="266" y="147"/>
                                  </a:cubicBezTo>
                                  <a:cubicBezTo>
                                    <a:pt x="272" y="147"/>
                                    <a:pt x="279" y="147"/>
                                    <a:pt x="279" y="139"/>
                                  </a:cubicBezTo>
                                  <a:cubicBezTo>
                                    <a:pt x="279" y="130"/>
                                    <a:pt x="272" y="130"/>
                                    <a:pt x="266" y="130"/>
                                  </a:cubicBezTo>
                                  <a:cubicBezTo>
                                    <a:pt x="227" y="130"/>
                                    <a:pt x="188" y="130"/>
                                    <a:pt x="149" y="130"/>
                                  </a:cubicBezTo>
                                  <a:cubicBezTo>
                                    <a:pt x="149" y="91"/>
                                    <a:pt x="149" y="52"/>
                                    <a:pt x="149" y="13"/>
                                  </a:cubicBezTo>
                                  <a:cubicBezTo>
                                    <a:pt x="149" y="7"/>
                                    <a:pt x="149" y="0"/>
                                    <a:pt x="140" y="0"/>
                                  </a:cubicBezTo>
                                  <a:cubicBezTo>
                                    <a:pt x="132" y="0"/>
                                    <a:pt x="132" y="7"/>
                                    <a:pt x="132" y="13"/>
                                  </a:cubicBezTo>
                                  <a:cubicBezTo>
                                    <a:pt x="132" y="52"/>
                                    <a:pt x="132" y="91"/>
                                    <a:pt x="132" y="130"/>
                                  </a:cubicBezTo>
                                  <a:cubicBezTo>
                                    <a:pt x="92" y="130"/>
                                    <a:pt x="53" y="130"/>
                                    <a:pt x="13" y="130"/>
                                  </a:cubicBezTo>
                                  <a:cubicBezTo>
                                    <a:pt x="7" y="130"/>
                                    <a:pt x="0" y="130"/>
                                    <a:pt x="0" y="139"/>
                                  </a:cubicBezTo>
                                  <a:cubicBezTo>
                                    <a:pt x="0" y="147"/>
                                    <a:pt x="7" y="147"/>
                                    <a:pt x="13" y="147"/>
                                  </a:cubicBezTo>
                                  <a:cubicBezTo>
                                    <a:pt x="53" y="147"/>
                                    <a:pt x="92" y="147"/>
                                    <a:pt x="132" y="147"/>
                                  </a:cubicBezTo>
                                  <a:cubicBezTo>
                                    <a:pt x="132" y="187"/>
                                    <a:pt x="132" y="226"/>
                                    <a:pt x="132" y="266"/>
                                  </a:cubicBezTo>
                                  <a:cubicBezTo>
                                    <a:pt x="132" y="272"/>
                                    <a:pt x="132" y="279"/>
                                    <a:pt x="140" y="279"/>
                                  </a:cubicBezTo>
                                  <a:cubicBezTo>
                                    <a:pt x="149" y="279"/>
                                    <a:pt x="149" y="272"/>
                                    <a:pt x="149" y="266"/>
                                  </a:cubicBezTo>
                                  <a:cubicBezTo>
                                    <a:pt x="149" y="226"/>
                                    <a:pt x="149" y="187"/>
                                    <a:pt x="149" y="147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33" name="Freeform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2145" y="-165"/>
                              <a:ext cx="239" cy="163"/>
                            </a:xfrm>
                            <a:custGeom>
                              <a:avLst/>
                              <a:gdLst>
                                <a:gd name="T0" fmla="*/ 373 w 423"/>
                                <a:gd name="T1" fmla="*/ 34 h 289"/>
                                <a:gd name="T2" fmla="*/ 409 w 423"/>
                                <a:gd name="T3" fmla="*/ 14 h 289"/>
                                <a:gd name="T4" fmla="*/ 422 w 423"/>
                                <a:gd name="T5" fmla="*/ 5 h 289"/>
                                <a:gd name="T6" fmla="*/ 412 w 423"/>
                                <a:gd name="T7" fmla="*/ 0 h 289"/>
                                <a:gd name="T8" fmla="*/ 355 w 423"/>
                                <a:gd name="T9" fmla="*/ 0 h 289"/>
                                <a:gd name="T10" fmla="*/ 340 w 423"/>
                                <a:gd name="T11" fmla="*/ 9 h 289"/>
                                <a:gd name="T12" fmla="*/ 185 w 423"/>
                                <a:gd name="T13" fmla="*/ 249 h 289"/>
                                <a:gd name="T14" fmla="*/ 152 w 423"/>
                                <a:gd name="T15" fmla="*/ 11 h 289"/>
                                <a:gd name="T16" fmla="*/ 139 w 423"/>
                                <a:gd name="T17" fmla="*/ 0 h 289"/>
                                <a:gd name="T18" fmla="*/ 82 w 423"/>
                                <a:gd name="T19" fmla="*/ 0 h 289"/>
                                <a:gd name="T20" fmla="*/ 68 w 423"/>
                                <a:gd name="T21" fmla="*/ 9 h 289"/>
                                <a:gd name="T22" fmla="*/ 82 w 423"/>
                                <a:gd name="T23" fmla="*/ 14 h 289"/>
                                <a:gd name="T24" fmla="*/ 100 w 423"/>
                                <a:gd name="T25" fmla="*/ 15 h 289"/>
                                <a:gd name="T26" fmla="*/ 108 w 423"/>
                                <a:gd name="T27" fmla="*/ 22 h 289"/>
                                <a:gd name="T28" fmla="*/ 107 w 423"/>
                                <a:gd name="T29" fmla="*/ 29 h 289"/>
                                <a:gd name="T30" fmla="*/ 53 w 423"/>
                                <a:gd name="T31" fmla="*/ 244 h 289"/>
                                <a:gd name="T32" fmla="*/ 7 w 423"/>
                                <a:gd name="T33" fmla="*/ 275 h 289"/>
                                <a:gd name="T34" fmla="*/ 0 w 423"/>
                                <a:gd name="T35" fmla="*/ 284 h 289"/>
                                <a:gd name="T36" fmla="*/ 6 w 423"/>
                                <a:gd name="T37" fmla="*/ 288 h 289"/>
                                <a:gd name="T38" fmla="*/ 48 w 423"/>
                                <a:gd name="T39" fmla="*/ 287 h 289"/>
                                <a:gd name="T40" fmla="*/ 91 w 423"/>
                                <a:gd name="T41" fmla="*/ 288 h 289"/>
                                <a:gd name="T42" fmla="*/ 100 w 423"/>
                                <a:gd name="T43" fmla="*/ 280 h 289"/>
                                <a:gd name="T44" fmla="*/ 91 w 423"/>
                                <a:gd name="T45" fmla="*/ 275 h 289"/>
                                <a:gd name="T46" fmla="*/ 62 w 423"/>
                                <a:gd name="T47" fmla="*/ 257 h 289"/>
                                <a:gd name="T48" fmla="*/ 65 w 423"/>
                                <a:gd name="T49" fmla="*/ 248 h 289"/>
                                <a:gd name="T50" fmla="*/ 122 w 423"/>
                                <a:gd name="T51" fmla="*/ 18 h 289"/>
                                <a:gd name="T52" fmla="*/ 158 w 423"/>
                                <a:gd name="T53" fmla="*/ 279 h 289"/>
                                <a:gd name="T54" fmla="*/ 164 w 423"/>
                                <a:gd name="T55" fmla="*/ 288 h 289"/>
                                <a:gd name="T56" fmla="*/ 174 w 423"/>
                                <a:gd name="T57" fmla="*/ 281 h 289"/>
                                <a:gd name="T58" fmla="*/ 344 w 423"/>
                                <a:gd name="T59" fmla="*/ 15 h 289"/>
                                <a:gd name="T60" fmla="*/ 284 w 423"/>
                                <a:gd name="T61" fmla="*/ 256 h 289"/>
                                <a:gd name="T62" fmla="*/ 246 w 423"/>
                                <a:gd name="T63" fmla="*/ 275 h 289"/>
                                <a:gd name="T64" fmla="*/ 234 w 423"/>
                                <a:gd name="T65" fmla="*/ 284 h 289"/>
                                <a:gd name="T66" fmla="*/ 241 w 423"/>
                                <a:gd name="T67" fmla="*/ 288 h 289"/>
                                <a:gd name="T68" fmla="*/ 293 w 423"/>
                                <a:gd name="T69" fmla="*/ 287 h 289"/>
                                <a:gd name="T70" fmla="*/ 346 w 423"/>
                                <a:gd name="T71" fmla="*/ 288 h 289"/>
                                <a:gd name="T72" fmla="*/ 354 w 423"/>
                                <a:gd name="T73" fmla="*/ 280 h 289"/>
                                <a:gd name="T74" fmla="*/ 342 w 423"/>
                                <a:gd name="T75" fmla="*/ 275 h 289"/>
                                <a:gd name="T76" fmla="*/ 314 w 423"/>
                                <a:gd name="T77" fmla="*/ 268 h 289"/>
                                <a:gd name="T78" fmla="*/ 317 w 423"/>
                                <a:gd name="T79" fmla="*/ 258 h 289"/>
                                <a:gd name="T80" fmla="*/ 373 w 423"/>
                                <a:gd name="T81" fmla="*/ 34 h 2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423" h="289">
                                  <a:moveTo>
                                    <a:pt x="373" y="34"/>
                                  </a:moveTo>
                                  <a:cubicBezTo>
                                    <a:pt x="377" y="18"/>
                                    <a:pt x="378" y="14"/>
                                    <a:pt x="409" y="14"/>
                                  </a:cubicBezTo>
                                  <a:cubicBezTo>
                                    <a:pt x="419" y="14"/>
                                    <a:pt x="422" y="14"/>
                                    <a:pt x="422" y="5"/>
                                  </a:cubicBezTo>
                                  <a:cubicBezTo>
                                    <a:pt x="422" y="0"/>
                                    <a:pt x="419" y="0"/>
                                    <a:pt x="412" y="0"/>
                                  </a:cubicBezTo>
                                  <a:cubicBezTo>
                                    <a:pt x="392" y="0"/>
                                    <a:pt x="374" y="0"/>
                                    <a:pt x="355" y="0"/>
                                  </a:cubicBezTo>
                                  <a:cubicBezTo>
                                    <a:pt x="344" y="0"/>
                                    <a:pt x="344" y="0"/>
                                    <a:pt x="340" y="9"/>
                                  </a:cubicBezTo>
                                  <a:cubicBezTo>
                                    <a:pt x="288" y="89"/>
                                    <a:pt x="236" y="168"/>
                                    <a:pt x="185" y="249"/>
                                  </a:cubicBezTo>
                                  <a:cubicBezTo>
                                    <a:pt x="174" y="170"/>
                                    <a:pt x="163" y="90"/>
                                    <a:pt x="152" y="11"/>
                                  </a:cubicBezTo>
                                  <a:cubicBezTo>
                                    <a:pt x="151" y="0"/>
                                    <a:pt x="150" y="0"/>
                                    <a:pt x="139" y="0"/>
                                  </a:cubicBezTo>
                                  <a:cubicBezTo>
                                    <a:pt x="120" y="0"/>
                                    <a:pt x="101" y="0"/>
                                    <a:pt x="82" y="0"/>
                                  </a:cubicBezTo>
                                  <a:cubicBezTo>
                                    <a:pt x="73" y="0"/>
                                    <a:pt x="68" y="0"/>
                                    <a:pt x="68" y="9"/>
                                  </a:cubicBezTo>
                                  <a:cubicBezTo>
                                    <a:pt x="68" y="14"/>
                                    <a:pt x="73" y="14"/>
                                    <a:pt x="82" y="14"/>
                                  </a:cubicBezTo>
                                  <a:cubicBezTo>
                                    <a:pt x="86" y="14"/>
                                    <a:pt x="94" y="15"/>
                                    <a:pt x="100" y="15"/>
                                  </a:cubicBezTo>
                                  <a:cubicBezTo>
                                    <a:pt x="106" y="16"/>
                                    <a:pt x="108" y="17"/>
                                    <a:pt x="108" y="22"/>
                                  </a:cubicBezTo>
                                  <a:cubicBezTo>
                                    <a:pt x="108" y="23"/>
                                    <a:pt x="108" y="24"/>
                                    <a:pt x="107" y="29"/>
                                  </a:cubicBezTo>
                                  <a:cubicBezTo>
                                    <a:pt x="89" y="101"/>
                                    <a:pt x="71" y="172"/>
                                    <a:pt x="53" y="244"/>
                                  </a:cubicBezTo>
                                  <a:cubicBezTo>
                                    <a:pt x="49" y="261"/>
                                    <a:pt x="42" y="274"/>
                                    <a:pt x="7" y="275"/>
                                  </a:cubicBezTo>
                                  <a:cubicBezTo>
                                    <a:pt x="6" y="275"/>
                                    <a:pt x="0" y="276"/>
                                    <a:pt x="0" y="284"/>
                                  </a:cubicBezTo>
                                  <a:cubicBezTo>
                                    <a:pt x="0" y="287"/>
                                    <a:pt x="2" y="288"/>
                                    <a:pt x="6" y="288"/>
                                  </a:cubicBezTo>
                                  <a:cubicBezTo>
                                    <a:pt x="19" y="288"/>
                                    <a:pt x="35" y="287"/>
                                    <a:pt x="48" y="287"/>
                                  </a:cubicBezTo>
                                  <a:cubicBezTo>
                                    <a:pt x="62" y="287"/>
                                    <a:pt x="78" y="288"/>
                                    <a:pt x="91" y="288"/>
                                  </a:cubicBezTo>
                                  <a:cubicBezTo>
                                    <a:pt x="94" y="288"/>
                                    <a:pt x="100" y="288"/>
                                    <a:pt x="100" y="280"/>
                                  </a:cubicBezTo>
                                  <a:cubicBezTo>
                                    <a:pt x="100" y="275"/>
                                    <a:pt x="95" y="275"/>
                                    <a:pt x="91" y="275"/>
                                  </a:cubicBezTo>
                                  <a:cubicBezTo>
                                    <a:pt x="67" y="275"/>
                                    <a:pt x="62" y="267"/>
                                    <a:pt x="62" y="257"/>
                                  </a:cubicBezTo>
                                  <a:cubicBezTo>
                                    <a:pt x="62" y="254"/>
                                    <a:pt x="64" y="252"/>
                                    <a:pt x="65" y="248"/>
                                  </a:cubicBezTo>
                                  <a:cubicBezTo>
                                    <a:pt x="84" y="171"/>
                                    <a:pt x="103" y="95"/>
                                    <a:pt x="122" y="18"/>
                                  </a:cubicBezTo>
                                  <a:cubicBezTo>
                                    <a:pt x="134" y="105"/>
                                    <a:pt x="146" y="191"/>
                                    <a:pt x="158" y="279"/>
                                  </a:cubicBezTo>
                                  <a:cubicBezTo>
                                    <a:pt x="160" y="284"/>
                                    <a:pt x="160" y="288"/>
                                    <a:pt x="164" y="288"/>
                                  </a:cubicBezTo>
                                  <a:cubicBezTo>
                                    <a:pt x="169" y="288"/>
                                    <a:pt x="172" y="284"/>
                                    <a:pt x="174" y="281"/>
                                  </a:cubicBezTo>
                                  <a:cubicBezTo>
                                    <a:pt x="230" y="192"/>
                                    <a:pt x="288" y="104"/>
                                    <a:pt x="344" y="15"/>
                                  </a:cubicBezTo>
                                  <a:cubicBezTo>
                                    <a:pt x="324" y="95"/>
                                    <a:pt x="305" y="176"/>
                                    <a:pt x="284" y="256"/>
                                  </a:cubicBezTo>
                                  <a:cubicBezTo>
                                    <a:pt x="281" y="273"/>
                                    <a:pt x="280" y="275"/>
                                    <a:pt x="246" y="275"/>
                                  </a:cubicBezTo>
                                  <a:cubicBezTo>
                                    <a:pt x="239" y="275"/>
                                    <a:pt x="234" y="275"/>
                                    <a:pt x="234" y="284"/>
                                  </a:cubicBezTo>
                                  <a:cubicBezTo>
                                    <a:pt x="234" y="288"/>
                                    <a:pt x="240" y="288"/>
                                    <a:pt x="241" y="288"/>
                                  </a:cubicBezTo>
                                  <a:cubicBezTo>
                                    <a:pt x="253" y="288"/>
                                    <a:pt x="281" y="287"/>
                                    <a:pt x="293" y="287"/>
                                  </a:cubicBezTo>
                                  <a:cubicBezTo>
                                    <a:pt x="311" y="287"/>
                                    <a:pt x="329" y="288"/>
                                    <a:pt x="346" y="288"/>
                                  </a:cubicBezTo>
                                  <a:cubicBezTo>
                                    <a:pt x="348" y="288"/>
                                    <a:pt x="354" y="288"/>
                                    <a:pt x="354" y="280"/>
                                  </a:cubicBezTo>
                                  <a:cubicBezTo>
                                    <a:pt x="354" y="275"/>
                                    <a:pt x="350" y="275"/>
                                    <a:pt x="342" y="275"/>
                                  </a:cubicBezTo>
                                  <a:cubicBezTo>
                                    <a:pt x="326" y="275"/>
                                    <a:pt x="314" y="275"/>
                                    <a:pt x="314" y="268"/>
                                  </a:cubicBezTo>
                                  <a:cubicBezTo>
                                    <a:pt x="314" y="267"/>
                                    <a:pt x="314" y="266"/>
                                    <a:pt x="317" y="258"/>
                                  </a:cubicBezTo>
                                  <a:cubicBezTo>
                                    <a:pt x="336" y="183"/>
                                    <a:pt x="354" y="108"/>
                                    <a:pt x="373" y="34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34" name="AutoShap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2377" y="-40"/>
                              <a:ext cx="78" cy="74"/>
                            </a:xfrm>
                            <a:custGeom>
                              <a:avLst/>
                              <a:gdLst>
                                <a:gd name="T0" fmla="*/ 139 w 140"/>
                                <a:gd name="T1" fmla="*/ 52 h 134"/>
                                <a:gd name="T2" fmla="*/ 85 w 140"/>
                                <a:gd name="T3" fmla="*/ 0 h 134"/>
                                <a:gd name="T4" fmla="*/ 0 w 140"/>
                                <a:gd name="T5" fmla="*/ 82 h 134"/>
                                <a:gd name="T6" fmla="*/ 54 w 140"/>
                                <a:gd name="T7" fmla="*/ 133 h 134"/>
                                <a:gd name="T8" fmla="*/ 139 w 140"/>
                                <a:gd name="T9" fmla="*/ 52 h 134"/>
                                <a:gd name="T10" fmla="*/ 54 w 140"/>
                                <a:gd name="T11" fmla="*/ 125 h 134"/>
                                <a:gd name="T12" fmla="*/ 25 w 140"/>
                                <a:gd name="T13" fmla="*/ 92 h 134"/>
                                <a:gd name="T14" fmla="*/ 42 w 140"/>
                                <a:gd name="T15" fmla="*/ 35 h 134"/>
                                <a:gd name="T16" fmla="*/ 85 w 140"/>
                                <a:gd name="T17" fmla="*/ 8 h 134"/>
                                <a:gd name="T18" fmla="*/ 115 w 140"/>
                                <a:gd name="T19" fmla="*/ 42 h 134"/>
                                <a:gd name="T20" fmla="*/ 99 w 140"/>
                                <a:gd name="T21" fmla="*/ 98 h 134"/>
                                <a:gd name="T22" fmla="*/ 54 w 140"/>
                                <a:gd name="T23" fmla="*/ 125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40" h="134">
                                  <a:moveTo>
                                    <a:pt x="139" y="52"/>
                                  </a:moveTo>
                                  <a:cubicBezTo>
                                    <a:pt x="139" y="19"/>
                                    <a:pt x="114" y="0"/>
                                    <a:pt x="85" y="0"/>
                                  </a:cubicBezTo>
                                  <a:cubicBezTo>
                                    <a:pt x="42" y="0"/>
                                    <a:pt x="0" y="42"/>
                                    <a:pt x="0" y="82"/>
                                  </a:cubicBezTo>
                                  <a:cubicBezTo>
                                    <a:pt x="0" y="111"/>
                                    <a:pt x="22" y="133"/>
                                    <a:pt x="54" y="133"/>
                                  </a:cubicBezTo>
                                  <a:cubicBezTo>
                                    <a:pt x="96" y="133"/>
                                    <a:pt x="139" y="95"/>
                                    <a:pt x="139" y="52"/>
                                  </a:cubicBezTo>
                                  <a:close/>
                                  <a:moveTo>
                                    <a:pt x="54" y="125"/>
                                  </a:moveTo>
                                  <a:cubicBezTo>
                                    <a:pt x="40" y="125"/>
                                    <a:pt x="25" y="116"/>
                                    <a:pt x="25" y="92"/>
                                  </a:cubicBezTo>
                                  <a:cubicBezTo>
                                    <a:pt x="25" y="80"/>
                                    <a:pt x="31" y="52"/>
                                    <a:pt x="42" y="35"/>
                                  </a:cubicBezTo>
                                  <a:cubicBezTo>
                                    <a:pt x="55" y="17"/>
                                    <a:pt x="72" y="8"/>
                                    <a:pt x="85" y="8"/>
                                  </a:cubicBezTo>
                                  <a:cubicBezTo>
                                    <a:pt x="101" y="8"/>
                                    <a:pt x="115" y="19"/>
                                    <a:pt x="115" y="42"/>
                                  </a:cubicBezTo>
                                  <a:cubicBezTo>
                                    <a:pt x="115" y="49"/>
                                    <a:pt x="112" y="78"/>
                                    <a:pt x="99" y="98"/>
                                  </a:cubicBezTo>
                                  <a:cubicBezTo>
                                    <a:pt x="87" y="116"/>
                                    <a:pt x="70" y="125"/>
                                    <a:pt x="54" y="12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E2773B6" id="Group 22" o:spid="_x0000_s1026" style="width:122.8pt;height:24.7pt;mso-position-horizontal-relative:char;mso-position-vertical-relative:line" coordorigin="1,-328" coordsize="2455,4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">
                <v:group id="Group 23" o:spid="_x0000_s1027" style="position:absolute;left:1;top:-328;width:2455;height:492" coordorigin="1,-328" coordsize="2455,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jdx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WARv8HfmXAE5PIGAAD//wMAUEsBAi0AFAAGAAgAAAAhANvh9svuAAAAhQEAABMAAAAAAAAA&#10;AAAAAAAAAAAAAFtDb250ZW50X1R5cGVzXS54bWxQSwECLQAUAAYACAAAACEAWvQsW78AAAAVAQAA&#10;CwAAAAAAAAAAAAAAAAAfAQAAX3JlbHMvLnJlbHNQSwECLQAUAAYACAAAACEALJo3ccYAAADcAAAA&#10;DwAAAAAAAAAAAAAAAAAHAgAAZHJzL2Rvd25yZXYueG1sUEsFBgAAAAADAAMAtwAAAPoCAAAAAA==&#10;">
                  <v:shape id="Freeform 24" o:spid="_x0000_s1028" style="position:absolute;top:-316;width:2443;height:467;visibility:visible;mso-wrap-style:none;v-text-anchor:middle" coordsize="4311,8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" path="m2155,826v-719,,-1437,,-2155,c,551,,276,,,1436,,2873,,4310,v,276,,551,,826c3591,826,2872,826,2155,826e" stroked="f" strokecolor="#3465a4">
                    <v:stroke joinstyle="bevel"/>
                    <v:path o:connecttype="custom" o:connectlocs="1221,466;0,466;0,0;2442,0;2442,466;1221,466" o:connectangles="0,0,0,0,0,0"/>
                  </v:shape>
                  <v:shape id="Freeform 25" o:spid="_x0000_s1029" style="position:absolute;left:2;top:-167;width:107;height:167;visibility:visible;mso-wrap-style:none;v-text-anchor:middle" coordsize="192,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" path="m97,3c95,2,97,,91,,82,,52,2,41,3v-4,,-9,2,-9,9c32,17,36,17,42,17v20,,22,3,22,7c64,26,62,30,62,32,42,114,22,194,1,276,,281,,282,,284v,10,8,12,12,12c17,296,24,293,26,288v2,-4,21,-82,23,-93c64,197,98,203,98,231v,3,,5,-1,9c96,245,96,249,96,254v,25,17,42,38,42c148,296,158,289,168,273v11,-18,14,-40,14,-42c182,227,179,227,178,227v-4,,-5,2,-6,8c163,265,154,287,136,287v-9,,-15,-5,-15,-20c121,260,124,251,125,243v2,-7,2,-8,2,-13c127,203,101,191,65,186v13,-7,26,-21,36,-31c121,133,140,115,161,115v2,,2,,3,c169,116,170,116,174,119v,,,1,1,1c155,121,151,138,151,143v,7,5,15,16,15c179,158,191,149,191,132v,-12,-10,-27,-29,-27c150,105,131,109,101,143,86,158,70,175,54,182,68,122,83,63,97,3e" fillcolor="black" stroked="f" strokecolor="#3465a4">
                    <v:stroke joinstyle="bevel"/>
                    <v:path o:connecttype="custom" o:connectlocs="54,2;51,0;23,2;18,7;23,10;36,13;35,18;1,155;0,160;7,166;14,162;27,110;55,130;54,135;54,143;75,166;94,154;101,130;99,128;96,132;76,161;67,150;70,137;71,129;36,105;56,87;90,65;91,65;97,67;98,67;84,80;93,89;106,74;90,59;56,80;30,102;54,2" o:connectangles="0,0,0,0,0,0,0,0,0,0,0,0,0,0,0,0,0,0,0,0,0,0,0,0,0,0,0,0,0,0,0,0,0,0,0,0,0"/>
                  </v:shape>
                  <v:shape id="Freeform 26" o:spid="_x0000_s1030" style="position:absolute;left:121;top:-40;width:152;height:74;visibility:visible;mso-wrap-style:none;v-text-anchor:middle" coordsize="271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" path="m114,107v-1,6,-5,15,-5,16c109,131,115,133,120,133v5,,8,-4,11,-6c132,125,136,115,137,109v1,-6,5,-19,6,-26c145,76,146,70,148,62v3,-12,3,-13,9,-22c167,25,181,8,204,8v17,,18,15,18,22c222,47,209,80,204,92v-2,9,-4,11,-4,16c200,123,214,133,228,133v30,,42,-41,42,-44c270,85,268,86,266,85v-4,,-4,1,-6,5c253,113,241,125,229,125v-6,,-7,-4,-7,-10c222,108,223,104,228,91v4,-9,16,-41,16,-56c244,30,244,17,233,8,228,5,220,,205,,179,,163,18,154,30,151,5,130,,115,,90,,74,16,65,28,64,7,46,,34,,20,,14,10,11,17,4,28,,44,,46v,3,4,3,5,3c8,49,10,49,11,41,16,23,22,8,32,8v9,,10,8,10,15c42,29,38,40,37,48v-2,7,-5,20,-6,26c28,86,25,100,22,111v-2,5,-2,9,-3,12c19,131,24,133,29,133v5,,9,-4,12,-6c43,125,44,115,46,109v1,-6,4,-19,6,-26c54,76,55,70,58,62,60,50,61,48,70,36,78,24,91,8,114,8v17,,17,16,17,22c131,37,131,41,126,58v-4,16,-8,32,-12,49e" fillcolor="black" stroked="f" strokecolor="#3465a4">
                    <v:stroke joinstyle="bevel"/>
                    <v:path o:connecttype="custom" o:connectlocs="64,59;61,68;67,73;73,70;77,60;80,46;83,34;88,22;114,4;125,17;114,51;112,60;128,73;151,49;149,47;146,50;128,69;125,64;128,50;137,19;131,4;115,0;86,17;65,0;36,15;19,0;6,9;0,25;3,27;6,23;18,4;24,13;21,27;17,41;12,61;11,68;16,73;23,70;26,60;29,46;33,34;39,20;64,4;73,17;71,32;64,59" o:connectangles="0,0,0,0,0,0,0,0,0,0,0,0,0,0,0,0,0,0,0,0,0,0,0,0,0,0,0,0,0,0,0,0,0,0,0,0,0,0,0,0,0,0,0,0,0,0"/>
                  </v:shape>
                  <v:shape id="AutoShape 27" o:spid="_x0000_s1031" style="position:absolute;left:301;top:-159;width:62;height:159;visibility:visible;mso-wrap-style:none;v-text-anchor:middle" coordsize="11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" path="m108,16c108,7,102,,92,,80,,70,11,70,23v,7,6,14,15,14c95,37,108,28,108,16xm76,174v4,-12,4,-13,9,-25c89,140,90,136,90,127,90,108,77,92,56,92,17,92,,154,,157v,5,4,3,5,5c10,162,10,161,12,154,24,114,41,102,55,102v3,,10,,10,13c65,124,62,133,60,137v-2,11,-22,60,-29,78c28,226,22,240,22,248v,21,14,35,34,35c96,283,112,222,112,218v,-4,-4,-4,-5,-4c102,214,102,216,100,222v-8,26,-21,52,-42,52c50,274,47,270,47,260v,-10,2,-16,12,-42c65,203,70,188,76,174xe" fillcolor="black" stroked="f" strokecolor="#3465a4">
                    <v:stroke joinstyle="bevel"/>
                    <v:path o:connecttype="custom" o:connectlocs="59,9;50,0;38,13;47,21;59,9;42,97;47,83;49,71;31,52;0,88;3,91;7,86;30,57;36,64;33,77;17,120;12,139;31,158;61,122;59,120;55,124;32,153;26,146;32,122;42,97" o:connectangles="0,0,0,0,0,0,0,0,0,0,0,0,0,0,0,0,0,0,0,0,0,0,0,0,0"/>
                  </v:shape>
                  <v:shape id="AutoShape 28" o:spid="_x0000_s1032" style="position:absolute;left:456;top:-89;width:158;height:55;visibility:visible;mso-wrap-style:none;v-text-anchor:middle" coordsize="281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" path="m266,16v6,,14,,14,-8c280,,272,,266,,182,,98,,14,,8,,,,,8v,8,8,8,14,8c98,16,182,16,266,16xm266,99v6,,14,-1,14,-9c280,80,272,81,266,81v-84,,-168,,-252,c8,81,,80,,90v,8,8,9,14,9c98,99,182,99,266,99xe" fillcolor="black" stroked="f" strokecolor="#3465a4">
                    <v:stroke joinstyle="bevel"/>
                    <v:path o:connecttype="custom" o:connectlocs="150,9;157,4;150,0;8,0;0,4;8,9;150,9;150,54;157,50;150,45;8,45;0,50;8,54;150,54" o:connectangles="0,0,0,0,0,0,0,0,0,0,0,0,0,0"/>
                  </v:shape>
                  <v:shape id="Freeform 29" o:spid="_x0000_s1033" style="position:absolute;left:712;top:-165;width:134;height:168;visibility:visible;mso-wrap-style:none;v-text-anchor:middle" coordsize="238,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" path="m199,32v2,-14,4,-18,26,-18c233,14,237,14,237,6,237,3,235,,231,,221,,195,3,185,3,170,3,137,,122,v-3,,-8,,-8,10c114,14,117,14,128,14v10,,13,,24,1c163,16,165,17,165,23v,3,-1,6,-1,9c147,96,132,161,115,226v-10,41,-38,62,-60,62c44,288,21,285,14,262v1,1,5,1,6,1c36,263,47,249,47,236,47,222,36,219,29,219,21,219,,224,,252v,26,23,46,56,46c95,298,139,270,149,228,165,162,182,98,199,32e" fillcolor="black" stroked="f" strokecolor="#3465a4">
                    <v:stroke joinstyle="bevel"/>
                    <v:path o:connecttype="custom" o:connectlocs="112,18;127,8;133,3;130,0;104,2;69,0;64,6;72,8;86,8;93,13;92,18;65,127;31,162;8,147;11,148;26,133;16,123;0,142;32,167;84,128;112,18" o:connectangles="0,0,0,0,0,0,0,0,0,0,0,0,0,0,0,0,0,0,0,0,0"/>
                  </v:shape>
                  <v:shape id="AutoShape 30" o:spid="_x0000_s1034" style="position:absolute;left:889;top:-329;width:113;height:168;visibility:visible;mso-wrap-style:none;v-text-anchor:middle" coordsize="202,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" path="m201,5c199,4,201,,195,v-6,,-46,4,-54,5c139,5,135,8,135,14v,4,5,4,11,4c167,18,167,21,167,26v,2,-2,6,-2,8c157,68,149,100,140,133v-7,-15,-19,-26,-38,-26c53,107,,168,,229v,40,24,69,56,69c65,298,86,295,111,265v4,18,18,33,39,33c164,298,174,288,181,274v7,-15,8,-28,12,-41c193,228,189,228,188,228v-3,,-5,1,-6,7c175,263,168,288,150,288v-11,,-12,-11,-12,-19c138,258,139,256,140,249,161,167,181,87,201,5xm113,243v-2,7,-2,8,-9,15c86,281,69,288,57,288,36,288,30,265,30,249v,-22,14,-74,24,-93c66,131,85,116,102,116v27,,33,34,33,37c135,155,134,157,134,160v-7,27,-14,55,-21,83xe" fillcolor="black" stroked="f" strokecolor="#3465a4">
                    <v:stroke joinstyle="bevel"/>
                    <v:path o:connecttype="custom" o:connectlocs="112,3;109,0;79,3;76,8;82,10;93,15;92,19;78,75;57,60;0,129;31,167;62,149;84,167;101,154;108,131;105,128;102,132;84,162;77,151;78,140;112,3;63,137;58,145;32,162;17,140;30,88;57,65;76,86;75,90;63,137" o:connectangles="0,0,0,0,0,0,0,0,0,0,0,0,0,0,0,0,0,0,0,0,0,0,0,0,0,0,0,0,0,0"/>
                  </v:shape>
                  <v:shape id="Freeform 31" o:spid="_x0000_s1035" style="position:absolute;left:1007;top:-268;width:141;height:107;visibility:visible;mso-wrap-style:none;v-text-anchor:middle" coordsize="25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" path="m251,29c251,10,243,,234,,224,,212,10,212,19v,5,2,10,6,13c225,38,233,49,233,67v,17,-8,41,-21,60c198,145,183,160,164,160v-24,,-38,-15,-41,-38c128,112,137,84,137,72v,-5,-2,-8,-7,-8c126,64,122,64,118,71v-5,8,-10,35,-10,50c94,142,77,160,51,160,23,160,15,136,15,112,15,59,57,14,57,10,57,5,54,1,50,1,44,1,41,7,39,11,17,42,,92,,130v,30,10,61,45,61c75,191,95,169,110,146v4,24,20,45,46,45c189,191,209,164,225,133v9,-20,26,-78,26,-104e" fillcolor="black" stroked="f" strokecolor="#3465a4">
                    <v:stroke joinstyle="bevel"/>
                    <v:path o:connecttype="custom" o:connectlocs="140,16;131,0;119,11;122,18;130,37;119,71;92,89;69,68;77,40;73,36;66,40;60,67;29,89;8,62;32,6;28,1;22,6;0,72;25,106;62,81;87,106;126,74;140,16" o:connectangles="0,0,0,0,0,0,0,0,0,0,0,0,0,0,0,0,0,0,0,0,0,0,0"/>
                  </v:shape>
                  <v:shape id="Freeform 32" o:spid="_x0000_s1036" style="position:absolute;left:879;top:-67;width:281;height:9;visibility:visible;mso-wrap-style:none;v-text-anchor:middle" coordsize="498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" path="m248,17c166,17,83,17,,17,,11,,6,,,166,,331,,497,v,6,,11,,17c414,17,331,17,248,17e" fillcolor="black" stroked="f" strokecolor="#3465a4">
                    <v:stroke joinstyle="bevel"/>
                    <v:path o:connecttype="custom" o:connectlocs="140,9;0,9;0,0;280,0;280,9;140,9" o:connectangles="0,0,0,0,0,0"/>
                  </v:shape>
                  <v:shape id="AutoShape 33" o:spid="_x0000_s1037" style="position:absolute;left:925;top:-4;width:113;height:168;visibility:visible;mso-wrap-style:none;v-text-anchor:middle" coordsize="202,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" path="m201,4c198,3,201,,195,v-6,,-46,4,-53,4c138,6,136,7,136,13v,5,4,5,10,5c166,18,167,21,167,25v,2,-1,6,-1,8c158,67,149,99,141,133v-9,-16,-21,-27,-40,-27c52,106,,167,,230v,39,23,67,56,67c64,297,86,295,111,265v3,18,18,32,38,32c164,297,173,287,180,273v8,-14,9,-28,12,-41c192,227,189,227,188,227v-4,,-5,3,-6,9c174,262,167,287,150,287v-12,,-13,-10,-13,-19c137,259,138,255,140,248,160,166,180,86,201,4xm113,242v-2,7,-2,8,-8,15c86,280,69,287,57,287,35,287,29,265,29,248v,-21,15,-73,24,-93c66,131,86,116,102,116v27,,33,32,33,36c135,154,135,158,134,159v-8,28,-14,55,-21,83xe" fillcolor="black" stroked="f" strokecolor="#3465a4">
                    <v:stroke joinstyle="bevel"/>
                    <v:path o:connecttype="custom" o:connectlocs="112,2;109,0;79,2;76,7;82,10;93,14;93,19;79,75;57,60;0,130;31,167;62,149;83,167;101,154;107,131;105,128;102,133;84,162;77,151;78,140;112,2;63,136;59,145;32,162;16,140;30,87;57,65;76,86;75,90;63,136" o:connectangles="0,0,0,0,0,0,0,0,0,0,0,0,0,0,0,0,0,0,0,0,0,0,0,0,0,0,0,0,0,0"/>
                  </v:shape>
                  <v:shape id="Freeform 34" o:spid="_x0000_s1038" style="position:absolute;left:1045;top:12;width:72;height:152;visibility:visible;mso-wrap-style:none;v-text-anchor:middle" coordsize="130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" path="m78,96v13,,26,,39,c126,96,129,96,129,88v,-5,-3,-5,-12,-5c105,83,93,83,81,83,96,23,98,15,98,12,98,5,93,,86,,85,,73,2,69,16,63,39,58,60,52,83v-13,,-26,,-39,c4,83,,83,,90v,6,3,6,12,6c24,96,37,96,49,96,19,215,16,222,16,231v,21,17,38,40,38c99,269,123,208,123,204v,-5,-3,-5,-6,-5c114,199,114,201,111,205,93,250,70,259,57,259v-9,,-13,-4,-13,-19c44,231,44,227,46,220,57,178,67,137,78,96e" fillcolor="black" stroked="f" strokecolor="#3465a4">
                    <v:stroke joinstyle="bevel"/>
                    <v:path o:connecttype="custom" o:connectlocs="43,54;65,54;71,50;65,47;45,47;54,7;48,0;38,9;29,47;7,47;0,51;7,54;27,54;9,130;31,151;68,115;65,112;61,115;32,146;24,135;25,124;43,54" o:connectangles="0,0,0,0,0,0,0,0,0,0,0,0,0,0,0,0,0,0,0,0,0,0"/>
                  </v:shape>
                  <v:shape id="Freeform 35" o:spid="_x0000_s1039" style="position:absolute;left:1256;top:-140;width:158;height:157;visibility:visible;mso-wrap-style:none;v-text-anchor:middle" coordsize="281,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" path="m148,147v40,,78,,118,c272,147,280,147,280,139v,-9,-8,-9,-14,-9c226,130,188,130,148,130v,-39,,-78,,-117c148,7,148,,140,v-9,,-9,7,-9,13c131,52,131,91,131,130v-39,,-78,,-117,c8,130,,130,,139v,8,8,8,14,8c53,147,92,147,131,147v,40,,79,,119c131,272,131,279,140,279v8,,8,-7,8,-13c148,226,148,187,148,147e" fillcolor="black" stroked="f" strokecolor="#3465a4">
                    <v:stroke joinstyle="bevel"/>
                    <v:path o:connecttype="custom" o:connectlocs="83,82;150,82;157,78;150,73;83,73;83,7;79,0;74,7;74,73;8,73;0,78;8,82;74,82;74,149;79,156;83,149;83,82" o:connectangles="0,0,0,0,0,0,0,0,0,0,0,0,0,0,0,0,0"/>
                  </v:shape>
                  <v:shape id="AutoShape 36" o:spid="_x0000_s1040" style="position:absolute;left:1491;top:-165;width:181;height:163;visibility:visible;mso-wrap-style:none;v-text-anchor:middle" coordsize="322,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" path="m50,256v-5,17,-5,19,-38,19c4,275,,275,,284v,4,3,4,12,4c58,288,104,288,151,288v87,,170,-88,170,-181c321,48,286,,223,,176,,128,,81,,73,,68,,68,9v,5,4,5,13,5c86,14,93,15,99,15v6,1,9,2,9,7c108,23,108,24,106,29,87,105,69,180,50,256xm141,30v4,-15,5,-16,23,-16c178,14,194,14,208,14v42,,77,22,77,78c285,112,277,182,241,228v-12,16,-46,47,-97,47c128,275,111,275,96,275v-6,,-6,,-10,c82,275,81,274,81,270v,-1,,-1,3,-9c103,184,122,107,141,30xe" fillcolor="black" stroked="f" strokecolor="#3465a4">
                    <v:stroke joinstyle="bevel"/>
                    <v:path o:connecttype="custom" o:connectlocs="28,144;7,155;0,160;7,162;85,162;180,60;125,0;46,0;38,5;46,8;56,8;61,12;60,16;28,144;79,17;92,8;117,8;160,52;135,129;81,155;54,155;48,155;46,152;47,147;79,17" o:connectangles="0,0,0,0,0,0,0,0,0,0,0,0,0,0,0,0,0,0,0,0,0,0,0,0,0"/>
                  </v:shape>
                  <v:shape id="Freeform 37" o:spid="_x0000_s1041" style="position:absolute;left:1689;top:-107;width:140;height:107;visibility:visible;mso-wrap-style:none;v-text-anchor:middle" coordsize="250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" path="m249,30c249,11,242,,233,,222,,211,10,211,21v,3,1,8,6,12c224,39,231,51,231,69v,17,-8,41,-20,60c198,147,182,161,162,161v-24,,-36,-15,-41,-38c126,112,135,86,135,74v,-5,-1,-10,-7,-10c125,64,120,65,117,71v-4,9,-10,36,-10,51c93,142,77,161,50,161,21,161,13,136,13,112,13,60,56,16,56,10,56,5,53,2,48,2v-5,,-9,6,-11,9c15,42,,93,,131v,29,9,60,44,60c74,191,93,171,109,147v4,25,20,44,46,44c188,191,209,166,223,134,234,113,249,56,249,30e" fillcolor="black" stroked="f" strokecolor="#3465a4">
                    <v:stroke joinstyle="bevel"/>
                    <v:path o:connecttype="custom" o:connectlocs="139,17;130,0;118,12;122,18;129,38;118,72;91,90;68,69;76,41;72,36;66,40;60,68;28,90;7,62;31,6;27,1;21,6;0,73;25,106;61,82;87,106;125,75;139,17" o:connectangles="0,0,0,0,0,0,0,0,0,0,0,0,0,0,0,0,0,0,0,0,0,0,0"/>
                  </v:shape>
                  <v:shape id="Freeform 38" o:spid="_x0000_s1042" style="position:absolute;left:1910;top:-140;width:157;height:157;visibility:visible;mso-wrap-style:none;v-text-anchor:middle" coordsize="280,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" path="m149,147v39,,78,,117,c272,147,279,147,279,139v,-9,-7,-9,-13,-9c227,130,188,130,149,130v,-39,,-78,,-117c149,7,149,,140,v-8,,-8,7,-8,13c132,52,132,91,132,130v-40,,-79,,-119,c7,130,,130,,139v,8,7,8,13,8c53,147,92,147,132,147v,40,,79,,119c132,272,132,279,140,279v9,,9,-7,9,-13c149,226,149,187,149,147e" fillcolor="black" stroked="f" strokecolor="#3465a4">
                    <v:stroke joinstyle="bevel"/>
                    <v:path o:connecttype="custom" o:connectlocs="84,82;149,82;156,78;149,73;84,73;84,7;79,0;74,7;74,73;7,73;0,78;7,82;74,82;74,149;79,156;84,149;84,82" o:connectangles="0,0,0,0,0,0,0,0,0,0,0,0,0,0,0,0,0"/>
                  </v:shape>
                  <v:shape id="Freeform 39" o:spid="_x0000_s1043" style="position:absolute;left:2145;top:-165;width:239;height:163;visibility:visible;mso-wrap-style:none;v-text-anchor:middle" coordsize="423,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" path="m373,34v4,-16,5,-20,36,-20c419,14,422,14,422,5,422,,419,,412,,392,,374,,355,,344,,344,,340,9,288,89,236,168,185,249,174,170,163,90,152,11,151,,150,,139,,120,,101,,82,,73,,68,,68,9v,5,5,5,14,5c86,14,94,15,100,15v6,1,8,2,8,7c108,23,108,24,107,29,89,101,71,172,53,244,49,261,42,274,7,275v-1,,-7,1,-7,9c,287,2,288,6,288v13,,29,-1,42,-1c62,287,78,288,91,288v3,,9,,9,-8c100,275,95,275,91,275v-24,,-29,-8,-29,-18c62,254,64,252,65,248,84,171,103,95,122,18v12,87,24,173,36,261c160,284,160,288,164,288v5,,8,-4,10,-7c230,192,288,104,344,15,324,95,305,176,284,256v-3,17,-4,19,-38,19c239,275,234,275,234,284v,4,6,4,7,4c253,288,281,287,293,287v18,,36,1,53,1c348,288,354,288,354,280v,-5,-4,-5,-12,-5c326,275,314,275,314,268v,-1,,-2,3,-10c336,183,354,108,373,34e" fillcolor="black" stroked="f" strokecolor="#3465a4">
                    <v:stroke joinstyle="bevel"/>
                    <v:path o:connecttype="custom" o:connectlocs="211,19;231,8;238,3;233,0;201,0;192,5;105,140;86,6;79,0;46,0;38,5;46,8;57,8;61,12;60,16;30,138;4,155;0,160;3,162;27,162;51,162;57,158;51,155;35,145;37,140;69,10;89,157;93,162;98,158;194,8;160,144;139,155;132,160;136,162;166,162;195,162;200,158;193,155;177,151;179,146;211,19" o:connectangles="0,0,0,0,0,0,0,0,0,0,0,0,0,0,0,0,0,0,0,0,0,0,0,0,0,0,0,0,0,0,0,0,0,0,0,0,0,0,0,0,0"/>
                  </v:shape>
                  <v:shape id="AutoShape 40" o:spid="_x0000_s1044" style="position:absolute;left:2377;top:-40;width:78;height:74;visibility:visible;mso-wrap-style:none;v-text-anchor:middle" coordsize="14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" path="m139,52c139,19,114,,85,,42,,,42,,82v,29,22,51,54,51c96,133,139,95,139,52xm54,125c40,125,25,116,25,92,25,80,31,52,42,35,55,17,72,8,85,8v16,,30,11,30,34c115,49,112,78,99,98,87,116,70,125,54,125xe" fillcolor="black" stroked="f" strokecolor="#3465a4">
                    <v:stroke joinstyle="bevel"/>
                    <v:path o:connecttype="custom" o:connectlocs="77,29;47,0;0,45;30,73;77,29;30,69;14,51;23,19;47,4;64,23;55,54;30,69" o:connectangles="0,0,0,0,0,0,0,0,0,0,0,0"/>
                  </v:shape>
                </v:group>
                <w10:anchorlock/>
              </v:group>
            </w:pict>
          </mc:Fallback>
        </mc:AlternateContent>
      </w:r>
    </w:p>
    <w:p w14:paraId="70AAB188" w14:textId="77777777" w:rsidR="00035E4A" w:rsidRPr="00364396" w:rsidRDefault="00872A12">
      <w:pPr>
        <w:pStyle w:val="LO-normal"/>
      </w:pPr>
      <w:r w:rsidRPr="00364396">
        <w:t xml:space="preserve">Gdzie: </w:t>
      </w:r>
    </w:p>
    <w:p w14:paraId="5F69A5C4" w14:textId="77777777" w:rsidR="00035E4A" w:rsidRPr="00364396" w:rsidRDefault="00035E4A">
      <w:pPr>
        <w:pStyle w:val="LO-normal"/>
      </w:pPr>
    </w:p>
    <w:p w14:paraId="730937AD" w14:textId="77777777" w:rsidR="00035E4A" w:rsidRPr="00364396" w:rsidRDefault="00872A12">
      <w:pPr>
        <w:pStyle w:val="LO-normal"/>
      </w:pPr>
      <w:r w:rsidRPr="00364396">
        <w:t>k</w:t>
      </w:r>
      <w:r w:rsidRPr="00364396">
        <w:rPr>
          <w:vertAlign w:val="subscript"/>
        </w:rPr>
        <w:t>m</w:t>
      </w:r>
      <w:r w:rsidRPr="00364396">
        <w:t xml:space="preserve"> – stała mechaniczna silnika </w:t>
      </w:r>
    </w:p>
    <w:p w14:paraId="43A9E221" w14:textId="77777777" w:rsidR="00035E4A" w:rsidRPr="00364396" w:rsidRDefault="00872A12">
      <w:pPr>
        <w:pStyle w:val="LO-normal"/>
      </w:pPr>
      <w:r w:rsidRPr="00364396">
        <w:t>J – moment bezwładności wirnika (obciążenia)</w:t>
      </w:r>
    </w:p>
    <w:p w14:paraId="6754F69C" w14:textId="77777777" w:rsidR="00035E4A" w:rsidRPr="00364396" w:rsidRDefault="00872A12">
      <w:pPr>
        <w:pStyle w:val="LO-normal"/>
      </w:pPr>
      <w:r w:rsidRPr="00364396">
        <w:t xml:space="preserve">D – współczynnik tarcia </w:t>
      </w:r>
      <w:proofErr w:type="spellStart"/>
      <w:r w:rsidRPr="00364396">
        <w:t>wiskotycznego</w:t>
      </w:r>
      <w:proofErr w:type="spellEnd"/>
      <w:r w:rsidRPr="00364396">
        <w:t xml:space="preserve"> </w:t>
      </w:r>
    </w:p>
    <w:p w14:paraId="4185AAB8" w14:textId="77777777" w:rsidR="00035E4A" w:rsidRPr="00364396" w:rsidRDefault="00872A12">
      <w:pPr>
        <w:pStyle w:val="LO-normal"/>
      </w:pPr>
      <w:r w:rsidRPr="00364396">
        <w:t>M</w:t>
      </w:r>
      <w:r w:rsidRPr="00364396">
        <w:rPr>
          <w:vertAlign w:val="subscript"/>
        </w:rPr>
        <w:t>o</w:t>
      </w:r>
      <w:r w:rsidRPr="00364396">
        <w:t xml:space="preserve"> – moment obciążający</w:t>
      </w:r>
    </w:p>
    <w:p w14:paraId="3FF32BD6" w14:textId="77777777" w:rsidR="00035E4A" w:rsidRPr="00364396" w:rsidRDefault="00035E4A">
      <w:pPr>
        <w:pStyle w:val="LO-normal"/>
      </w:pPr>
    </w:p>
    <w:p w14:paraId="6EE58628" w14:textId="46B3979D" w:rsidR="00035E4A" w:rsidRPr="00364396" w:rsidRDefault="00872A12">
      <w:pPr>
        <w:pStyle w:val="LO-normal"/>
      </w:pPr>
      <w:r w:rsidRPr="00364396">
        <w:t xml:space="preserve">Przy obraniu zmiennych stanu: </w:t>
      </w:r>
      <w:r w:rsidR="00A6717F" w:rsidRPr="00364396">
        <w:rPr>
          <w:noProof/>
        </w:rPr>
        <mc:AlternateContent>
          <mc:Choice Requires="wpg">
            <w:drawing>
              <wp:inline distT="0" distB="0" distL="0" distR="0" wp14:anchorId="5F4BCA34" wp14:editId="1AABAA5E">
                <wp:extent cx="921385" cy="128905"/>
                <wp:effectExtent l="8890" t="1905" r="3175" b="2540"/>
                <wp:docPr id="404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21385" cy="128905"/>
                          <a:chOff x="1" y="-156"/>
                          <a:chExt cx="1450" cy="202"/>
                        </a:xfrm>
                      </wpg:grpSpPr>
                      <wpg:grpSp>
                        <wpg:cNvPr id="405" name="Group 42"/>
                        <wpg:cNvGrpSpPr>
                          <a:grpSpLocks/>
                        </wpg:cNvGrpSpPr>
                        <wpg:grpSpPr bwMode="auto">
                          <a:xfrm>
                            <a:off x="1" y="-156"/>
                            <a:ext cx="1450" cy="202"/>
                            <a:chOff x="1" y="-156"/>
                            <a:chExt cx="1450" cy="202"/>
                          </a:xfrm>
                        </wpg:grpSpPr>
                        <wps:wsp>
                          <wps:cNvPr id="406" name="Freeform 43"/>
                          <wps:cNvSpPr>
                            <a:spLocks noChangeArrowheads="1"/>
                          </wps:cNvSpPr>
                          <wps:spPr bwMode="auto">
                            <a:xfrm>
                              <a:off x="6" y="-144"/>
                              <a:ext cx="1432" cy="178"/>
                            </a:xfrm>
                            <a:custGeom>
                              <a:avLst/>
                              <a:gdLst>
                                <a:gd name="T0" fmla="*/ 0 w 2529"/>
                                <a:gd name="T1" fmla="*/ 0 h 315"/>
                                <a:gd name="T2" fmla="*/ 2528 w 2529"/>
                                <a:gd name="T3" fmla="*/ 0 h 315"/>
                                <a:gd name="T4" fmla="*/ 2528 w 2529"/>
                                <a:gd name="T5" fmla="*/ 314 h 315"/>
                                <a:gd name="T6" fmla="*/ 0 w 2529"/>
                                <a:gd name="T7" fmla="*/ 314 h 315"/>
                                <a:gd name="T8" fmla="*/ 0 w 2529"/>
                                <a:gd name="T9" fmla="*/ 0 h 3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529" h="315">
                                  <a:moveTo>
                                    <a:pt x="0" y="0"/>
                                  </a:moveTo>
                                  <a:cubicBezTo>
                                    <a:pt x="843" y="0"/>
                                    <a:pt x="1685" y="0"/>
                                    <a:pt x="2528" y="0"/>
                                  </a:cubicBezTo>
                                  <a:cubicBezTo>
                                    <a:pt x="2528" y="104"/>
                                    <a:pt x="2528" y="210"/>
                                    <a:pt x="2528" y="314"/>
                                  </a:cubicBezTo>
                                  <a:cubicBezTo>
                                    <a:pt x="1685" y="314"/>
                                    <a:pt x="843" y="314"/>
                                    <a:pt x="0" y="314"/>
                                  </a:cubicBezTo>
                                  <a:cubicBezTo>
                                    <a:pt x="0" y="210"/>
                                    <a:pt x="0" y="104"/>
                                    <a:pt x="0" y="0"/>
                                  </a:cubicBez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07" name="Freeform 4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-104"/>
                              <a:ext cx="119" cy="106"/>
                            </a:xfrm>
                            <a:custGeom>
                              <a:avLst/>
                              <a:gdLst>
                                <a:gd name="T0" fmla="*/ 129 w 211"/>
                                <a:gd name="T1" fmla="*/ 59 h 190"/>
                                <a:gd name="T2" fmla="*/ 171 w 211"/>
                                <a:gd name="T3" fmla="*/ 9 h 190"/>
                                <a:gd name="T4" fmla="*/ 192 w 211"/>
                                <a:gd name="T5" fmla="*/ 15 h 190"/>
                                <a:gd name="T6" fmla="*/ 172 w 211"/>
                                <a:gd name="T7" fmla="*/ 38 h 190"/>
                                <a:gd name="T8" fmla="*/ 188 w 211"/>
                                <a:gd name="T9" fmla="*/ 52 h 190"/>
                                <a:gd name="T10" fmla="*/ 210 w 211"/>
                                <a:gd name="T11" fmla="*/ 28 h 190"/>
                                <a:gd name="T12" fmla="*/ 171 w 211"/>
                                <a:gd name="T13" fmla="*/ 0 h 190"/>
                                <a:gd name="T14" fmla="*/ 128 w 211"/>
                                <a:gd name="T15" fmla="*/ 32 h 190"/>
                                <a:gd name="T16" fmla="*/ 82 w 211"/>
                                <a:gd name="T17" fmla="*/ 0 h 190"/>
                                <a:gd name="T18" fmla="*/ 14 w 211"/>
                                <a:gd name="T19" fmla="*/ 65 h 190"/>
                                <a:gd name="T20" fmla="*/ 18 w 211"/>
                                <a:gd name="T21" fmla="*/ 69 h 190"/>
                                <a:gd name="T22" fmla="*/ 24 w 211"/>
                                <a:gd name="T23" fmla="*/ 64 h 190"/>
                                <a:gd name="T24" fmla="*/ 81 w 211"/>
                                <a:gd name="T25" fmla="*/ 9 h 190"/>
                                <a:gd name="T26" fmla="*/ 104 w 211"/>
                                <a:gd name="T27" fmla="*/ 38 h 190"/>
                                <a:gd name="T28" fmla="*/ 81 w 211"/>
                                <a:gd name="T29" fmla="*/ 137 h 190"/>
                                <a:gd name="T30" fmla="*/ 41 w 211"/>
                                <a:gd name="T31" fmla="*/ 181 h 190"/>
                                <a:gd name="T32" fmla="*/ 20 w 211"/>
                                <a:gd name="T33" fmla="*/ 176 h 190"/>
                                <a:gd name="T34" fmla="*/ 40 w 211"/>
                                <a:gd name="T35" fmla="*/ 153 h 190"/>
                                <a:gd name="T36" fmla="*/ 24 w 211"/>
                                <a:gd name="T37" fmla="*/ 139 h 190"/>
                                <a:gd name="T38" fmla="*/ 0 w 211"/>
                                <a:gd name="T39" fmla="*/ 163 h 190"/>
                                <a:gd name="T40" fmla="*/ 40 w 211"/>
                                <a:gd name="T41" fmla="*/ 189 h 190"/>
                                <a:gd name="T42" fmla="*/ 84 w 211"/>
                                <a:gd name="T43" fmla="*/ 159 h 190"/>
                                <a:gd name="T44" fmla="*/ 130 w 211"/>
                                <a:gd name="T45" fmla="*/ 189 h 190"/>
                                <a:gd name="T46" fmla="*/ 197 w 211"/>
                                <a:gd name="T47" fmla="*/ 125 h 190"/>
                                <a:gd name="T48" fmla="*/ 192 w 211"/>
                                <a:gd name="T49" fmla="*/ 122 h 190"/>
                                <a:gd name="T50" fmla="*/ 186 w 211"/>
                                <a:gd name="T51" fmla="*/ 127 h 190"/>
                                <a:gd name="T52" fmla="*/ 131 w 211"/>
                                <a:gd name="T53" fmla="*/ 181 h 190"/>
                                <a:gd name="T54" fmla="*/ 107 w 211"/>
                                <a:gd name="T55" fmla="*/ 153 h 190"/>
                                <a:gd name="T56" fmla="*/ 114 w 211"/>
                                <a:gd name="T57" fmla="*/ 117 h 190"/>
                                <a:gd name="T58" fmla="*/ 129 w 211"/>
                                <a:gd name="T59" fmla="*/ 59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11" h="190">
                                  <a:moveTo>
                                    <a:pt x="129" y="59"/>
                                  </a:moveTo>
                                  <a:cubicBezTo>
                                    <a:pt x="131" y="49"/>
                                    <a:pt x="142" y="9"/>
                                    <a:pt x="171" y="9"/>
                                  </a:cubicBezTo>
                                  <a:cubicBezTo>
                                    <a:pt x="173" y="9"/>
                                    <a:pt x="183" y="9"/>
                                    <a:pt x="192" y="15"/>
                                  </a:cubicBezTo>
                                  <a:cubicBezTo>
                                    <a:pt x="180" y="17"/>
                                    <a:pt x="172" y="27"/>
                                    <a:pt x="172" y="38"/>
                                  </a:cubicBezTo>
                                  <a:cubicBezTo>
                                    <a:pt x="172" y="44"/>
                                    <a:pt x="177" y="52"/>
                                    <a:pt x="188" y="52"/>
                                  </a:cubicBezTo>
                                  <a:cubicBezTo>
                                    <a:pt x="197" y="52"/>
                                    <a:pt x="210" y="45"/>
                                    <a:pt x="210" y="28"/>
                                  </a:cubicBezTo>
                                  <a:cubicBezTo>
                                    <a:pt x="210" y="6"/>
                                    <a:pt x="185" y="0"/>
                                    <a:pt x="171" y="0"/>
                                  </a:cubicBezTo>
                                  <a:cubicBezTo>
                                    <a:pt x="147" y="0"/>
                                    <a:pt x="132" y="22"/>
                                    <a:pt x="128" y="32"/>
                                  </a:cubicBezTo>
                                  <a:cubicBezTo>
                                    <a:pt x="117" y="4"/>
                                    <a:pt x="94" y="0"/>
                                    <a:pt x="82" y="0"/>
                                  </a:cubicBezTo>
                                  <a:cubicBezTo>
                                    <a:pt x="38" y="0"/>
                                    <a:pt x="14" y="55"/>
                                    <a:pt x="14" y="65"/>
                                  </a:cubicBezTo>
                                  <a:cubicBezTo>
                                    <a:pt x="14" y="69"/>
                                    <a:pt x="17" y="68"/>
                                    <a:pt x="18" y="69"/>
                                  </a:cubicBezTo>
                                  <a:cubicBezTo>
                                    <a:pt x="22" y="69"/>
                                    <a:pt x="23" y="68"/>
                                    <a:pt x="24" y="64"/>
                                  </a:cubicBezTo>
                                  <a:cubicBezTo>
                                    <a:pt x="39" y="20"/>
                                    <a:pt x="66" y="9"/>
                                    <a:pt x="81" y="9"/>
                                  </a:cubicBezTo>
                                  <a:cubicBezTo>
                                    <a:pt x="89" y="9"/>
                                    <a:pt x="104" y="14"/>
                                    <a:pt x="104" y="38"/>
                                  </a:cubicBezTo>
                                  <a:cubicBezTo>
                                    <a:pt x="104" y="51"/>
                                    <a:pt x="96" y="79"/>
                                    <a:pt x="81" y="137"/>
                                  </a:cubicBezTo>
                                  <a:cubicBezTo>
                                    <a:pt x="74" y="164"/>
                                    <a:pt x="59" y="181"/>
                                    <a:pt x="41" y="181"/>
                                  </a:cubicBezTo>
                                  <a:cubicBezTo>
                                    <a:pt x="38" y="181"/>
                                    <a:pt x="28" y="181"/>
                                    <a:pt x="20" y="176"/>
                                  </a:cubicBezTo>
                                  <a:cubicBezTo>
                                    <a:pt x="30" y="173"/>
                                    <a:pt x="40" y="165"/>
                                    <a:pt x="40" y="153"/>
                                  </a:cubicBezTo>
                                  <a:cubicBezTo>
                                    <a:pt x="40" y="142"/>
                                    <a:pt x="30" y="139"/>
                                    <a:pt x="24" y="139"/>
                                  </a:cubicBezTo>
                                  <a:cubicBezTo>
                                    <a:pt x="11" y="139"/>
                                    <a:pt x="0" y="149"/>
                                    <a:pt x="0" y="163"/>
                                  </a:cubicBezTo>
                                  <a:cubicBezTo>
                                    <a:pt x="0" y="181"/>
                                    <a:pt x="22" y="189"/>
                                    <a:pt x="40" y="189"/>
                                  </a:cubicBezTo>
                                  <a:cubicBezTo>
                                    <a:pt x="68" y="189"/>
                                    <a:pt x="83" y="161"/>
                                    <a:pt x="84" y="159"/>
                                  </a:cubicBezTo>
                                  <a:cubicBezTo>
                                    <a:pt x="89" y="175"/>
                                    <a:pt x="105" y="189"/>
                                    <a:pt x="130" y="189"/>
                                  </a:cubicBezTo>
                                  <a:cubicBezTo>
                                    <a:pt x="173" y="189"/>
                                    <a:pt x="197" y="136"/>
                                    <a:pt x="197" y="125"/>
                                  </a:cubicBezTo>
                                  <a:cubicBezTo>
                                    <a:pt x="197" y="122"/>
                                    <a:pt x="194" y="122"/>
                                    <a:pt x="192" y="122"/>
                                  </a:cubicBezTo>
                                  <a:cubicBezTo>
                                    <a:pt x="189" y="122"/>
                                    <a:pt x="188" y="123"/>
                                    <a:pt x="186" y="127"/>
                                  </a:cubicBezTo>
                                  <a:cubicBezTo>
                                    <a:pt x="173" y="171"/>
                                    <a:pt x="144" y="181"/>
                                    <a:pt x="131" y="181"/>
                                  </a:cubicBezTo>
                                  <a:cubicBezTo>
                                    <a:pt x="114" y="181"/>
                                    <a:pt x="107" y="167"/>
                                    <a:pt x="107" y="153"/>
                                  </a:cubicBezTo>
                                  <a:cubicBezTo>
                                    <a:pt x="107" y="145"/>
                                    <a:pt x="111" y="135"/>
                                    <a:pt x="114" y="117"/>
                                  </a:cubicBezTo>
                                  <a:cubicBezTo>
                                    <a:pt x="119" y="98"/>
                                    <a:pt x="124" y="79"/>
                                    <a:pt x="129" y="59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08" name="Freeform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49" y="-74"/>
                              <a:ext cx="59" cy="110"/>
                            </a:xfrm>
                            <a:custGeom>
                              <a:avLst/>
                              <a:gdLst>
                                <a:gd name="T0" fmla="*/ 66 w 108"/>
                                <a:gd name="T1" fmla="*/ 9 h 196"/>
                                <a:gd name="T2" fmla="*/ 58 w 108"/>
                                <a:gd name="T3" fmla="*/ 0 h 196"/>
                                <a:gd name="T4" fmla="*/ 0 w 108"/>
                                <a:gd name="T5" fmla="*/ 20 h 196"/>
                                <a:gd name="T6" fmla="*/ 0 w 108"/>
                                <a:gd name="T7" fmla="*/ 30 h 196"/>
                                <a:gd name="T8" fmla="*/ 42 w 108"/>
                                <a:gd name="T9" fmla="*/ 22 h 196"/>
                                <a:gd name="T10" fmla="*/ 42 w 108"/>
                                <a:gd name="T11" fmla="*/ 172 h 196"/>
                                <a:gd name="T12" fmla="*/ 13 w 108"/>
                                <a:gd name="T13" fmla="*/ 184 h 196"/>
                                <a:gd name="T14" fmla="*/ 1 w 108"/>
                                <a:gd name="T15" fmla="*/ 184 h 196"/>
                                <a:gd name="T16" fmla="*/ 1 w 108"/>
                                <a:gd name="T17" fmla="*/ 195 h 196"/>
                                <a:gd name="T18" fmla="*/ 54 w 108"/>
                                <a:gd name="T19" fmla="*/ 194 h 196"/>
                                <a:gd name="T20" fmla="*/ 107 w 108"/>
                                <a:gd name="T21" fmla="*/ 195 h 196"/>
                                <a:gd name="T22" fmla="*/ 107 w 108"/>
                                <a:gd name="T23" fmla="*/ 184 h 196"/>
                                <a:gd name="T24" fmla="*/ 96 w 108"/>
                                <a:gd name="T25" fmla="*/ 184 h 196"/>
                                <a:gd name="T26" fmla="*/ 66 w 108"/>
                                <a:gd name="T27" fmla="*/ 172 h 196"/>
                                <a:gd name="T28" fmla="*/ 66 w 108"/>
                                <a:gd name="T29" fmla="*/ 9 h 1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08" h="196">
                                  <a:moveTo>
                                    <a:pt x="66" y="9"/>
                                  </a:moveTo>
                                  <a:cubicBezTo>
                                    <a:pt x="66" y="0"/>
                                    <a:pt x="66" y="0"/>
                                    <a:pt x="58" y="0"/>
                                  </a:cubicBezTo>
                                  <a:cubicBezTo>
                                    <a:pt x="38" y="20"/>
                                    <a:pt x="12" y="20"/>
                                    <a:pt x="0" y="20"/>
                                  </a:cubicBezTo>
                                  <a:cubicBezTo>
                                    <a:pt x="0" y="23"/>
                                    <a:pt x="0" y="27"/>
                                    <a:pt x="0" y="30"/>
                                  </a:cubicBezTo>
                                  <a:cubicBezTo>
                                    <a:pt x="6" y="30"/>
                                    <a:pt x="26" y="30"/>
                                    <a:pt x="42" y="22"/>
                                  </a:cubicBezTo>
                                  <a:cubicBezTo>
                                    <a:pt x="42" y="71"/>
                                    <a:pt x="42" y="122"/>
                                    <a:pt x="42" y="172"/>
                                  </a:cubicBezTo>
                                  <a:cubicBezTo>
                                    <a:pt x="42" y="181"/>
                                    <a:pt x="42" y="184"/>
                                    <a:pt x="13" y="184"/>
                                  </a:cubicBezTo>
                                  <a:cubicBezTo>
                                    <a:pt x="10" y="184"/>
                                    <a:pt x="5" y="184"/>
                                    <a:pt x="1" y="184"/>
                                  </a:cubicBezTo>
                                  <a:cubicBezTo>
                                    <a:pt x="1" y="188"/>
                                    <a:pt x="1" y="191"/>
                                    <a:pt x="1" y="195"/>
                                  </a:cubicBezTo>
                                  <a:cubicBezTo>
                                    <a:pt x="7" y="195"/>
                                    <a:pt x="43" y="194"/>
                                    <a:pt x="54" y="194"/>
                                  </a:cubicBezTo>
                                  <a:cubicBezTo>
                                    <a:pt x="64" y="194"/>
                                    <a:pt x="101" y="195"/>
                                    <a:pt x="107" y="195"/>
                                  </a:cubicBezTo>
                                  <a:cubicBezTo>
                                    <a:pt x="107" y="191"/>
                                    <a:pt x="107" y="188"/>
                                    <a:pt x="107" y="184"/>
                                  </a:cubicBezTo>
                                  <a:cubicBezTo>
                                    <a:pt x="103" y="184"/>
                                    <a:pt x="100" y="184"/>
                                    <a:pt x="96" y="184"/>
                                  </a:cubicBezTo>
                                  <a:cubicBezTo>
                                    <a:pt x="66" y="184"/>
                                    <a:pt x="66" y="181"/>
                                    <a:pt x="66" y="172"/>
                                  </a:cubicBezTo>
                                  <a:cubicBezTo>
                                    <a:pt x="66" y="117"/>
                                    <a:pt x="66" y="63"/>
                                    <a:pt x="66" y="9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09" name="AutoShape 46"/>
                          <wps:cNvSpPr>
                            <a:spLocks noChangeArrowheads="1"/>
                          </wps:cNvSpPr>
                          <wps:spPr bwMode="auto">
                            <a:xfrm>
                              <a:off x="318" y="-86"/>
                              <a:ext cx="157" cy="55"/>
                            </a:xfrm>
                            <a:custGeom>
                              <a:avLst/>
                              <a:gdLst>
                                <a:gd name="T0" fmla="*/ 265 w 280"/>
                                <a:gd name="T1" fmla="*/ 17 h 99"/>
                                <a:gd name="T2" fmla="*/ 279 w 280"/>
                                <a:gd name="T3" fmla="*/ 8 h 99"/>
                                <a:gd name="T4" fmla="*/ 266 w 280"/>
                                <a:gd name="T5" fmla="*/ 0 h 99"/>
                                <a:gd name="T6" fmla="*/ 13 w 280"/>
                                <a:gd name="T7" fmla="*/ 0 h 99"/>
                                <a:gd name="T8" fmla="*/ 0 w 280"/>
                                <a:gd name="T9" fmla="*/ 8 h 99"/>
                                <a:gd name="T10" fmla="*/ 14 w 280"/>
                                <a:gd name="T11" fmla="*/ 17 h 99"/>
                                <a:gd name="T12" fmla="*/ 265 w 280"/>
                                <a:gd name="T13" fmla="*/ 17 h 99"/>
                                <a:gd name="T14" fmla="*/ 266 w 280"/>
                                <a:gd name="T15" fmla="*/ 98 h 99"/>
                                <a:gd name="T16" fmla="*/ 279 w 280"/>
                                <a:gd name="T17" fmla="*/ 90 h 99"/>
                                <a:gd name="T18" fmla="*/ 265 w 280"/>
                                <a:gd name="T19" fmla="*/ 81 h 99"/>
                                <a:gd name="T20" fmla="*/ 14 w 280"/>
                                <a:gd name="T21" fmla="*/ 81 h 99"/>
                                <a:gd name="T22" fmla="*/ 0 w 280"/>
                                <a:gd name="T23" fmla="*/ 90 h 99"/>
                                <a:gd name="T24" fmla="*/ 13 w 280"/>
                                <a:gd name="T25" fmla="*/ 98 h 99"/>
                                <a:gd name="T26" fmla="*/ 266 w 280"/>
                                <a:gd name="T27" fmla="*/ 98 h 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280" h="99">
                                  <a:moveTo>
                                    <a:pt x="265" y="17"/>
                                  </a:moveTo>
                                  <a:cubicBezTo>
                                    <a:pt x="271" y="17"/>
                                    <a:pt x="279" y="17"/>
                                    <a:pt x="279" y="8"/>
                                  </a:cubicBezTo>
                                  <a:cubicBezTo>
                                    <a:pt x="279" y="0"/>
                                    <a:pt x="271" y="0"/>
                                    <a:pt x="266" y="0"/>
                                  </a:cubicBezTo>
                                  <a:cubicBezTo>
                                    <a:pt x="182" y="0"/>
                                    <a:pt x="97" y="0"/>
                                    <a:pt x="13" y="0"/>
                                  </a:cubicBezTo>
                                  <a:cubicBezTo>
                                    <a:pt x="7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7" y="17"/>
                                    <a:pt x="14" y="17"/>
                                  </a:cubicBezTo>
                                  <a:cubicBezTo>
                                    <a:pt x="98" y="17"/>
                                    <a:pt x="181" y="17"/>
                                    <a:pt x="265" y="17"/>
                                  </a:cubicBezTo>
                                  <a:close/>
                                  <a:moveTo>
                                    <a:pt x="266" y="98"/>
                                  </a:moveTo>
                                  <a:cubicBezTo>
                                    <a:pt x="271" y="98"/>
                                    <a:pt x="279" y="98"/>
                                    <a:pt x="279" y="90"/>
                                  </a:cubicBezTo>
                                  <a:cubicBezTo>
                                    <a:pt x="279" y="81"/>
                                    <a:pt x="271" y="81"/>
                                    <a:pt x="265" y="81"/>
                                  </a:cubicBezTo>
                                  <a:cubicBezTo>
                                    <a:pt x="181" y="81"/>
                                    <a:pt x="98" y="81"/>
                                    <a:pt x="14" y="81"/>
                                  </a:cubicBezTo>
                                  <a:cubicBezTo>
                                    <a:pt x="7" y="81"/>
                                    <a:pt x="0" y="81"/>
                                    <a:pt x="0" y="90"/>
                                  </a:cubicBezTo>
                                  <a:cubicBezTo>
                                    <a:pt x="0" y="98"/>
                                    <a:pt x="7" y="98"/>
                                    <a:pt x="13" y="98"/>
                                  </a:cubicBezTo>
                                  <a:cubicBezTo>
                                    <a:pt x="97" y="98"/>
                                    <a:pt x="182" y="98"/>
                                    <a:pt x="266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10" name="AutoShape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563" y="-156"/>
                              <a:ext cx="63" cy="158"/>
                            </a:xfrm>
                            <a:custGeom>
                              <a:avLst/>
                              <a:gdLst>
                                <a:gd name="T0" fmla="*/ 107 w 113"/>
                                <a:gd name="T1" fmla="*/ 16 h 282"/>
                                <a:gd name="T2" fmla="*/ 91 w 113"/>
                                <a:gd name="T3" fmla="*/ 0 h 282"/>
                                <a:gd name="T4" fmla="*/ 68 w 113"/>
                                <a:gd name="T5" fmla="*/ 23 h 282"/>
                                <a:gd name="T6" fmla="*/ 85 w 113"/>
                                <a:gd name="T7" fmla="*/ 37 h 282"/>
                                <a:gd name="T8" fmla="*/ 107 w 113"/>
                                <a:gd name="T9" fmla="*/ 16 h 282"/>
                                <a:gd name="T10" fmla="*/ 76 w 113"/>
                                <a:gd name="T11" fmla="*/ 173 h 282"/>
                                <a:gd name="T12" fmla="*/ 84 w 113"/>
                                <a:gd name="T13" fmla="*/ 149 h 282"/>
                                <a:gd name="T14" fmla="*/ 90 w 113"/>
                                <a:gd name="T15" fmla="*/ 126 h 282"/>
                                <a:gd name="T16" fmla="*/ 55 w 113"/>
                                <a:gd name="T17" fmla="*/ 92 h 282"/>
                                <a:gd name="T18" fmla="*/ 0 w 113"/>
                                <a:gd name="T19" fmla="*/ 157 h 282"/>
                                <a:gd name="T20" fmla="*/ 5 w 113"/>
                                <a:gd name="T21" fmla="*/ 161 h 282"/>
                                <a:gd name="T22" fmla="*/ 12 w 113"/>
                                <a:gd name="T23" fmla="*/ 154 h 282"/>
                                <a:gd name="T24" fmla="*/ 54 w 113"/>
                                <a:gd name="T25" fmla="*/ 101 h 282"/>
                                <a:gd name="T26" fmla="*/ 65 w 113"/>
                                <a:gd name="T27" fmla="*/ 115 h 282"/>
                                <a:gd name="T28" fmla="*/ 60 w 113"/>
                                <a:gd name="T29" fmla="*/ 137 h 282"/>
                                <a:gd name="T30" fmla="*/ 31 w 113"/>
                                <a:gd name="T31" fmla="*/ 214 h 282"/>
                                <a:gd name="T32" fmla="*/ 22 w 113"/>
                                <a:gd name="T33" fmla="*/ 247 h 282"/>
                                <a:gd name="T34" fmla="*/ 56 w 113"/>
                                <a:gd name="T35" fmla="*/ 281 h 282"/>
                                <a:gd name="T36" fmla="*/ 112 w 113"/>
                                <a:gd name="T37" fmla="*/ 216 h 282"/>
                                <a:gd name="T38" fmla="*/ 106 w 113"/>
                                <a:gd name="T39" fmla="*/ 213 h 282"/>
                                <a:gd name="T40" fmla="*/ 100 w 113"/>
                                <a:gd name="T41" fmla="*/ 220 h 282"/>
                                <a:gd name="T42" fmla="*/ 56 w 113"/>
                                <a:gd name="T43" fmla="*/ 273 h 282"/>
                                <a:gd name="T44" fmla="*/ 47 w 113"/>
                                <a:gd name="T45" fmla="*/ 258 h 282"/>
                                <a:gd name="T46" fmla="*/ 59 w 113"/>
                                <a:gd name="T47" fmla="*/ 216 h 282"/>
                                <a:gd name="T48" fmla="*/ 76 w 113"/>
                                <a:gd name="T49" fmla="*/ 173 h 2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113" h="282">
                                  <a:moveTo>
                                    <a:pt x="107" y="16"/>
                                  </a:moveTo>
                                  <a:cubicBezTo>
                                    <a:pt x="107" y="7"/>
                                    <a:pt x="102" y="0"/>
                                    <a:pt x="91" y="0"/>
                                  </a:cubicBezTo>
                                  <a:cubicBezTo>
                                    <a:pt x="80" y="0"/>
                                    <a:pt x="68" y="11"/>
                                    <a:pt x="68" y="23"/>
                                  </a:cubicBezTo>
                                  <a:cubicBezTo>
                                    <a:pt x="68" y="30"/>
                                    <a:pt x="74" y="37"/>
                                    <a:pt x="85" y="37"/>
                                  </a:cubicBezTo>
                                  <a:cubicBezTo>
                                    <a:pt x="95" y="37"/>
                                    <a:pt x="107" y="28"/>
                                    <a:pt x="107" y="16"/>
                                  </a:cubicBezTo>
                                  <a:close/>
                                  <a:moveTo>
                                    <a:pt x="76" y="173"/>
                                  </a:moveTo>
                                  <a:cubicBezTo>
                                    <a:pt x="80" y="161"/>
                                    <a:pt x="80" y="160"/>
                                    <a:pt x="84" y="149"/>
                                  </a:cubicBezTo>
                                  <a:cubicBezTo>
                                    <a:pt x="88" y="141"/>
                                    <a:pt x="90" y="135"/>
                                    <a:pt x="90" y="126"/>
                                  </a:cubicBezTo>
                                  <a:cubicBezTo>
                                    <a:pt x="90" y="108"/>
                                    <a:pt x="77" y="92"/>
                                    <a:pt x="55" y="92"/>
                                  </a:cubicBezTo>
                                  <a:cubicBezTo>
                                    <a:pt x="16" y="92"/>
                                    <a:pt x="0" y="153"/>
                                    <a:pt x="0" y="157"/>
                                  </a:cubicBezTo>
                                  <a:cubicBezTo>
                                    <a:pt x="0" y="161"/>
                                    <a:pt x="4" y="161"/>
                                    <a:pt x="5" y="161"/>
                                  </a:cubicBezTo>
                                  <a:cubicBezTo>
                                    <a:pt x="10" y="161"/>
                                    <a:pt x="10" y="160"/>
                                    <a:pt x="12" y="154"/>
                                  </a:cubicBezTo>
                                  <a:cubicBezTo>
                                    <a:pt x="23" y="114"/>
                                    <a:pt x="40" y="101"/>
                                    <a:pt x="54" y="101"/>
                                  </a:cubicBezTo>
                                  <a:cubicBezTo>
                                    <a:pt x="58" y="101"/>
                                    <a:pt x="65" y="101"/>
                                    <a:pt x="65" y="115"/>
                                  </a:cubicBezTo>
                                  <a:cubicBezTo>
                                    <a:pt x="65" y="124"/>
                                    <a:pt x="62" y="132"/>
                                    <a:pt x="60" y="137"/>
                                  </a:cubicBezTo>
                                  <a:cubicBezTo>
                                    <a:pt x="56" y="148"/>
                                    <a:pt x="37" y="196"/>
                                    <a:pt x="31" y="214"/>
                                  </a:cubicBezTo>
                                  <a:cubicBezTo>
                                    <a:pt x="26" y="225"/>
                                    <a:pt x="22" y="238"/>
                                    <a:pt x="22" y="247"/>
                                  </a:cubicBezTo>
                                  <a:cubicBezTo>
                                    <a:pt x="22" y="267"/>
                                    <a:pt x="36" y="281"/>
                                    <a:pt x="56" y="281"/>
                                  </a:cubicBezTo>
                                  <a:cubicBezTo>
                                    <a:pt x="96" y="281"/>
                                    <a:pt x="112" y="221"/>
                                    <a:pt x="112" y="216"/>
                                  </a:cubicBezTo>
                                  <a:cubicBezTo>
                                    <a:pt x="112" y="213"/>
                                    <a:pt x="107" y="213"/>
                                    <a:pt x="106" y="213"/>
                                  </a:cubicBezTo>
                                  <a:cubicBezTo>
                                    <a:pt x="102" y="213"/>
                                    <a:pt x="102" y="214"/>
                                    <a:pt x="100" y="220"/>
                                  </a:cubicBezTo>
                                  <a:cubicBezTo>
                                    <a:pt x="92" y="246"/>
                                    <a:pt x="78" y="273"/>
                                    <a:pt x="56" y="273"/>
                                  </a:cubicBezTo>
                                  <a:cubicBezTo>
                                    <a:pt x="49" y="273"/>
                                    <a:pt x="47" y="268"/>
                                    <a:pt x="47" y="258"/>
                                  </a:cubicBezTo>
                                  <a:cubicBezTo>
                                    <a:pt x="47" y="247"/>
                                    <a:pt x="49" y="241"/>
                                    <a:pt x="59" y="216"/>
                                  </a:cubicBezTo>
                                  <a:cubicBezTo>
                                    <a:pt x="65" y="202"/>
                                    <a:pt x="70" y="187"/>
                                    <a:pt x="76" y="17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11" name="Freeform 48"/>
                          <wps:cNvSpPr>
                            <a:spLocks noChangeArrowheads="1"/>
                          </wps:cNvSpPr>
                          <wps:spPr bwMode="auto">
                            <a:xfrm>
                              <a:off x="659" y="-25"/>
                              <a:ext cx="27" cy="71"/>
                            </a:xfrm>
                            <a:custGeom>
                              <a:avLst/>
                              <a:gdLst>
                                <a:gd name="T0" fmla="*/ 50 w 51"/>
                                <a:gd name="T1" fmla="*/ 44 h 127"/>
                                <a:gd name="T2" fmla="*/ 23 w 51"/>
                                <a:gd name="T3" fmla="*/ 0 h 127"/>
                                <a:gd name="T4" fmla="*/ 0 w 51"/>
                                <a:gd name="T5" fmla="*/ 23 h 127"/>
                                <a:gd name="T6" fmla="*/ 23 w 51"/>
                                <a:gd name="T7" fmla="*/ 44 h 127"/>
                                <a:gd name="T8" fmla="*/ 38 w 51"/>
                                <a:gd name="T9" fmla="*/ 39 h 127"/>
                                <a:gd name="T10" fmla="*/ 40 w 51"/>
                                <a:gd name="T11" fmla="*/ 38 h 127"/>
                                <a:gd name="T12" fmla="*/ 40 w 51"/>
                                <a:gd name="T13" fmla="*/ 44 h 127"/>
                                <a:gd name="T14" fmla="*/ 11 w 51"/>
                                <a:gd name="T15" fmla="*/ 115 h 127"/>
                                <a:gd name="T16" fmla="*/ 8 w 51"/>
                                <a:gd name="T17" fmla="*/ 121 h 127"/>
                                <a:gd name="T18" fmla="*/ 11 w 51"/>
                                <a:gd name="T19" fmla="*/ 126 h 127"/>
                                <a:gd name="T20" fmla="*/ 50 w 51"/>
                                <a:gd name="T21" fmla="*/ 44 h 1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51" h="127">
                                  <a:moveTo>
                                    <a:pt x="50" y="44"/>
                                  </a:moveTo>
                                  <a:cubicBezTo>
                                    <a:pt x="50" y="17"/>
                                    <a:pt x="39" y="0"/>
                                    <a:pt x="23" y="0"/>
                                  </a:cubicBezTo>
                                  <a:cubicBezTo>
                                    <a:pt x="9" y="0"/>
                                    <a:pt x="0" y="11"/>
                                    <a:pt x="0" y="23"/>
                                  </a:cubicBezTo>
                                  <a:cubicBezTo>
                                    <a:pt x="0" y="33"/>
                                    <a:pt x="9" y="44"/>
                                    <a:pt x="23" y="44"/>
                                  </a:cubicBezTo>
                                  <a:cubicBezTo>
                                    <a:pt x="28" y="44"/>
                                    <a:pt x="33" y="43"/>
                                    <a:pt x="38" y="39"/>
                                  </a:cubicBezTo>
                                  <a:cubicBezTo>
                                    <a:pt x="39" y="38"/>
                                    <a:pt x="39" y="38"/>
                                    <a:pt x="40" y="38"/>
                                  </a:cubicBezTo>
                                  <a:cubicBezTo>
                                    <a:pt x="40" y="41"/>
                                    <a:pt x="40" y="38"/>
                                    <a:pt x="40" y="44"/>
                                  </a:cubicBezTo>
                                  <a:cubicBezTo>
                                    <a:pt x="40" y="75"/>
                                    <a:pt x="26" y="101"/>
                                    <a:pt x="11" y="115"/>
                                  </a:cubicBezTo>
                                  <a:cubicBezTo>
                                    <a:pt x="8" y="119"/>
                                    <a:pt x="8" y="120"/>
                                    <a:pt x="8" y="121"/>
                                  </a:cubicBezTo>
                                  <a:cubicBezTo>
                                    <a:pt x="8" y="125"/>
                                    <a:pt x="9" y="126"/>
                                    <a:pt x="11" y="126"/>
                                  </a:cubicBezTo>
                                  <a:cubicBezTo>
                                    <a:pt x="16" y="126"/>
                                    <a:pt x="50" y="94"/>
                                    <a:pt x="50" y="44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12" name="Freeform 49"/>
                          <wps:cNvSpPr>
                            <a:spLocks noChangeArrowheads="1"/>
                          </wps:cNvSpPr>
                          <wps:spPr bwMode="auto">
                            <a:xfrm>
                              <a:off x="751" y="-104"/>
                              <a:ext cx="118" cy="106"/>
                            </a:xfrm>
                            <a:custGeom>
                              <a:avLst/>
                              <a:gdLst>
                                <a:gd name="T0" fmla="*/ 129 w 211"/>
                                <a:gd name="T1" fmla="*/ 59 h 190"/>
                                <a:gd name="T2" fmla="*/ 171 w 211"/>
                                <a:gd name="T3" fmla="*/ 9 h 190"/>
                                <a:gd name="T4" fmla="*/ 191 w 211"/>
                                <a:gd name="T5" fmla="*/ 15 h 190"/>
                                <a:gd name="T6" fmla="*/ 172 w 211"/>
                                <a:gd name="T7" fmla="*/ 38 h 190"/>
                                <a:gd name="T8" fmla="*/ 188 w 211"/>
                                <a:gd name="T9" fmla="*/ 52 h 190"/>
                                <a:gd name="T10" fmla="*/ 210 w 211"/>
                                <a:gd name="T11" fmla="*/ 28 h 190"/>
                                <a:gd name="T12" fmla="*/ 171 w 211"/>
                                <a:gd name="T13" fmla="*/ 0 h 190"/>
                                <a:gd name="T14" fmla="*/ 126 w 211"/>
                                <a:gd name="T15" fmla="*/ 32 h 190"/>
                                <a:gd name="T16" fmla="*/ 81 w 211"/>
                                <a:gd name="T17" fmla="*/ 0 h 190"/>
                                <a:gd name="T18" fmla="*/ 14 w 211"/>
                                <a:gd name="T19" fmla="*/ 65 h 190"/>
                                <a:gd name="T20" fmla="*/ 18 w 211"/>
                                <a:gd name="T21" fmla="*/ 69 h 190"/>
                                <a:gd name="T22" fmla="*/ 24 w 211"/>
                                <a:gd name="T23" fmla="*/ 64 h 190"/>
                                <a:gd name="T24" fmla="*/ 81 w 211"/>
                                <a:gd name="T25" fmla="*/ 9 h 190"/>
                                <a:gd name="T26" fmla="*/ 104 w 211"/>
                                <a:gd name="T27" fmla="*/ 38 h 190"/>
                                <a:gd name="T28" fmla="*/ 81 w 211"/>
                                <a:gd name="T29" fmla="*/ 137 h 190"/>
                                <a:gd name="T30" fmla="*/ 40 w 211"/>
                                <a:gd name="T31" fmla="*/ 181 h 190"/>
                                <a:gd name="T32" fmla="*/ 20 w 211"/>
                                <a:gd name="T33" fmla="*/ 176 h 190"/>
                                <a:gd name="T34" fmla="*/ 39 w 211"/>
                                <a:gd name="T35" fmla="*/ 153 h 190"/>
                                <a:gd name="T36" fmla="*/ 23 w 211"/>
                                <a:gd name="T37" fmla="*/ 139 h 190"/>
                                <a:gd name="T38" fmla="*/ 0 w 211"/>
                                <a:gd name="T39" fmla="*/ 163 h 190"/>
                                <a:gd name="T40" fmla="*/ 40 w 211"/>
                                <a:gd name="T41" fmla="*/ 189 h 190"/>
                                <a:gd name="T42" fmla="*/ 84 w 211"/>
                                <a:gd name="T43" fmla="*/ 159 h 190"/>
                                <a:gd name="T44" fmla="*/ 130 w 211"/>
                                <a:gd name="T45" fmla="*/ 189 h 190"/>
                                <a:gd name="T46" fmla="*/ 197 w 211"/>
                                <a:gd name="T47" fmla="*/ 125 h 190"/>
                                <a:gd name="T48" fmla="*/ 192 w 211"/>
                                <a:gd name="T49" fmla="*/ 122 h 190"/>
                                <a:gd name="T50" fmla="*/ 186 w 211"/>
                                <a:gd name="T51" fmla="*/ 127 h 190"/>
                                <a:gd name="T52" fmla="*/ 131 w 211"/>
                                <a:gd name="T53" fmla="*/ 181 h 190"/>
                                <a:gd name="T54" fmla="*/ 107 w 211"/>
                                <a:gd name="T55" fmla="*/ 153 h 190"/>
                                <a:gd name="T56" fmla="*/ 114 w 211"/>
                                <a:gd name="T57" fmla="*/ 117 h 190"/>
                                <a:gd name="T58" fmla="*/ 129 w 211"/>
                                <a:gd name="T59" fmla="*/ 59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11" h="190">
                                  <a:moveTo>
                                    <a:pt x="129" y="59"/>
                                  </a:moveTo>
                                  <a:cubicBezTo>
                                    <a:pt x="131" y="49"/>
                                    <a:pt x="141" y="9"/>
                                    <a:pt x="171" y="9"/>
                                  </a:cubicBezTo>
                                  <a:cubicBezTo>
                                    <a:pt x="173" y="9"/>
                                    <a:pt x="183" y="9"/>
                                    <a:pt x="191" y="15"/>
                                  </a:cubicBezTo>
                                  <a:cubicBezTo>
                                    <a:pt x="180" y="17"/>
                                    <a:pt x="172" y="27"/>
                                    <a:pt x="172" y="38"/>
                                  </a:cubicBezTo>
                                  <a:cubicBezTo>
                                    <a:pt x="172" y="44"/>
                                    <a:pt x="176" y="52"/>
                                    <a:pt x="188" y="52"/>
                                  </a:cubicBezTo>
                                  <a:cubicBezTo>
                                    <a:pt x="197" y="52"/>
                                    <a:pt x="210" y="45"/>
                                    <a:pt x="210" y="28"/>
                                  </a:cubicBezTo>
                                  <a:cubicBezTo>
                                    <a:pt x="210" y="6"/>
                                    <a:pt x="185" y="0"/>
                                    <a:pt x="171" y="0"/>
                                  </a:cubicBezTo>
                                  <a:cubicBezTo>
                                    <a:pt x="147" y="0"/>
                                    <a:pt x="132" y="22"/>
                                    <a:pt x="126" y="32"/>
                                  </a:cubicBezTo>
                                  <a:cubicBezTo>
                                    <a:pt x="117" y="4"/>
                                    <a:pt x="94" y="0"/>
                                    <a:pt x="81" y="0"/>
                                  </a:cubicBezTo>
                                  <a:cubicBezTo>
                                    <a:pt x="38" y="0"/>
                                    <a:pt x="14" y="55"/>
                                    <a:pt x="14" y="65"/>
                                  </a:cubicBezTo>
                                  <a:cubicBezTo>
                                    <a:pt x="14" y="69"/>
                                    <a:pt x="17" y="69"/>
                                    <a:pt x="18" y="69"/>
                                  </a:cubicBezTo>
                                  <a:cubicBezTo>
                                    <a:pt x="22" y="69"/>
                                    <a:pt x="23" y="68"/>
                                    <a:pt x="24" y="64"/>
                                  </a:cubicBezTo>
                                  <a:cubicBezTo>
                                    <a:pt x="39" y="20"/>
                                    <a:pt x="66" y="9"/>
                                    <a:pt x="81" y="9"/>
                                  </a:cubicBezTo>
                                  <a:cubicBezTo>
                                    <a:pt x="88" y="9"/>
                                    <a:pt x="104" y="14"/>
                                    <a:pt x="104" y="38"/>
                                  </a:cubicBezTo>
                                  <a:cubicBezTo>
                                    <a:pt x="104" y="51"/>
                                    <a:pt x="96" y="79"/>
                                    <a:pt x="81" y="137"/>
                                  </a:cubicBezTo>
                                  <a:cubicBezTo>
                                    <a:pt x="74" y="164"/>
                                    <a:pt x="59" y="181"/>
                                    <a:pt x="40" y="181"/>
                                  </a:cubicBezTo>
                                  <a:cubicBezTo>
                                    <a:pt x="38" y="181"/>
                                    <a:pt x="28" y="181"/>
                                    <a:pt x="20" y="176"/>
                                  </a:cubicBezTo>
                                  <a:cubicBezTo>
                                    <a:pt x="30" y="173"/>
                                    <a:pt x="39" y="165"/>
                                    <a:pt x="39" y="153"/>
                                  </a:cubicBezTo>
                                  <a:cubicBezTo>
                                    <a:pt x="39" y="142"/>
                                    <a:pt x="30" y="139"/>
                                    <a:pt x="23" y="139"/>
                                  </a:cubicBezTo>
                                  <a:cubicBezTo>
                                    <a:pt x="11" y="139"/>
                                    <a:pt x="0" y="149"/>
                                    <a:pt x="0" y="163"/>
                                  </a:cubicBezTo>
                                  <a:cubicBezTo>
                                    <a:pt x="0" y="181"/>
                                    <a:pt x="22" y="189"/>
                                    <a:pt x="40" y="189"/>
                                  </a:cubicBezTo>
                                  <a:cubicBezTo>
                                    <a:pt x="68" y="189"/>
                                    <a:pt x="83" y="161"/>
                                    <a:pt x="84" y="159"/>
                                  </a:cubicBezTo>
                                  <a:cubicBezTo>
                                    <a:pt x="89" y="175"/>
                                    <a:pt x="105" y="189"/>
                                    <a:pt x="130" y="189"/>
                                  </a:cubicBezTo>
                                  <a:cubicBezTo>
                                    <a:pt x="173" y="189"/>
                                    <a:pt x="197" y="136"/>
                                    <a:pt x="197" y="125"/>
                                  </a:cubicBezTo>
                                  <a:cubicBezTo>
                                    <a:pt x="197" y="122"/>
                                    <a:pt x="194" y="122"/>
                                    <a:pt x="192" y="122"/>
                                  </a:cubicBezTo>
                                  <a:cubicBezTo>
                                    <a:pt x="189" y="122"/>
                                    <a:pt x="188" y="123"/>
                                    <a:pt x="186" y="127"/>
                                  </a:cubicBezTo>
                                  <a:cubicBezTo>
                                    <a:pt x="173" y="171"/>
                                    <a:pt x="144" y="181"/>
                                    <a:pt x="131" y="181"/>
                                  </a:cubicBezTo>
                                  <a:cubicBezTo>
                                    <a:pt x="114" y="181"/>
                                    <a:pt x="107" y="167"/>
                                    <a:pt x="107" y="153"/>
                                  </a:cubicBezTo>
                                  <a:cubicBezTo>
                                    <a:pt x="107" y="145"/>
                                    <a:pt x="110" y="135"/>
                                    <a:pt x="114" y="117"/>
                                  </a:cubicBezTo>
                                  <a:cubicBezTo>
                                    <a:pt x="119" y="98"/>
                                    <a:pt x="124" y="79"/>
                                    <a:pt x="129" y="59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13" name="Freeform 50"/>
                          <wps:cNvSpPr>
                            <a:spLocks noChangeArrowheads="1"/>
                          </wps:cNvSpPr>
                          <wps:spPr bwMode="auto">
                            <a:xfrm>
                              <a:off x="891" y="-74"/>
                              <a:ext cx="73" cy="110"/>
                            </a:xfrm>
                            <a:custGeom>
                              <a:avLst/>
                              <a:gdLst>
                                <a:gd name="T0" fmla="*/ 130 w 131"/>
                                <a:gd name="T1" fmla="*/ 142 h 196"/>
                                <a:gd name="T2" fmla="*/ 120 w 131"/>
                                <a:gd name="T3" fmla="*/ 142 h 196"/>
                                <a:gd name="T4" fmla="*/ 112 w 131"/>
                                <a:gd name="T5" fmla="*/ 170 h 196"/>
                                <a:gd name="T6" fmla="*/ 84 w 131"/>
                                <a:gd name="T7" fmla="*/ 171 h 196"/>
                                <a:gd name="T8" fmla="*/ 28 w 131"/>
                                <a:gd name="T9" fmla="*/ 171 h 196"/>
                                <a:gd name="T10" fmla="*/ 88 w 131"/>
                                <a:gd name="T11" fmla="*/ 122 h 196"/>
                                <a:gd name="T12" fmla="*/ 130 w 131"/>
                                <a:gd name="T13" fmla="*/ 58 h 196"/>
                                <a:gd name="T14" fmla="*/ 61 w 131"/>
                                <a:gd name="T15" fmla="*/ 0 h 196"/>
                                <a:gd name="T16" fmla="*/ 0 w 131"/>
                                <a:gd name="T17" fmla="*/ 53 h 196"/>
                                <a:gd name="T18" fmla="*/ 15 w 131"/>
                                <a:gd name="T19" fmla="*/ 70 h 196"/>
                                <a:gd name="T20" fmla="*/ 31 w 131"/>
                                <a:gd name="T21" fmla="*/ 54 h 196"/>
                                <a:gd name="T22" fmla="*/ 14 w 131"/>
                                <a:gd name="T23" fmla="*/ 39 h 196"/>
                                <a:gd name="T24" fmla="*/ 57 w 131"/>
                                <a:gd name="T25" fmla="*/ 11 h 196"/>
                                <a:gd name="T26" fmla="*/ 102 w 131"/>
                                <a:gd name="T27" fmla="*/ 58 h 196"/>
                                <a:gd name="T28" fmla="*/ 74 w 131"/>
                                <a:gd name="T29" fmla="*/ 114 h 196"/>
                                <a:gd name="T30" fmla="*/ 3 w 131"/>
                                <a:gd name="T31" fmla="*/ 183 h 196"/>
                                <a:gd name="T32" fmla="*/ 0 w 131"/>
                                <a:gd name="T33" fmla="*/ 195 h 196"/>
                                <a:gd name="T34" fmla="*/ 121 w 131"/>
                                <a:gd name="T35" fmla="*/ 195 h 196"/>
                                <a:gd name="T36" fmla="*/ 130 w 131"/>
                                <a:gd name="T37" fmla="*/ 142 h 1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131" h="196">
                                  <a:moveTo>
                                    <a:pt x="130" y="142"/>
                                  </a:moveTo>
                                  <a:cubicBezTo>
                                    <a:pt x="127" y="142"/>
                                    <a:pt x="123" y="142"/>
                                    <a:pt x="120" y="142"/>
                                  </a:cubicBezTo>
                                  <a:cubicBezTo>
                                    <a:pt x="120" y="149"/>
                                    <a:pt x="116" y="166"/>
                                    <a:pt x="112" y="170"/>
                                  </a:cubicBezTo>
                                  <a:cubicBezTo>
                                    <a:pt x="110" y="171"/>
                                    <a:pt x="87" y="171"/>
                                    <a:pt x="84" y="171"/>
                                  </a:cubicBezTo>
                                  <a:cubicBezTo>
                                    <a:pt x="66" y="171"/>
                                    <a:pt x="46" y="171"/>
                                    <a:pt x="28" y="171"/>
                                  </a:cubicBezTo>
                                  <a:cubicBezTo>
                                    <a:pt x="60" y="143"/>
                                    <a:pt x="70" y="135"/>
                                    <a:pt x="88" y="122"/>
                                  </a:cubicBezTo>
                                  <a:cubicBezTo>
                                    <a:pt x="110" y="104"/>
                                    <a:pt x="130" y="86"/>
                                    <a:pt x="130" y="58"/>
                                  </a:cubicBezTo>
                                  <a:cubicBezTo>
                                    <a:pt x="130" y="22"/>
                                    <a:pt x="99" y="0"/>
                                    <a:pt x="61" y="0"/>
                                  </a:cubicBezTo>
                                  <a:cubicBezTo>
                                    <a:pt x="25" y="0"/>
                                    <a:pt x="0" y="27"/>
                                    <a:pt x="0" y="53"/>
                                  </a:cubicBezTo>
                                  <a:cubicBezTo>
                                    <a:pt x="0" y="69"/>
                                    <a:pt x="13" y="70"/>
                                    <a:pt x="15" y="70"/>
                                  </a:cubicBezTo>
                                  <a:cubicBezTo>
                                    <a:pt x="22" y="70"/>
                                    <a:pt x="31" y="65"/>
                                    <a:pt x="31" y="54"/>
                                  </a:cubicBezTo>
                                  <a:cubicBezTo>
                                    <a:pt x="31" y="48"/>
                                    <a:pt x="28" y="39"/>
                                    <a:pt x="14" y="39"/>
                                  </a:cubicBezTo>
                                  <a:cubicBezTo>
                                    <a:pt x="22" y="17"/>
                                    <a:pt x="43" y="11"/>
                                    <a:pt x="57" y="11"/>
                                  </a:cubicBezTo>
                                  <a:cubicBezTo>
                                    <a:pt x="86" y="11"/>
                                    <a:pt x="102" y="34"/>
                                    <a:pt x="102" y="58"/>
                                  </a:cubicBezTo>
                                  <a:cubicBezTo>
                                    <a:pt x="102" y="83"/>
                                    <a:pt x="84" y="104"/>
                                    <a:pt x="74" y="114"/>
                                  </a:cubicBezTo>
                                  <a:cubicBezTo>
                                    <a:pt x="50" y="137"/>
                                    <a:pt x="27" y="160"/>
                                    <a:pt x="3" y="183"/>
                                  </a:cubicBezTo>
                                  <a:cubicBezTo>
                                    <a:pt x="0" y="187"/>
                                    <a:pt x="0" y="187"/>
                                    <a:pt x="0" y="195"/>
                                  </a:cubicBezTo>
                                  <a:cubicBezTo>
                                    <a:pt x="40" y="195"/>
                                    <a:pt x="80" y="195"/>
                                    <a:pt x="121" y="195"/>
                                  </a:cubicBezTo>
                                  <a:cubicBezTo>
                                    <a:pt x="124" y="178"/>
                                    <a:pt x="127" y="160"/>
                                    <a:pt x="130" y="142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14" name="AutoShape 51"/>
                          <wps:cNvSpPr>
                            <a:spLocks noChangeArrowheads="1"/>
                          </wps:cNvSpPr>
                          <wps:spPr bwMode="auto">
                            <a:xfrm>
                              <a:off x="1068" y="-86"/>
                              <a:ext cx="158" cy="55"/>
                            </a:xfrm>
                            <a:custGeom>
                              <a:avLst/>
                              <a:gdLst>
                                <a:gd name="T0" fmla="*/ 266 w 281"/>
                                <a:gd name="T1" fmla="*/ 17 h 99"/>
                                <a:gd name="T2" fmla="*/ 280 w 281"/>
                                <a:gd name="T3" fmla="*/ 8 h 99"/>
                                <a:gd name="T4" fmla="*/ 266 w 281"/>
                                <a:gd name="T5" fmla="*/ 0 h 99"/>
                                <a:gd name="T6" fmla="*/ 14 w 281"/>
                                <a:gd name="T7" fmla="*/ 0 h 99"/>
                                <a:gd name="T8" fmla="*/ 0 w 281"/>
                                <a:gd name="T9" fmla="*/ 8 h 99"/>
                                <a:gd name="T10" fmla="*/ 14 w 281"/>
                                <a:gd name="T11" fmla="*/ 17 h 99"/>
                                <a:gd name="T12" fmla="*/ 266 w 281"/>
                                <a:gd name="T13" fmla="*/ 17 h 99"/>
                                <a:gd name="T14" fmla="*/ 266 w 281"/>
                                <a:gd name="T15" fmla="*/ 98 h 99"/>
                                <a:gd name="T16" fmla="*/ 280 w 281"/>
                                <a:gd name="T17" fmla="*/ 90 h 99"/>
                                <a:gd name="T18" fmla="*/ 266 w 281"/>
                                <a:gd name="T19" fmla="*/ 81 h 99"/>
                                <a:gd name="T20" fmla="*/ 14 w 281"/>
                                <a:gd name="T21" fmla="*/ 81 h 99"/>
                                <a:gd name="T22" fmla="*/ 0 w 281"/>
                                <a:gd name="T23" fmla="*/ 90 h 99"/>
                                <a:gd name="T24" fmla="*/ 14 w 281"/>
                                <a:gd name="T25" fmla="*/ 98 h 99"/>
                                <a:gd name="T26" fmla="*/ 266 w 281"/>
                                <a:gd name="T27" fmla="*/ 98 h 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281" h="99">
                                  <a:moveTo>
                                    <a:pt x="266" y="17"/>
                                  </a:moveTo>
                                  <a:cubicBezTo>
                                    <a:pt x="272" y="17"/>
                                    <a:pt x="280" y="17"/>
                                    <a:pt x="280" y="8"/>
                                  </a:cubicBezTo>
                                  <a:cubicBezTo>
                                    <a:pt x="280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8" y="17"/>
                                    <a:pt x="14" y="17"/>
                                  </a:cubicBezTo>
                                  <a:cubicBezTo>
                                    <a:pt x="98" y="17"/>
                                    <a:pt x="182" y="17"/>
                                    <a:pt x="266" y="17"/>
                                  </a:cubicBezTo>
                                  <a:close/>
                                  <a:moveTo>
                                    <a:pt x="266" y="98"/>
                                  </a:moveTo>
                                  <a:cubicBezTo>
                                    <a:pt x="272" y="98"/>
                                    <a:pt x="280" y="98"/>
                                    <a:pt x="280" y="90"/>
                                  </a:cubicBezTo>
                                  <a:cubicBezTo>
                                    <a:pt x="280" y="81"/>
                                    <a:pt x="272" y="81"/>
                                    <a:pt x="266" y="81"/>
                                  </a:cubicBezTo>
                                  <a:cubicBezTo>
                                    <a:pt x="182" y="81"/>
                                    <a:pt x="98" y="81"/>
                                    <a:pt x="14" y="81"/>
                                  </a:cubicBezTo>
                                  <a:cubicBezTo>
                                    <a:pt x="8" y="81"/>
                                    <a:pt x="0" y="81"/>
                                    <a:pt x="0" y="90"/>
                                  </a:cubicBezTo>
                                  <a:cubicBezTo>
                                    <a:pt x="0" y="98"/>
                                    <a:pt x="8" y="98"/>
                                    <a:pt x="14" y="98"/>
                                  </a:cubicBezTo>
                                  <a:cubicBezTo>
                                    <a:pt x="98" y="98"/>
                                    <a:pt x="182" y="98"/>
                                    <a:pt x="266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15" name="Freeform 52"/>
                          <wps:cNvSpPr>
                            <a:spLocks noChangeArrowheads="1"/>
                          </wps:cNvSpPr>
                          <wps:spPr bwMode="auto">
                            <a:xfrm>
                              <a:off x="1310" y="-104"/>
                              <a:ext cx="140" cy="106"/>
                            </a:xfrm>
                            <a:custGeom>
                              <a:avLst/>
                              <a:gdLst>
                                <a:gd name="T0" fmla="*/ 249 w 250"/>
                                <a:gd name="T1" fmla="*/ 29 h 190"/>
                                <a:gd name="T2" fmla="*/ 233 w 250"/>
                                <a:gd name="T3" fmla="*/ 0 h 190"/>
                                <a:gd name="T4" fmla="*/ 210 w 250"/>
                                <a:gd name="T5" fmla="*/ 20 h 190"/>
                                <a:gd name="T6" fmla="*/ 217 w 250"/>
                                <a:gd name="T7" fmla="*/ 33 h 190"/>
                                <a:gd name="T8" fmla="*/ 231 w 250"/>
                                <a:gd name="T9" fmla="*/ 68 h 190"/>
                                <a:gd name="T10" fmla="*/ 210 w 250"/>
                                <a:gd name="T11" fmla="*/ 128 h 190"/>
                                <a:gd name="T12" fmla="*/ 162 w 250"/>
                                <a:gd name="T13" fmla="*/ 160 h 190"/>
                                <a:gd name="T14" fmla="*/ 121 w 250"/>
                                <a:gd name="T15" fmla="*/ 123 h 190"/>
                                <a:gd name="T16" fmla="*/ 135 w 250"/>
                                <a:gd name="T17" fmla="*/ 73 h 190"/>
                                <a:gd name="T18" fmla="*/ 128 w 250"/>
                                <a:gd name="T19" fmla="*/ 64 h 190"/>
                                <a:gd name="T20" fmla="*/ 116 w 250"/>
                                <a:gd name="T21" fmla="*/ 70 h 190"/>
                                <a:gd name="T22" fmla="*/ 107 w 250"/>
                                <a:gd name="T23" fmla="*/ 122 h 190"/>
                                <a:gd name="T24" fmla="*/ 50 w 250"/>
                                <a:gd name="T25" fmla="*/ 160 h 190"/>
                                <a:gd name="T26" fmla="*/ 13 w 250"/>
                                <a:gd name="T27" fmla="*/ 112 h 190"/>
                                <a:gd name="T28" fmla="*/ 56 w 250"/>
                                <a:gd name="T29" fmla="*/ 10 h 190"/>
                                <a:gd name="T30" fmla="*/ 48 w 250"/>
                                <a:gd name="T31" fmla="*/ 2 h 190"/>
                                <a:gd name="T32" fmla="*/ 37 w 250"/>
                                <a:gd name="T33" fmla="*/ 11 h 190"/>
                                <a:gd name="T34" fmla="*/ 0 w 250"/>
                                <a:gd name="T35" fmla="*/ 130 h 190"/>
                                <a:gd name="T36" fmla="*/ 44 w 250"/>
                                <a:gd name="T37" fmla="*/ 189 h 190"/>
                                <a:gd name="T38" fmla="*/ 109 w 250"/>
                                <a:gd name="T39" fmla="*/ 147 h 190"/>
                                <a:gd name="T40" fmla="*/ 155 w 250"/>
                                <a:gd name="T41" fmla="*/ 189 h 190"/>
                                <a:gd name="T42" fmla="*/ 223 w 250"/>
                                <a:gd name="T43" fmla="*/ 134 h 190"/>
                                <a:gd name="T44" fmla="*/ 249 w 250"/>
                                <a:gd name="T45" fmla="*/ 29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250" h="190">
                                  <a:moveTo>
                                    <a:pt x="249" y="29"/>
                                  </a:moveTo>
                                  <a:cubicBezTo>
                                    <a:pt x="249" y="10"/>
                                    <a:pt x="242" y="0"/>
                                    <a:pt x="233" y="0"/>
                                  </a:cubicBezTo>
                                  <a:cubicBezTo>
                                    <a:pt x="222" y="0"/>
                                    <a:pt x="210" y="10"/>
                                    <a:pt x="210" y="20"/>
                                  </a:cubicBezTo>
                                  <a:cubicBezTo>
                                    <a:pt x="210" y="25"/>
                                    <a:pt x="212" y="28"/>
                                    <a:pt x="217" y="33"/>
                                  </a:cubicBezTo>
                                  <a:cubicBezTo>
                                    <a:pt x="224" y="39"/>
                                    <a:pt x="231" y="50"/>
                                    <a:pt x="231" y="68"/>
                                  </a:cubicBezTo>
                                  <a:cubicBezTo>
                                    <a:pt x="231" y="85"/>
                                    <a:pt x="223" y="109"/>
                                    <a:pt x="210" y="128"/>
                                  </a:cubicBezTo>
                                  <a:cubicBezTo>
                                    <a:pt x="198" y="146"/>
                                    <a:pt x="182" y="160"/>
                                    <a:pt x="162" y="160"/>
                                  </a:cubicBezTo>
                                  <a:cubicBezTo>
                                    <a:pt x="138" y="160"/>
                                    <a:pt x="125" y="145"/>
                                    <a:pt x="121" y="123"/>
                                  </a:cubicBezTo>
                                  <a:cubicBezTo>
                                    <a:pt x="126" y="111"/>
                                    <a:pt x="135" y="85"/>
                                    <a:pt x="135" y="73"/>
                                  </a:cubicBezTo>
                                  <a:cubicBezTo>
                                    <a:pt x="135" y="68"/>
                                    <a:pt x="133" y="64"/>
                                    <a:pt x="128" y="64"/>
                                  </a:cubicBezTo>
                                  <a:cubicBezTo>
                                    <a:pt x="125" y="64"/>
                                    <a:pt x="120" y="64"/>
                                    <a:pt x="116" y="70"/>
                                  </a:cubicBezTo>
                                  <a:cubicBezTo>
                                    <a:pt x="111" y="79"/>
                                    <a:pt x="107" y="106"/>
                                    <a:pt x="107" y="122"/>
                                  </a:cubicBezTo>
                                  <a:cubicBezTo>
                                    <a:pt x="93" y="141"/>
                                    <a:pt x="77" y="160"/>
                                    <a:pt x="50" y="160"/>
                                  </a:cubicBezTo>
                                  <a:cubicBezTo>
                                    <a:pt x="21" y="160"/>
                                    <a:pt x="13" y="135"/>
                                    <a:pt x="13" y="112"/>
                                  </a:cubicBezTo>
                                  <a:cubicBezTo>
                                    <a:pt x="13" y="59"/>
                                    <a:pt x="56" y="15"/>
                                    <a:pt x="56" y="10"/>
                                  </a:cubicBezTo>
                                  <a:cubicBezTo>
                                    <a:pt x="56" y="5"/>
                                    <a:pt x="53" y="2"/>
                                    <a:pt x="48" y="2"/>
                                  </a:cubicBezTo>
                                  <a:cubicBezTo>
                                    <a:pt x="43" y="2"/>
                                    <a:pt x="39" y="8"/>
                                    <a:pt x="37" y="11"/>
                                  </a:cubicBezTo>
                                  <a:cubicBezTo>
                                    <a:pt x="15" y="43"/>
                                    <a:pt x="0" y="92"/>
                                    <a:pt x="0" y="130"/>
                                  </a:cubicBezTo>
                                  <a:cubicBezTo>
                                    <a:pt x="0" y="159"/>
                                    <a:pt x="9" y="189"/>
                                    <a:pt x="44" y="189"/>
                                  </a:cubicBezTo>
                                  <a:cubicBezTo>
                                    <a:pt x="74" y="189"/>
                                    <a:pt x="93" y="170"/>
                                    <a:pt x="109" y="147"/>
                                  </a:cubicBezTo>
                                  <a:cubicBezTo>
                                    <a:pt x="113" y="171"/>
                                    <a:pt x="129" y="189"/>
                                    <a:pt x="155" y="189"/>
                                  </a:cubicBezTo>
                                  <a:cubicBezTo>
                                    <a:pt x="188" y="189"/>
                                    <a:pt x="209" y="165"/>
                                    <a:pt x="223" y="134"/>
                                  </a:cubicBezTo>
                                  <a:cubicBezTo>
                                    <a:pt x="234" y="113"/>
                                    <a:pt x="249" y="56"/>
                                    <a:pt x="249" y="29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525665D" id="Group 41" o:spid="_x0000_s1026" style="width:72.55pt;height:10.15pt;mso-position-horizontal-relative:char;mso-position-vertical-relative:line" coordorigin="1,-156" coordsize="1450,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">
                <v:group id="Group 42" o:spid="_x0000_s1027" style="position:absolute;left:1;top:-156;width:1450;height:202" coordorigin="1,-156" coordsize="145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ZpA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eL+D3TDgCcn0HAAD//wMAUEsBAi0AFAAGAAgAAAAhANvh9svuAAAAhQEAABMAAAAAAAAA&#10;AAAAAAAAAAAAAFtDb250ZW50X1R5cGVzXS54bWxQSwECLQAUAAYACAAAACEAWvQsW78AAAAVAQAA&#10;CwAAAAAAAAAAAAAAAAAfAQAAX3JlbHMvLnJlbHNQSwECLQAUAAYACAAAACEANt2aQMYAAADcAAAA&#10;DwAAAAAAAAAAAAAAAAAHAgAAZHJzL2Rvd25yZXYueG1sUEsFBgAAAAADAAMAtwAAAPoCAAAAAA==&#10;">
                  <v:shape id="Freeform 43" o:spid="_x0000_s1028" style="position:absolute;left:6;top:-144;width:1432;height:178;visibility:visible;mso-wrap-style:none;v-text-anchor:middle" coordsize="2529,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" path="m,c843,,1685,,2528,v,104,,210,,314c1685,314,843,314,,314,,210,,104,,e" stroked="f" strokecolor="#3465a4">
                    <v:stroke joinstyle="bevel"/>
                    <v:path o:connecttype="custom" o:connectlocs="0,0;1431,0;1431,177;0,177;0,0" o:connectangles="0,0,0,0,0"/>
                  </v:shape>
                  <v:shape id="Freeform 44" o:spid="_x0000_s1029" style="position:absolute;top:-104;width:119;height:106;visibility:visible;mso-wrap-style:none;v-text-anchor:middle" coordsize="211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" path="m129,59c131,49,142,9,171,9v2,,12,,21,6c180,17,172,27,172,38v,6,5,14,16,14c197,52,210,45,210,28,210,6,185,,171,,147,,132,22,128,32,117,4,94,,82,,38,,14,55,14,65v,4,3,3,4,4c22,69,23,68,24,64,39,20,66,9,81,9v8,,23,5,23,29c104,51,96,79,81,137v-7,27,-22,44,-40,44c38,181,28,181,20,176v10,-3,20,-11,20,-23c40,142,30,139,24,139,11,139,,149,,163v,18,22,26,40,26c68,189,83,161,84,159v5,16,21,30,46,30c173,189,197,136,197,125v,-3,-3,-3,-5,-3c189,122,188,123,186,127v-13,44,-42,54,-55,54c114,181,107,167,107,153v,-8,4,-18,7,-36c119,98,124,79,129,59e" fillcolor="black" stroked="f" strokecolor="#3465a4">
                    <v:stroke joinstyle="bevel"/>
                    <v:path o:connecttype="custom" o:connectlocs="73,33;96,5;108,8;97,21;106,29;118,16;96,0;72,18;46,0;8,36;10,38;14,36;46,5;59,21;46,76;23,101;11,98;23,85;14,78;0,91;23,105;47,89;73,105;111,70;108,68;105,71;74,101;60,85;64,65;73,33" o:connectangles="0,0,0,0,0,0,0,0,0,0,0,0,0,0,0,0,0,0,0,0,0,0,0,0,0,0,0,0,0,0"/>
                  </v:shape>
                  <v:shape id="Freeform 45" o:spid="_x0000_s1030" style="position:absolute;left:149;top:-74;width:59;height:110;visibility:visible;mso-wrap-style:none;v-text-anchor:middle" coordsize="108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" path="m66,9c66,,66,,58,,38,20,12,20,,20v,3,,7,,10c6,30,26,30,42,22v,49,,100,,150c42,181,42,184,13,184v-3,,-8,,-12,c1,188,1,191,1,195v6,,42,-1,53,-1c64,194,101,195,107,195v,-4,,-7,,-11c103,184,100,184,96,184v-30,,-30,-3,-30,-12c66,117,66,63,66,9e" fillcolor="black" stroked="f" strokecolor="#3465a4">
                    <v:stroke joinstyle="bevel"/>
                    <v:path o:connecttype="custom" o:connectlocs="36,5;32,0;0,11;0,17;23,12;23,97;7,103;1,103;1,109;30,109;58,109;58,103;52,103;36,97;36,5" o:connectangles="0,0,0,0,0,0,0,0,0,0,0,0,0,0,0"/>
                  </v:shape>
                  <v:shape id="AutoShape 46" o:spid="_x0000_s1031" style="position:absolute;left:318;top:-86;width:157;height:55;visibility:visible;mso-wrap-style:none;v-text-anchor:middle" coordsize="280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" path="m265,17v6,,14,,14,-9c279,,271,,266,,182,,97,,13,,7,,,,,8v,9,7,9,14,9c98,17,181,17,265,17xm266,98v5,,13,,13,-8c279,81,271,81,265,81v-84,,-167,,-251,c7,81,,81,,90v,8,7,8,13,8c97,98,182,98,266,98xe" fillcolor="black" stroked="f" strokecolor="#3465a4">
                    <v:stroke joinstyle="bevel"/>
                    <v:path o:connecttype="custom" o:connectlocs="149,9;156,4;149,0;7,0;0,4;8,9;149,9;149,54;156,50;149,45;8,45;0,50;7,54;149,54" o:connectangles="0,0,0,0,0,0,0,0,0,0,0,0,0,0"/>
                  </v:shape>
                  <v:shape id="AutoShape 47" o:spid="_x0000_s1032" style="position:absolute;left:563;top:-156;width:63;height:158;visibility:visible;mso-wrap-style:none;v-text-anchor:middle" coordsize="113,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" path="m107,16c107,7,102,,91,,80,,68,11,68,23v,7,6,14,17,14c95,37,107,28,107,16xm76,173v4,-12,4,-13,8,-24c88,141,90,135,90,126,90,108,77,92,55,92,16,92,,153,,157v,4,4,4,5,4c10,161,10,160,12,154,23,114,40,101,54,101v4,,11,,11,14c65,124,62,132,60,137v-4,11,-23,59,-29,77c26,225,22,238,22,247v,20,14,34,34,34c96,281,112,221,112,216v,-3,-5,-3,-6,-3c102,213,102,214,100,220v-8,26,-22,53,-44,53c49,273,47,268,47,258v,-11,2,-17,12,-42c65,202,70,187,76,173xe" fillcolor="black" stroked="f" strokecolor="#3465a4">
                    <v:stroke joinstyle="bevel"/>
                    <v:path o:connecttype="custom" o:connectlocs="60,9;51,0;38,13;47,21;60,9;42,97;47,83;50,71;31,52;0,88;3,90;7,86;30,57;36,64;33,77;17,120;12,138;31,157;62,121;59,119;56,123;31,153;26,145;33,121;42,97" o:connectangles="0,0,0,0,0,0,0,0,0,0,0,0,0,0,0,0,0,0,0,0,0,0,0,0,0"/>
                  </v:shape>
                  <v:shape id="Freeform 48" o:spid="_x0000_s1033" style="position:absolute;left:659;top:-25;width:27;height:71;visibility:visible;mso-wrap-style:none;v-text-anchor:middle" coordsize="51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" path="m50,44c50,17,39,,23,,9,,,11,,23,,33,9,44,23,44v5,,10,-1,15,-5c39,38,39,38,40,38v,3,,,,6c40,75,26,101,11,115v-3,4,-3,5,-3,6c8,125,9,126,11,126v5,,39,-32,39,-82e" fillcolor="black" stroked="f" strokecolor="#3465a4">
                    <v:stroke joinstyle="bevel"/>
                    <v:path o:connecttype="custom" o:connectlocs="26,25;12,0;0,13;12,25;20,22;21,21;21,25;6,64;4,68;6,70;26,25" o:connectangles="0,0,0,0,0,0,0,0,0,0,0"/>
                  </v:shape>
                  <v:shape id="Freeform 49" o:spid="_x0000_s1034" style="position:absolute;left:751;top:-104;width:118;height:106;visibility:visible;mso-wrap-style:none;v-text-anchor:middle" coordsize="211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" path="m129,59c131,49,141,9,171,9v2,,12,,20,6c180,17,172,27,172,38v,6,4,14,16,14c197,52,210,45,210,28,210,6,185,,171,,147,,132,22,126,32,117,4,94,,81,,38,,14,55,14,65v,4,3,4,4,4c22,69,23,68,24,64,39,20,66,9,81,9v7,,23,5,23,29c104,51,96,79,81,137v-7,27,-22,44,-41,44c38,181,28,181,20,176v10,-3,19,-11,19,-23c39,142,30,139,23,139,11,139,,149,,163v,18,22,26,40,26c68,189,83,161,84,159v5,16,21,30,46,30c173,189,197,136,197,125v,-3,-3,-3,-5,-3c189,122,188,123,186,127v-13,44,-42,54,-55,54c114,181,107,167,107,153v,-8,3,-18,7,-36c119,98,124,79,129,59e" fillcolor="black" stroked="f" strokecolor="#3465a4">
                    <v:stroke joinstyle="bevel"/>
                    <v:path o:connecttype="custom" o:connectlocs="72,33;96,5;107,8;96,21;105,29;117,16;96,0;70,18;45,0;8,36;10,38;13,36;45,5;58,21;45,76;22,101;11,98;22,85;13,78;0,91;22,105;47,89;73,105;110,70;107,68;104,71;73,101;60,85;64,65;72,33" o:connectangles="0,0,0,0,0,0,0,0,0,0,0,0,0,0,0,0,0,0,0,0,0,0,0,0,0,0,0,0,0,0"/>
                  </v:shape>
                  <v:shape id="Freeform 50" o:spid="_x0000_s1035" style="position:absolute;left:891;top:-74;width:73;height:110;visibility:visible;mso-wrap-style:none;v-text-anchor:middle" coordsize="131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" path="m130,142v-3,,-7,,-10,c120,149,116,166,112,170v-2,1,-25,1,-28,1c66,171,46,171,28,171,60,143,70,135,88,122v22,-18,42,-36,42,-64c130,22,99,,61,,25,,,27,,53,,69,13,70,15,70v7,,16,-5,16,-16c31,48,28,39,14,39,22,17,43,11,57,11v29,,45,23,45,47c102,83,84,104,74,114,50,137,27,160,3,183,,187,,187,,195v40,,80,,121,c124,178,127,160,130,142e" fillcolor="black" stroked="f" strokecolor="#3465a4">
                    <v:stroke joinstyle="bevel"/>
                    <v:path o:connecttype="custom" o:connectlocs="72,80;67,80;62,95;47,96;16,96;49,68;72,33;34,0;0,30;8,39;17,30;8,22;32,6;57,33;41,64;2,103;0,109;67,109;72,80" o:connectangles="0,0,0,0,0,0,0,0,0,0,0,0,0,0,0,0,0,0,0"/>
                  </v:shape>
                  <v:shape id="AutoShape 51" o:spid="_x0000_s1036" style="position:absolute;left:1068;top:-86;width:158;height:55;visibility:visible;mso-wrap-style:none;v-text-anchor:middle" coordsize="281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" path="m266,17v6,,14,,14,-9c280,,272,,266,,182,,98,,14,,8,,,,,8v,9,8,9,14,9c98,17,182,17,266,17xm266,98v6,,14,,14,-8c280,81,272,81,266,81v-84,,-168,,-252,c8,81,,81,,90v,8,8,8,14,8c98,98,182,98,266,98xe" fillcolor="black" stroked="f" strokecolor="#3465a4">
                    <v:stroke joinstyle="bevel"/>
                    <v:path o:connecttype="custom" o:connectlocs="150,9;157,4;150,0;8,0;0,4;8,9;150,9;150,54;157,50;150,45;8,45;0,50;8,54;150,54" o:connectangles="0,0,0,0,0,0,0,0,0,0,0,0,0,0"/>
                  </v:shape>
                  <v:shape id="Freeform 52" o:spid="_x0000_s1037" style="position:absolute;left:1310;top:-104;width:140;height:106;visibility:visible;mso-wrap-style:none;v-text-anchor:middle" coordsize="250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" path="m249,29c249,10,242,,233,,222,,210,10,210,20v,5,2,8,7,13c224,39,231,50,231,68v,17,-8,41,-21,60c198,146,182,160,162,160v-24,,-37,-15,-41,-37c126,111,135,85,135,73v,-5,-2,-9,-7,-9c125,64,120,64,116,70v-5,9,-9,36,-9,52c93,141,77,160,50,160,21,160,13,135,13,112,13,59,56,15,56,10,56,5,53,2,48,2v-5,,-9,6,-11,9c15,43,,92,,130v,29,9,59,44,59c74,189,93,170,109,147v4,24,20,42,46,42c188,189,209,165,223,134,234,113,249,56,249,29e" fillcolor="black" stroked="f" strokecolor="#3465a4">
                    <v:stroke joinstyle="bevel"/>
                    <v:path o:connecttype="custom" o:connectlocs="139,16;130,0;118,11;122,18;129,38;118,71;91,89;68,69;76,41;72,36;65,39;60,68;28,89;7,62;31,6;27,1;21,6;0,73;25,105;61,82;87,105;125,75;139,16" o:connectangles="0,0,0,0,0,0,0,0,0,0,0,0,0,0,0,0,0,0,0,0,0,0,0"/>
                  </v:shape>
                </v:group>
                <w10:anchorlock/>
              </v:group>
            </w:pict>
          </mc:Fallback>
        </mc:AlternateContent>
      </w:r>
      <w:r w:rsidRPr="00364396">
        <w:t xml:space="preserve"> oraz wyjścia: </w:t>
      </w:r>
      <w:r w:rsidR="00A6717F" w:rsidRPr="00364396">
        <w:rPr>
          <w:noProof/>
        </w:rPr>
        <mc:AlternateContent>
          <mc:Choice Requires="wpg">
            <w:drawing>
              <wp:inline distT="0" distB="0" distL="0" distR="0" wp14:anchorId="00A96E55" wp14:editId="1378306A">
                <wp:extent cx="369570" cy="97155"/>
                <wp:effectExtent l="6985" t="1905" r="4445" b="5715"/>
                <wp:docPr id="398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9570" cy="97155"/>
                          <a:chOff x="1" y="-106"/>
                          <a:chExt cx="580" cy="153"/>
                        </a:xfrm>
                      </wpg:grpSpPr>
                      <wpg:grpSp>
                        <wpg:cNvPr id="399" name="Group 54"/>
                        <wpg:cNvGrpSpPr>
                          <a:grpSpLocks/>
                        </wpg:cNvGrpSpPr>
                        <wpg:grpSpPr bwMode="auto">
                          <a:xfrm>
                            <a:off x="1" y="-106"/>
                            <a:ext cx="580" cy="153"/>
                            <a:chOff x="1" y="-106"/>
                            <a:chExt cx="580" cy="153"/>
                          </a:xfrm>
                        </wpg:grpSpPr>
                        <wps:wsp>
                          <wps:cNvPr id="400" name="Freeform 55"/>
                          <wps:cNvSpPr>
                            <a:spLocks noChangeArrowheads="1"/>
                          </wps:cNvSpPr>
                          <wps:spPr bwMode="auto">
                            <a:xfrm>
                              <a:off x="6" y="-94"/>
                              <a:ext cx="562" cy="128"/>
                            </a:xfrm>
                            <a:custGeom>
                              <a:avLst/>
                              <a:gdLst>
                                <a:gd name="T0" fmla="*/ 0 w 995"/>
                                <a:gd name="T1" fmla="*/ 0 h 228"/>
                                <a:gd name="T2" fmla="*/ 994 w 995"/>
                                <a:gd name="T3" fmla="*/ 0 h 228"/>
                                <a:gd name="T4" fmla="*/ 994 w 995"/>
                                <a:gd name="T5" fmla="*/ 227 h 228"/>
                                <a:gd name="T6" fmla="*/ 0 w 995"/>
                                <a:gd name="T7" fmla="*/ 227 h 228"/>
                                <a:gd name="T8" fmla="*/ 0 w 995"/>
                                <a:gd name="T9" fmla="*/ 0 h 2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95" h="228">
                                  <a:moveTo>
                                    <a:pt x="0" y="0"/>
                                  </a:moveTo>
                                  <a:cubicBezTo>
                                    <a:pt x="331" y="0"/>
                                    <a:pt x="663" y="0"/>
                                    <a:pt x="994" y="0"/>
                                  </a:cubicBezTo>
                                  <a:cubicBezTo>
                                    <a:pt x="994" y="76"/>
                                    <a:pt x="994" y="151"/>
                                    <a:pt x="994" y="227"/>
                                  </a:cubicBezTo>
                                  <a:cubicBezTo>
                                    <a:pt x="663" y="227"/>
                                    <a:pt x="331" y="227"/>
                                    <a:pt x="0" y="227"/>
                                  </a:cubicBezTo>
                                  <a:cubicBezTo>
                                    <a:pt x="0" y="151"/>
                                    <a:pt x="0" y="76"/>
                                    <a:pt x="0" y="0"/>
                                  </a:cubicBez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01" name="Freeform 5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-106"/>
                              <a:ext cx="110" cy="152"/>
                            </a:xfrm>
                            <a:custGeom>
                              <a:avLst/>
                              <a:gdLst>
                                <a:gd name="T0" fmla="*/ 193 w 195"/>
                                <a:gd name="T1" fmla="*/ 25 h 272"/>
                                <a:gd name="T2" fmla="*/ 194 w 195"/>
                                <a:gd name="T3" fmla="*/ 16 h 272"/>
                                <a:gd name="T4" fmla="*/ 182 w 195"/>
                                <a:gd name="T5" fmla="*/ 5 h 272"/>
                                <a:gd name="T6" fmla="*/ 168 w 195"/>
                                <a:gd name="T7" fmla="*/ 13 h 272"/>
                                <a:gd name="T8" fmla="*/ 162 w 195"/>
                                <a:gd name="T9" fmla="*/ 36 h 272"/>
                                <a:gd name="T10" fmla="*/ 153 w 195"/>
                                <a:gd name="T11" fmla="*/ 70 h 272"/>
                                <a:gd name="T12" fmla="*/ 134 w 195"/>
                                <a:gd name="T13" fmla="*/ 145 h 272"/>
                                <a:gd name="T14" fmla="*/ 86 w 195"/>
                                <a:gd name="T15" fmla="*/ 181 h 272"/>
                                <a:gd name="T16" fmla="*/ 60 w 195"/>
                                <a:gd name="T17" fmla="*/ 146 h 272"/>
                                <a:gd name="T18" fmla="*/ 81 w 195"/>
                                <a:gd name="T19" fmla="*/ 65 h 272"/>
                                <a:gd name="T20" fmla="*/ 90 w 195"/>
                                <a:gd name="T21" fmla="*/ 35 h 272"/>
                                <a:gd name="T22" fmla="*/ 56 w 195"/>
                                <a:gd name="T23" fmla="*/ 0 h 272"/>
                                <a:gd name="T24" fmla="*/ 0 w 195"/>
                                <a:gd name="T25" fmla="*/ 65 h 272"/>
                                <a:gd name="T26" fmla="*/ 4 w 195"/>
                                <a:gd name="T27" fmla="*/ 69 h 272"/>
                                <a:gd name="T28" fmla="*/ 12 w 195"/>
                                <a:gd name="T29" fmla="*/ 62 h 272"/>
                                <a:gd name="T30" fmla="*/ 54 w 195"/>
                                <a:gd name="T31" fmla="*/ 10 h 272"/>
                                <a:gd name="T32" fmla="*/ 64 w 195"/>
                                <a:gd name="T33" fmla="*/ 23 h 272"/>
                                <a:gd name="T34" fmla="*/ 57 w 195"/>
                                <a:gd name="T35" fmla="*/ 52 h 272"/>
                                <a:gd name="T36" fmla="*/ 33 w 195"/>
                                <a:gd name="T37" fmla="*/ 140 h 272"/>
                                <a:gd name="T38" fmla="*/ 85 w 195"/>
                                <a:gd name="T39" fmla="*/ 189 h 272"/>
                                <a:gd name="T40" fmla="*/ 127 w 195"/>
                                <a:gd name="T41" fmla="*/ 171 h 272"/>
                                <a:gd name="T42" fmla="*/ 99 w 195"/>
                                <a:gd name="T43" fmla="*/ 235 h 272"/>
                                <a:gd name="T44" fmla="*/ 54 w 195"/>
                                <a:gd name="T45" fmla="*/ 261 h 272"/>
                                <a:gd name="T46" fmla="*/ 21 w 195"/>
                                <a:gd name="T47" fmla="*/ 244 h 272"/>
                                <a:gd name="T48" fmla="*/ 39 w 195"/>
                                <a:gd name="T49" fmla="*/ 238 h 272"/>
                                <a:gd name="T50" fmla="*/ 48 w 195"/>
                                <a:gd name="T51" fmla="*/ 222 h 272"/>
                                <a:gd name="T52" fmla="*/ 32 w 195"/>
                                <a:gd name="T53" fmla="*/ 207 h 272"/>
                                <a:gd name="T54" fmla="*/ 9 w 195"/>
                                <a:gd name="T55" fmla="*/ 235 h 272"/>
                                <a:gd name="T56" fmla="*/ 54 w 195"/>
                                <a:gd name="T57" fmla="*/ 271 h 272"/>
                                <a:gd name="T58" fmla="*/ 152 w 195"/>
                                <a:gd name="T59" fmla="*/ 185 h 272"/>
                                <a:gd name="T60" fmla="*/ 193 w 195"/>
                                <a:gd name="T61" fmla="*/ 25 h 2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195" h="272">
                                  <a:moveTo>
                                    <a:pt x="193" y="25"/>
                                  </a:moveTo>
                                  <a:cubicBezTo>
                                    <a:pt x="194" y="19"/>
                                    <a:pt x="194" y="19"/>
                                    <a:pt x="194" y="16"/>
                                  </a:cubicBezTo>
                                  <a:cubicBezTo>
                                    <a:pt x="194" y="9"/>
                                    <a:pt x="188" y="5"/>
                                    <a:pt x="182" y="5"/>
                                  </a:cubicBezTo>
                                  <a:cubicBezTo>
                                    <a:pt x="177" y="5"/>
                                    <a:pt x="171" y="7"/>
                                    <a:pt x="168" y="13"/>
                                  </a:cubicBezTo>
                                  <a:cubicBezTo>
                                    <a:pt x="166" y="16"/>
                                    <a:pt x="163" y="29"/>
                                    <a:pt x="162" y="36"/>
                                  </a:cubicBezTo>
                                  <a:cubicBezTo>
                                    <a:pt x="158" y="47"/>
                                    <a:pt x="156" y="59"/>
                                    <a:pt x="153" y="70"/>
                                  </a:cubicBezTo>
                                  <a:cubicBezTo>
                                    <a:pt x="147" y="95"/>
                                    <a:pt x="140" y="120"/>
                                    <a:pt x="134" y="145"/>
                                  </a:cubicBezTo>
                                  <a:cubicBezTo>
                                    <a:pt x="132" y="151"/>
                                    <a:pt x="114" y="181"/>
                                    <a:pt x="86" y="181"/>
                                  </a:cubicBezTo>
                                  <a:cubicBezTo>
                                    <a:pt x="64" y="181"/>
                                    <a:pt x="60" y="161"/>
                                    <a:pt x="60" y="146"/>
                                  </a:cubicBezTo>
                                  <a:cubicBezTo>
                                    <a:pt x="60" y="128"/>
                                    <a:pt x="67" y="102"/>
                                    <a:pt x="81" y="65"/>
                                  </a:cubicBezTo>
                                  <a:cubicBezTo>
                                    <a:pt x="88" y="47"/>
                                    <a:pt x="90" y="43"/>
                                    <a:pt x="90" y="35"/>
                                  </a:cubicBezTo>
                                  <a:cubicBezTo>
                                    <a:pt x="90" y="16"/>
                                    <a:pt x="76" y="0"/>
                                    <a:pt x="56" y="0"/>
                                  </a:cubicBezTo>
                                  <a:cubicBezTo>
                                    <a:pt x="15" y="0"/>
                                    <a:pt x="0" y="62"/>
                                    <a:pt x="0" y="65"/>
                                  </a:cubicBezTo>
                                  <a:cubicBezTo>
                                    <a:pt x="0" y="69"/>
                                    <a:pt x="3" y="68"/>
                                    <a:pt x="4" y="69"/>
                                  </a:cubicBezTo>
                                  <a:cubicBezTo>
                                    <a:pt x="9" y="69"/>
                                    <a:pt x="9" y="69"/>
                                    <a:pt x="12" y="62"/>
                                  </a:cubicBezTo>
                                  <a:cubicBezTo>
                                    <a:pt x="22" y="22"/>
                                    <a:pt x="40" y="10"/>
                                    <a:pt x="54" y="10"/>
                                  </a:cubicBezTo>
                                  <a:cubicBezTo>
                                    <a:pt x="57" y="10"/>
                                    <a:pt x="64" y="10"/>
                                    <a:pt x="64" y="23"/>
                                  </a:cubicBezTo>
                                  <a:cubicBezTo>
                                    <a:pt x="64" y="34"/>
                                    <a:pt x="61" y="45"/>
                                    <a:pt x="57" y="52"/>
                                  </a:cubicBezTo>
                                  <a:cubicBezTo>
                                    <a:pt x="40" y="96"/>
                                    <a:pt x="33" y="120"/>
                                    <a:pt x="33" y="140"/>
                                  </a:cubicBezTo>
                                  <a:cubicBezTo>
                                    <a:pt x="33" y="177"/>
                                    <a:pt x="60" y="189"/>
                                    <a:pt x="85" y="189"/>
                                  </a:cubicBezTo>
                                  <a:cubicBezTo>
                                    <a:pt x="100" y="189"/>
                                    <a:pt x="115" y="182"/>
                                    <a:pt x="127" y="171"/>
                                  </a:cubicBezTo>
                                  <a:cubicBezTo>
                                    <a:pt x="122" y="193"/>
                                    <a:pt x="116" y="213"/>
                                    <a:pt x="99" y="235"/>
                                  </a:cubicBezTo>
                                  <a:cubicBezTo>
                                    <a:pt x="88" y="249"/>
                                    <a:pt x="73" y="261"/>
                                    <a:pt x="54" y="261"/>
                                  </a:cubicBezTo>
                                  <a:cubicBezTo>
                                    <a:pt x="48" y="261"/>
                                    <a:pt x="28" y="260"/>
                                    <a:pt x="21" y="244"/>
                                  </a:cubicBezTo>
                                  <a:cubicBezTo>
                                    <a:pt x="28" y="244"/>
                                    <a:pt x="33" y="244"/>
                                    <a:pt x="39" y="238"/>
                                  </a:cubicBezTo>
                                  <a:cubicBezTo>
                                    <a:pt x="44" y="235"/>
                                    <a:pt x="48" y="230"/>
                                    <a:pt x="48" y="222"/>
                                  </a:cubicBezTo>
                                  <a:cubicBezTo>
                                    <a:pt x="48" y="208"/>
                                    <a:pt x="37" y="207"/>
                                    <a:pt x="32" y="207"/>
                                  </a:cubicBezTo>
                                  <a:cubicBezTo>
                                    <a:pt x="22" y="207"/>
                                    <a:pt x="9" y="213"/>
                                    <a:pt x="9" y="235"/>
                                  </a:cubicBezTo>
                                  <a:cubicBezTo>
                                    <a:pt x="9" y="255"/>
                                    <a:pt x="27" y="271"/>
                                    <a:pt x="54" y="271"/>
                                  </a:cubicBezTo>
                                  <a:cubicBezTo>
                                    <a:pt x="97" y="271"/>
                                    <a:pt x="140" y="232"/>
                                    <a:pt x="152" y="185"/>
                                  </a:cubicBezTo>
                                  <a:cubicBezTo>
                                    <a:pt x="165" y="133"/>
                                    <a:pt x="178" y="78"/>
                                    <a:pt x="193" y="25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02" name="AutoShape 57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" y="-88"/>
                              <a:ext cx="158" cy="55"/>
                            </a:xfrm>
                            <a:custGeom>
                              <a:avLst/>
                              <a:gdLst>
                                <a:gd name="T0" fmla="*/ 265 w 281"/>
                                <a:gd name="T1" fmla="*/ 17 h 100"/>
                                <a:gd name="T2" fmla="*/ 280 w 281"/>
                                <a:gd name="T3" fmla="*/ 9 h 100"/>
                                <a:gd name="T4" fmla="*/ 267 w 281"/>
                                <a:gd name="T5" fmla="*/ 0 h 100"/>
                                <a:gd name="T6" fmla="*/ 13 w 281"/>
                                <a:gd name="T7" fmla="*/ 0 h 100"/>
                                <a:gd name="T8" fmla="*/ 0 w 281"/>
                                <a:gd name="T9" fmla="*/ 9 h 100"/>
                                <a:gd name="T10" fmla="*/ 14 w 281"/>
                                <a:gd name="T11" fmla="*/ 17 h 100"/>
                                <a:gd name="T12" fmla="*/ 265 w 281"/>
                                <a:gd name="T13" fmla="*/ 17 h 100"/>
                                <a:gd name="T14" fmla="*/ 267 w 281"/>
                                <a:gd name="T15" fmla="*/ 99 h 100"/>
                                <a:gd name="T16" fmla="*/ 280 w 281"/>
                                <a:gd name="T17" fmla="*/ 91 h 100"/>
                                <a:gd name="T18" fmla="*/ 265 w 281"/>
                                <a:gd name="T19" fmla="*/ 82 h 100"/>
                                <a:gd name="T20" fmla="*/ 14 w 281"/>
                                <a:gd name="T21" fmla="*/ 82 h 100"/>
                                <a:gd name="T22" fmla="*/ 0 w 281"/>
                                <a:gd name="T23" fmla="*/ 91 h 100"/>
                                <a:gd name="T24" fmla="*/ 13 w 281"/>
                                <a:gd name="T25" fmla="*/ 99 h 100"/>
                                <a:gd name="T26" fmla="*/ 267 w 281"/>
                                <a:gd name="T27" fmla="*/ 99 h 1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281" h="100">
                                  <a:moveTo>
                                    <a:pt x="265" y="17"/>
                                  </a:moveTo>
                                  <a:cubicBezTo>
                                    <a:pt x="273" y="17"/>
                                    <a:pt x="280" y="17"/>
                                    <a:pt x="280" y="9"/>
                                  </a:cubicBezTo>
                                  <a:cubicBezTo>
                                    <a:pt x="280" y="0"/>
                                    <a:pt x="273" y="0"/>
                                    <a:pt x="267" y="0"/>
                                  </a:cubicBezTo>
                                  <a:cubicBezTo>
                                    <a:pt x="181" y="0"/>
                                    <a:pt x="97" y="0"/>
                                    <a:pt x="13" y="0"/>
                                  </a:cubicBezTo>
                                  <a:cubicBezTo>
                                    <a:pt x="7" y="0"/>
                                    <a:pt x="0" y="0"/>
                                    <a:pt x="0" y="9"/>
                                  </a:cubicBezTo>
                                  <a:cubicBezTo>
                                    <a:pt x="0" y="17"/>
                                    <a:pt x="7" y="17"/>
                                    <a:pt x="14" y="17"/>
                                  </a:cubicBezTo>
                                  <a:cubicBezTo>
                                    <a:pt x="99" y="17"/>
                                    <a:pt x="181" y="17"/>
                                    <a:pt x="265" y="17"/>
                                  </a:cubicBezTo>
                                  <a:close/>
                                  <a:moveTo>
                                    <a:pt x="267" y="99"/>
                                  </a:moveTo>
                                  <a:cubicBezTo>
                                    <a:pt x="273" y="99"/>
                                    <a:pt x="280" y="99"/>
                                    <a:pt x="280" y="91"/>
                                  </a:cubicBezTo>
                                  <a:cubicBezTo>
                                    <a:pt x="280" y="82"/>
                                    <a:pt x="273" y="82"/>
                                    <a:pt x="265" y="82"/>
                                  </a:cubicBezTo>
                                  <a:cubicBezTo>
                                    <a:pt x="181" y="82"/>
                                    <a:pt x="99" y="82"/>
                                    <a:pt x="14" y="82"/>
                                  </a:cubicBezTo>
                                  <a:cubicBezTo>
                                    <a:pt x="7" y="82"/>
                                    <a:pt x="0" y="82"/>
                                    <a:pt x="0" y="91"/>
                                  </a:cubicBezTo>
                                  <a:cubicBezTo>
                                    <a:pt x="0" y="99"/>
                                    <a:pt x="7" y="99"/>
                                    <a:pt x="13" y="99"/>
                                  </a:cubicBezTo>
                                  <a:cubicBezTo>
                                    <a:pt x="97" y="99"/>
                                    <a:pt x="181" y="99"/>
                                    <a:pt x="267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03" name="Freeform 58"/>
                          <wps:cNvSpPr>
                            <a:spLocks noChangeArrowheads="1"/>
                          </wps:cNvSpPr>
                          <wps:spPr bwMode="auto">
                            <a:xfrm>
                              <a:off x="440" y="-106"/>
                              <a:ext cx="141" cy="106"/>
                            </a:xfrm>
                            <a:custGeom>
                              <a:avLst/>
                              <a:gdLst>
                                <a:gd name="T0" fmla="*/ 250 w 251"/>
                                <a:gd name="T1" fmla="*/ 29 h 190"/>
                                <a:gd name="T2" fmla="*/ 233 w 251"/>
                                <a:gd name="T3" fmla="*/ 0 h 190"/>
                                <a:gd name="T4" fmla="*/ 210 w 251"/>
                                <a:gd name="T5" fmla="*/ 19 h 190"/>
                                <a:gd name="T6" fmla="*/ 217 w 251"/>
                                <a:gd name="T7" fmla="*/ 33 h 190"/>
                                <a:gd name="T8" fmla="*/ 232 w 251"/>
                                <a:gd name="T9" fmla="*/ 68 h 190"/>
                                <a:gd name="T10" fmla="*/ 210 w 251"/>
                                <a:gd name="T11" fmla="*/ 128 h 190"/>
                                <a:gd name="T12" fmla="*/ 162 w 251"/>
                                <a:gd name="T13" fmla="*/ 159 h 190"/>
                                <a:gd name="T14" fmla="*/ 121 w 251"/>
                                <a:gd name="T15" fmla="*/ 123 h 190"/>
                                <a:gd name="T16" fmla="*/ 136 w 251"/>
                                <a:gd name="T17" fmla="*/ 72 h 190"/>
                                <a:gd name="T18" fmla="*/ 128 w 251"/>
                                <a:gd name="T19" fmla="*/ 64 h 190"/>
                                <a:gd name="T20" fmla="*/ 116 w 251"/>
                                <a:gd name="T21" fmla="*/ 71 h 190"/>
                                <a:gd name="T22" fmla="*/ 107 w 251"/>
                                <a:gd name="T23" fmla="*/ 122 h 190"/>
                                <a:gd name="T24" fmla="*/ 50 w 251"/>
                                <a:gd name="T25" fmla="*/ 159 h 190"/>
                                <a:gd name="T26" fmla="*/ 13 w 251"/>
                                <a:gd name="T27" fmla="*/ 112 h 190"/>
                                <a:gd name="T28" fmla="*/ 56 w 251"/>
                                <a:gd name="T29" fmla="*/ 10 h 190"/>
                                <a:gd name="T30" fmla="*/ 48 w 251"/>
                                <a:gd name="T31" fmla="*/ 1 h 190"/>
                                <a:gd name="T32" fmla="*/ 37 w 251"/>
                                <a:gd name="T33" fmla="*/ 11 h 190"/>
                                <a:gd name="T34" fmla="*/ 0 w 251"/>
                                <a:gd name="T35" fmla="*/ 130 h 190"/>
                                <a:gd name="T36" fmla="*/ 44 w 251"/>
                                <a:gd name="T37" fmla="*/ 189 h 190"/>
                                <a:gd name="T38" fmla="*/ 109 w 251"/>
                                <a:gd name="T39" fmla="*/ 146 h 190"/>
                                <a:gd name="T40" fmla="*/ 155 w 251"/>
                                <a:gd name="T41" fmla="*/ 189 h 190"/>
                                <a:gd name="T42" fmla="*/ 223 w 251"/>
                                <a:gd name="T43" fmla="*/ 134 h 190"/>
                                <a:gd name="T44" fmla="*/ 250 w 251"/>
                                <a:gd name="T45" fmla="*/ 29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251" h="190">
                                  <a:moveTo>
                                    <a:pt x="250" y="29"/>
                                  </a:moveTo>
                                  <a:cubicBezTo>
                                    <a:pt x="250" y="11"/>
                                    <a:pt x="243" y="0"/>
                                    <a:pt x="233" y="0"/>
                                  </a:cubicBezTo>
                                  <a:cubicBezTo>
                                    <a:pt x="222" y="0"/>
                                    <a:pt x="210" y="10"/>
                                    <a:pt x="210" y="19"/>
                                  </a:cubicBezTo>
                                  <a:cubicBezTo>
                                    <a:pt x="210" y="24"/>
                                    <a:pt x="212" y="29"/>
                                    <a:pt x="217" y="33"/>
                                  </a:cubicBezTo>
                                  <a:cubicBezTo>
                                    <a:pt x="224" y="39"/>
                                    <a:pt x="232" y="51"/>
                                    <a:pt x="232" y="68"/>
                                  </a:cubicBezTo>
                                  <a:cubicBezTo>
                                    <a:pt x="232" y="84"/>
                                    <a:pt x="223" y="108"/>
                                    <a:pt x="210" y="128"/>
                                  </a:cubicBezTo>
                                  <a:cubicBezTo>
                                    <a:pt x="198" y="145"/>
                                    <a:pt x="182" y="159"/>
                                    <a:pt x="162" y="159"/>
                                  </a:cubicBezTo>
                                  <a:cubicBezTo>
                                    <a:pt x="138" y="159"/>
                                    <a:pt x="125" y="145"/>
                                    <a:pt x="121" y="123"/>
                                  </a:cubicBezTo>
                                  <a:cubicBezTo>
                                    <a:pt x="126" y="112"/>
                                    <a:pt x="136" y="84"/>
                                    <a:pt x="136" y="72"/>
                                  </a:cubicBezTo>
                                  <a:cubicBezTo>
                                    <a:pt x="136" y="68"/>
                                    <a:pt x="133" y="64"/>
                                    <a:pt x="128" y="64"/>
                                  </a:cubicBezTo>
                                  <a:cubicBezTo>
                                    <a:pt x="125" y="64"/>
                                    <a:pt x="120" y="64"/>
                                    <a:pt x="116" y="71"/>
                                  </a:cubicBezTo>
                                  <a:cubicBezTo>
                                    <a:pt x="113" y="80"/>
                                    <a:pt x="107" y="106"/>
                                    <a:pt x="107" y="122"/>
                                  </a:cubicBezTo>
                                  <a:cubicBezTo>
                                    <a:pt x="94" y="140"/>
                                    <a:pt x="77" y="159"/>
                                    <a:pt x="50" y="159"/>
                                  </a:cubicBezTo>
                                  <a:cubicBezTo>
                                    <a:pt x="22" y="159"/>
                                    <a:pt x="13" y="135"/>
                                    <a:pt x="13" y="112"/>
                                  </a:cubicBezTo>
                                  <a:cubicBezTo>
                                    <a:pt x="13" y="59"/>
                                    <a:pt x="56" y="16"/>
                                    <a:pt x="56" y="10"/>
                                  </a:cubicBezTo>
                                  <a:cubicBezTo>
                                    <a:pt x="56" y="5"/>
                                    <a:pt x="53" y="1"/>
                                    <a:pt x="48" y="1"/>
                                  </a:cubicBezTo>
                                  <a:cubicBezTo>
                                    <a:pt x="43" y="1"/>
                                    <a:pt x="40" y="7"/>
                                    <a:pt x="37" y="11"/>
                                  </a:cubicBezTo>
                                  <a:cubicBezTo>
                                    <a:pt x="16" y="42"/>
                                    <a:pt x="0" y="92"/>
                                    <a:pt x="0" y="130"/>
                                  </a:cubicBezTo>
                                  <a:cubicBezTo>
                                    <a:pt x="0" y="158"/>
                                    <a:pt x="10" y="189"/>
                                    <a:pt x="44" y="189"/>
                                  </a:cubicBezTo>
                                  <a:cubicBezTo>
                                    <a:pt x="74" y="189"/>
                                    <a:pt x="94" y="169"/>
                                    <a:pt x="109" y="146"/>
                                  </a:cubicBezTo>
                                  <a:cubicBezTo>
                                    <a:pt x="113" y="170"/>
                                    <a:pt x="130" y="189"/>
                                    <a:pt x="155" y="189"/>
                                  </a:cubicBezTo>
                                  <a:cubicBezTo>
                                    <a:pt x="188" y="189"/>
                                    <a:pt x="209" y="164"/>
                                    <a:pt x="223" y="134"/>
                                  </a:cubicBezTo>
                                  <a:cubicBezTo>
                                    <a:pt x="234" y="113"/>
                                    <a:pt x="250" y="56"/>
                                    <a:pt x="250" y="29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CD5FFB0" id="Group 53" o:spid="_x0000_s1026" style="width:29.1pt;height:7.65pt;mso-position-horizontal-relative:char;mso-position-vertical-relative:line" coordorigin="1,-106" coordsize="580,1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">
                <v:group id="Group 54" o:spid="_x0000_s1027" style="position:absolute;left:1;top:-106;width:580;height:153" coordorigin="1,-106" coordsize="580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">
                  <v:shape id="Freeform 55" o:spid="_x0000_s1028" style="position:absolute;left:6;top:-94;width:562;height:128;visibility:visible;mso-wrap-style:none;v-text-anchor:middle" coordsize="995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" path="m,c331,,663,,994,v,76,,151,,227c663,227,331,227,,227,,151,,76,,e" stroked="f" strokecolor="#3465a4">
                    <v:stroke joinstyle="bevel"/>
                    <v:path o:connecttype="custom" o:connectlocs="0,0;561,0;561,127;0,127;0,0" o:connectangles="0,0,0,0,0"/>
                  </v:shape>
                  <v:shape id="Freeform 56" o:spid="_x0000_s1029" style="position:absolute;top:-106;width:110;height:152;visibility:visible;mso-wrap-style:none;v-text-anchor:middle" coordsize="195,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" path="m193,25v1,-6,1,-6,1,-9c194,9,188,5,182,5v-5,,-11,2,-14,8c166,16,163,29,162,36v-4,11,-6,23,-9,34c147,95,140,120,134,145v-2,6,-20,36,-48,36c64,181,60,161,60,146v,-18,7,-44,21,-81c88,47,90,43,90,35,90,16,76,,56,,15,,,62,,65v,4,3,3,4,4c9,69,9,69,12,62,22,22,40,10,54,10v3,,10,,10,13c64,34,61,45,57,52,40,96,33,120,33,140v,37,27,49,52,49c100,189,115,182,127,171v-5,22,-11,42,-28,64c88,249,73,261,54,261v-6,,-26,-1,-33,-17c28,244,33,244,39,238v5,-3,9,-8,9,-16c48,208,37,207,32,207v-10,,-23,6,-23,28c9,255,27,271,54,271v43,,86,-39,98,-86c165,133,178,78,193,25e" fillcolor="black" stroked="f" strokecolor="#3465a4">
                    <v:stroke joinstyle="bevel"/>
                    <v:path o:connecttype="custom" o:connectlocs="109,14;109,9;103,3;95,7;91,20;86,39;76,81;49,101;34,82;46,36;51,20;32,0;0,36;2,39;7,35;30,6;36,13;32,29;19,78;48,106;72,96;56,131;30,146;12,136;22,133;27,124;18,116;5,131;30,151;86,103;109,14" o:connectangles="0,0,0,0,0,0,0,0,0,0,0,0,0,0,0,0,0,0,0,0,0,0,0,0,0,0,0,0,0,0,0"/>
                  </v:shape>
                  <v:shape id="AutoShape 57" o:spid="_x0000_s1030" style="position:absolute;left:199;top:-88;width:158;height:55;visibility:visible;mso-wrap-style:none;v-text-anchor:middle" coordsize="281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" path="m265,17v8,,15,,15,-8c280,,273,,267,,181,,97,,13,,7,,,,,9v,8,7,8,14,8c99,17,181,17,265,17xm267,99v6,,13,,13,-8c280,82,273,82,265,82v-84,,-166,,-251,c7,82,,82,,91v,8,7,8,13,8c97,99,181,99,267,99xe" fillcolor="black" stroked="f" strokecolor="#3465a4">
                    <v:stroke joinstyle="bevel"/>
                    <v:path o:connecttype="custom" o:connectlocs="149,9;157,5;150,0;7,0;0,5;8,9;149,9;150,54;157,50;149,45;8,45;0,50;7,54;150,54" o:connectangles="0,0,0,0,0,0,0,0,0,0,0,0,0,0"/>
                  </v:shape>
                  <v:shape id="Freeform 58" o:spid="_x0000_s1031" style="position:absolute;left:440;top:-106;width:141;height:106;visibility:visible;mso-wrap-style:none;v-text-anchor:middle" coordsize="251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" path="m250,29c250,11,243,,233,,222,,210,10,210,19v,5,2,10,7,14c224,39,232,51,232,68v,16,-9,40,-22,60c198,145,182,159,162,159v-24,,-37,-14,-41,-36c126,112,136,84,136,72v,-4,-3,-8,-8,-8c125,64,120,64,116,71v-3,9,-9,35,-9,51c94,140,77,159,50,159,22,159,13,135,13,112,13,59,56,16,56,10,56,5,53,1,48,1,43,1,40,7,37,11,16,42,,92,,130v,28,10,59,44,59c74,189,94,169,109,146v4,24,21,43,46,43c188,189,209,164,223,134,234,113,250,56,250,29e" fillcolor="black" stroked="f" strokecolor="#3465a4">
                    <v:stroke joinstyle="bevel"/>
                    <v:path o:connecttype="custom" o:connectlocs="140,16;131,0;118,11;122,18;130,38;118,71;91,89;68,69;76,40;72,36;65,40;60,68;28,89;7,62;31,6;27,1;21,6;0,73;25,105;61,81;87,105;125,75;140,16" o:connectangles="0,0,0,0,0,0,0,0,0,0,0,0,0,0,0,0,0,0,0,0,0,0,0"/>
                  </v:shape>
                </v:group>
                <w10:anchorlock/>
              </v:group>
            </w:pict>
          </mc:Fallback>
        </mc:AlternateContent>
      </w:r>
      <w:r w:rsidRPr="00364396">
        <w:t xml:space="preserve"> możliwe jest przekształcenie powyższych równań do postaci równań stanu:</w:t>
      </w:r>
    </w:p>
    <w:p w14:paraId="7658AF6E" w14:textId="53A34DD5" w:rsidR="00035E4A" w:rsidRPr="00364396" w:rsidRDefault="00A6717F">
      <w:pPr>
        <w:jc w:val="center"/>
        <w:rPr>
          <w:rFonts w:ascii="Ubuntu" w:hAnsi="Ubuntu"/>
        </w:rPr>
      </w:pPr>
      <w:r w:rsidRPr="00364396">
        <w:rPr>
          <w:rFonts w:ascii="Ubuntu" w:hAnsi="Ubuntu"/>
          <w:noProof/>
        </w:rPr>
        <mc:AlternateContent>
          <mc:Choice Requires="wpg">
            <w:drawing>
              <wp:inline distT="0" distB="0" distL="0" distR="0" wp14:anchorId="653B997E" wp14:editId="001F80F8">
                <wp:extent cx="1010920" cy="152400"/>
                <wp:effectExtent l="8890" t="1270" r="8890" b="8255"/>
                <wp:docPr id="387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0920" cy="152400"/>
                          <a:chOff x="1" y="-218"/>
                          <a:chExt cx="1590" cy="239"/>
                        </a:xfrm>
                      </wpg:grpSpPr>
                      <wpg:grpSp>
                        <wpg:cNvPr id="388" name="Group 60"/>
                        <wpg:cNvGrpSpPr>
                          <a:grpSpLocks/>
                        </wpg:cNvGrpSpPr>
                        <wpg:grpSpPr bwMode="auto">
                          <a:xfrm>
                            <a:off x="1" y="-218"/>
                            <a:ext cx="1590" cy="239"/>
                            <a:chOff x="1" y="-218"/>
                            <a:chExt cx="1590" cy="239"/>
                          </a:xfrm>
                        </wpg:grpSpPr>
                        <wps:wsp>
                          <wps:cNvPr id="389" name="Freeform 61"/>
                          <wps:cNvSpPr>
                            <a:spLocks noChangeArrowheads="1"/>
                          </wps:cNvSpPr>
                          <wps:spPr bwMode="auto">
                            <a:xfrm>
                              <a:off x="6" y="-206"/>
                              <a:ext cx="1572" cy="214"/>
                            </a:xfrm>
                            <a:custGeom>
                              <a:avLst/>
                              <a:gdLst>
                                <a:gd name="T0" fmla="*/ 1389 w 2777"/>
                                <a:gd name="T1" fmla="*/ 379 h 380"/>
                                <a:gd name="T2" fmla="*/ 0 w 2777"/>
                                <a:gd name="T3" fmla="*/ 379 h 380"/>
                                <a:gd name="T4" fmla="*/ 0 w 2777"/>
                                <a:gd name="T5" fmla="*/ 0 h 380"/>
                                <a:gd name="T6" fmla="*/ 2776 w 2777"/>
                                <a:gd name="T7" fmla="*/ 0 h 380"/>
                                <a:gd name="T8" fmla="*/ 2776 w 2777"/>
                                <a:gd name="T9" fmla="*/ 379 h 380"/>
                                <a:gd name="T10" fmla="*/ 1389 w 2777"/>
                                <a:gd name="T11" fmla="*/ 379 h 3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777" h="380">
                                  <a:moveTo>
                                    <a:pt x="1389" y="379"/>
                                  </a:moveTo>
                                  <a:cubicBezTo>
                                    <a:pt x="925" y="379"/>
                                    <a:pt x="463" y="379"/>
                                    <a:pt x="0" y="379"/>
                                  </a:cubicBezTo>
                                  <a:cubicBezTo>
                                    <a:pt x="0" y="253"/>
                                    <a:pt x="0" y="126"/>
                                    <a:pt x="0" y="0"/>
                                  </a:cubicBezTo>
                                  <a:cubicBezTo>
                                    <a:pt x="925" y="0"/>
                                    <a:pt x="1850" y="0"/>
                                    <a:pt x="2776" y="0"/>
                                  </a:cubicBezTo>
                                  <a:cubicBezTo>
                                    <a:pt x="2776" y="126"/>
                                    <a:pt x="2776" y="253"/>
                                    <a:pt x="2776" y="379"/>
                                  </a:cubicBezTo>
                                  <a:cubicBezTo>
                                    <a:pt x="2314" y="379"/>
                                    <a:pt x="1850" y="379"/>
                                    <a:pt x="1389" y="379"/>
                                  </a:cubicBez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90" name="Freeform 62"/>
                          <wps:cNvSpPr>
                            <a:spLocks noChangeArrowheads="1"/>
                          </wps:cNvSpPr>
                          <wps:spPr bwMode="auto">
                            <a:xfrm>
                              <a:off x="109" y="-219"/>
                              <a:ext cx="24" cy="25"/>
                            </a:xfrm>
                            <a:custGeom>
                              <a:avLst/>
                              <a:gdLst>
                                <a:gd name="T0" fmla="*/ 44 w 45"/>
                                <a:gd name="T1" fmla="*/ 23 h 46"/>
                                <a:gd name="T2" fmla="*/ 22 w 45"/>
                                <a:gd name="T3" fmla="*/ 0 h 46"/>
                                <a:gd name="T4" fmla="*/ 0 w 45"/>
                                <a:gd name="T5" fmla="*/ 23 h 46"/>
                                <a:gd name="T6" fmla="*/ 21 w 45"/>
                                <a:gd name="T7" fmla="*/ 45 h 46"/>
                                <a:gd name="T8" fmla="*/ 44 w 45"/>
                                <a:gd name="T9" fmla="*/ 23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5" h="46">
                                  <a:moveTo>
                                    <a:pt x="44" y="23"/>
                                  </a:moveTo>
                                  <a:cubicBezTo>
                                    <a:pt x="44" y="11"/>
                                    <a:pt x="34" y="0"/>
                                    <a:pt x="22" y="0"/>
                                  </a:cubicBezTo>
                                  <a:cubicBezTo>
                                    <a:pt x="8" y="0"/>
                                    <a:pt x="0" y="12"/>
                                    <a:pt x="0" y="23"/>
                                  </a:cubicBezTo>
                                  <a:cubicBezTo>
                                    <a:pt x="0" y="34"/>
                                    <a:pt x="9" y="45"/>
                                    <a:pt x="21" y="45"/>
                                  </a:cubicBezTo>
                                  <a:cubicBezTo>
                                    <a:pt x="36" y="45"/>
                                    <a:pt x="44" y="34"/>
                                    <a:pt x="44" y="23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91" name="Freeform 6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-161"/>
                              <a:ext cx="196" cy="161"/>
                            </a:xfrm>
                            <a:custGeom>
                              <a:avLst/>
                              <a:gdLst>
                                <a:gd name="T0" fmla="*/ 193 w 347"/>
                                <a:gd name="T1" fmla="*/ 114 h 288"/>
                                <a:gd name="T2" fmla="*/ 157 w 347"/>
                                <a:gd name="T3" fmla="*/ 31 h 288"/>
                                <a:gd name="T4" fmla="*/ 154 w 347"/>
                                <a:gd name="T5" fmla="*/ 25 h 288"/>
                                <a:gd name="T6" fmla="*/ 180 w 347"/>
                                <a:gd name="T7" fmla="*/ 13 h 288"/>
                                <a:gd name="T8" fmla="*/ 188 w 347"/>
                                <a:gd name="T9" fmla="*/ 5 h 288"/>
                                <a:gd name="T10" fmla="*/ 182 w 347"/>
                                <a:gd name="T11" fmla="*/ 0 h 288"/>
                                <a:gd name="T12" fmla="*/ 129 w 347"/>
                                <a:gd name="T13" fmla="*/ 1 h 288"/>
                                <a:gd name="T14" fmla="*/ 81 w 347"/>
                                <a:gd name="T15" fmla="*/ 0 h 288"/>
                                <a:gd name="T16" fmla="*/ 74 w 347"/>
                                <a:gd name="T17" fmla="*/ 9 h 288"/>
                                <a:gd name="T18" fmla="*/ 84 w 347"/>
                                <a:gd name="T19" fmla="*/ 13 h 288"/>
                                <a:gd name="T20" fmla="*/ 115 w 347"/>
                                <a:gd name="T21" fmla="*/ 27 h 288"/>
                                <a:gd name="T22" fmla="*/ 165 w 347"/>
                                <a:gd name="T23" fmla="*/ 144 h 288"/>
                                <a:gd name="T24" fmla="*/ 76 w 347"/>
                                <a:gd name="T25" fmla="*/ 239 h 288"/>
                                <a:gd name="T26" fmla="*/ 70 w 347"/>
                                <a:gd name="T27" fmla="*/ 244 h 288"/>
                                <a:gd name="T28" fmla="*/ 8 w 347"/>
                                <a:gd name="T29" fmla="*/ 274 h 288"/>
                                <a:gd name="T30" fmla="*/ 0 w 347"/>
                                <a:gd name="T31" fmla="*/ 282 h 288"/>
                                <a:gd name="T32" fmla="*/ 4 w 347"/>
                                <a:gd name="T33" fmla="*/ 287 h 288"/>
                                <a:gd name="T34" fmla="*/ 44 w 347"/>
                                <a:gd name="T35" fmla="*/ 286 h 288"/>
                                <a:gd name="T36" fmla="*/ 92 w 347"/>
                                <a:gd name="T37" fmla="*/ 287 h 288"/>
                                <a:gd name="T38" fmla="*/ 99 w 347"/>
                                <a:gd name="T39" fmla="*/ 279 h 288"/>
                                <a:gd name="T40" fmla="*/ 94 w 347"/>
                                <a:gd name="T41" fmla="*/ 274 h 288"/>
                                <a:gd name="T42" fmla="*/ 78 w 347"/>
                                <a:gd name="T43" fmla="*/ 261 h 288"/>
                                <a:gd name="T44" fmla="*/ 88 w 347"/>
                                <a:gd name="T45" fmla="*/ 242 h 288"/>
                                <a:gd name="T46" fmla="*/ 132 w 347"/>
                                <a:gd name="T47" fmla="*/ 197 h 288"/>
                                <a:gd name="T48" fmla="*/ 170 w 347"/>
                                <a:gd name="T49" fmla="*/ 156 h 288"/>
                                <a:gd name="T50" fmla="*/ 212 w 347"/>
                                <a:gd name="T51" fmla="*/ 256 h 288"/>
                                <a:gd name="T52" fmla="*/ 214 w 347"/>
                                <a:gd name="T53" fmla="*/ 262 h 288"/>
                                <a:gd name="T54" fmla="*/ 189 w 347"/>
                                <a:gd name="T55" fmla="*/ 274 h 288"/>
                                <a:gd name="T56" fmla="*/ 181 w 347"/>
                                <a:gd name="T57" fmla="*/ 281 h 288"/>
                                <a:gd name="T58" fmla="*/ 188 w 347"/>
                                <a:gd name="T59" fmla="*/ 287 h 288"/>
                                <a:gd name="T60" fmla="*/ 241 w 347"/>
                                <a:gd name="T61" fmla="*/ 286 h 288"/>
                                <a:gd name="T62" fmla="*/ 288 w 347"/>
                                <a:gd name="T63" fmla="*/ 287 h 288"/>
                                <a:gd name="T64" fmla="*/ 296 w 347"/>
                                <a:gd name="T65" fmla="*/ 279 h 288"/>
                                <a:gd name="T66" fmla="*/ 288 w 347"/>
                                <a:gd name="T67" fmla="*/ 274 h 288"/>
                                <a:gd name="T68" fmla="*/ 252 w 347"/>
                                <a:gd name="T69" fmla="*/ 255 h 288"/>
                                <a:gd name="T70" fmla="*/ 198 w 347"/>
                                <a:gd name="T71" fmla="*/ 126 h 288"/>
                                <a:gd name="T72" fmla="*/ 284 w 347"/>
                                <a:gd name="T73" fmla="*/ 35 h 288"/>
                                <a:gd name="T74" fmla="*/ 337 w 347"/>
                                <a:gd name="T75" fmla="*/ 13 h 288"/>
                                <a:gd name="T76" fmla="*/ 346 w 347"/>
                                <a:gd name="T77" fmla="*/ 5 h 288"/>
                                <a:gd name="T78" fmla="*/ 342 w 347"/>
                                <a:gd name="T79" fmla="*/ 0 h 288"/>
                                <a:gd name="T80" fmla="*/ 302 w 347"/>
                                <a:gd name="T81" fmla="*/ 1 h 288"/>
                                <a:gd name="T82" fmla="*/ 255 w 347"/>
                                <a:gd name="T83" fmla="*/ 0 h 288"/>
                                <a:gd name="T84" fmla="*/ 247 w 347"/>
                                <a:gd name="T85" fmla="*/ 9 h 288"/>
                                <a:gd name="T86" fmla="*/ 252 w 347"/>
                                <a:gd name="T87" fmla="*/ 13 h 288"/>
                                <a:gd name="T88" fmla="*/ 268 w 347"/>
                                <a:gd name="T89" fmla="*/ 27 h 288"/>
                                <a:gd name="T90" fmla="*/ 261 w 347"/>
                                <a:gd name="T91" fmla="*/ 41 h 288"/>
                                <a:gd name="T92" fmla="*/ 193 w 347"/>
                                <a:gd name="T93" fmla="*/ 114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347" h="288">
                                  <a:moveTo>
                                    <a:pt x="193" y="114"/>
                                  </a:moveTo>
                                  <a:cubicBezTo>
                                    <a:pt x="181" y="87"/>
                                    <a:pt x="169" y="59"/>
                                    <a:pt x="157" y="31"/>
                                  </a:cubicBezTo>
                                  <a:cubicBezTo>
                                    <a:pt x="156" y="28"/>
                                    <a:pt x="156" y="28"/>
                                    <a:pt x="154" y="25"/>
                                  </a:cubicBezTo>
                                  <a:cubicBezTo>
                                    <a:pt x="154" y="23"/>
                                    <a:pt x="162" y="15"/>
                                    <a:pt x="180" y="13"/>
                                  </a:cubicBezTo>
                                  <a:cubicBezTo>
                                    <a:pt x="184" y="13"/>
                                    <a:pt x="188" y="12"/>
                                    <a:pt x="188" y="5"/>
                                  </a:cubicBezTo>
                                  <a:cubicBezTo>
                                    <a:pt x="188" y="0"/>
                                    <a:pt x="183" y="0"/>
                                    <a:pt x="182" y="0"/>
                                  </a:cubicBezTo>
                                  <a:cubicBezTo>
                                    <a:pt x="164" y="0"/>
                                    <a:pt x="146" y="1"/>
                                    <a:pt x="129" y="1"/>
                                  </a:cubicBezTo>
                                  <a:cubicBezTo>
                                    <a:pt x="118" y="1"/>
                                    <a:pt x="92" y="0"/>
                                    <a:pt x="81" y="0"/>
                                  </a:cubicBezTo>
                                  <a:cubicBezTo>
                                    <a:pt x="79" y="0"/>
                                    <a:pt x="74" y="0"/>
                                    <a:pt x="74" y="9"/>
                                  </a:cubicBezTo>
                                  <a:cubicBezTo>
                                    <a:pt x="74" y="13"/>
                                    <a:pt x="78" y="13"/>
                                    <a:pt x="84" y="13"/>
                                  </a:cubicBezTo>
                                  <a:cubicBezTo>
                                    <a:pt x="109" y="13"/>
                                    <a:pt x="111" y="17"/>
                                    <a:pt x="115" y="27"/>
                                  </a:cubicBezTo>
                                  <a:cubicBezTo>
                                    <a:pt x="132" y="66"/>
                                    <a:pt x="148" y="105"/>
                                    <a:pt x="165" y="144"/>
                                  </a:cubicBezTo>
                                  <a:cubicBezTo>
                                    <a:pt x="135" y="176"/>
                                    <a:pt x="106" y="208"/>
                                    <a:pt x="76" y="239"/>
                                  </a:cubicBezTo>
                                  <a:cubicBezTo>
                                    <a:pt x="74" y="242"/>
                                    <a:pt x="73" y="243"/>
                                    <a:pt x="70" y="244"/>
                                  </a:cubicBezTo>
                                  <a:cubicBezTo>
                                    <a:pt x="50" y="266"/>
                                    <a:pt x="30" y="273"/>
                                    <a:pt x="8" y="274"/>
                                  </a:cubicBezTo>
                                  <a:cubicBezTo>
                                    <a:pt x="3" y="274"/>
                                    <a:pt x="0" y="274"/>
                                    <a:pt x="0" y="282"/>
                                  </a:cubicBezTo>
                                  <a:cubicBezTo>
                                    <a:pt x="1" y="285"/>
                                    <a:pt x="0" y="287"/>
                                    <a:pt x="4" y="287"/>
                                  </a:cubicBezTo>
                                  <a:cubicBezTo>
                                    <a:pt x="18" y="287"/>
                                    <a:pt x="31" y="286"/>
                                    <a:pt x="44" y="286"/>
                                  </a:cubicBezTo>
                                  <a:cubicBezTo>
                                    <a:pt x="60" y="286"/>
                                    <a:pt x="76" y="287"/>
                                    <a:pt x="92" y="287"/>
                                  </a:cubicBezTo>
                                  <a:cubicBezTo>
                                    <a:pt x="94" y="287"/>
                                    <a:pt x="99" y="287"/>
                                    <a:pt x="99" y="279"/>
                                  </a:cubicBezTo>
                                  <a:cubicBezTo>
                                    <a:pt x="99" y="274"/>
                                    <a:pt x="96" y="276"/>
                                    <a:pt x="94" y="274"/>
                                  </a:cubicBezTo>
                                  <a:cubicBezTo>
                                    <a:pt x="91" y="273"/>
                                    <a:pt x="78" y="273"/>
                                    <a:pt x="78" y="261"/>
                                  </a:cubicBezTo>
                                  <a:cubicBezTo>
                                    <a:pt x="78" y="254"/>
                                    <a:pt x="84" y="248"/>
                                    <a:pt x="88" y="242"/>
                                  </a:cubicBezTo>
                                  <a:cubicBezTo>
                                    <a:pt x="103" y="227"/>
                                    <a:pt x="117" y="212"/>
                                    <a:pt x="132" y="197"/>
                                  </a:cubicBezTo>
                                  <a:cubicBezTo>
                                    <a:pt x="145" y="183"/>
                                    <a:pt x="157" y="170"/>
                                    <a:pt x="170" y="156"/>
                                  </a:cubicBezTo>
                                  <a:cubicBezTo>
                                    <a:pt x="184" y="190"/>
                                    <a:pt x="198" y="224"/>
                                    <a:pt x="212" y="256"/>
                                  </a:cubicBezTo>
                                  <a:cubicBezTo>
                                    <a:pt x="214" y="261"/>
                                    <a:pt x="214" y="261"/>
                                    <a:pt x="214" y="262"/>
                                  </a:cubicBezTo>
                                  <a:cubicBezTo>
                                    <a:pt x="214" y="264"/>
                                    <a:pt x="206" y="272"/>
                                    <a:pt x="189" y="274"/>
                                  </a:cubicBezTo>
                                  <a:cubicBezTo>
                                    <a:pt x="186" y="274"/>
                                    <a:pt x="181" y="274"/>
                                    <a:pt x="181" y="281"/>
                                  </a:cubicBezTo>
                                  <a:cubicBezTo>
                                    <a:pt x="181" y="287"/>
                                    <a:pt x="186" y="287"/>
                                    <a:pt x="188" y="287"/>
                                  </a:cubicBezTo>
                                  <a:cubicBezTo>
                                    <a:pt x="200" y="287"/>
                                    <a:pt x="229" y="286"/>
                                    <a:pt x="241" y="286"/>
                                  </a:cubicBezTo>
                                  <a:cubicBezTo>
                                    <a:pt x="252" y="286"/>
                                    <a:pt x="277" y="287"/>
                                    <a:pt x="288" y="287"/>
                                  </a:cubicBezTo>
                                  <a:cubicBezTo>
                                    <a:pt x="290" y="287"/>
                                    <a:pt x="296" y="287"/>
                                    <a:pt x="296" y="279"/>
                                  </a:cubicBezTo>
                                  <a:cubicBezTo>
                                    <a:pt x="296" y="274"/>
                                    <a:pt x="291" y="274"/>
                                    <a:pt x="288" y="274"/>
                                  </a:cubicBezTo>
                                  <a:cubicBezTo>
                                    <a:pt x="260" y="273"/>
                                    <a:pt x="259" y="272"/>
                                    <a:pt x="252" y="255"/>
                                  </a:cubicBezTo>
                                  <a:cubicBezTo>
                                    <a:pt x="235" y="218"/>
                                    <a:pt x="207" y="152"/>
                                    <a:pt x="198" y="126"/>
                                  </a:cubicBezTo>
                                  <a:cubicBezTo>
                                    <a:pt x="226" y="96"/>
                                    <a:pt x="271" y="47"/>
                                    <a:pt x="284" y="35"/>
                                  </a:cubicBezTo>
                                  <a:cubicBezTo>
                                    <a:pt x="296" y="24"/>
                                    <a:pt x="312" y="15"/>
                                    <a:pt x="337" y="13"/>
                                  </a:cubicBezTo>
                                  <a:cubicBezTo>
                                    <a:pt x="343" y="13"/>
                                    <a:pt x="346" y="13"/>
                                    <a:pt x="346" y="5"/>
                                  </a:cubicBezTo>
                                  <a:cubicBezTo>
                                    <a:pt x="345" y="4"/>
                                    <a:pt x="346" y="0"/>
                                    <a:pt x="342" y="0"/>
                                  </a:cubicBezTo>
                                  <a:cubicBezTo>
                                    <a:pt x="328" y="0"/>
                                    <a:pt x="314" y="1"/>
                                    <a:pt x="302" y="1"/>
                                  </a:cubicBezTo>
                                  <a:cubicBezTo>
                                    <a:pt x="286" y="1"/>
                                    <a:pt x="270" y="0"/>
                                    <a:pt x="255" y="0"/>
                                  </a:cubicBezTo>
                                  <a:cubicBezTo>
                                    <a:pt x="252" y="0"/>
                                    <a:pt x="247" y="0"/>
                                    <a:pt x="247" y="9"/>
                                  </a:cubicBezTo>
                                  <a:cubicBezTo>
                                    <a:pt x="247" y="11"/>
                                    <a:pt x="249" y="13"/>
                                    <a:pt x="252" y="13"/>
                                  </a:cubicBezTo>
                                  <a:cubicBezTo>
                                    <a:pt x="255" y="13"/>
                                    <a:pt x="268" y="15"/>
                                    <a:pt x="268" y="27"/>
                                  </a:cubicBezTo>
                                  <a:cubicBezTo>
                                    <a:pt x="268" y="33"/>
                                    <a:pt x="264" y="37"/>
                                    <a:pt x="261" y="41"/>
                                  </a:cubicBezTo>
                                  <a:cubicBezTo>
                                    <a:pt x="238" y="65"/>
                                    <a:pt x="216" y="89"/>
                                    <a:pt x="193" y="114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92" name="AutoShape 64"/>
                          <wps:cNvSpPr>
                            <a:spLocks noChangeArrowheads="1"/>
                          </wps:cNvSpPr>
                          <wps:spPr bwMode="auto">
                            <a:xfrm>
                              <a:off x="290" y="-86"/>
                              <a:ext cx="158" cy="54"/>
                            </a:xfrm>
                            <a:custGeom>
                              <a:avLst/>
                              <a:gdLst>
                                <a:gd name="T0" fmla="*/ 266 w 282"/>
                                <a:gd name="T1" fmla="*/ 17 h 100"/>
                                <a:gd name="T2" fmla="*/ 281 w 282"/>
                                <a:gd name="T3" fmla="*/ 9 h 100"/>
                                <a:gd name="T4" fmla="*/ 266 w 282"/>
                                <a:gd name="T5" fmla="*/ 0 h 100"/>
                                <a:gd name="T6" fmla="*/ 14 w 282"/>
                                <a:gd name="T7" fmla="*/ 0 h 100"/>
                                <a:gd name="T8" fmla="*/ 0 w 282"/>
                                <a:gd name="T9" fmla="*/ 9 h 100"/>
                                <a:gd name="T10" fmla="*/ 14 w 282"/>
                                <a:gd name="T11" fmla="*/ 17 h 100"/>
                                <a:gd name="T12" fmla="*/ 266 w 282"/>
                                <a:gd name="T13" fmla="*/ 17 h 100"/>
                                <a:gd name="T14" fmla="*/ 266 w 282"/>
                                <a:gd name="T15" fmla="*/ 99 h 100"/>
                                <a:gd name="T16" fmla="*/ 281 w 282"/>
                                <a:gd name="T17" fmla="*/ 90 h 100"/>
                                <a:gd name="T18" fmla="*/ 266 w 282"/>
                                <a:gd name="T19" fmla="*/ 82 h 100"/>
                                <a:gd name="T20" fmla="*/ 14 w 282"/>
                                <a:gd name="T21" fmla="*/ 82 h 100"/>
                                <a:gd name="T22" fmla="*/ 0 w 282"/>
                                <a:gd name="T23" fmla="*/ 90 h 100"/>
                                <a:gd name="T24" fmla="*/ 14 w 282"/>
                                <a:gd name="T25" fmla="*/ 99 h 100"/>
                                <a:gd name="T26" fmla="*/ 266 w 282"/>
                                <a:gd name="T27" fmla="*/ 99 h 1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282" h="100">
                                  <a:moveTo>
                                    <a:pt x="266" y="17"/>
                                  </a:moveTo>
                                  <a:cubicBezTo>
                                    <a:pt x="272" y="17"/>
                                    <a:pt x="281" y="17"/>
                                    <a:pt x="281" y="9"/>
                                  </a:cubicBezTo>
                                  <a:cubicBezTo>
                                    <a:pt x="281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0" y="0"/>
                                    <a:pt x="0" y="9"/>
                                  </a:cubicBezTo>
                                  <a:cubicBezTo>
                                    <a:pt x="0" y="17"/>
                                    <a:pt x="8" y="17"/>
                                    <a:pt x="14" y="17"/>
                                  </a:cubicBezTo>
                                  <a:cubicBezTo>
                                    <a:pt x="98" y="17"/>
                                    <a:pt x="182" y="17"/>
                                    <a:pt x="266" y="17"/>
                                  </a:cubicBezTo>
                                  <a:close/>
                                  <a:moveTo>
                                    <a:pt x="266" y="99"/>
                                  </a:moveTo>
                                  <a:cubicBezTo>
                                    <a:pt x="272" y="99"/>
                                    <a:pt x="281" y="99"/>
                                    <a:pt x="281" y="90"/>
                                  </a:cubicBezTo>
                                  <a:cubicBezTo>
                                    <a:pt x="281" y="82"/>
                                    <a:pt x="272" y="82"/>
                                    <a:pt x="266" y="82"/>
                                  </a:cubicBezTo>
                                  <a:cubicBezTo>
                                    <a:pt x="182" y="82"/>
                                    <a:pt x="98" y="82"/>
                                    <a:pt x="14" y="82"/>
                                  </a:cubicBezTo>
                                  <a:cubicBezTo>
                                    <a:pt x="8" y="82"/>
                                    <a:pt x="0" y="82"/>
                                    <a:pt x="0" y="90"/>
                                  </a:cubicBezTo>
                                  <a:cubicBezTo>
                                    <a:pt x="0" y="99"/>
                                    <a:pt x="8" y="99"/>
                                    <a:pt x="14" y="99"/>
                                  </a:cubicBezTo>
                                  <a:cubicBezTo>
                                    <a:pt x="98" y="99"/>
                                    <a:pt x="182" y="99"/>
                                    <a:pt x="266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93" name="AutoShape 65"/>
                          <wps:cNvSpPr>
                            <a:spLocks noChangeArrowheads="1"/>
                          </wps:cNvSpPr>
                          <wps:spPr bwMode="auto">
                            <a:xfrm>
                              <a:off x="538" y="-169"/>
                              <a:ext cx="163" cy="169"/>
                            </a:xfrm>
                            <a:custGeom>
                              <a:avLst/>
                              <a:gdLst>
                                <a:gd name="T0" fmla="*/ 60 w 290"/>
                                <a:gd name="T1" fmla="*/ 252 h 302"/>
                                <a:gd name="T2" fmla="*/ 8 w 290"/>
                                <a:gd name="T3" fmla="*/ 288 h 302"/>
                                <a:gd name="T4" fmla="*/ 0 w 290"/>
                                <a:gd name="T5" fmla="*/ 296 h 302"/>
                                <a:gd name="T6" fmla="*/ 4 w 290"/>
                                <a:gd name="T7" fmla="*/ 301 h 302"/>
                                <a:gd name="T8" fmla="*/ 40 w 290"/>
                                <a:gd name="T9" fmla="*/ 300 h 302"/>
                                <a:gd name="T10" fmla="*/ 82 w 290"/>
                                <a:gd name="T11" fmla="*/ 301 h 302"/>
                                <a:gd name="T12" fmla="*/ 91 w 290"/>
                                <a:gd name="T13" fmla="*/ 293 h 302"/>
                                <a:gd name="T14" fmla="*/ 84 w 290"/>
                                <a:gd name="T15" fmla="*/ 288 h 302"/>
                                <a:gd name="T16" fmla="*/ 64 w 290"/>
                                <a:gd name="T17" fmla="*/ 274 h 302"/>
                                <a:gd name="T18" fmla="*/ 70 w 290"/>
                                <a:gd name="T19" fmla="*/ 258 h 302"/>
                                <a:gd name="T20" fmla="*/ 103 w 290"/>
                                <a:gd name="T21" fmla="*/ 205 h 302"/>
                                <a:gd name="T22" fmla="*/ 208 w 290"/>
                                <a:gd name="T23" fmla="*/ 205 h 302"/>
                                <a:gd name="T24" fmla="*/ 214 w 290"/>
                                <a:gd name="T25" fmla="*/ 274 h 302"/>
                                <a:gd name="T26" fmla="*/ 184 w 290"/>
                                <a:gd name="T27" fmla="*/ 288 h 302"/>
                                <a:gd name="T28" fmla="*/ 175 w 290"/>
                                <a:gd name="T29" fmla="*/ 296 h 302"/>
                                <a:gd name="T30" fmla="*/ 181 w 290"/>
                                <a:gd name="T31" fmla="*/ 301 h 302"/>
                                <a:gd name="T32" fmla="*/ 234 w 290"/>
                                <a:gd name="T33" fmla="*/ 300 h 302"/>
                                <a:gd name="T34" fmla="*/ 280 w 290"/>
                                <a:gd name="T35" fmla="*/ 301 h 302"/>
                                <a:gd name="T36" fmla="*/ 289 w 290"/>
                                <a:gd name="T37" fmla="*/ 293 h 302"/>
                                <a:gd name="T38" fmla="*/ 278 w 290"/>
                                <a:gd name="T39" fmla="*/ 288 h 302"/>
                                <a:gd name="T40" fmla="*/ 252 w 290"/>
                                <a:gd name="T41" fmla="*/ 272 h 302"/>
                                <a:gd name="T42" fmla="*/ 225 w 290"/>
                                <a:gd name="T43" fmla="*/ 11 h 302"/>
                                <a:gd name="T44" fmla="*/ 218 w 290"/>
                                <a:gd name="T45" fmla="*/ 0 h 302"/>
                                <a:gd name="T46" fmla="*/ 206 w 290"/>
                                <a:gd name="T47" fmla="*/ 7 h 302"/>
                                <a:gd name="T48" fmla="*/ 60 w 290"/>
                                <a:gd name="T49" fmla="*/ 252 h 302"/>
                                <a:gd name="T50" fmla="*/ 110 w 290"/>
                                <a:gd name="T51" fmla="*/ 192 h 302"/>
                                <a:gd name="T52" fmla="*/ 193 w 290"/>
                                <a:gd name="T53" fmla="*/ 53 h 302"/>
                                <a:gd name="T54" fmla="*/ 207 w 290"/>
                                <a:gd name="T55" fmla="*/ 192 h 302"/>
                                <a:gd name="T56" fmla="*/ 110 w 290"/>
                                <a:gd name="T57" fmla="*/ 192 h 3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290" h="302">
                                  <a:moveTo>
                                    <a:pt x="60" y="252"/>
                                  </a:moveTo>
                                  <a:cubicBezTo>
                                    <a:pt x="43" y="281"/>
                                    <a:pt x="26" y="287"/>
                                    <a:pt x="8" y="288"/>
                                  </a:cubicBezTo>
                                  <a:cubicBezTo>
                                    <a:pt x="3" y="288"/>
                                    <a:pt x="0" y="288"/>
                                    <a:pt x="0" y="296"/>
                                  </a:cubicBezTo>
                                  <a:cubicBezTo>
                                    <a:pt x="0" y="299"/>
                                    <a:pt x="1" y="301"/>
                                    <a:pt x="4" y="301"/>
                                  </a:cubicBezTo>
                                  <a:cubicBezTo>
                                    <a:pt x="16" y="301"/>
                                    <a:pt x="28" y="300"/>
                                    <a:pt x="40" y="300"/>
                                  </a:cubicBezTo>
                                  <a:cubicBezTo>
                                    <a:pt x="55" y="300"/>
                                    <a:pt x="69" y="301"/>
                                    <a:pt x="82" y="301"/>
                                  </a:cubicBezTo>
                                  <a:cubicBezTo>
                                    <a:pt x="86" y="301"/>
                                    <a:pt x="91" y="301"/>
                                    <a:pt x="91" y="293"/>
                                  </a:cubicBezTo>
                                  <a:cubicBezTo>
                                    <a:pt x="91" y="288"/>
                                    <a:pt x="87" y="288"/>
                                    <a:pt x="84" y="288"/>
                                  </a:cubicBezTo>
                                  <a:cubicBezTo>
                                    <a:pt x="74" y="287"/>
                                    <a:pt x="64" y="283"/>
                                    <a:pt x="64" y="274"/>
                                  </a:cubicBezTo>
                                  <a:cubicBezTo>
                                    <a:pt x="64" y="268"/>
                                    <a:pt x="67" y="263"/>
                                    <a:pt x="70" y="258"/>
                                  </a:cubicBezTo>
                                  <a:cubicBezTo>
                                    <a:pt x="81" y="240"/>
                                    <a:pt x="92" y="223"/>
                                    <a:pt x="103" y="205"/>
                                  </a:cubicBezTo>
                                  <a:cubicBezTo>
                                    <a:pt x="138" y="205"/>
                                    <a:pt x="174" y="205"/>
                                    <a:pt x="208" y="205"/>
                                  </a:cubicBezTo>
                                  <a:cubicBezTo>
                                    <a:pt x="208" y="214"/>
                                    <a:pt x="214" y="270"/>
                                    <a:pt x="214" y="274"/>
                                  </a:cubicBezTo>
                                  <a:cubicBezTo>
                                    <a:pt x="214" y="287"/>
                                    <a:pt x="193" y="288"/>
                                    <a:pt x="184" y="288"/>
                                  </a:cubicBezTo>
                                  <a:cubicBezTo>
                                    <a:pt x="178" y="288"/>
                                    <a:pt x="175" y="288"/>
                                    <a:pt x="175" y="296"/>
                                  </a:cubicBezTo>
                                  <a:cubicBezTo>
                                    <a:pt x="175" y="301"/>
                                    <a:pt x="180" y="301"/>
                                    <a:pt x="181" y="301"/>
                                  </a:cubicBezTo>
                                  <a:cubicBezTo>
                                    <a:pt x="198" y="301"/>
                                    <a:pt x="216" y="300"/>
                                    <a:pt x="234" y="300"/>
                                  </a:cubicBezTo>
                                  <a:cubicBezTo>
                                    <a:pt x="243" y="300"/>
                                    <a:pt x="270" y="301"/>
                                    <a:pt x="280" y="301"/>
                                  </a:cubicBezTo>
                                  <a:cubicBezTo>
                                    <a:pt x="283" y="301"/>
                                    <a:pt x="289" y="301"/>
                                    <a:pt x="289" y="293"/>
                                  </a:cubicBezTo>
                                  <a:cubicBezTo>
                                    <a:pt x="289" y="288"/>
                                    <a:pt x="284" y="288"/>
                                    <a:pt x="278" y="288"/>
                                  </a:cubicBezTo>
                                  <a:cubicBezTo>
                                    <a:pt x="253" y="288"/>
                                    <a:pt x="253" y="284"/>
                                    <a:pt x="252" y="272"/>
                                  </a:cubicBezTo>
                                  <a:cubicBezTo>
                                    <a:pt x="243" y="186"/>
                                    <a:pt x="234" y="98"/>
                                    <a:pt x="225" y="11"/>
                                  </a:cubicBezTo>
                                  <a:cubicBezTo>
                                    <a:pt x="224" y="2"/>
                                    <a:pt x="224" y="0"/>
                                    <a:pt x="218" y="0"/>
                                  </a:cubicBezTo>
                                  <a:cubicBezTo>
                                    <a:pt x="211" y="0"/>
                                    <a:pt x="208" y="3"/>
                                    <a:pt x="206" y="7"/>
                                  </a:cubicBezTo>
                                  <a:cubicBezTo>
                                    <a:pt x="157" y="89"/>
                                    <a:pt x="109" y="170"/>
                                    <a:pt x="60" y="252"/>
                                  </a:cubicBezTo>
                                  <a:close/>
                                  <a:moveTo>
                                    <a:pt x="110" y="192"/>
                                  </a:moveTo>
                                  <a:cubicBezTo>
                                    <a:pt x="138" y="145"/>
                                    <a:pt x="165" y="98"/>
                                    <a:pt x="193" y="53"/>
                                  </a:cubicBezTo>
                                  <a:cubicBezTo>
                                    <a:pt x="198" y="98"/>
                                    <a:pt x="202" y="145"/>
                                    <a:pt x="207" y="192"/>
                                  </a:cubicBezTo>
                                  <a:cubicBezTo>
                                    <a:pt x="175" y="192"/>
                                    <a:pt x="142" y="192"/>
                                    <a:pt x="110" y="19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94" name="Freeform 66"/>
                          <wps:cNvSpPr>
                            <a:spLocks noChangeArrowheads="1"/>
                          </wps:cNvSpPr>
                          <wps:spPr bwMode="auto">
                            <a:xfrm>
                              <a:off x="715" y="-161"/>
                              <a:ext cx="196" cy="161"/>
                            </a:xfrm>
                            <a:custGeom>
                              <a:avLst/>
                              <a:gdLst>
                                <a:gd name="T0" fmla="*/ 193 w 348"/>
                                <a:gd name="T1" fmla="*/ 114 h 288"/>
                                <a:gd name="T2" fmla="*/ 158 w 348"/>
                                <a:gd name="T3" fmla="*/ 31 h 288"/>
                                <a:gd name="T4" fmla="*/ 156 w 348"/>
                                <a:gd name="T5" fmla="*/ 25 h 288"/>
                                <a:gd name="T6" fmla="*/ 181 w 348"/>
                                <a:gd name="T7" fmla="*/ 13 h 288"/>
                                <a:gd name="T8" fmla="*/ 189 w 348"/>
                                <a:gd name="T9" fmla="*/ 5 h 288"/>
                                <a:gd name="T10" fmla="*/ 182 w 348"/>
                                <a:gd name="T11" fmla="*/ 0 h 288"/>
                                <a:gd name="T12" fmla="*/ 129 w 348"/>
                                <a:gd name="T13" fmla="*/ 1 h 288"/>
                                <a:gd name="T14" fmla="*/ 82 w 348"/>
                                <a:gd name="T15" fmla="*/ 0 h 288"/>
                                <a:gd name="T16" fmla="*/ 74 w 348"/>
                                <a:gd name="T17" fmla="*/ 9 h 288"/>
                                <a:gd name="T18" fmla="*/ 84 w 348"/>
                                <a:gd name="T19" fmla="*/ 13 h 288"/>
                                <a:gd name="T20" fmla="*/ 116 w 348"/>
                                <a:gd name="T21" fmla="*/ 27 h 288"/>
                                <a:gd name="T22" fmla="*/ 165 w 348"/>
                                <a:gd name="T23" fmla="*/ 144 h 288"/>
                                <a:gd name="T24" fmla="*/ 76 w 348"/>
                                <a:gd name="T25" fmla="*/ 239 h 288"/>
                                <a:gd name="T26" fmla="*/ 72 w 348"/>
                                <a:gd name="T27" fmla="*/ 244 h 288"/>
                                <a:gd name="T28" fmla="*/ 9 w 348"/>
                                <a:gd name="T29" fmla="*/ 274 h 288"/>
                                <a:gd name="T30" fmla="*/ 0 w 348"/>
                                <a:gd name="T31" fmla="*/ 282 h 288"/>
                                <a:gd name="T32" fmla="*/ 6 w 348"/>
                                <a:gd name="T33" fmla="*/ 287 h 288"/>
                                <a:gd name="T34" fmla="*/ 45 w 348"/>
                                <a:gd name="T35" fmla="*/ 286 h 288"/>
                                <a:gd name="T36" fmla="*/ 92 w 348"/>
                                <a:gd name="T37" fmla="*/ 287 h 288"/>
                                <a:gd name="T38" fmla="*/ 99 w 348"/>
                                <a:gd name="T39" fmla="*/ 279 h 288"/>
                                <a:gd name="T40" fmla="*/ 94 w 348"/>
                                <a:gd name="T41" fmla="*/ 274 h 288"/>
                                <a:gd name="T42" fmla="*/ 78 w 348"/>
                                <a:gd name="T43" fmla="*/ 261 h 288"/>
                                <a:gd name="T44" fmla="*/ 90 w 348"/>
                                <a:gd name="T45" fmla="*/ 242 h 288"/>
                                <a:gd name="T46" fmla="*/ 133 w 348"/>
                                <a:gd name="T47" fmla="*/ 197 h 288"/>
                                <a:gd name="T48" fmla="*/ 170 w 348"/>
                                <a:gd name="T49" fmla="*/ 156 h 288"/>
                                <a:gd name="T50" fmla="*/ 213 w 348"/>
                                <a:gd name="T51" fmla="*/ 256 h 288"/>
                                <a:gd name="T52" fmla="*/ 214 w 348"/>
                                <a:gd name="T53" fmla="*/ 262 h 288"/>
                                <a:gd name="T54" fmla="*/ 190 w 348"/>
                                <a:gd name="T55" fmla="*/ 274 h 288"/>
                                <a:gd name="T56" fmla="*/ 182 w 348"/>
                                <a:gd name="T57" fmla="*/ 281 h 288"/>
                                <a:gd name="T58" fmla="*/ 188 w 348"/>
                                <a:gd name="T59" fmla="*/ 287 h 288"/>
                                <a:gd name="T60" fmla="*/ 241 w 348"/>
                                <a:gd name="T61" fmla="*/ 286 h 288"/>
                                <a:gd name="T62" fmla="*/ 287 w 348"/>
                                <a:gd name="T63" fmla="*/ 287 h 288"/>
                                <a:gd name="T64" fmla="*/ 296 w 348"/>
                                <a:gd name="T65" fmla="*/ 279 h 288"/>
                                <a:gd name="T66" fmla="*/ 289 w 348"/>
                                <a:gd name="T67" fmla="*/ 274 h 288"/>
                                <a:gd name="T68" fmla="*/ 253 w 348"/>
                                <a:gd name="T69" fmla="*/ 255 h 288"/>
                                <a:gd name="T70" fmla="*/ 197 w 348"/>
                                <a:gd name="T71" fmla="*/ 126 h 288"/>
                                <a:gd name="T72" fmla="*/ 284 w 348"/>
                                <a:gd name="T73" fmla="*/ 35 h 288"/>
                                <a:gd name="T74" fmla="*/ 338 w 348"/>
                                <a:gd name="T75" fmla="*/ 13 h 288"/>
                                <a:gd name="T76" fmla="*/ 347 w 348"/>
                                <a:gd name="T77" fmla="*/ 5 h 288"/>
                                <a:gd name="T78" fmla="*/ 341 w 348"/>
                                <a:gd name="T79" fmla="*/ 0 h 288"/>
                                <a:gd name="T80" fmla="*/ 302 w 348"/>
                                <a:gd name="T81" fmla="*/ 1 h 288"/>
                                <a:gd name="T82" fmla="*/ 255 w 348"/>
                                <a:gd name="T83" fmla="*/ 0 h 288"/>
                                <a:gd name="T84" fmla="*/ 247 w 348"/>
                                <a:gd name="T85" fmla="*/ 9 h 288"/>
                                <a:gd name="T86" fmla="*/ 253 w 348"/>
                                <a:gd name="T87" fmla="*/ 13 h 288"/>
                                <a:gd name="T88" fmla="*/ 269 w 348"/>
                                <a:gd name="T89" fmla="*/ 27 h 288"/>
                                <a:gd name="T90" fmla="*/ 261 w 348"/>
                                <a:gd name="T91" fmla="*/ 41 h 288"/>
                                <a:gd name="T92" fmla="*/ 193 w 348"/>
                                <a:gd name="T93" fmla="*/ 114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348" h="288">
                                  <a:moveTo>
                                    <a:pt x="193" y="114"/>
                                  </a:moveTo>
                                  <a:cubicBezTo>
                                    <a:pt x="181" y="87"/>
                                    <a:pt x="170" y="59"/>
                                    <a:pt x="158" y="31"/>
                                  </a:cubicBezTo>
                                  <a:cubicBezTo>
                                    <a:pt x="157" y="28"/>
                                    <a:pt x="157" y="28"/>
                                    <a:pt x="156" y="25"/>
                                  </a:cubicBezTo>
                                  <a:cubicBezTo>
                                    <a:pt x="156" y="23"/>
                                    <a:pt x="163" y="15"/>
                                    <a:pt x="181" y="13"/>
                                  </a:cubicBezTo>
                                  <a:cubicBezTo>
                                    <a:pt x="184" y="13"/>
                                    <a:pt x="189" y="12"/>
                                    <a:pt x="189" y="5"/>
                                  </a:cubicBezTo>
                                  <a:cubicBezTo>
                                    <a:pt x="189" y="0"/>
                                    <a:pt x="183" y="0"/>
                                    <a:pt x="182" y="0"/>
                                  </a:cubicBezTo>
                                  <a:cubicBezTo>
                                    <a:pt x="165" y="0"/>
                                    <a:pt x="147" y="1"/>
                                    <a:pt x="129" y="1"/>
                                  </a:cubicBezTo>
                                  <a:cubicBezTo>
                                    <a:pt x="118" y="1"/>
                                    <a:pt x="92" y="0"/>
                                    <a:pt x="82" y="0"/>
                                  </a:cubicBezTo>
                                  <a:cubicBezTo>
                                    <a:pt x="80" y="0"/>
                                    <a:pt x="74" y="0"/>
                                    <a:pt x="74" y="9"/>
                                  </a:cubicBezTo>
                                  <a:cubicBezTo>
                                    <a:pt x="74" y="13"/>
                                    <a:pt x="79" y="13"/>
                                    <a:pt x="84" y="13"/>
                                  </a:cubicBezTo>
                                  <a:cubicBezTo>
                                    <a:pt x="110" y="13"/>
                                    <a:pt x="112" y="17"/>
                                    <a:pt x="116" y="27"/>
                                  </a:cubicBezTo>
                                  <a:cubicBezTo>
                                    <a:pt x="133" y="66"/>
                                    <a:pt x="148" y="105"/>
                                    <a:pt x="165" y="144"/>
                                  </a:cubicBezTo>
                                  <a:cubicBezTo>
                                    <a:pt x="135" y="176"/>
                                    <a:pt x="106" y="208"/>
                                    <a:pt x="76" y="239"/>
                                  </a:cubicBezTo>
                                  <a:cubicBezTo>
                                    <a:pt x="75" y="242"/>
                                    <a:pt x="73" y="243"/>
                                    <a:pt x="72" y="244"/>
                                  </a:cubicBezTo>
                                  <a:cubicBezTo>
                                    <a:pt x="50" y="266"/>
                                    <a:pt x="31" y="273"/>
                                    <a:pt x="9" y="274"/>
                                  </a:cubicBezTo>
                                  <a:cubicBezTo>
                                    <a:pt x="3" y="274"/>
                                    <a:pt x="0" y="274"/>
                                    <a:pt x="0" y="282"/>
                                  </a:cubicBezTo>
                                  <a:cubicBezTo>
                                    <a:pt x="2" y="285"/>
                                    <a:pt x="0" y="287"/>
                                    <a:pt x="6" y="287"/>
                                  </a:cubicBezTo>
                                  <a:cubicBezTo>
                                    <a:pt x="18" y="287"/>
                                    <a:pt x="32" y="286"/>
                                    <a:pt x="45" y="286"/>
                                  </a:cubicBezTo>
                                  <a:cubicBezTo>
                                    <a:pt x="61" y="286"/>
                                    <a:pt x="76" y="287"/>
                                    <a:pt x="92" y="287"/>
                                  </a:cubicBezTo>
                                  <a:cubicBezTo>
                                    <a:pt x="94" y="287"/>
                                    <a:pt x="99" y="287"/>
                                    <a:pt x="99" y="279"/>
                                  </a:cubicBezTo>
                                  <a:cubicBezTo>
                                    <a:pt x="99" y="274"/>
                                    <a:pt x="96" y="274"/>
                                    <a:pt x="94" y="274"/>
                                  </a:cubicBezTo>
                                  <a:cubicBezTo>
                                    <a:pt x="91" y="273"/>
                                    <a:pt x="78" y="273"/>
                                    <a:pt x="78" y="261"/>
                                  </a:cubicBezTo>
                                  <a:cubicBezTo>
                                    <a:pt x="78" y="254"/>
                                    <a:pt x="84" y="248"/>
                                    <a:pt x="90" y="242"/>
                                  </a:cubicBezTo>
                                  <a:cubicBezTo>
                                    <a:pt x="104" y="227"/>
                                    <a:pt x="118" y="212"/>
                                    <a:pt x="133" y="197"/>
                                  </a:cubicBezTo>
                                  <a:cubicBezTo>
                                    <a:pt x="145" y="183"/>
                                    <a:pt x="158" y="170"/>
                                    <a:pt x="170" y="156"/>
                                  </a:cubicBezTo>
                                  <a:cubicBezTo>
                                    <a:pt x="184" y="190"/>
                                    <a:pt x="199" y="224"/>
                                    <a:pt x="213" y="256"/>
                                  </a:cubicBezTo>
                                  <a:cubicBezTo>
                                    <a:pt x="214" y="261"/>
                                    <a:pt x="214" y="261"/>
                                    <a:pt x="214" y="262"/>
                                  </a:cubicBezTo>
                                  <a:cubicBezTo>
                                    <a:pt x="214" y="264"/>
                                    <a:pt x="207" y="272"/>
                                    <a:pt x="190" y="274"/>
                                  </a:cubicBezTo>
                                  <a:cubicBezTo>
                                    <a:pt x="185" y="274"/>
                                    <a:pt x="182" y="274"/>
                                    <a:pt x="182" y="281"/>
                                  </a:cubicBezTo>
                                  <a:cubicBezTo>
                                    <a:pt x="182" y="287"/>
                                    <a:pt x="187" y="287"/>
                                    <a:pt x="188" y="287"/>
                                  </a:cubicBezTo>
                                  <a:cubicBezTo>
                                    <a:pt x="200" y="287"/>
                                    <a:pt x="230" y="286"/>
                                    <a:pt x="241" y="286"/>
                                  </a:cubicBezTo>
                                  <a:cubicBezTo>
                                    <a:pt x="251" y="286"/>
                                    <a:pt x="278" y="287"/>
                                    <a:pt x="287" y="287"/>
                                  </a:cubicBezTo>
                                  <a:cubicBezTo>
                                    <a:pt x="291" y="287"/>
                                    <a:pt x="296" y="287"/>
                                    <a:pt x="296" y="279"/>
                                  </a:cubicBezTo>
                                  <a:cubicBezTo>
                                    <a:pt x="296" y="274"/>
                                    <a:pt x="292" y="274"/>
                                    <a:pt x="289" y="274"/>
                                  </a:cubicBezTo>
                                  <a:cubicBezTo>
                                    <a:pt x="260" y="273"/>
                                    <a:pt x="260" y="272"/>
                                    <a:pt x="253" y="255"/>
                                  </a:cubicBezTo>
                                  <a:cubicBezTo>
                                    <a:pt x="236" y="218"/>
                                    <a:pt x="207" y="152"/>
                                    <a:pt x="197" y="126"/>
                                  </a:cubicBezTo>
                                  <a:cubicBezTo>
                                    <a:pt x="226" y="96"/>
                                    <a:pt x="271" y="47"/>
                                    <a:pt x="284" y="35"/>
                                  </a:cubicBezTo>
                                  <a:cubicBezTo>
                                    <a:pt x="297" y="24"/>
                                    <a:pt x="313" y="15"/>
                                    <a:pt x="338" y="13"/>
                                  </a:cubicBezTo>
                                  <a:cubicBezTo>
                                    <a:pt x="344" y="13"/>
                                    <a:pt x="347" y="13"/>
                                    <a:pt x="347" y="5"/>
                                  </a:cubicBezTo>
                                  <a:cubicBezTo>
                                    <a:pt x="345" y="4"/>
                                    <a:pt x="347" y="0"/>
                                    <a:pt x="341" y="0"/>
                                  </a:cubicBezTo>
                                  <a:cubicBezTo>
                                    <a:pt x="329" y="0"/>
                                    <a:pt x="315" y="1"/>
                                    <a:pt x="302" y="1"/>
                                  </a:cubicBezTo>
                                  <a:cubicBezTo>
                                    <a:pt x="286" y="1"/>
                                    <a:pt x="271" y="0"/>
                                    <a:pt x="255" y="0"/>
                                  </a:cubicBezTo>
                                  <a:cubicBezTo>
                                    <a:pt x="253" y="0"/>
                                    <a:pt x="247" y="0"/>
                                    <a:pt x="247" y="9"/>
                                  </a:cubicBezTo>
                                  <a:cubicBezTo>
                                    <a:pt x="247" y="11"/>
                                    <a:pt x="249" y="13"/>
                                    <a:pt x="253" y="13"/>
                                  </a:cubicBezTo>
                                  <a:cubicBezTo>
                                    <a:pt x="256" y="13"/>
                                    <a:pt x="269" y="15"/>
                                    <a:pt x="269" y="27"/>
                                  </a:cubicBezTo>
                                  <a:cubicBezTo>
                                    <a:pt x="269" y="33"/>
                                    <a:pt x="265" y="37"/>
                                    <a:pt x="261" y="41"/>
                                  </a:cubicBezTo>
                                  <a:cubicBezTo>
                                    <a:pt x="238" y="65"/>
                                    <a:pt x="215" y="89"/>
                                    <a:pt x="193" y="114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95" name="Freeform 67"/>
                          <wps:cNvSpPr>
                            <a:spLocks noChangeArrowheads="1"/>
                          </wps:cNvSpPr>
                          <wps:spPr bwMode="auto">
                            <a:xfrm>
                              <a:off x="991" y="-137"/>
                              <a:ext cx="158" cy="157"/>
                            </a:xfrm>
                            <a:custGeom>
                              <a:avLst/>
                              <a:gdLst>
                                <a:gd name="T0" fmla="*/ 148 w 281"/>
                                <a:gd name="T1" fmla="*/ 149 h 281"/>
                                <a:gd name="T2" fmla="*/ 266 w 281"/>
                                <a:gd name="T3" fmla="*/ 149 h 281"/>
                                <a:gd name="T4" fmla="*/ 280 w 281"/>
                                <a:gd name="T5" fmla="*/ 141 h 281"/>
                                <a:gd name="T6" fmla="*/ 266 w 281"/>
                                <a:gd name="T7" fmla="*/ 132 h 281"/>
                                <a:gd name="T8" fmla="*/ 148 w 281"/>
                                <a:gd name="T9" fmla="*/ 132 h 281"/>
                                <a:gd name="T10" fmla="*/ 148 w 281"/>
                                <a:gd name="T11" fmla="*/ 15 h 281"/>
                                <a:gd name="T12" fmla="*/ 140 w 281"/>
                                <a:gd name="T13" fmla="*/ 0 h 281"/>
                                <a:gd name="T14" fmla="*/ 132 w 281"/>
                                <a:gd name="T15" fmla="*/ 15 h 281"/>
                                <a:gd name="T16" fmla="*/ 132 w 281"/>
                                <a:gd name="T17" fmla="*/ 132 h 281"/>
                                <a:gd name="T18" fmla="*/ 14 w 281"/>
                                <a:gd name="T19" fmla="*/ 132 h 281"/>
                                <a:gd name="T20" fmla="*/ 0 w 281"/>
                                <a:gd name="T21" fmla="*/ 141 h 281"/>
                                <a:gd name="T22" fmla="*/ 14 w 281"/>
                                <a:gd name="T23" fmla="*/ 149 h 281"/>
                                <a:gd name="T24" fmla="*/ 132 w 281"/>
                                <a:gd name="T25" fmla="*/ 149 h 281"/>
                                <a:gd name="T26" fmla="*/ 132 w 281"/>
                                <a:gd name="T27" fmla="*/ 266 h 281"/>
                                <a:gd name="T28" fmla="*/ 140 w 281"/>
                                <a:gd name="T29" fmla="*/ 280 h 281"/>
                                <a:gd name="T30" fmla="*/ 148 w 281"/>
                                <a:gd name="T31" fmla="*/ 266 h 281"/>
                                <a:gd name="T32" fmla="*/ 148 w 281"/>
                                <a:gd name="T33" fmla="*/ 149 h 28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81" h="281">
                                  <a:moveTo>
                                    <a:pt x="148" y="149"/>
                                  </a:moveTo>
                                  <a:cubicBezTo>
                                    <a:pt x="188" y="149"/>
                                    <a:pt x="226" y="149"/>
                                    <a:pt x="266" y="149"/>
                                  </a:cubicBezTo>
                                  <a:cubicBezTo>
                                    <a:pt x="272" y="149"/>
                                    <a:pt x="280" y="149"/>
                                    <a:pt x="280" y="141"/>
                                  </a:cubicBezTo>
                                  <a:cubicBezTo>
                                    <a:pt x="280" y="132"/>
                                    <a:pt x="272" y="132"/>
                                    <a:pt x="266" y="132"/>
                                  </a:cubicBezTo>
                                  <a:cubicBezTo>
                                    <a:pt x="226" y="132"/>
                                    <a:pt x="188" y="132"/>
                                    <a:pt x="148" y="132"/>
                                  </a:cubicBezTo>
                                  <a:cubicBezTo>
                                    <a:pt x="148" y="93"/>
                                    <a:pt x="148" y="54"/>
                                    <a:pt x="148" y="15"/>
                                  </a:cubicBezTo>
                                  <a:cubicBezTo>
                                    <a:pt x="148" y="9"/>
                                    <a:pt x="148" y="0"/>
                                    <a:pt x="140" y="0"/>
                                  </a:cubicBezTo>
                                  <a:cubicBezTo>
                                    <a:pt x="132" y="0"/>
                                    <a:pt x="132" y="9"/>
                                    <a:pt x="132" y="15"/>
                                  </a:cubicBezTo>
                                  <a:cubicBezTo>
                                    <a:pt x="132" y="54"/>
                                    <a:pt x="132" y="93"/>
                                    <a:pt x="132" y="132"/>
                                  </a:cubicBezTo>
                                  <a:cubicBezTo>
                                    <a:pt x="92" y="132"/>
                                    <a:pt x="54" y="132"/>
                                    <a:pt x="14" y="132"/>
                                  </a:cubicBezTo>
                                  <a:cubicBezTo>
                                    <a:pt x="8" y="132"/>
                                    <a:pt x="0" y="132"/>
                                    <a:pt x="0" y="141"/>
                                  </a:cubicBezTo>
                                  <a:cubicBezTo>
                                    <a:pt x="0" y="149"/>
                                    <a:pt x="8" y="149"/>
                                    <a:pt x="14" y="149"/>
                                  </a:cubicBezTo>
                                  <a:cubicBezTo>
                                    <a:pt x="54" y="149"/>
                                    <a:pt x="92" y="149"/>
                                    <a:pt x="132" y="149"/>
                                  </a:cubicBezTo>
                                  <a:cubicBezTo>
                                    <a:pt x="132" y="188"/>
                                    <a:pt x="132" y="227"/>
                                    <a:pt x="132" y="266"/>
                                  </a:cubicBezTo>
                                  <a:cubicBezTo>
                                    <a:pt x="132" y="272"/>
                                    <a:pt x="132" y="280"/>
                                    <a:pt x="140" y="280"/>
                                  </a:cubicBezTo>
                                  <a:cubicBezTo>
                                    <a:pt x="148" y="280"/>
                                    <a:pt x="148" y="272"/>
                                    <a:pt x="148" y="266"/>
                                  </a:cubicBezTo>
                                  <a:cubicBezTo>
                                    <a:pt x="148" y="227"/>
                                    <a:pt x="148" y="188"/>
                                    <a:pt x="148" y="149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96" name="AutoShape 68"/>
                          <wps:cNvSpPr>
                            <a:spLocks noChangeArrowheads="1"/>
                          </wps:cNvSpPr>
                          <wps:spPr bwMode="auto">
                            <a:xfrm>
                              <a:off x="1226" y="-161"/>
                              <a:ext cx="170" cy="161"/>
                            </a:xfrm>
                            <a:custGeom>
                              <a:avLst/>
                              <a:gdLst>
                                <a:gd name="T0" fmla="*/ 50 w 302"/>
                                <a:gd name="T1" fmla="*/ 254 h 288"/>
                                <a:gd name="T2" fmla="*/ 12 w 302"/>
                                <a:gd name="T3" fmla="*/ 274 h 288"/>
                                <a:gd name="T4" fmla="*/ 0 w 302"/>
                                <a:gd name="T5" fmla="*/ 282 h 288"/>
                                <a:gd name="T6" fmla="*/ 12 w 302"/>
                                <a:gd name="T7" fmla="*/ 287 h 288"/>
                                <a:gd name="T8" fmla="*/ 162 w 302"/>
                                <a:gd name="T9" fmla="*/ 287 h 288"/>
                                <a:gd name="T10" fmla="*/ 278 w 302"/>
                                <a:gd name="T11" fmla="*/ 197 h 288"/>
                                <a:gd name="T12" fmla="*/ 213 w 302"/>
                                <a:gd name="T13" fmla="*/ 137 h 288"/>
                                <a:gd name="T14" fmla="*/ 301 w 302"/>
                                <a:gd name="T15" fmla="*/ 58 h 288"/>
                                <a:gd name="T16" fmla="*/ 223 w 302"/>
                                <a:gd name="T17" fmla="*/ 0 h 288"/>
                                <a:gd name="T18" fmla="*/ 81 w 302"/>
                                <a:gd name="T19" fmla="*/ 0 h 288"/>
                                <a:gd name="T20" fmla="*/ 69 w 302"/>
                                <a:gd name="T21" fmla="*/ 9 h 288"/>
                                <a:gd name="T22" fmla="*/ 81 w 302"/>
                                <a:gd name="T23" fmla="*/ 13 h 288"/>
                                <a:gd name="T24" fmla="*/ 97 w 302"/>
                                <a:gd name="T25" fmla="*/ 15 h 288"/>
                                <a:gd name="T26" fmla="*/ 108 w 302"/>
                                <a:gd name="T27" fmla="*/ 21 h 288"/>
                                <a:gd name="T28" fmla="*/ 107 w 302"/>
                                <a:gd name="T29" fmla="*/ 29 h 288"/>
                                <a:gd name="T30" fmla="*/ 50 w 302"/>
                                <a:gd name="T31" fmla="*/ 254 h 288"/>
                                <a:gd name="T32" fmla="*/ 114 w 302"/>
                                <a:gd name="T33" fmla="*/ 134 h 288"/>
                                <a:gd name="T34" fmla="*/ 140 w 302"/>
                                <a:gd name="T35" fmla="*/ 29 h 288"/>
                                <a:gd name="T36" fmla="*/ 163 w 302"/>
                                <a:gd name="T37" fmla="*/ 13 h 288"/>
                                <a:gd name="T38" fmla="*/ 217 w 302"/>
                                <a:gd name="T39" fmla="*/ 13 h 288"/>
                                <a:gd name="T40" fmla="*/ 263 w 302"/>
                                <a:gd name="T41" fmla="*/ 57 h 288"/>
                                <a:gd name="T42" fmla="*/ 175 w 302"/>
                                <a:gd name="T43" fmla="*/ 134 h 288"/>
                                <a:gd name="T44" fmla="*/ 114 w 302"/>
                                <a:gd name="T45" fmla="*/ 134 h 288"/>
                                <a:gd name="T46" fmla="*/ 95 w 302"/>
                                <a:gd name="T47" fmla="*/ 274 h 288"/>
                                <a:gd name="T48" fmla="*/ 85 w 302"/>
                                <a:gd name="T49" fmla="*/ 273 h 288"/>
                                <a:gd name="T50" fmla="*/ 80 w 302"/>
                                <a:gd name="T51" fmla="*/ 269 h 288"/>
                                <a:gd name="T52" fmla="*/ 83 w 302"/>
                                <a:gd name="T53" fmla="*/ 260 h 288"/>
                                <a:gd name="T54" fmla="*/ 111 w 302"/>
                                <a:gd name="T55" fmla="*/ 143 h 288"/>
                                <a:gd name="T56" fmla="*/ 191 w 302"/>
                                <a:gd name="T57" fmla="*/ 143 h 288"/>
                                <a:gd name="T58" fmla="*/ 240 w 302"/>
                                <a:gd name="T59" fmla="*/ 192 h 288"/>
                                <a:gd name="T60" fmla="*/ 152 w 302"/>
                                <a:gd name="T61" fmla="*/ 274 h 288"/>
                                <a:gd name="T62" fmla="*/ 95 w 302"/>
                                <a:gd name="T63" fmla="*/ 274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302" h="288">
                                  <a:moveTo>
                                    <a:pt x="50" y="254"/>
                                  </a:moveTo>
                                  <a:cubicBezTo>
                                    <a:pt x="45" y="270"/>
                                    <a:pt x="45" y="274"/>
                                    <a:pt x="12" y="274"/>
                                  </a:cubicBezTo>
                                  <a:cubicBezTo>
                                    <a:pt x="5" y="274"/>
                                    <a:pt x="0" y="274"/>
                                    <a:pt x="0" y="282"/>
                                  </a:cubicBezTo>
                                  <a:cubicBezTo>
                                    <a:pt x="0" y="287"/>
                                    <a:pt x="5" y="287"/>
                                    <a:pt x="12" y="287"/>
                                  </a:cubicBezTo>
                                  <a:cubicBezTo>
                                    <a:pt x="62" y="287"/>
                                    <a:pt x="111" y="287"/>
                                    <a:pt x="162" y="287"/>
                                  </a:cubicBezTo>
                                  <a:cubicBezTo>
                                    <a:pt x="229" y="287"/>
                                    <a:pt x="278" y="237"/>
                                    <a:pt x="278" y="197"/>
                                  </a:cubicBezTo>
                                  <a:cubicBezTo>
                                    <a:pt x="278" y="167"/>
                                    <a:pt x="254" y="142"/>
                                    <a:pt x="213" y="137"/>
                                  </a:cubicBezTo>
                                  <a:cubicBezTo>
                                    <a:pt x="257" y="130"/>
                                    <a:pt x="301" y="99"/>
                                    <a:pt x="301" y="58"/>
                                  </a:cubicBezTo>
                                  <a:cubicBezTo>
                                    <a:pt x="301" y="27"/>
                                    <a:pt x="273" y="0"/>
                                    <a:pt x="223" y="0"/>
                                  </a:cubicBezTo>
                                  <a:cubicBezTo>
                                    <a:pt x="176" y="0"/>
                                    <a:pt x="128" y="0"/>
                                    <a:pt x="81" y="0"/>
                                  </a:cubicBezTo>
                                  <a:cubicBezTo>
                                    <a:pt x="73" y="0"/>
                                    <a:pt x="69" y="0"/>
                                    <a:pt x="69" y="9"/>
                                  </a:cubicBezTo>
                                  <a:cubicBezTo>
                                    <a:pt x="69" y="13"/>
                                    <a:pt x="73" y="13"/>
                                    <a:pt x="81" y="13"/>
                                  </a:cubicBezTo>
                                  <a:cubicBezTo>
                                    <a:pt x="86" y="13"/>
                                    <a:pt x="90" y="13"/>
                                    <a:pt x="97" y="15"/>
                                  </a:cubicBezTo>
                                  <a:cubicBezTo>
                                    <a:pt x="104" y="15"/>
                                    <a:pt x="108" y="16"/>
                                    <a:pt x="108" y="21"/>
                                  </a:cubicBezTo>
                                  <a:cubicBezTo>
                                    <a:pt x="108" y="23"/>
                                    <a:pt x="108" y="24"/>
                                    <a:pt x="107" y="29"/>
                                  </a:cubicBezTo>
                                  <a:cubicBezTo>
                                    <a:pt x="87" y="104"/>
                                    <a:pt x="69" y="179"/>
                                    <a:pt x="50" y="254"/>
                                  </a:cubicBezTo>
                                  <a:close/>
                                  <a:moveTo>
                                    <a:pt x="114" y="134"/>
                                  </a:moveTo>
                                  <a:cubicBezTo>
                                    <a:pt x="122" y="99"/>
                                    <a:pt x="132" y="64"/>
                                    <a:pt x="140" y="29"/>
                                  </a:cubicBezTo>
                                  <a:cubicBezTo>
                                    <a:pt x="144" y="15"/>
                                    <a:pt x="145" y="13"/>
                                    <a:pt x="163" y="13"/>
                                  </a:cubicBezTo>
                                  <a:cubicBezTo>
                                    <a:pt x="181" y="13"/>
                                    <a:pt x="199" y="13"/>
                                    <a:pt x="217" y="13"/>
                                  </a:cubicBezTo>
                                  <a:cubicBezTo>
                                    <a:pt x="254" y="13"/>
                                    <a:pt x="263" y="39"/>
                                    <a:pt x="263" y="57"/>
                                  </a:cubicBezTo>
                                  <a:cubicBezTo>
                                    <a:pt x="263" y="94"/>
                                    <a:pt x="227" y="134"/>
                                    <a:pt x="175" y="134"/>
                                  </a:cubicBezTo>
                                  <a:cubicBezTo>
                                    <a:pt x="155" y="134"/>
                                    <a:pt x="134" y="134"/>
                                    <a:pt x="114" y="134"/>
                                  </a:cubicBezTo>
                                  <a:close/>
                                  <a:moveTo>
                                    <a:pt x="95" y="274"/>
                                  </a:moveTo>
                                  <a:cubicBezTo>
                                    <a:pt x="89" y="274"/>
                                    <a:pt x="89" y="274"/>
                                    <a:pt x="85" y="273"/>
                                  </a:cubicBezTo>
                                  <a:cubicBezTo>
                                    <a:pt x="81" y="273"/>
                                    <a:pt x="80" y="273"/>
                                    <a:pt x="80" y="269"/>
                                  </a:cubicBezTo>
                                  <a:cubicBezTo>
                                    <a:pt x="80" y="268"/>
                                    <a:pt x="80" y="267"/>
                                    <a:pt x="83" y="260"/>
                                  </a:cubicBezTo>
                                  <a:cubicBezTo>
                                    <a:pt x="92" y="221"/>
                                    <a:pt x="102" y="182"/>
                                    <a:pt x="111" y="143"/>
                                  </a:cubicBezTo>
                                  <a:cubicBezTo>
                                    <a:pt x="138" y="143"/>
                                    <a:pt x="164" y="143"/>
                                    <a:pt x="191" y="143"/>
                                  </a:cubicBezTo>
                                  <a:cubicBezTo>
                                    <a:pt x="231" y="143"/>
                                    <a:pt x="240" y="174"/>
                                    <a:pt x="240" y="192"/>
                                  </a:cubicBezTo>
                                  <a:cubicBezTo>
                                    <a:pt x="240" y="233"/>
                                    <a:pt x="201" y="274"/>
                                    <a:pt x="152" y="274"/>
                                  </a:cubicBezTo>
                                  <a:cubicBezTo>
                                    <a:pt x="133" y="274"/>
                                    <a:pt x="114" y="274"/>
                                    <a:pt x="95" y="27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97" name="Freeform 69"/>
                          <wps:cNvSpPr>
                            <a:spLocks noChangeArrowheads="1"/>
                          </wps:cNvSpPr>
                          <wps:spPr bwMode="auto">
                            <a:xfrm>
                              <a:off x="1426" y="-161"/>
                              <a:ext cx="165" cy="166"/>
                            </a:xfrm>
                            <a:custGeom>
                              <a:avLst/>
                              <a:gdLst>
                                <a:gd name="T0" fmla="*/ 240 w 294"/>
                                <a:gd name="T1" fmla="*/ 45 h 297"/>
                                <a:gd name="T2" fmla="*/ 286 w 294"/>
                                <a:gd name="T3" fmla="*/ 13 h 297"/>
                                <a:gd name="T4" fmla="*/ 293 w 294"/>
                                <a:gd name="T5" fmla="*/ 5 h 297"/>
                                <a:gd name="T6" fmla="*/ 287 w 294"/>
                                <a:gd name="T7" fmla="*/ 0 h 297"/>
                                <a:gd name="T8" fmla="*/ 244 w 294"/>
                                <a:gd name="T9" fmla="*/ 1 h 297"/>
                                <a:gd name="T10" fmla="*/ 201 w 294"/>
                                <a:gd name="T11" fmla="*/ 0 h 297"/>
                                <a:gd name="T12" fmla="*/ 194 w 294"/>
                                <a:gd name="T13" fmla="*/ 9 h 297"/>
                                <a:gd name="T14" fmla="*/ 201 w 294"/>
                                <a:gd name="T15" fmla="*/ 13 h 297"/>
                                <a:gd name="T16" fmla="*/ 230 w 294"/>
                                <a:gd name="T17" fmla="*/ 31 h 297"/>
                                <a:gd name="T18" fmla="*/ 228 w 294"/>
                                <a:gd name="T19" fmla="*/ 41 h 297"/>
                                <a:gd name="T20" fmla="*/ 190 w 294"/>
                                <a:gd name="T21" fmla="*/ 191 h 297"/>
                                <a:gd name="T22" fmla="*/ 86 w 294"/>
                                <a:gd name="T23" fmla="*/ 284 h 297"/>
                                <a:gd name="T24" fmla="*/ 34 w 294"/>
                                <a:gd name="T25" fmla="*/ 228 h 297"/>
                                <a:gd name="T26" fmla="*/ 39 w 294"/>
                                <a:gd name="T27" fmla="*/ 197 h 297"/>
                                <a:gd name="T28" fmla="*/ 80 w 294"/>
                                <a:gd name="T29" fmla="*/ 33 h 297"/>
                                <a:gd name="T30" fmla="*/ 114 w 294"/>
                                <a:gd name="T31" fmla="*/ 13 h 297"/>
                                <a:gd name="T32" fmla="*/ 129 w 294"/>
                                <a:gd name="T33" fmla="*/ 5 h 297"/>
                                <a:gd name="T34" fmla="*/ 123 w 294"/>
                                <a:gd name="T35" fmla="*/ 0 h 297"/>
                                <a:gd name="T36" fmla="*/ 69 w 294"/>
                                <a:gd name="T37" fmla="*/ 1 h 297"/>
                                <a:gd name="T38" fmla="*/ 15 w 294"/>
                                <a:gd name="T39" fmla="*/ 0 h 297"/>
                                <a:gd name="T40" fmla="*/ 6 w 294"/>
                                <a:gd name="T41" fmla="*/ 9 h 297"/>
                                <a:gd name="T42" fmla="*/ 18 w 294"/>
                                <a:gd name="T43" fmla="*/ 13 h 297"/>
                                <a:gd name="T44" fmla="*/ 34 w 294"/>
                                <a:gd name="T45" fmla="*/ 15 h 297"/>
                                <a:gd name="T46" fmla="*/ 46 w 294"/>
                                <a:gd name="T47" fmla="*/ 21 h 297"/>
                                <a:gd name="T48" fmla="*/ 39 w 294"/>
                                <a:gd name="T49" fmla="*/ 51 h 297"/>
                                <a:gd name="T50" fmla="*/ 29 w 294"/>
                                <a:gd name="T51" fmla="*/ 88 h 297"/>
                                <a:gd name="T52" fmla="*/ 4 w 294"/>
                                <a:gd name="T53" fmla="*/ 192 h 297"/>
                                <a:gd name="T54" fmla="*/ 0 w 294"/>
                                <a:gd name="T55" fmla="*/ 216 h 297"/>
                                <a:gd name="T56" fmla="*/ 83 w 294"/>
                                <a:gd name="T57" fmla="*/ 296 h 297"/>
                                <a:gd name="T58" fmla="*/ 203 w 294"/>
                                <a:gd name="T59" fmla="*/ 194 h 297"/>
                                <a:gd name="T60" fmla="*/ 240 w 294"/>
                                <a:gd name="T61" fmla="*/ 45 h 2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294" h="297">
                                  <a:moveTo>
                                    <a:pt x="240" y="45"/>
                                  </a:moveTo>
                                  <a:cubicBezTo>
                                    <a:pt x="244" y="27"/>
                                    <a:pt x="252" y="15"/>
                                    <a:pt x="286" y="13"/>
                                  </a:cubicBezTo>
                                  <a:cubicBezTo>
                                    <a:pt x="288" y="13"/>
                                    <a:pt x="293" y="13"/>
                                    <a:pt x="293" y="5"/>
                                  </a:cubicBezTo>
                                  <a:cubicBezTo>
                                    <a:pt x="291" y="4"/>
                                    <a:pt x="293" y="0"/>
                                    <a:pt x="287" y="0"/>
                                  </a:cubicBezTo>
                                  <a:cubicBezTo>
                                    <a:pt x="274" y="0"/>
                                    <a:pt x="258" y="1"/>
                                    <a:pt x="244" y="1"/>
                                  </a:cubicBezTo>
                                  <a:cubicBezTo>
                                    <a:pt x="230" y="1"/>
                                    <a:pt x="214" y="0"/>
                                    <a:pt x="201" y="0"/>
                                  </a:cubicBezTo>
                                  <a:cubicBezTo>
                                    <a:pt x="198" y="0"/>
                                    <a:pt x="194" y="0"/>
                                    <a:pt x="194" y="9"/>
                                  </a:cubicBezTo>
                                  <a:cubicBezTo>
                                    <a:pt x="194" y="13"/>
                                    <a:pt x="197" y="13"/>
                                    <a:pt x="201" y="13"/>
                                  </a:cubicBezTo>
                                  <a:cubicBezTo>
                                    <a:pt x="225" y="13"/>
                                    <a:pt x="230" y="23"/>
                                    <a:pt x="230" y="31"/>
                                  </a:cubicBezTo>
                                  <a:cubicBezTo>
                                    <a:pt x="230" y="33"/>
                                    <a:pt x="228" y="40"/>
                                    <a:pt x="228" y="41"/>
                                  </a:cubicBezTo>
                                  <a:cubicBezTo>
                                    <a:pt x="215" y="90"/>
                                    <a:pt x="203" y="141"/>
                                    <a:pt x="190" y="191"/>
                                  </a:cubicBezTo>
                                  <a:cubicBezTo>
                                    <a:pt x="176" y="246"/>
                                    <a:pt x="128" y="284"/>
                                    <a:pt x="86" y="284"/>
                                  </a:cubicBezTo>
                                  <a:cubicBezTo>
                                    <a:pt x="57" y="284"/>
                                    <a:pt x="34" y="264"/>
                                    <a:pt x="34" y="228"/>
                                  </a:cubicBezTo>
                                  <a:cubicBezTo>
                                    <a:pt x="34" y="227"/>
                                    <a:pt x="34" y="215"/>
                                    <a:pt x="39" y="197"/>
                                  </a:cubicBezTo>
                                  <a:cubicBezTo>
                                    <a:pt x="52" y="142"/>
                                    <a:pt x="66" y="87"/>
                                    <a:pt x="80" y="33"/>
                                  </a:cubicBezTo>
                                  <a:cubicBezTo>
                                    <a:pt x="83" y="17"/>
                                    <a:pt x="84" y="13"/>
                                    <a:pt x="114" y="13"/>
                                  </a:cubicBezTo>
                                  <a:cubicBezTo>
                                    <a:pt x="125" y="13"/>
                                    <a:pt x="129" y="13"/>
                                    <a:pt x="129" y="5"/>
                                  </a:cubicBezTo>
                                  <a:cubicBezTo>
                                    <a:pt x="129" y="0"/>
                                    <a:pt x="124" y="0"/>
                                    <a:pt x="123" y="0"/>
                                  </a:cubicBezTo>
                                  <a:cubicBezTo>
                                    <a:pt x="111" y="0"/>
                                    <a:pt x="81" y="1"/>
                                    <a:pt x="69" y="1"/>
                                  </a:cubicBezTo>
                                  <a:cubicBezTo>
                                    <a:pt x="57" y="1"/>
                                    <a:pt x="27" y="0"/>
                                    <a:pt x="15" y="0"/>
                                  </a:cubicBezTo>
                                  <a:cubicBezTo>
                                    <a:pt x="11" y="0"/>
                                    <a:pt x="6" y="0"/>
                                    <a:pt x="6" y="9"/>
                                  </a:cubicBezTo>
                                  <a:cubicBezTo>
                                    <a:pt x="6" y="13"/>
                                    <a:pt x="10" y="13"/>
                                    <a:pt x="18" y="13"/>
                                  </a:cubicBezTo>
                                  <a:cubicBezTo>
                                    <a:pt x="20" y="13"/>
                                    <a:pt x="27" y="13"/>
                                    <a:pt x="34" y="15"/>
                                  </a:cubicBezTo>
                                  <a:cubicBezTo>
                                    <a:pt x="42" y="15"/>
                                    <a:pt x="46" y="16"/>
                                    <a:pt x="46" y="21"/>
                                  </a:cubicBezTo>
                                  <a:cubicBezTo>
                                    <a:pt x="46" y="23"/>
                                    <a:pt x="41" y="41"/>
                                    <a:pt x="39" y="51"/>
                                  </a:cubicBezTo>
                                  <a:cubicBezTo>
                                    <a:pt x="35" y="63"/>
                                    <a:pt x="33" y="76"/>
                                    <a:pt x="29" y="88"/>
                                  </a:cubicBezTo>
                                  <a:cubicBezTo>
                                    <a:pt x="26" y="105"/>
                                    <a:pt x="5" y="184"/>
                                    <a:pt x="4" y="192"/>
                                  </a:cubicBezTo>
                                  <a:cubicBezTo>
                                    <a:pt x="0" y="203"/>
                                    <a:pt x="0" y="210"/>
                                    <a:pt x="0" y="216"/>
                                  </a:cubicBezTo>
                                  <a:cubicBezTo>
                                    <a:pt x="0" y="267"/>
                                    <a:pt x="39" y="296"/>
                                    <a:pt x="83" y="296"/>
                                  </a:cubicBezTo>
                                  <a:cubicBezTo>
                                    <a:pt x="136" y="296"/>
                                    <a:pt x="189" y="249"/>
                                    <a:pt x="203" y="194"/>
                                  </a:cubicBezTo>
                                  <a:cubicBezTo>
                                    <a:pt x="215" y="143"/>
                                    <a:pt x="228" y="94"/>
                                    <a:pt x="240" y="45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727A9BB" id="Group 59" o:spid="_x0000_s1026" style="width:79.6pt;height:12pt;mso-position-horizontal-relative:char;mso-position-vertical-relative:line" coordorigin="1,-218" coordsize="1590,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">
                <v:group id="Group 60" o:spid="_x0000_s1027" style="position:absolute;left:1;top:-218;width:1590;height:239" coordorigin="1,-218" coordsize="1590,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">
                  <v:shape id="Freeform 61" o:spid="_x0000_s1028" style="position:absolute;left:6;top:-206;width:1572;height:214;visibility:visible;mso-wrap-style:none;v-text-anchor:middle" coordsize="2777,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" path="m1389,379v-464,,-926,,-1389,c,253,,126,,,925,,1850,,2776,v,126,,253,,379c2314,379,1850,379,1389,379e" stroked="f" strokecolor="#3465a4">
                    <v:stroke joinstyle="bevel"/>
                    <v:path o:connecttype="custom" o:connectlocs="786,213;0,213;0,0;1571,0;1571,213;786,213" o:connectangles="0,0,0,0,0,0"/>
                  </v:shape>
                  <v:shape id="Freeform 62" o:spid="_x0000_s1029" style="position:absolute;left:109;top:-219;width:24;height:25;visibility:visible;mso-wrap-style:none;v-text-anchor:middle" coordsize="45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" path="m44,23c44,11,34,,22,,8,,,12,,23,,34,9,45,21,45,36,45,44,34,44,23e" fillcolor="black" stroked="f" strokecolor="#3465a4">
                    <v:stroke joinstyle="bevel"/>
                    <v:path o:connecttype="custom" o:connectlocs="23,13;12,0;0,13;11,24;23,13" o:connectangles="0,0,0,0,0"/>
                  </v:shape>
                  <v:shape id="Freeform 63" o:spid="_x0000_s1030" style="position:absolute;top:-161;width:196;height:161;visibility:visible;mso-wrap-style:none;v-text-anchor:middle" coordsize="347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" path="m193,114c181,87,169,59,157,31v-1,-3,-1,-3,-3,-6c154,23,162,15,180,13v4,,8,-1,8,-8c188,,183,,182,,164,,146,1,129,1,118,1,92,,81,,79,,74,,74,9v,4,4,4,10,4c109,13,111,17,115,27v17,39,33,78,50,117c135,176,106,208,76,239v-2,3,-3,4,-6,5c50,266,30,273,8,274v-5,,-8,,-8,8c1,285,,287,4,287v14,,27,-1,40,-1c60,286,76,287,92,287v2,,7,,7,-8c99,274,96,276,94,274,91,273,78,273,78,261v,-7,6,-13,10,-19c103,227,117,212,132,197v13,-14,25,-27,38,-41c184,190,198,224,212,256v2,5,2,5,2,6c214,264,206,272,189,274v-3,,-8,,-8,7c181,287,186,287,188,287v12,,41,-1,53,-1c252,286,277,287,288,287v2,,8,,8,-8c296,274,291,274,288,274v-28,-1,-29,-2,-36,-19c235,218,207,152,198,126,226,96,271,47,284,35,296,24,312,15,337,13v6,,9,,9,-8c345,4,346,,342,,328,,314,1,302,1,286,1,270,,255,v-3,,-8,,-8,9c247,11,249,13,252,13v3,,16,2,16,14c268,33,264,37,261,41v-23,24,-45,48,-68,73e" fillcolor="black" stroked="f" strokecolor="#3465a4">
                    <v:stroke joinstyle="bevel"/>
                    <v:path o:connecttype="custom" o:connectlocs="109,64;89,17;87,14;102,7;106,3;103,0;73,1;46,0;42,5;47,7;65,15;93,81;43,134;40,136;5,153;0,158;2,160;25,160;52,160;56,156;53,153;44,146;50,135;75,110;96,87;120,143;121,146;107,153;102,157;106,160;136,160;163,160;167,156;163,153;142,143;112,70;160,20;190,7;195,3;193,0;171,1;144,0;140,5;142,7;151,15;147,23;109,64" o:connectangles="0,0,0,0,0,0,0,0,0,0,0,0,0,0,0,0,0,0,0,0,0,0,0,0,0,0,0,0,0,0,0,0,0,0,0,0,0,0,0,0,0,0,0,0,0,0,0"/>
                  </v:shape>
                  <v:shape id="AutoShape 64" o:spid="_x0000_s1031" style="position:absolute;left:290;top:-86;width:158;height:54;visibility:visible;mso-wrap-style:none;v-text-anchor:middle" coordsize="28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" path="m266,17v6,,15,,15,-8c281,,272,,266,,182,,98,,14,,8,,,,,9v,8,8,8,14,8c98,17,182,17,266,17xm266,99v6,,15,,15,-9c281,82,272,82,266,82v-84,,-168,,-252,c8,82,,82,,90v,9,8,9,14,9c98,99,182,99,266,99xe" fillcolor="black" stroked="f" strokecolor="#3465a4">
                    <v:stroke joinstyle="bevel"/>
                    <v:path o:connecttype="custom" o:connectlocs="149,9;157,5;149,0;8,0;0,5;8,9;149,9;149,53;157,49;149,44;8,44;0,49;8,53;149,53" o:connectangles="0,0,0,0,0,0,0,0,0,0,0,0,0,0"/>
                  </v:shape>
                  <v:shape id="AutoShape 65" o:spid="_x0000_s1032" style="position:absolute;left:538;top:-169;width:163;height:169;visibility:visible;mso-wrap-style:none;v-text-anchor:middle" coordsize="290,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" path="m60,252c43,281,26,287,8,288v-5,,-8,,-8,8c,299,1,301,4,301v12,,24,-1,36,-1c55,300,69,301,82,301v4,,9,,9,-8c91,288,87,288,84,288,74,287,64,283,64,274v,-6,3,-11,6,-16c81,240,92,223,103,205v35,,71,,105,c208,214,214,270,214,274v,13,-21,14,-30,14c178,288,175,288,175,296v,5,5,5,6,5c198,301,216,300,234,300v9,,36,1,46,1c283,301,289,301,289,293v,-5,-5,-5,-11,-5c253,288,253,284,252,272,243,186,234,98,225,11,224,2,224,,218,v-7,,-10,3,-12,7c157,89,109,170,60,252xm110,192c138,145,165,98,193,53v5,45,9,92,14,139c175,192,142,192,110,192xe" fillcolor="black" stroked="f" strokecolor="#3465a4">
                    <v:stroke joinstyle="bevel"/>
                    <v:path o:connecttype="custom" o:connectlocs="34,141;4,161;0,166;2,168;22,168;46,168;51,164;47,161;36,153;39,144;58,115;117,115;120,153;103,161;98,166;102,168;132,168;157,168;162,164;156,161;142,152;126,6;123,0;116,4;34,141;62,107;108,30;116,107;62,107" o:connectangles="0,0,0,0,0,0,0,0,0,0,0,0,0,0,0,0,0,0,0,0,0,0,0,0,0,0,0,0,0"/>
                  </v:shape>
                  <v:shape id="Freeform 66" o:spid="_x0000_s1033" style="position:absolute;left:715;top:-161;width:196;height:161;visibility:visible;mso-wrap-style:none;v-text-anchor:middle" coordsize="348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" path="m193,114c181,87,170,59,158,31v-1,-3,-1,-3,-2,-6c156,23,163,15,181,13v3,,8,-1,8,-8c189,,183,,182,,165,,147,1,129,1,118,1,92,,82,,80,,74,,74,9v,4,5,4,10,4c110,13,112,17,116,27v17,39,32,78,49,117c135,176,106,208,76,239v-1,3,-3,4,-4,5c50,266,31,273,9,274v-6,,-9,,-9,8c2,285,,287,6,287v12,,26,-1,39,-1c61,286,76,287,92,287v2,,7,,7,-8c99,274,96,274,94,274,91,273,78,273,78,261v,-7,6,-13,12,-19c104,227,118,212,133,197v12,-14,25,-27,37,-41c184,190,199,224,213,256v1,5,1,5,1,6c214,264,207,272,190,274v-5,,-8,,-8,7c182,287,187,287,188,287v12,,42,-1,53,-1c251,286,278,287,287,287v4,,9,,9,-8c296,274,292,274,289,274v-29,-1,-29,-2,-36,-19c236,218,207,152,197,126,226,96,271,47,284,35,297,24,313,15,338,13v6,,9,,9,-8c345,4,347,,341,,329,,315,1,302,1,286,1,271,,255,v-2,,-8,,-8,9c247,11,249,13,253,13v3,,16,2,16,14c269,33,265,37,261,41v-23,24,-46,48,-68,73e" fillcolor="black" stroked="f" strokecolor="#3465a4">
                    <v:stroke joinstyle="bevel"/>
                    <v:path o:connecttype="custom" o:connectlocs="109,64;89,17;88,14;102,7;106,3;103,0;73,1;46,0;42,5;47,7;65,15;93,81;43,134;41,136;5,153;0,158;3,160;25,160;52,160;56,156;53,153;44,146;51,135;75,110;96,87;120,143;121,146;107,153;103,157;106,160;136,160;162,160;167,156;163,153;142,143;111,70;160,20;190,7;195,3;192,0;170,1;144,0;139,5;142,7;152,15;147,23;109,64" o:connectangles="0,0,0,0,0,0,0,0,0,0,0,0,0,0,0,0,0,0,0,0,0,0,0,0,0,0,0,0,0,0,0,0,0,0,0,0,0,0,0,0,0,0,0,0,0,0,0"/>
                  </v:shape>
                  <v:shape id="Freeform 67" o:spid="_x0000_s1034" style="position:absolute;left:991;top:-137;width:158;height:157;visibility:visible;mso-wrap-style:none;v-text-anchor:middle" coordsize="281,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" path="m148,149v40,,78,,118,c272,149,280,149,280,141v,-9,-8,-9,-14,-9c226,132,188,132,148,132v,-39,,-78,,-117c148,9,148,,140,v-8,,-8,9,-8,15c132,54,132,93,132,132v-40,,-78,,-118,c8,132,,132,,141v,8,8,8,14,8c54,149,92,149,132,149v,39,,78,,117c132,272,132,280,140,280v8,,8,-8,8,-14c148,227,148,188,148,149e" fillcolor="black" stroked="f" strokecolor="#3465a4">
                    <v:stroke joinstyle="bevel"/>
                    <v:path o:connecttype="custom" o:connectlocs="83,83;150,83;157,79;150,74;83,74;83,8;79,0;74,8;74,74;8,74;0,79;8,83;74,83;74,149;79,156;83,149;83,83" o:connectangles="0,0,0,0,0,0,0,0,0,0,0,0,0,0,0,0,0"/>
                  </v:shape>
                  <v:shape id="AutoShape 68" o:spid="_x0000_s1035" style="position:absolute;left:1226;top:-161;width:170;height:161;visibility:visible;mso-wrap-style:none;v-text-anchor:middle" coordsize="302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" path="m50,254v-5,16,-5,20,-38,20c5,274,,274,,282v,5,5,5,12,5c62,287,111,287,162,287v67,,116,-50,116,-90c278,167,254,142,213,137v44,-7,88,-38,88,-79c301,27,273,,223,,176,,128,,81,,73,,69,,69,9v,4,4,4,12,4c86,13,90,13,97,15v7,,11,1,11,6c108,23,108,24,107,29,87,104,69,179,50,254xm114,134c122,99,132,64,140,29v4,-14,5,-16,23,-16c181,13,199,13,217,13v37,,46,26,46,44c263,94,227,134,175,134v-20,,-41,,-61,xm95,274v-6,,-6,,-10,-1c81,273,80,273,80,269v,-1,,-2,3,-9c92,221,102,182,111,143v27,,53,,80,c231,143,240,174,240,192v,41,-39,82,-88,82c133,274,114,274,95,274xe" fillcolor="black" stroked="f" strokecolor="#3465a4">
                    <v:stroke joinstyle="bevel"/>
                    <v:path o:connecttype="custom" o:connectlocs="28,142;7,153;0,158;7,160;91,160;156,110;120,77;169,32;126,0;46,0;39,5;46,7;55,8;61,12;60,16;28,142;64,75;79,16;92,7;122,7;148,32;99,75;64,75;53,153;48,153;45,150;47,145;62,80;108,80;135,107;86,153;53,153" o:connectangles="0,0,0,0,0,0,0,0,0,0,0,0,0,0,0,0,0,0,0,0,0,0,0,0,0,0,0,0,0,0,0,0"/>
                  </v:shape>
                  <v:shape id="Freeform 69" o:spid="_x0000_s1036" style="position:absolute;left:1426;top:-161;width:165;height:166;visibility:visible;mso-wrap-style:none;v-text-anchor:middle" coordsize="294,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" path="m240,45v4,-18,12,-30,46,-32c288,13,293,13,293,5,291,4,293,,287,,274,,258,1,244,1,230,1,214,,201,v-3,,-7,,-7,9c194,13,197,13,201,13v24,,29,10,29,18c230,33,228,40,228,41,215,90,203,141,190,191v-14,55,-62,93,-104,93c57,284,34,264,34,228v,-1,,-13,5,-31c52,142,66,87,80,33,83,17,84,13,114,13v11,,15,,15,-8c129,,124,,123,,111,,81,1,69,1,57,1,27,,15,,11,,6,,6,9v,4,4,4,12,4c20,13,27,13,34,15v8,,12,1,12,6c46,23,41,41,39,51,35,63,33,76,29,88,26,105,5,184,4,192,,203,,210,,216v,51,39,80,83,80c136,296,189,249,203,194,215,143,228,94,240,45e" fillcolor="black" stroked="f" strokecolor="#3465a4">
                    <v:stroke joinstyle="bevel"/>
                    <v:path o:connecttype="custom" o:connectlocs="135,25;161,7;164,3;161,0;137,1;113,0;109,5;113,7;129,17;128,23;107,107;48,159;19,127;22,110;45,18;64,7;72,3;69,0;39,1;8,0;3,5;10,7;19,8;26,12;22,29;16,49;2,107;0,121;47,165;114,108;135,25" o:connectangles="0,0,0,0,0,0,0,0,0,0,0,0,0,0,0,0,0,0,0,0,0,0,0,0,0,0,0,0,0,0,0"/>
                  </v:shape>
                </v:group>
                <w10:anchorlock/>
              </v:group>
            </w:pict>
          </mc:Fallback>
        </mc:AlternateContent>
      </w:r>
    </w:p>
    <w:p w14:paraId="434EF563" w14:textId="77777777" w:rsidR="00035E4A" w:rsidRPr="00364396" w:rsidRDefault="00035E4A">
      <w:pPr>
        <w:jc w:val="center"/>
        <w:rPr>
          <w:rFonts w:ascii="Ubuntu" w:hAnsi="Ubuntu"/>
        </w:rPr>
      </w:pPr>
    </w:p>
    <w:p w14:paraId="4728BC7E" w14:textId="630B798C" w:rsidR="00035E4A" w:rsidRPr="00364396" w:rsidRDefault="00A6717F">
      <w:pPr>
        <w:jc w:val="center"/>
        <w:rPr>
          <w:rFonts w:ascii="Ubuntu" w:hAnsi="Ubuntu"/>
        </w:rPr>
      </w:pPr>
      <w:r w:rsidRPr="00364396">
        <w:rPr>
          <w:rFonts w:ascii="Ubuntu" w:hAnsi="Ubuntu"/>
          <w:noProof/>
        </w:rPr>
        <mc:AlternateContent>
          <mc:Choice Requires="wpg">
            <w:drawing>
              <wp:inline distT="0" distB="0" distL="0" distR="0" wp14:anchorId="4F4CDBC6" wp14:editId="2587BA86">
                <wp:extent cx="567055" cy="109855"/>
                <wp:effectExtent l="6350" t="4445" r="7620" b="0"/>
                <wp:docPr id="380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7055" cy="109855"/>
                          <a:chOff x="1" y="-173"/>
                          <a:chExt cx="892" cy="172"/>
                        </a:xfrm>
                      </wpg:grpSpPr>
                      <wpg:grpSp>
                        <wpg:cNvPr id="381" name="Group 71"/>
                        <wpg:cNvGrpSpPr>
                          <a:grpSpLocks/>
                        </wpg:cNvGrpSpPr>
                        <wpg:grpSpPr bwMode="auto">
                          <a:xfrm>
                            <a:off x="1" y="-173"/>
                            <a:ext cx="892" cy="172"/>
                            <a:chOff x="1" y="-173"/>
                            <a:chExt cx="892" cy="172"/>
                          </a:xfrm>
                        </wpg:grpSpPr>
                        <wps:wsp>
                          <wps:cNvPr id="382" name="Freeform 72"/>
                          <wps:cNvSpPr>
                            <a:spLocks noChangeArrowheads="1"/>
                          </wps:cNvSpPr>
                          <wps:spPr bwMode="auto">
                            <a:xfrm>
                              <a:off x="5" y="-161"/>
                              <a:ext cx="875" cy="148"/>
                            </a:xfrm>
                            <a:custGeom>
                              <a:avLst/>
                              <a:gdLst>
                                <a:gd name="T0" fmla="*/ 0 w 1548"/>
                                <a:gd name="T1" fmla="*/ 0 h 263"/>
                                <a:gd name="T2" fmla="*/ 1547 w 1548"/>
                                <a:gd name="T3" fmla="*/ 0 h 263"/>
                                <a:gd name="T4" fmla="*/ 1547 w 1548"/>
                                <a:gd name="T5" fmla="*/ 262 h 263"/>
                                <a:gd name="T6" fmla="*/ 0 w 1548"/>
                                <a:gd name="T7" fmla="*/ 262 h 263"/>
                                <a:gd name="T8" fmla="*/ 0 w 1548"/>
                                <a:gd name="T9" fmla="*/ 0 h 2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548" h="263">
                                  <a:moveTo>
                                    <a:pt x="0" y="0"/>
                                  </a:moveTo>
                                  <a:cubicBezTo>
                                    <a:pt x="516" y="0"/>
                                    <a:pt x="1032" y="0"/>
                                    <a:pt x="1547" y="0"/>
                                  </a:cubicBezTo>
                                  <a:cubicBezTo>
                                    <a:pt x="1547" y="87"/>
                                    <a:pt x="1547" y="174"/>
                                    <a:pt x="1547" y="262"/>
                                  </a:cubicBezTo>
                                  <a:cubicBezTo>
                                    <a:pt x="1032" y="262"/>
                                    <a:pt x="516" y="262"/>
                                    <a:pt x="0" y="262"/>
                                  </a:cubicBezTo>
                                  <a:cubicBezTo>
                                    <a:pt x="0" y="174"/>
                                    <a:pt x="0" y="87"/>
                                    <a:pt x="0" y="0"/>
                                  </a:cubicBez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83" name="Freeform 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-168"/>
                              <a:ext cx="174" cy="162"/>
                            </a:xfrm>
                            <a:custGeom>
                              <a:avLst/>
                              <a:gdLst>
                                <a:gd name="T0" fmla="*/ 238 w 309"/>
                                <a:gd name="T1" fmla="*/ 48 h 287"/>
                                <a:gd name="T2" fmla="*/ 244 w 309"/>
                                <a:gd name="T3" fmla="*/ 42 h 287"/>
                                <a:gd name="T4" fmla="*/ 299 w 309"/>
                                <a:gd name="T5" fmla="*/ 13 h 287"/>
                                <a:gd name="T6" fmla="*/ 308 w 309"/>
                                <a:gd name="T7" fmla="*/ 4 h 287"/>
                                <a:gd name="T8" fmla="*/ 302 w 309"/>
                                <a:gd name="T9" fmla="*/ 0 h 287"/>
                                <a:gd name="T10" fmla="*/ 267 w 309"/>
                                <a:gd name="T11" fmla="*/ 1 h 287"/>
                                <a:gd name="T12" fmla="*/ 225 w 309"/>
                                <a:gd name="T13" fmla="*/ 0 h 287"/>
                                <a:gd name="T14" fmla="*/ 216 w 309"/>
                                <a:gd name="T15" fmla="*/ 7 h 287"/>
                                <a:gd name="T16" fmla="*/ 224 w 309"/>
                                <a:gd name="T17" fmla="*/ 13 h 287"/>
                                <a:gd name="T18" fmla="*/ 238 w 309"/>
                                <a:gd name="T19" fmla="*/ 23 h 287"/>
                                <a:gd name="T20" fmla="*/ 227 w 309"/>
                                <a:gd name="T21" fmla="*/ 42 h 287"/>
                                <a:gd name="T22" fmla="*/ 129 w 309"/>
                                <a:gd name="T23" fmla="*/ 153 h 287"/>
                                <a:gd name="T24" fmla="*/ 83 w 309"/>
                                <a:gd name="T25" fmla="*/ 30 h 287"/>
                                <a:gd name="T26" fmla="*/ 81 w 309"/>
                                <a:gd name="T27" fmla="*/ 23 h 287"/>
                                <a:gd name="T28" fmla="*/ 105 w 309"/>
                                <a:gd name="T29" fmla="*/ 13 h 287"/>
                                <a:gd name="T30" fmla="*/ 116 w 309"/>
                                <a:gd name="T31" fmla="*/ 4 h 287"/>
                                <a:gd name="T32" fmla="*/ 110 w 309"/>
                                <a:gd name="T33" fmla="*/ 0 h 287"/>
                                <a:gd name="T34" fmla="*/ 56 w 309"/>
                                <a:gd name="T35" fmla="*/ 1 h 287"/>
                                <a:gd name="T36" fmla="*/ 9 w 309"/>
                                <a:gd name="T37" fmla="*/ 0 h 287"/>
                                <a:gd name="T38" fmla="*/ 0 w 309"/>
                                <a:gd name="T39" fmla="*/ 8 h 287"/>
                                <a:gd name="T40" fmla="*/ 10 w 309"/>
                                <a:gd name="T41" fmla="*/ 13 h 287"/>
                                <a:gd name="T42" fmla="*/ 41 w 309"/>
                                <a:gd name="T43" fmla="*/ 27 h 287"/>
                                <a:gd name="T44" fmla="*/ 93 w 309"/>
                                <a:gd name="T45" fmla="*/ 164 h 287"/>
                                <a:gd name="T46" fmla="*/ 95 w 309"/>
                                <a:gd name="T47" fmla="*/ 171 h 287"/>
                                <a:gd name="T48" fmla="*/ 76 w 309"/>
                                <a:gd name="T49" fmla="*/ 248 h 287"/>
                                <a:gd name="T50" fmla="*/ 36 w 309"/>
                                <a:gd name="T51" fmla="*/ 272 h 287"/>
                                <a:gd name="T52" fmla="*/ 24 w 309"/>
                                <a:gd name="T53" fmla="*/ 281 h 287"/>
                                <a:gd name="T54" fmla="*/ 30 w 309"/>
                                <a:gd name="T55" fmla="*/ 286 h 287"/>
                                <a:gd name="T56" fmla="*/ 83 w 309"/>
                                <a:gd name="T57" fmla="*/ 284 h 287"/>
                                <a:gd name="T58" fmla="*/ 137 w 309"/>
                                <a:gd name="T59" fmla="*/ 286 h 287"/>
                                <a:gd name="T60" fmla="*/ 146 w 309"/>
                                <a:gd name="T61" fmla="*/ 277 h 287"/>
                                <a:gd name="T62" fmla="*/ 134 w 309"/>
                                <a:gd name="T63" fmla="*/ 272 h 287"/>
                                <a:gd name="T64" fmla="*/ 118 w 309"/>
                                <a:gd name="T65" fmla="*/ 272 h 287"/>
                                <a:gd name="T66" fmla="*/ 106 w 309"/>
                                <a:gd name="T67" fmla="*/ 265 h 287"/>
                                <a:gd name="T68" fmla="*/ 112 w 309"/>
                                <a:gd name="T69" fmla="*/ 239 h 287"/>
                                <a:gd name="T70" fmla="*/ 128 w 309"/>
                                <a:gd name="T71" fmla="*/ 180 h 287"/>
                                <a:gd name="T72" fmla="*/ 134 w 309"/>
                                <a:gd name="T73" fmla="*/ 167 h 287"/>
                                <a:gd name="T74" fmla="*/ 238 w 309"/>
                                <a:gd name="T75" fmla="*/ 48 h 28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309" h="287">
                                  <a:moveTo>
                                    <a:pt x="238" y="48"/>
                                  </a:moveTo>
                                  <a:cubicBezTo>
                                    <a:pt x="240" y="45"/>
                                    <a:pt x="242" y="44"/>
                                    <a:pt x="244" y="42"/>
                                  </a:cubicBezTo>
                                  <a:cubicBezTo>
                                    <a:pt x="256" y="29"/>
                                    <a:pt x="270" y="14"/>
                                    <a:pt x="299" y="13"/>
                                  </a:cubicBezTo>
                                  <a:cubicBezTo>
                                    <a:pt x="303" y="12"/>
                                    <a:pt x="308" y="12"/>
                                    <a:pt x="308" y="4"/>
                                  </a:cubicBezTo>
                                  <a:cubicBezTo>
                                    <a:pt x="308" y="1"/>
                                    <a:pt x="305" y="0"/>
                                    <a:pt x="302" y="0"/>
                                  </a:cubicBezTo>
                                  <a:cubicBezTo>
                                    <a:pt x="291" y="0"/>
                                    <a:pt x="279" y="1"/>
                                    <a:pt x="267" y="1"/>
                                  </a:cubicBezTo>
                                  <a:cubicBezTo>
                                    <a:pt x="254" y="1"/>
                                    <a:pt x="238" y="0"/>
                                    <a:pt x="225" y="0"/>
                                  </a:cubicBezTo>
                                  <a:cubicBezTo>
                                    <a:pt x="222" y="0"/>
                                    <a:pt x="216" y="0"/>
                                    <a:pt x="216" y="7"/>
                                  </a:cubicBezTo>
                                  <a:cubicBezTo>
                                    <a:pt x="216" y="12"/>
                                    <a:pt x="221" y="13"/>
                                    <a:pt x="224" y="13"/>
                                  </a:cubicBezTo>
                                  <a:cubicBezTo>
                                    <a:pt x="226" y="13"/>
                                    <a:pt x="238" y="13"/>
                                    <a:pt x="238" y="23"/>
                                  </a:cubicBezTo>
                                  <a:cubicBezTo>
                                    <a:pt x="238" y="30"/>
                                    <a:pt x="228" y="41"/>
                                    <a:pt x="227" y="42"/>
                                  </a:cubicBezTo>
                                  <a:cubicBezTo>
                                    <a:pt x="195" y="79"/>
                                    <a:pt x="161" y="116"/>
                                    <a:pt x="129" y="153"/>
                                  </a:cubicBezTo>
                                  <a:cubicBezTo>
                                    <a:pt x="113" y="113"/>
                                    <a:pt x="99" y="71"/>
                                    <a:pt x="83" y="30"/>
                                  </a:cubicBezTo>
                                  <a:cubicBezTo>
                                    <a:pt x="81" y="24"/>
                                    <a:pt x="82" y="25"/>
                                    <a:pt x="81" y="23"/>
                                  </a:cubicBezTo>
                                  <a:cubicBezTo>
                                    <a:pt x="81" y="13"/>
                                    <a:pt x="101" y="13"/>
                                    <a:pt x="105" y="13"/>
                                  </a:cubicBezTo>
                                  <a:cubicBezTo>
                                    <a:pt x="111" y="13"/>
                                    <a:pt x="116" y="13"/>
                                    <a:pt x="116" y="4"/>
                                  </a:cubicBezTo>
                                  <a:cubicBezTo>
                                    <a:pt x="116" y="0"/>
                                    <a:pt x="111" y="0"/>
                                    <a:pt x="110" y="0"/>
                                  </a:cubicBezTo>
                                  <a:cubicBezTo>
                                    <a:pt x="98" y="0"/>
                                    <a:pt x="68" y="1"/>
                                    <a:pt x="56" y="1"/>
                                  </a:cubicBezTo>
                                  <a:cubicBezTo>
                                    <a:pt x="46" y="1"/>
                                    <a:pt x="19" y="0"/>
                                    <a:pt x="9" y="0"/>
                                  </a:cubicBezTo>
                                  <a:cubicBezTo>
                                    <a:pt x="6" y="0"/>
                                    <a:pt x="0" y="0"/>
                                    <a:pt x="0" y="8"/>
                                  </a:cubicBezTo>
                                  <a:cubicBezTo>
                                    <a:pt x="0" y="13"/>
                                    <a:pt x="5" y="13"/>
                                    <a:pt x="10" y="13"/>
                                  </a:cubicBezTo>
                                  <a:cubicBezTo>
                                    <a:pt x="35" y="13"/>
                                    <a:pt x="37" y="16"/>
                                    <a:pt x="41" y="27"/>
                                  </a:cubicBezTo>
                                  <a:cubicBezTo>
                                    <a:pt x="58" y="73"/>
                                    <a:pt x="76" y="119"/>
                                    <a:pt x="93" y="164"/>
                                  </a:cubicBezTo>
                                  <a:cubicBezTo>
                                    <a:pt x="94" y="165"/>
                                    <a:pt x="95" y="170"/>
                                    <a:pt x="95" y="171"/>
                                  </a:cubicBezTo>
                                  <a:cubicBezTo>
                                    <a:pt x="95" y="173"/>
                                    <a:pt x="78" y="240"/>
                                    <a:pt x="76" y="248"/>
                                  </a:cubicBezTo>
                                  <a:cubicBezTo>
                                    <a:pt x="70" y="271"/>
                                    <a:pt x="70" y="272"/>
                                    <a:pt x="36" y="272"/>
                                  </a:cubicBezTo>
                                  <a:cubicBezTo>
                                    <a:pt x="28" y="272"/>
                                    <a:pt x="24" y="272"/>
                                    <a:pt x="24" y="281"/>
                                  </a:cubicBezTo>
                                  <a:cubicBezTo>
                                    <a:pt x="24" y="286"/>
                                    <a:pt x="28" y="284"/>
                                    <a:pt x="30" y="286"/>
                                  </a:cubicBezTo>
                                  <a:cubicBezTo>
                                    <a:pt x="42" y="286"/>
                                    <a:pt x="71" y="284"/>
                                    <a:pt x="83" y="284"/>
                                  </a:cubicBezTo>
                                  <a:cubicBezTo>
                                    <a:pt x="94" y="284"/>
                                    <a:pt x="126" y="286"/>
                                    <a:pt x="137" y="286"/>
                                  </a:cubicBezTo>
                                  <a:cubicBezTo>
                                    <a:pt x="141" y="286"/>
                                    <a:pt x="146" y="286"/>
                                    <a:pt x="146" y="277"/>
                                  </a:cubicBezTo>
                                  <a:cubicBezTo>
                                    <a:pt x="146" y="272"/>
                                    <a:pt x="142" y="272"/>
                                    <a:pt x="134" y="272"/>
                                  </a:cubicBezTo>
                                  <a:cubicBezTo>
                                    <a:pt x="129" y="272"/>
                                    <a:pt x="125" y="272"/>
                                    <a:pt x="118" y="272"/>
                                  </a:cubicBezTo>
                                  <a:cubicBezTo>
                                    <a:pt x="110" y="271"/>
                                    <a:pt x="106" y="270"/>
                                    <a:pt x="106" y="265"/>
                                  </a:cubicBezTo>
                                  <a:cubicBezTo>
                                    <a:pt x="106" y="263"/>
                                    <a:pt x="111" y="247"/>
                                    <a:pt x="112" y="239"/>
                                  </a:cubicBezTo>
                                  <a:cubicBezTo>
                                    <a:pt x="117" y="220"/>
                                    <a:pt x="123" y="200"/>
                                    <a:pt x="128" y="180"/>
                                  </a:cubicBezTo>
                                  <a:cubicBezTo>
                                    <a:pt x="129" y="171"/>
                                    <a:pt x="130" y="170"/>
                                    <a:pt x="134" y="167"/>
                                  </a:cubicBezTo>
                                  <a:cubicBezTo>
                                    <a:pt x="168" y="127"/>
                                    <a:pt x="203" y="87"/>
                                    <a:pt x="238" y="48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84" name="AutoShape 74"/>
                          <wps:cNvSpPr>
                            <a:spLocks noChangeArrowheads="1"/>
                          </wps:cNvSpPr>
                          <wps:spPr bwMode="auto">
                            <a:xfrm>
                              <a:off x="264" y="-92"/>
                              <a:ext cx="158" cy="55"/>
                            </a:xfrm>
                            <a:custGeom>
                              <a:avLst/>
                              <a:gdLst>
                                <a:gd name="T0" fmla="*/ 266 w 282"/>
                                <a:gd name="T1" fmla="*/ 17 h 100"/>
                                <a:gd name="T2" fmla="*/ 281 w 282"/>
                                <a:gd name="T3" fmla="*/ 8 h 100"/>
                                <a:gd name="T4" fmla="*/ 266 w 282"/>
                                <a:gd name="T5" fmla="*/ 0 h 100"/>
                                <a:gd name="T6" fmla="*/ 14 w 282"/>
                                <a:gd name="T7" fmla="*/ 0 h 100"/>
                                <a:gd name="T8" fmla="*/ 0 w 282"/>
                                <a:gd name="T9" fmla="*/ 8 h 100"/>
                                <a:gd name="T10" fmla="*/ 14 w 282"/>
                                <a:gd name="T11" fmla="*/ 17 h 100"/>
                                <a:gd name="T12" fmla="*/ 266 w 282"/>
                                <a:gd name="T13" fmla="*/ 17 h 100"/>
                                <a:gd name="T14" fmla="*/ 266 w 282"/>
                                <a:gd name="T15" fmla="*/ 99 h 100"/>
                                <a:gd name="T16" fmla="*/ 281 w 282"/>
                                <a:gd name="T17" fmla="*/ 90 h 100"/>
                                <a:gd name="T18" fmla="*/ 266 w 282"/>
                                <a:gd name="T19" fmla="*/ 82 h 100"/>
                                <a:gd name="T20" fmla="*/ 14 w 282"/>
                                <a:gd name="T21" fmla="*/ 82 h 100"/>
                                <a:gd name="T22" fmla="*/ 0 w 282"/>
                                <a:gd name="T23" fmla="*/ 90 h 100"/>
                                <a:gd name="T24" fmla="*/ 14 w 282"/>
                                <a:gd name="T25" fmla="*/ 99 h 100"/>
                                <a:gd name="T26" fmla="*/ 266 w 282"/>
                                <a:gd name="T27" fmla="*/ 99 h 1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282" h="100">
                                  <a:moveTo>
                                    <a:pt x="266" y="17"/>
                                  </a:moveTo>
                                  <a:cubicBezTo>
                                    <a:pt x="272" y="17"/>
                                    <a:pt x="281" y="17"/>
                                    <a:pt x="281" y="8"/>
                                  </a:cubicBezTo>
                                  <a:cubicBezTo>
                                    <a:pt x="281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8" y="17"/>
                                    <a:pt x="14" y="17"/>
                                  </a:cubicBezTo>
                                  <a:cubicBezTo>
                                    <a:pt x="98" y="17"/>
                                    <a:pt x="182" y="17"/>
                                    <a:pt x="266" y="17"/>
                                  </a:cubicBezTo>
                                  <a:close/>
                                  <a:moveTo>
                                    <a:pt x="266" y="99"/>
                                  </a:moveTo>
                                  <a:cubicBezTo>
                                    <a:pt x="272" y="99"/>
                                    <a:pt x="281" y="99"/>
                                    <a:pt x="281" y="90"/>
                                  </a:cubicBezTo>
                                  <a:cubicBezTo>
                                    <a:pt x="281" y="82"/>
                                    <a:pt x="272" y="82"/>
                                    <a:pt x="266" y="82"/>
                                  </a:cubicBezTo>
                                  <a:cubicBezTo>
                                    <a:pt x="182" y="82"/>
                                    <a:pt x="98" y="82"/>
                                    <a:pt x="14" y="82"/>
                                  </a:cubicBezTo>
                                  <a:cubicBezTo>
                                    <a:pt x="8" y="82"/>
                                    <a:pt x="0" y="82"/>
                                    <a:pt x="0" y="90"/>
                                  </a:cubicBezTo>
                                  <a:cubicBezTo>
                                    <a:pt x="0" y="99"/>
                                    <a:pt x="8" y="99"/>
                                    <a:pt x="14" y="99"/>
                                  </a:cubicBezTo>
                                  <a:cubicBezTo>
                                    <a:pt x="98" y="99"/>
                                    <a:pt x="182" y="99"/>
                                    <a:pt x="266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85" name="Freeform 75"/>
                          <wps:cNvSpPr>
                            <a:spLocks noChangeArrowheads="1"/>
                          </wps:cNvSpPr>
                          <wps:spPr bwMode="auto">
                            <a:xfrm>
                              <a:off x="514" y="-173"/>
                              <a:ext cx="169" cy="172"/>
                            </a:xfrm>
                            <a:custGeom>
                              <a:avLst/>
                              <a:gdLst>
                                <a:gd name="T0" fmla="*/ 299 w 300"/>
                                <a:gd name="T1" fmla="*/ 5 h 306"/>
                                <a:gd name="T2" fmla="*/ 294 w 300"/>
                                <a:gd name="T3" fmla="*/ 0 h 306"/>
                                <a:gd name="T4" fmla="*/ 288 w 300"/>
                                <a:gd name="T5" fmla="*/ 5 h 306"/>
                                <a:gd name="T6" fmla="*/ 258 w 300"/>
                                <a:gd name="T7" fmla="*/ 37 h 306"/>
                                <a:gd name="T8" fmla="*/ 188 w 300"/>
                                <a:gd name="T9" fmla="*/ 0 h 306"/>
                                <a:gd name="T10" fmla="*/ 0 w 300"/>
                                <a:gd name="T11" fmla="*/ 190 h 306"/>
                                <a:gd name="T12" fmla="*/ 114 w 300"/>
                                <a:gd name="T13" fmla="*/ 305 h 306"/>
                                <a:gd name="T14" fmla="*/ 205 w 300"/>
                                <a:gd name="T15" fmla="*/ 269 h 306"/>
                                <a:gd name="T16" fmla="*/ 251 w 300"/>
                                <a:gd name="T17" fmla="*/ 195 h 306"/>
                                <a:gd name="T18" fmla="*/ 246 w 300"/>
                                <a:gd name="T19" fmla="*/ 191 h 306"/>
                                <a:gd name="T20" fmla="*/ 240 w 300"/>
                                <a:gd name="T21" fmla="*/ 195 h 306"/>
                                <a:gd name="T22" fmla="*/ 198 w 300"/>
                                <a:gd name="T23" fmla="*/ 262 h 306"/>
                                <a:gd name="T24" fmla="*/ 120 w 300"/>
                                <a:gd name="T25" fmla="*/ 292 h 306"/>
                                <a:gd name="T26" fmla="*/ 38 w 300"/>
                                <a:gd name="T27" fmla="*/ 204 h 306"/>
                                <a:gd name="T28" fmla="*/ 89 w 300"/>
                                <a:gd name="T29" fmla="*/ 64 h 306"/>
                                <a:gd name="T30" fmla="*/ 192 w 300"/>
                                <a:gd name="T31" fmla="*/ 13 h 306"/>
                                <a:gd name="T32" fmla="*/ 259 w 300"/>
                                <a:gd name="T33" fmla="*/ 95 h 306"/>
                                <a:gd name="T34" fmla="*/ 258 w 300"/>
                                <a:gd name="T35" fmla="*/ 115 h 306"/>
                                <a:gd name="T36" fmla="*/ 265 w 300"/>
                                <a:gd name="T37" fmla="*/ 120 h 306"/>
                                <a:gd name="T38" fmla="*/ 272 w 300"/>
                                <a:gd name="T39" fmla="*/ 112 h 306"/>
                                <a:gd name="T40" fmla="*/ 299 w 300"/>
                                <a:gd name="T41" fmla="*/ 5 h 3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300" h="306">
                                  <a:moveTo>
                                    <a:pt x="299" y="5"/>
                                  </a:moveTo>
                                  <a:cubicBezTo>
                                    <a:pt x="299" y="2"/>
                                    <a:pt x="297" y="0"/>
                                    <a:pt x="294" y="0"/>
                                  </a:cubicBezTo>
                                  <a:cubicBezTo>
                                    <a:pt x="293" y="0"/>
                                    <a:pt x="293" y="0"/>
                                    <a:pt x="288" y="5"/>
                                  </a:cubicBezTo>
                                  <a:cubicBezTo>
                                    <a:pt x="277" y="16"/>
                                    <a:pt x="267" y="26"/>
                                    <a:pt x="258" y="37"/>
                                  </a:cubicBezTo>
                                  <a:cubicBezTo>
                                    <a:pt x="254" y="31"/>
                                    <a:pt x="235" y="0"/>
                                    <a:pt x="188" y="0"/>
                                  </a:cubicBezTo>
                                  <a:cubicBezTo>
                                    <a:pt x="95" y="0"/>
                                    <a:pt x="0" y="94"/>
                                    <a:pt x="0" y="190"/>
                                  </a:cubicBezTo>
                                  <a:cubicBezTo>
                                    <a:pt x="0" y="260"/>
                                    <a:pt x="49" y="305"/>
                                    <a:pt x="114" y="305"/>
                                  </a:cubicBezTo>
                                  <a:cubicBezTo>
                                    <a:pt x="150" y="305"/>
                                    <a:pt x="182" y="288"/>
                                    <a:pt x="205" y="269"/>
                                  </a:cubicBezTo>
                                  <a:cubicBezTo>
                                    <a:pt x="243" y="234"/>
                                    <a:pt x="251" y="196"/>
                                    <a:pt x="251" y="195"/>
                                  </a:cubicBezTo>
                                  <a:cubicBezTo>
                                    <a:pt x="251" y="191"/>
                                    <a:pt x="247" y="191"/>
                                    <a:pt x="246" y="191"/>
                                  </a:cubicBezTo>
                                  <a:cubicBezTo>
                                    <a:pt x="243" y="191"/>
                                    <a:pt x="241" y="191"/>
                                    <a:pt x="240" y="195"/>
                                  </a:cubicBezTo>
                                  <a:cubicBezTo>
                                    <a:pt x="236" y="207"/>
                                    <a:pt x="227" y="237"/>
                                    <a:pt x="198" y="262"/>
                                  </a:cubicBezTo>
                                  <a:cubicBezTo>
                                    <a:pt x="169" y="285"/>
                                    <a:pt x="143" y="292"/>
                                    <a:pt x="120" y="292"/>
                                  </a:cubicBezTo>
                                  <a:cubicBezTo>
                                    <a:pt x="83" y="292"/>
                                    <a:pt x="38" y="270"/>
                                    <a:pt x="38" y="204"/>
                                  </a:cubicBezTo>
                                  <a:cubicBezTo>
                                    <a:pt x="38" y="180"/>
                                    <a:pt x="47" y="113"/>
                                    <a:pt x="89" y="64"/>
                                  </a:cubicBezTo>
                                  <a:cubicBezTo>
                                    <a:pt x="115" y="34"/>
                                    <a:pt x="155" y="13"/>
                                    <a:pt x="192" y="13"/>
                                  </a:cubicBezTo>
                                  <a:cubicBezTo>
                                    <a:pt x="235" y="13"/>
                                    <a:pt x="259" y="46"/>
                                    <a:pt x="259" y="95"/>
                                  </a:cubicBezTo>
                                  <a:cubicBezTo>
                                    <a:pt x="259" y="112"/>
                                    <a:pt x="258" y="111"/>
                                    <a:pt x="258" y="115"/>
                                  </a:cubicBezTo>
                                  <a:cubicBezTo>
                                    <a:pt x="258" y="119"/>
                                    <a:pt x="263" y="120"/>
                                    <a:pt x="265" y="120"/>
                                  </a:cubicBezTo>
                                  <a:cubicBezTo>
                                    <a:pt x="270" y="120"/>
                                    <a:pt x="270" y="119"/>
                                    <a:pt x="272" y="112"/>
                                  </a:cubicBezTo>
                                  <a:cubicBezTo>
                                    <a:pt x="281" y="76"/>
                                    <a:pt x="289" y="41"/>
                                    <a:pt x="299" y="5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86" name="Freeform 76"/>
                          <wps:cNvSpPr>
                            <a:spLocks noChangeArrowheads="1"/>
                          </wps:cNvSpPr>
                          <wps:spPr bwMode="auto">
                            <a:xfrm>
                              <a:off x="697" y="-168"/>
                              <a:ext cx="195" cy="162"/>
                            </a:xfrm>
                            <a:custGeom>
                              <a:avLst/>
                              <a:gdLst>
                                <a:gd name="T0" fmla="*/ 193 w 348"/>
                                <a:gd name="T1" fmla="*/ 114 h 287"/>
                                <a:gd name="T2" fmla="*/ 158 w 348"/>
                                <a:gd name="T3" fmla="*/ 30 h 287"/>
                                <a:gd name="T4" fmla="*/ 155 w 348"/>
                                <a:gd name="T5" fmla="*/ 25 h 287"/>
                                <a:gd name="T6" fmla="*/ 181 w 348"/>
                                <a:gd name="T7" fmla="*/ 13 h 287"/>
                                <a:gd name="T8" fmla="*/ 189 w 348"/>
                                <a:gd name="T9" fmla="*/ 4 h 287"/>
                                <a:gd name="T10" fmla="*/ 183 w 348"/>
                                <a:gd name="T11" fmla="*/ 0 h 287"/>
                                <a:gd name="T12" fmla="*/ 129 w 348"/>
                                <a:gd name="T13" fmla="*/ 1 h 287"/>
                                <a:gd name="T14" fmla="*/ 82 w 348"/>
                                <a:gd name="T15" fmla="*/ 0 h 287"/>
                                <a:gd name="T16" fmla="*/ 75 w 348"/>
                                <a:gd name="T17" fmla="*/ 8 h 287"/>
                                <a:gd name="T18" fmla="*/ 84 w 348"/>
                                <a:gd name="T19" fmla="*/ 13 h 287"/>
                                <a:gd name="T20" fmla="*/ 116 w 348"/>
                                <a:gd name="T21" fmla="*/ 26 h 287"/>
                                <a:gd name="T22" fmla="*/ 166 w 348"/>
                                <a:gd name="T23" fmla="*/ 144 h 287"/>
                                <a:gd name="T24" fmla="*/ 77 w 348"/>
                                <a:gd name="T25" fmla="*/ 238 h 287"/>
                                <a:gd name="T26" fmla="*/ 71 w 348"/>
                                <a:gd name="T27" fmla="*/ 242 h 287"/>
                                <a:gd name="T28" fmla="*/ 9 w 348"/>
                                <a:gd name="T29" fmla="*/ 272 h 287"/>
                                <a:gd name="T30" fmla="*/ 0 w 348"/>
                                <a:gd name="T31" fmla="*/ 281 h 287"/>
                                <a:gd name="T32" fmla="*/ 5 w 348"/>
                                <a:gd name="T33" fmla="*/ 286 h 287"/>
                                <a:gd name="T34" fmla="*/ 45 w 348"/>
                                <a:gd name="T35" fmla="*/ 284 h 287"/>
                                <a:gd name="T36" fmla="*/ 93 w 348"/>
                                <a:gd name="T37" fmla="*/ 286 h 287"/>
                                <a:gd name="T38" fmla="*/ 100 w 348"/>
                                <a:gd name="T39" fmla="*/ 277 h 287"/>
                                <a:gd name="T40" fmla="*/ 95 w 348"/>
                                <a:gd name="T41" fmla="*/ 272 h 287"/>
                                <a:gd name="T42" fmla="*/ 78 w 348"/>
                                <a:gd name="T43" fmla="*/ 260 h 287"/>
                                <a:gd name="T44" fmla="*/ 89 w 348"/>
                                <a:gd name="T45" fmla="*/ 241 h 287"/>
                                <a:gd name="T46" fmla="*/ 132 w 348"/>
                                <a:gd name="T47" fmla="*/ 196 h 287"/>
                                <a:gd name="T48" fmla="*/ 171 w 348"/>
                                <a:gd name="T49" fmla="*/ 153 h 287"/>
                                <a:gd name="T50" fmla="*/ 213 w 348"/>
                                <a:gd name="T51" fmla="*/ 254 h 287"/>
                                <a:gd name="T52" fmla="*/ 215 w 348"/>
                                <a:gd name="T53" fmla="*/ 260 h 287"/>
                                <a:gd name="T54" fmla="*/ 190 w 348"/>
                                <a:gd name="T55" fmla="*/ 272 h 287"/>
                                <a:gd name="T56" fmla="*/ 182 w 348"/>
                                <a:gd name="T57" fmla="*/ 281 h 287"/>
                                <a:gd name="T58" fmla="*/ 189 w 348"/>
                                <a:gd name="T59" fmla="*/ 286 h 287"/>
                                <a:gd name="T60" fmla="*/ 242 w 348"/>
                                <a:gd name="T61" fmla="*/ 284 h 287"/>
                                <a:gd name="T62" fmla="*/ 289 w 348"/>
                                <a:gd name="T63" fmla="*/ 286 h 287"/>
                                <a:gd name="T64" fmla="*/ 297 w 348"/>
                                <a:gd name="T65" fmla="*/ 278 h 287"/>
                                <a:gd name="T66" fmla="*/ 289 w 348"/>
                                <a:gd name="T67" fmla="*/ 272 h 287"/>
                                <a:gd name="T68" fmla="*/ 253 w 348"/>
                                <a:gd name="T69" fmla="*/ 254 h 287"/>
                                <a:gd name="T70" fmla="*/ 199 w 348"/>
                                <a:gd name="T71" fmla="*/ 126 h 287"/>
                                <a:gd name="T72" fmla="*/ 285 w 348"/>
                                <a:gd name="T73" fmla="*/ 33 h 287"/>
                                <a:gd name="T74" fmla="*/ 338 w 348"/>
                                <a:gd name="T75" fmla="*/ 13 h 287"/>
                                <a:gd name="T76" fmla="*/ 347 w 348"/>
                                <a:gd name="T77" fmla="*/ 4 h 287"/>
                                <a:gd name="T78" fmla="*/ 341 w 348"/>
                                <a:gd name="T79" fmla="*/ 0 h 287"/>
                                <a:gd name="T80" fmla="*/ 302 w 348"/>
                                <a:gd name="T81" fmla="*/ 1 h 287"/>
                                <a:gd name="T82" fmla="*/ 255 w 348"/>
                                <a:gd name="T83" fmla="*/ 0 h 287"/>
                                <a:gd name="T84" fmla="*/ 248 w 348"/>
                                <a:gd name="T85" fmla="*/ 8 h 287"/>
                                <a:gd name="T86" fmla="*/ 253 w 348"/>
                                <a:gd name="T87" fmla="*/ 13 h 287"/>
                                <a:gd name="T88" fmla="*/ 269 w 348"/>
                                <a:gd name="T89" fmla="*/ 25 h 287"/>
                                <a:gd name="T90" fmla="*/ 261 w 348"/>
                                <a:gd name="T91" fmla="*/ 41 h 287"/>
                                <a:gd name="T92" fmla="*/ 193 w 348"/>
                                <a:gd name="T93" fmla="*/ 114 h 28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348" h="287">
                                  <a:moveTo>
                                    <a:pt x="193" y="114"/>
                                  </a:moveTo>
                                  <a:cubicBezTo>
                                    <a:pt x="181" y="85"/>
                                    <a:pt x="170" y="57"/>
                                    <a:pt x="158" y="30"/>
                                  </a:cubicBezTo>
                                  <a:cubicBezTo>
                                    <a:pt x="156" y="27"/>
                                    <a:pt x="156" y="26"/>
                                    <a:pt x="155" y="25"/>
                                  </a:cubicBezTo>
                                  <a:cubicBezTo>
                                    <a:pt x="155" y="23"/>
                                    <a:pt x="163" y="14"/>
                                    <a:pt x="181" y="13"/>
                                  </a:cubicBezTo>
                                  <a:cubicBezTo>
                                    <a:pt x="184" y="12"/>
                                    <a:pt x="189" y="12"/>
                                    <a:pt x="189" y="4"/>
                                  </a:cubicBezTo>
                                  <a:cubicBezTo>
                                    <a:pt x="189" y="0"/>
                                    <a:pt x="184" y="0"/>
                                    <a:pt x="183" y="0"/>
                                  </a:cubicBezTo>
                                  <a:cubicBezTo>
                                    <a:pt x="165" y="0"/>
                                    <a:pt x="147" y="1"/>
                                    <a:pt x="129" y="1"/>
                                  </a:cubicBezTo>
                                  <a:cubicBezTo>
                                    <a:pt x="119" y="1"/>
                                    <a:pt x="93" y="0"/>
                                    <a:pt x="82" y="0"/>
                                  </a:cubicBezTo>
                                  <a:cubicBezTo>
                                    <a:pt x="80" y="0"/>
                                    <a:pt x="75" y="0"/>
                                    <a:pt x="75" y="8"/>
                                  </a:cubicBezTo>
                                  <a:cubicBezTo>
                                    <a:pt x="75" y="13"/>
                                    <a:pt x="78" y="13"/>
                                    <a:pt x="84" y="13"/>
                                  </a:cubicBezTo>
                                  <a:cubicBezTo>
                                    <a:pt x="110" y="13"/>
                                    <a:pt x="112" y="17"/>
                                    <a:pt x="116" y="26"/>
                                  </a:cubicBezTo>
                                  <a:cubicBezTo>
                                    <a:pt x="132" y="65"/>
                                    <a:pt x="149" y="104"/>
                                    <a:pt x="166" y="144"/>
                                  </a:cubicBezTo>
                                  <a:cubicBezTo>
                                    <a:pt x="136" y="175"/>
                                    <a:pt x="107" y="206"/>
                                    <a:pt x="77" y="238"/>
                                  </a:cubicBezTo>
                                  <a:cubicBezTo>
                                    <a:pt x="75" y="240"/>
                                    <a:pt x="74" y="241"/>
                                    <a:pt x="71" y="242"/>
                                  </a:cubicBezTo>
                                  <a:cubicBezTo>
                                    <a:pt x="51" y="265"/>
                                    <a:pt x="30" y="271"/>
                                    <a:pt x="9" y="272"/>
                                  </a:cubicBezTo>
                                  <a:cubicBezTo>
                                    <a:pt x="4" y="274"/>
                                    <a:pt x="0" y="274"/>
                                    <a:pt x="0" y="281"/>
                                  </a:cubicBezTo>
                                  <a:cubicBezTo>
                                    <a:pt x="0" y="282"/>
                                    <a:pt x="0" y="286"/>
                                    <a:pt x="5" y="286"/>
                                  </a:cubicBezTo>
                                  <a:cubicBezTo>
                                    <a:pt x="18" y="286"/>
                                    <a:pt x="32" y="284"/>
                                    <a:pt x="45" y="284"/>
                                  </a:cubicBezTo>
                                  <a:cubicBezTo>
                                    <a:pt x="60" y="284"/>
                                    <a:pt x="77" y="286"/>
                                    <a:pt x="93" y="286"/>
                                  </a:cubicBezTo>
                                  <a:cubicBezTo>
                                    <a:pt x="95" y="286"/>
                                    <a:pt x="100" y="286"/>
                                    <a:pt x="100" y="277"/>
                                  </a:cubicBezTo>
                                  <a:cubicBezTo>
                                    <a:pt x="100" y="274"/>
                                    <a:pt x="96" y="274"/>
                                    <a:pt x="95" y="272"/>
                                  </a:cubicBezTo>
                                  <a:cubicBezTo>
                                    <a:pt x="92" y="272"/>
                                    <a:pt x="78" y="271"/>
                                    <a:pt x="78" y="260"/>
                                  </a:cubicBezTo>
                                  <a:cubicBezTo>
                                    <a:pt x="78" y="253"/>
                                    <a:pt x="84" y="246"/>
                                    <a:pt x="89" y="241"/>
                                  </a:cubicBezTo>
                                  <a:cubicBezTo>
                                    <a:pt x="104" y="227"/>
                                    <a:pt x="118" y="211"/>
                                    <a:pt x="132" y="196"/>
                                  </a:cubicBezTo>
                                  <a:cubicBezTo>
                                    <a:pt x="146" y="182"/>
                                    <a:pt x="158" y="168"/>
                                    <a:pt x="171" y="153"/>
                                  </a:cubicBezTo>
                                  <a:cubicBezTo>
                                    <a:pt x="185" y="187"/>
                                    <a:pt x="199" y="221"/>
                                    <a:pt x="213" y="254"/>
                                  </a:cubicBezTo>
                                  <a:cubicBezTo>
                                    <a:pt x="214" y="259"/>
                                    <a:pt x="214" y="258"/>
                                    <a:pt x="215" y="260"/>
                                  </a:cubicBezTo>
                                  <a:cubicBezTo>
                                    <a:pt x="215" y="264"/>
                                    <a:pt x="207" y="271"/>
                                    <a:pt x="190" y="272"/>
                                  </a:cubicBezTo>
                                  <a:cubicBezTo>
                                    <a:pt x="187" y="274"/>
                                    <a:pt x="182" y="274"/>
                                    <a:pt x="182" y="281"/>
                                  </a:cubicBezTo>
                                  <a:cubicBezTo>
                                    <a:pt x="182" y="286"/>
                                    <a:pt x="187" y="286"/>
                                    <a:pt x="189" y="286"/>
                                  </a:cubicBezTo>
                                  <a:cubicBezTo>
                                    <a:pt x="200" y="286"/>
                                    <a:pt x="230" y="284"/>
                                    <a:pt x="242" y="284"/>
                                  </a:cubicBezTo>
                                  <a:cubicBezTo>
                                    <a:pt x="253" y="284"/>
                                    <a:pt x="278" y="286"/>
                                    <a:pt x="289" y="286"/>
                                  </a:cubicBezTo>
                                  <a:cubicBezTo>
                                    <a:pt x="291" y="286"/>
                                    <a:pt x="297" y="286"/>
                                    <a:pt x="297" y="278"/>
                                  </a:cubicBezTo>
                                  <a:cubicBezTo>
                                    <a:pt x="297" y="272"/>
                                    <a:pt x="292" y="272"/>
                                    <a:pt x="289" y="272"/>
                                  </a:cubicBezTo>
                                  <a:cubicBezTo>
                                    <a:pt x="261" y="272"/>
                                    <a:pt x="260" y="271"/>
                                    <a:pt x="253" y="254"/>
                                  </a:cubicBezTo>
                                  <a:cubicBezTo>
                                    <a:pt x="236" y="215"/>
                                    <a:pt x="208" y="151"/>
                                    <a:pt x="199" y="126"/>
                                  </a:cubicBezTo>
                                  <a:cubicBezTo>
                                    <a:pt x="227" y="96"/>
                                    <a:pt x="271" y="45"/>
                                    <a:pt x="285" y="33"/>
                                  </a:cubicBezTo>
                                  <a:cubicBezTo>
                                    <a:pt x="297" y="24"/>
                                    <a:pt x="313" y="14"/>
                                    <a:pt x="338" y="13"/>
                                  </a:cubicBezTo>
                                  <a:cubicBezTo>
                                    <a:pt x="344" y="12"/>
                                    <a:pt x="347" y="12"/>
                                    <a:pt x="347" y="4"/>
                                  </a:cubicBezTo>
                                  <a:cubicBezTo>
                                    <a:pt x="347" y="3"/>
                                    <a:pt x="347" y="0"/>
                                    <a:pt x="341" y="0"/>
                                  </a:cubicBezTo>
                                  <a:cubicBezTo>
                                    <a:pt x="329" y="0"/>
                                    <a:pt x="315" y="1"/>
                                    <a:pt x="302" y="1"/>
                                  </a:cubicBezTo>
                                  <a:cubicBezTo>
                                    <a:pt x="286" y="1"/>
                                    <a:pt x="271" y="0"/>
                                    <a:pt x="255" y="0"/>
                                  </a:cubicBezTo>
                                  <a:cubicBezTo>
                                    <a:pt x="253" y="0"/>
                                    <a:pt x="248" y="0"/>
                                    <a:pt x="248" y="8"/>
                                  </a:cubicBezTo>
                                  <a:cubicBezTo>
                                    <a:pt x="248" y="10"/>
                                    <a:pt x="250" y="12"/>
                                    <a:pt x="253" y="13"/>
                                  </a:cubicBezTo>
                                  <a:cubicBezTo>
                                    <a:pt x="256" y="13"/>
                                    <a:pt x="269" y="14"/>
                                    <a:pt x="269" y="25"/>
                                  </a:cubicBezTo>
                                  <a:cubicBezTo>
                                    <a:pt x="269" y="31"/>
                                    <a:pt x="265" y="37"/>
                                    <a:pt x="261" y="41"/>
                                  </a:cubicBezTo>
                                  <a:cubicBezTo>
                                    <a:pt x="238" y="65"/>
                                    <a:pt x="215" y="89"/>
                                    <a:pt x="193" y="114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1C8FE8F" id="Group 70" o:spid="_x0000_s1026" style="width:44.65pt;height:8.65pt;mso-position-horizontal-relative:char;mso-position-vertical-relative:line" coordorigin="1,-173" coordsize="892,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">
                <v:group id="Group 71" o:spid="_x0000_s1027" style="position:absolute;left:1;top:-173;width:892;height:172" coordorigin="1,-173" coordsize="892,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">
                  <v:shape id="Freeform 72" o:spid="_x0000_s1028" style="position:absolute;left:5;top:-161;width:875;height:148;visibility:visible;mso-wrap-style:none;v-text-anchor:middle" coordsize="1548,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" path="m,c516,,1032,,1547,v,87,,174,,262c1032,262,516,262,,262,,174,,87,,e" stroked="f" strokecolor="#3465a4">
                    <v:stroke joinstyle="bevel"/>
                    <v:path o:connecttype="custom" o:connectlocs="0,0;874,0;874,147;0,147;0,0" o:connectangles="0,0,0,0,0"/>
                  </v:shape>
                  <v:shape id="Freeform 73" o:spid="_x0000_s1029" style="position:absolute;top:-168;width:174;height:162;visibility:visible;mso-wrap-style:none;v-text-anchor:middle" coordsize="309,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" path="m238,48v2,-3,4,-4,6,-6c256,29,270,14,299,13v4,-1,9,-1,9,-9c308,1,305,,302,,291,,279,1,267,1,254,1,238,,225,v-3,,-9,,-9,7c216,12,221,13,224,13v2,,14,,14,10c238,30,228,41,227,42v-32,37,-66,74,-98,111c113,113,99,71,83,30,81,24,82,25,81,23v,-10,20,-10,24,-10c111,13,116,13,116,4,116,,111,,110,,98,,68,1,56,1,46,1,19,,9,,6,,,,,8v,5,5,5,10,5c35,13,37,16,41,27v17,46,35,92,52,137c94,165,95,170,95,171v,2,-17,69,-19,77c70,271,70,272,36,272v-8,,-12,,-12,9c24,286,28,284,30,286v12,,41,-2,53,-2c94,284,126,286,137,286v4,,9,,9,-9c146,272,142,272,134,272v-5,,-9,,-16,c110,271,106,270,106,265v,-2,5,-18,6,-26c117,220,123,200,128,180v1,-9,2,-10,6,-13c168,127,203,87,238,48e" fillcolor="black" stroked="f" strokecolor="#3465a4">
                    <v:stroke joinstyle="bevel"/>
                    <v:path o:connecttype="custom" o:connectlocs="134,27;137,24;168,7;173,2;170,0;150,1;127,0;122,4;126,7;134,13;128,24;73,86;47,17;46,13;59,7;65,2;62,0;32,1;5,0;0,5;6,7;23,15;52,93;53,97;43,140;20,154;14,159;17,161;47,160;77,161;82,156;75,154;66,154;60,150;63,135;72,102;75,94;134,27" o:connectangles="0,0,0,0,0,0,0,0,0,0,0,0,0,0,0,0,0,0,0,0,0,0,0,0,0,0,0,0,0,0,0,0,0,0,0,0,0,0"/>
                  </v:shape>
                  <v:shape id="AutoShape 74" o:spid="_x0000_s1030" style="position:absolute;left:264;top:-92;width:158;height:55;visibility:visible;mso-wrap-style:none;v-text-anchor:middle" coordsize="28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" path="m266,17v6,,15,,15,-9c281,,272,,266,,182,,98,,14,,8,,,,,8v,9,8,9,14,9c98,17,182,17,266,17xm266,99v6,,15,,15,-9c281,82,272,82,266,82v-84,,-168,,-252,c8,82,,82,,90v,9,8,9,14,9c98,99,182,99,266,99xe" fillcolor="black" stroked="f" strokecolor="#3465a4">
                    <v:stroke joinstyle="bevel"/>
                    <v:path o:connecttype="custom" o:connectlocs="149,9;157,4;149,0;8,0;0,4;8,9;149,9;149,54;157,50;149,45;8,45;0,50;8,54;149,54" o:connectangles="0,0,0,0,0,0,0,0,0,0,0,0,0,0"/>
                  </v:shape>
                  <v:shape id="Freeform 75" o:spid="_x0000_s1031" style="position:absolute;left:514;top:-173;width:169;height:172;visibility:visible;mso-wrap-style:none;v-text-anchor:middle" coordsize="300,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" path="m299,5c299,2,297,,294,v-1,,-1,,-6,5c277,16,267,26,258,37,254,31,235,,188,,95,,,94,,190v,70,49,115,114,115c150,305,182,288,205,269v38,-35,46,-73,46,-74c251,191,247,191,246,191v-3,,-5,,-6,4c236,207,227,237,198,262v-29,23,-55,30,-78,30c83,292,38,270,38,204v,-24,9,-91,51,-140c115,34,155,13,192,13v43,,67,33,67,82c259,112,258,111,258,115v,4,5,5,7,5c270,120,270,119,272,112,281,76,289,41,299,5e" fillcolor="black" stroked="f" strokecolor="#3465a4">
                    <v:stroke joinstyle="bevel"/>
                    <v:path o:connecttype="custom" o:connectlocs="168,3;166,0;162,3;145,21;106,0;0,107;64,171;115,151;141,110;139,107;135,110;112,147;68,164;21,115;50,36;108,7;146,53;145,65;149,67;153,63;168,3" o:connectangles="0,0,0,0,0,0,0,0,0,0,0,0,0,0,0,0,0,0,0,0,0"/>
                  </v:shape>
                  <v:shape id="Freeform 76" o:spid="_x0000_s1032" style="position:absolute;left:697;top:-168;width:195;height:162;visibility:visible;mso-wrap-style:none;v-text-anchor:middle" coordsize="348,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" path="m193,114c181,85,170,57,158,30v-2,-3,-2,-4,-3,-5c155,23,163,14,181,13v3,-1,8,-1,8,-9c189,,184,,183,,165,,147,1,129,1,119,1,93,,82,,80,,75,,75,8v,5,3,5,9,5c110,13,112,17,116,26v16,39,33,78,50,118c136,175,107,206,77,238v-2,2,-3,3,-6,4c51,265,30,271,9,272v-5,2,-9,2,-9,9c,282,,286,5,286v13,,27,-2,40,-2c60,284,77,286,93,286v2,,7,,7,-9c100,274,96,274,95,272v-3,,-17,-1,-17,-12c78,253,84,246,89,241v15,-14,29,-30,43,-45c146,182,158,168,171,153v14,34,28,68,42,101c214,259,214,258,215,260v,4,-8,11,-25,12c187,274,182,274,182,281v,5,5,5,7,5c200,286,230,284,242,284v11,,36,2,47,2c291,286,297,286,297,278v,-6,-5,-6,-8,-6c261,272,260,271,253,254,236,215,208,151,199,126,227,96,271,45,285,33v12,-9,28,-19,53,-20c344,12,347,12,347,4v,-1,,-4,-6,-4c329,,315,1,302,1,286,1,271,,255,v-2,,-7,,-7,8c248,10,250,12,253,13v3,,16,1,16,12c269,31,265,37,261,41v-23,24,-46,48,-68,73e" fillcolor="black" stroked="f" strokecolor="#3465a4">
                    <v:stroke joinstyle="bevel"/>
                    <v:path o:connecttype="custom" o:connectlocs="108,64;89,17;87,14;101,7;106,2;103,0;72,1;46,0;42,5;47,7;65,15;93,81;43,134;40,137;5,154;0,159;3,161;25,160;52,161;56,156;53,154;44,147;50,136;74,111;96,86;119,143;120,147;106,154;102,159;106,161;136,160;162,161;166,157;162,154;142,143;112,71;160,19;189,7;194,2;191,0;169,1;143,0;139,5;142,7;151,14;146,23;108,64" o:connectangles="0,0,0,0,0,0,0,0,0,0,0,0,0,0,0,0,0,0,0,0,0,0,0,0,0,0,0,0,0,0,0,0,0,0,0,0,0,0,0,0,0,0,0,0,0,0,0"/>
                  </v:shape>
                </v:group>
                <w10:anchorlock/>
              </v:group>
            </w:pict>
          </mc:Fallback>
        </mc:AlternateContent>
      </w:r>
    </w:p>
    <w:p w14:paraId="00D40C56" w14:textId="77777777" w:rsidR="00035E4A" w:rsidRPr="00364396" w:rsidRDefault="00035E4A">
      <w:pPr>
        <w:jc w:val="center"/>
        <w:rPr>
          <w:rFonts w:ascii="Ubuntu" w:hAnsi="Ubuntu"/>
        </w:rPr>
      </w:pPr>
    </w:p>
    <w:p w14:paraId="61E9FB8F" w14:textId="77777777" w:rsidR="00035E4A" w:rsidRPr="00364396" w:rsidRDefault="00872A12">
      <w:pPr>
        <w:rPr>
          <w:rFonts w:ascii="Ubuntu" w:hAnsi="Ubuntu"/>
        </w:rPr>
      </w:pPr>
      <w:r w:rsidRPr="00364396">
        <w:rPr>
          <w:rFonts w:ascii="Ubuntu" w:hAnsi="Ubuntu"/>
        </w:rPr>
        <w:t>Gdzie powyższe macierze przybierają postać:</w:t>
      </w:r>
    </w:p>
    <w:p w14:paraId="68647F41" w14:textId="77777777" w:rsidR="00035E4A" w:rsidRPr="00364396" w:rsidRDefault="00035E4A">
      <w:pPr>
        <w:rPr>
          <w:rFonts w:ascii="Ubuntu" w:hAnsi="Ubuntu"/>
        </w:rPr>
      </w:pPr>
    </w:p>
    <w:p w14:paraId="7272D1E7" w14:textId="77777777" w:rsidR="00035E4A" w:rsidRPr="00364396" w:rsidRDefault="00035E4A">
      <w:pPr>
        <w:rPr>
          <w:rFonts w:ascii="Ubuntu" w:hAnsi="Ubuntu"/>
        </w:rPr>
      </w:pPr>
    </w:p>
    <w:p w14:paraId="39EB7D56" w14:textId="589CFEF9" w:rsidR="00035E4A" w:rsidRPr="00364396" w:rsidRDefault="00A6717F">
      <w:pPr>
        <w:jc w:val="center"/>
        <w:rPr>
          <w:rFonts w:ascii="Ubuntu" w:hAnsi="Ubuntu"/>
        </w:rPr>
      </w:pPr>
      <w:r w:rsidRPr="00364396">
        <w:rPr>
          <w:rFonts w:ascii="Ubuntu" w:hAnsi="Ubuntu"/>
          <w:noProof/>
        </w:rPr>
        <mc:AlternateContent>
          <mc:Choice Requires="wpg">
            <w:drawing>
              <wp:inline distT="0" distB="0" distL="0" distR="0" wp14:anchorId="30CBCAF2" wp14:editId="1B63A426">
                <wp:extent cx="1108710" cy="381000"/>
                <wp:effectExtent l="5715" t="1270" r="0" b="8255"/>
                <wp:docPr id="356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08710" cy="381000"/>
                          <a:chOff x="1" y="-358"/>
                          <a:chExt cx="1745" cy="599"/>
                        </a:xfrm>
                      </wpg:grpSpPr>
                      <wpg:grpSp>
                        <wpg:cNvPr id="357" name="Group 78"/>
                        <wpg:cNvGrpSpPr>
                          <a:grpSpLocks/>
                        </wpg:cNvGrpSpPr>
                        <wpg:grpSpPr bwMode="auto">
                          <a:xfrm>
                            <a:off x="1" y="-358"/>
                            <a:ext cx="1745" cy="599"/>
                            <a:chOff x="1" y="-358"/>
                            <a:chExt cx="1745" cy="599"/>
                          </a:xfrm>
                        </wpg:grpSpPr>
                        <wps:wsp>
                          <wps:cNvPr id="358" name="Freeform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4" y="-346"/>
                              <a:ext cx="1729" cy="574"/>
                            </a:xfrm>
                            <a:custGeom>
                              <a:avLst/>
                              <a:gdLst>
                                <a:gd name="T0" fmla="*/ 1527 w 3053"/>
                                <a:gd name="T1" fmla="*/ 1014 h 1015"/>
                                <a:gd name="T2" fmla="*/ 0 w 3053"/>
                                <a:gd name="T3" fmla="*/ 1014 h 1015"/>
                                <a:gd name="T4" fmla="*/ 0 w 3053"/>
                                <a:gd name="T5" fmla="*/ 0 h 1015"/>
                                <a:gd name="T6" fmla="*/ 3052 w 3053"/>
                                <a:gd name="T7" fmla="*/ 0 h 1015"/>
                                <a:gd name="T8" fmla="*/ 3052 w 3053"/>
                                <a:gd name="T9" fmla="*/ 1014 h 1015"/>
                                <a:gd name="T10" fmla="*/ 1527 w 3053"/>
                                <a:gd name="T11" fmla="*/ 1014 h 10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3053" h="1015">
                                  <a:moveTo>
                                    <a:pt x="1527" y="1014"/>
                                  </a:moveTo>
                                  <a:cubicBezTo>
                                    <a:pt x="1018" y="1014"/>
                                    <a:pt x="509" y="1014"/>
                                    <a:pt x="0" y="1014"/>
                                  </a:cubicBezTo>
                                  <a:cubicBezTo>
                                    <a:pt x="0" y="676"/>
                                    <a:pt x="0" y="338"/>
                                    <a:pt x="0" y="0"/>
                                  </a:cubicBezTo>
                                  <a:cubicBezTo>
                                    <a:pt x="1018" y="0"/>
                                    <a:pt x="2035" y="0"/>
                                    <a:pt x="3052" y="0"/>
                                  </a:cubicBezTo>
                                  <a:cubicBezTo>
                                    <a:pt x="3052" y="338"/>
                                    <a:pt x="3052" y="676"/>
                                    <a:pt x="3052" y="1014"/>
                                  </a:cubicBezTo>
                                  <a:cubicBezTo>
                                    <a:pt x="2543" y="1014"/>
                                    <a:pt x="2035" y="1014"/>
                                    <a:pt x="1527" y="1014"/>
                                  </a:cubicBez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9" name="AutoShape 8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-169"/>
                              <a:ext cx="163" cy="169"/>
                            </a:xfrm>
                            <a:custGeom>
                              <a:avLst/>
                              <a:gdLst>
                                <a:gd name="T0" fmla="*/ 60 w 289"/>
                                <a:gd name="T1" fmla="*/ 253 h 302"/>
                                <a:gd name="T2" fmla="*/ 9 w 289"/>
                                <a:gd name="T3" fmla="*/ 288 h 302"/>
                                <a:gd name="T4" fmla="*/ 0 w 289"/>
                                <a:gd name="T5" fmla="*/ 296 h 302"/>
                                <a:gd name="T6" fmla="*/ 5 w 289"/>
                                <a:gd name="T7" fmla="*/ 301 h 302"/>
                                <a:gd name="T8" fmla="*/ 41 w 289"/>
                                <a:gd name="T9" fmla="*/ 300 h 302"/>
                                <a:gd name="T10" fmla="*/ 83 w 289"/>
                                <a:gd name="T11" fmla="*/ 301 h 302"/>
                                <a:gd name="T12" fmla="*/ 92 w 289"/>
                                <a:gd name="T13" fmla="*/ 293 h 302"/>
                                <a:gd name="T14" fmla="*/ 84 w 289"/>
                                <a:gd name="T15" fmla="*/ 288 h 302"/>
                                <a:gd name="T16" fmla="*/ 65 w 289"/>
                                <a:gd name="T17" fmla="*/ 274 h 302"/>
                                <a:gd name="T18" fmla="*/ 71 w 289"/>
                                <a:gd name="T19" fmla="*/ 258 h 302"/>
                                <a:gd name="T20" fmla="*/ 104 w 289"/>
                                <a:gd name="T21" fmla="*/ 204 h 302"/>
                                <a:gd name="T22" fmla="*/ 209 w 289"/>
                                <a:gd name="T23" fmla="*/ 204 h 302"/>
                                <a:gd name="T24" fmla="*/ 215 w 289"/>
                                <a:gd name="T25" fmla="*/ 274 h 302"/>
                                <a:gd name="T26" fmla="*/ 185 w 289"/>
                                <a:gd name="T27" fmla="*/ 288 h 302"/>
                                <a:gd name="T28" fmla="*/ 176 w 289"/>
                                <a:gd name="T29" fmla="*/ 296 h 302"/>
                                <a:gd name="T30" fmla="*/ 182 w 289"/>
                                <a:gd name="T31" fmla="*/ 301 h 302"/>
                                <a:gd name="T32" fmla="*/ 233 w 289"/>
                                <a:gd name="T33" fmla="*/ 300 h 302"/>
                                <a:gd name="T34" fmla="*/ 281 w 289"/>
                                <a:gd name="T35" fmla="*/ 301 h 302"/>
                                <a:gd name="T36" fmla="*/ 288 w 289"/>
                                <a:gd name="T37" fmla="*/ 293 h 302"/>
                                <a:gd name="T38" fmla="*/ 279 w 289"/>
                                <a:gd name="T39" fmla="*/ 288 h 302"/>
                                <a:gd name="T40" fmla="*/ 252 w 289"/>
                                <a:gd name="T41" fmla="*/ 272 h 302"/>
                                <a:gd name="T42" fmla="*/ 226 w 289"/>
                                <a:gd name="T43" fmla="*/ 10 h 302"/>
                                <a:gd name="T44" fmla="*/ 218 w 289"/>
                                <a:gd name="T45" fmla="*/ 0 h 302"/>
                                <a:gd name="T46" fmla="*/ 207 w 289"/>
                                <a:gd name="T47" fmla="*/ 6 h 302"/>
                                <a:gd name="T48" fmla="*/ 60 w 289"/>
                                <a:gd name="T49" fmla="*/ 253 h 302"/>
                                <a:gd name="T50" fmla="*/ 111 w 289"/>
                                <a:gd name="T51" fmla="*/ 191 h 302"/>
                                <a:gd name="T52" fmla="*/ 194 w 289"/>
                                <a:gd name="T53" fmla="*/ 52 h 302"/>
                                <a:gd name="T54" fmla="*/ 208 w 289"/>
                                <a:gd name="T55" fmla="*/ 191 h 302"/>
                                <a:gd name="T56" fmla="*/ 111 w 289"/>
                                <a:gd name="T57" fmla="*/ 191 h 3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289" h="302">
                                  <a:moveTo>
                                    <a:pt x="60" y="253"/>
                                  </a:moveTo>
                                  <a:cubicBezTo>
                                    <a:pt x="44" y="281"/>
                                    <a:pt x="27" y="287"/>
                                    <a:pt x="9" y="288"/>
                                  </a:cubicBezTo>
                                  <a:cubicBezTo>
                                    <a:pt x="4" y="288"/>
                                    <a:pt x="0" y="288"/>
                                    <a:pt x="0" y="296"/>
                                  </a:cubicBezTo>
                                  <a:cubicBezTo>
                                    <a:pt x="0" y="299"/>
                                    <a:pt x="2" y="301"/>
                                    <a:pt x="5" y="301"/>
                                  </a:cubicBezTo>
                                  <a:cubicBezTo>
                                    <a:pt x="17" y="301"/>
                                    <a:pt x="29" y="300"/>
                                    <a:pt x="41" y="300"/>
                                  </a:cubicBezTo>
                                  <a:cubicBezTo>
                                    <a:pt x="56" y="300"/>
                                    <a:pt x="70" y="301"/>
                                    <a:pt x="83" y="301"/>
                                  </a:cubicBezTo>
                                  <a:cubicBezTo>
                                    <a:pt x="87" y="301"/>
                                    <a:pt x="92" y="301"/>
                                    <a:pt x="92" y="293"/>
                                  </a:cubicBezTo>
                                  <a:cubicBezTo>
                                    <a:pt x="92" y="288"/>
                                    <a:pt x="88" y="288"/>
                                    <a:pt x="84" y="288"/>
                                  </a:cubicBezTo>
                                  <a:cubicBezTo>
                                    <a:pt x="75" y="287"/>
                                    <a:pt x="65" y="284"/>
                                    <a:pt x="65" y="274"/>
                                  </a:cubicBezTo>
                                  <a:cubicBezTo>
                                    <a:pt x="65" y="269"/>
                                    <a:pt x="68" y="264"/>
                                    <a:pt x="71" y="258"/>
                                  </a:cubicBezTo>
                                  <a:cubicBezTo>
                                    <a:pt x="82" y="240"/>
                                    <a:pt x="93" y="222"/>
                                    <a:pt x="104" y="204"/>
                                  </a:cubicBezTo>
                                  <a:cubicBezTo>
                                    <a:pt x="138" y="204"/>
                                    <a:pt x="174" y="204"/>
                                    <a:pt x="209" y="204"/>
                                  </a:cubicBezTo>
                                  <a:cubicBezTo>
                                    <a:pt x="209" y="212"/>
                                    <a:pt x="215" y="270"/>
                                    <a:pt x="215" y="274"/>
                                  </a:cubicBezTo>
                                  <a:cubicBezTo>
                                    <a:pt x="215" y="287"/>
                                    <a:pt x="194" y="288"/>
                                    <a:pt x="185" y="288"/>
                                  </a:cubicBezTo>
                                  <a:cubicBezTo>
                                    <a:pt x="179" y="288"/>
                                    <a:pt x="176" y="288"/>
                                    <a:pt x="176" y="296"/>
                                  </a:cubicBezTo>
                                  <a:cubicBezTo>
                                    <a:pt x="176" y="301"/>
                                    <a:pt x="180" y="301"/>
                                    <a:pt x="182" y="301"/>
                                  </a:cubicBezTo>
                                  <a:cubicBezTo>
                                    <a:pt x="198" y="301"/>
                                    <a:pt x="216" y="300"/>
                                    <a:pt x="233" y="300"/>
                                  </a:cubicBezTo>
                                  <a:cubicBezTo>
                                    <a:pt x="244" y="300"/>
                                    <a:pt x="270" y="301"/>
                                    <a:pt x="281" y="301"/>
                                  </a:cubicBezTo>
                                  <a:cubicBezTo>
                                    <a:pt x="284" y="301"/>
                                    <a:pt x="288" y="301"/>
                                    <a:pt x="288" y="293"/>
                                  </a:cubicBezTo>
                                  <a:cubicBezTo>
                                    <a:pt x="288" y="288"/>
                                    <a:pt x="285" y="288"/>
                                    <a:pt x="279" y="288"/>
                                  </a:cubicBezTo>
                                  <a:cubicBezTo>
                                    <a:pt x="254" y="288"/>
                                    <a:pt x="254" y="286"/>
                                    <a:pt x="252" y="272"/>
                                  </a:cubicBezTo>
                                  <a:cubicBezTo>
                                    <a:pt x="244" y="185"/>
                                    <a:pt x="234" y="97"/>
                                    <a:pt x="226" y="10"/>
                                  </a:cubicBezTo>
                                  <a:cubicBezTo>
                                    <a:pt x="225" y="1"/>
                                    <a:pt x="225" y="0"/>
                                    <a:pt x="218" y="0"/>
                                  </a:cubicBezTo>
                                  <a:cubicBezTo>
                                    <a:pt x="212" y="0"/>
                                    <a:pt x="209" y="2"/>
                                    <a:pt x="207" y="6"/>
                                  </a:cubicBezTo>
                                  <a:cubicBezTo>
                                    <a:pt x="158" y="89"/>
                                    <a:pt x="110" y="170"/>
                                    <a:pt x="60" y="253"/>
                                  </a:cubicBezTo>
                                  <a:close/>
                                  <a:moveTo>
                                    <a:pt x="111" y="191"/>
                                  </a:moveTo>
                                  <a:cubicBezTo>
                                    <a:pt x="138" y="144"/>
                                    <a:pt x="166" y="98"/>
                                    <a:pt x="194" y="52"/>
                                  </a:cubicBezTo>
                                  <a:cubicBezTo>
                                    <a:pt x="198" y="98"/>
                                    <a:pt x="203" y="144"/>
                                    <a:pt x="208" y="191"/>
                                  </a:cubicBezTo>
                                  <a:cubicBezTo>
                                    <a:pt x="176" y="191"/>
                                    <a:pt x="143" y="191"/>
                                    <a:pt x="111" y="19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0" name="AutoShap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51" y="-86"/>
                              <a:ext cx="158" cy="55"/>
                            </a:xfrm>
                            <a:custGeom>
                              <a:avLst/>
                              <a:gdLst>
                                <a:gd name="T0" fmla="*/ 266 w 282"/>
                                <a:gd name="T1" fmla="*/ 17 h 100"/>
                                <a:gd name="T2" fmla="*/ 281 w 282"/>
                                <a:gd name="T3" fmla="*/ 9 h 100"/>
                                <a:gd name="T4" fmla="*/ 266 w 282"/>
                                <a:gd name="T5" fmla="*/ 0 h 100"/>
                                <a:gd name="T6" fmla="*/ 14 w 282"/>
                                <a:gd name="T7" fmla="*/ 0 h 100"/>
                                <a:gd name="T8" fmla="*/ 0 w 282"/>
                                <a:gd name="T9" fmla="*/ 9 h 100"/>
                                <a:gd name="T10" fmla="*/ 14 w 282"/>
                                <a:gd name="T11" fmla="*/ 17 h 100"/>
                                <a:gd name="T12" fmla="*/ 266 w 282"/>
                                <a:gd name="T13" fmla="*/ 17 h 100"/>
                                <a:gd name="T14" fmla="*/ 266 w 282"/>
                                <a:gd name="T15" fmla="*/ 99 h 100"/>
                                <a:gd name="T16" fmla="*/ 281 w 282"/>
                                <a:gd name="T17" fmla="*/ 90 h 100"/>
                                <a:gd name="T18" fmla="*/ 266 w 282"/>
                                <a:gd name="T19" fmla="*/ 82 h 100"/>
                                <a:gd name="T20" fmla="*/ 14 w 282"/>
                                <a:gd name="T21" fmla="*/ 82 h 100"/>
                                <a:gd name="T22" fmla="*/ 0 w 282"/>
                                <a:gd name="T23" fmla="*/ 90 h 100"/>
                                <a:gd name="T24" fmla="*/ 14 w 282"/>
                                <a:gd name="T25" fmla="*/ 99 h 100"/>
                                <a:gd name="T26" fmla="*/ 266 w 282"/>
                                <a:gd name="T27" fmla="*/ 99 h 1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282" h="100">
                                  <a:moveTo>
                                    <a:pt x="266" y="17"/>
                                  </a:moveTo>
                                  <a:cubicBezTo>
                                    <a:pt x="272" y="17"/>
                                    <a:pt x="281" y="17"/>
                                    <a:pt x="281" y="9"/>
                                  </a:cubicBezTo>
                                  <a:cubicBezTo>
                                    <a:pt x="281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0" y="0"/>
                                    <a:pt x="0" y="9"/>
                                  </a:cubicBezTo>
                                  <a:cubicBezTo>
                                    <a:pt x="0" y="17"/>
                                    <a:pt x="8" y="17"/>
                                    <a:pt x="14" y="17"/>
                                  </a:cubicBezTo>
                                  <a:cubicBezTo>
                                    <a:pt x="98" y="17"/>
                                    <a:pt x="182" y="17"/>
                                    <a:pt x="266" y="17"/>
                                  </a:cubicBezTo>
                                  <a:close/>
                                  <a:moveTo>
                                    <a:pt x="266" y="99"/>
                                  </a:moveTo>
                                  <a:cubicBezTo>
                                    <a:pt x="272" y="99"/>
                                    <a:pt x="281" y="99"/>
                                    <a:pt x="281" y="90"/>
                                  </a:cubicBezTo>
                                  <a:cubicBezTo>
                                    <a:pt x="281" y="82"/>
                                    <a:pt x="272" y="82"/>
                                    <a:pt x="266" y="82"/>
                                  </a:cubicBezTo>
                                  <a:cubicBezTo>
                                    <a:pt x="182" y="82"/>
                                    <a:pt x="98" y="82"/>
                                    <a:pt x="14" y="82"/>
                                  </a:cubicBezTo>
                                  <a:cubicBezTo>
                                    <a:pt x="8" y="82"/>
                                    <a:pt x="0" y="82"/>
                                    <a:pt x="0" y="90"/>
                                  </a:cubicBezTo>
                                  <a:cubicBezTo>
                                    <a:pt x="0" y="99"/>
                                    <a:pt x="8" y="99"/>
                                    <a:pt x="14" y="99"/>
                                  </a:cubicBezTo>
                                  <a:cubicBezTo>
                                    <a:pt x="98" y="99"/>
                                    <a:pt x="182" y="99"/>
                                    <a:pt x="266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1" name="Freeform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550" y="-345"/>
                              <a:ext cx="61" cy="571"/>
                            </a:xfrm>
                            <a:custGeom>
                              <a:avLst/>
                              <a:gdLst>
                                <a:gd name="T0" fmla="*/ 0 w 111"/>
                                <a:gd name="T1" fmla="*/ 1010 h 1011"/>
                                <a:gd name="T2" fmla="*/ 110 w 111"/>
                                <a:gd name="T3" fmla="*/ 1010 h 1011"/>
                                <a:gd name="T4" fmla="*/ 110 w 111"/>
                                <a:gd name="T5" fmla="*/ 987 h 1011"/>
                                <a:gd name="T6" fmla="*/ 23 w 111"/>
                                <a:gd name="T7" fmla="*/ 987 h 1011"/>
                                <a:gd name="T8" fmla="*/ 23 w 111"/>
                                <a:gd name="T9" fmla="*/ 23 h 1011"/>
                                <a:gd name="T10" fmla="*/ 110 w 111"/>
                                <a:gd name="T11" fmla="*/ 23 h 1011"/>
                                <a:gd name="T12" fmla="*/ 110 w 111"/>
                                <a:gd name="T13" fmla="*/ 0 h 1011"/>
                                <a:gd name="T14" fmla="*/ 0 w 111"/>
                                <a:gd name="T15" fmla="*/ 0 h 1011"/>
                                <a:gd name="T16" fmla="*/ 0 w 111"/>
                                <a:gd name="T17" fmla="*/ 1010 h 10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11" h="1011">
                                  <a:moveTo>
                                    <a:pt x="0" y="1010"/>
                                  </a:moveTo>
                                  <a:cubicBezTo>
                                    <a:pt x="37" y="1010"/>
                                    <a:pt x="73" y="1010"/>
                                    <a:pt x="110" y="1010"/>
                                  </a:cubicBezTo>
                                  <a:cubicBezTo>
                                    <a:pt x="110" y="1003"/>
                                    <a:pt x="110" y="994"/>
                                    <a:pt x="110" y="987"/>
                                  </a:cubicBezTo>
                                  <a:cubicBezTo>
                                    <a:pt x="81" y="987"/>
                                    <a:pt x="51" y="987"/>
                                    <a:pt x="23" y="987"/>
                                  </a:cubicBezTo>
                                  <a:cubicBezTo>
                                    <a:pt x="23" y="665"/>
                                    <a:pt x="23" y="345"/>
                                    <a:pt x="23" y="23"/>
                                  </a:cubicBezTo>
                                  <a:cubicBezTo>
                                    <a:pt x="51" y="23"/>
                                    <a:pt x="81" y="23"/>
                                    <a:pt x="110" y="23"/>
                                  </a:cubicBezTo>
                                  <a:cubicBezTo>
                                    <a:pt x="110" y="16"/>
                                    <a:pt x="110" y="7"/>
                                    <a:pt x="110" y="0"/>
                                  </a:cubicBezTo>
                                  <a:cubicBezTo>
                                    <a:pt x="73" y="0"/>
                                    <a:pt x="37" y="0"/>
                                    <a:pt x="0" y="0"/>
                                  </a:cubicBezTo>
                                  <a:cubicBezTo>
                                    <a:pt x="0" y="336"/>
                                    <a:pt x="0" y="674"/>
                                    <a:pt x="0" y="1010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2" name="Freeform 83"/>
                          <wps:cNvSpPr>
                            <a:spLocks noChangeArrowheads="1"/>
                          </wps:cNvSpPr>
                          <wps:spPr bwMode="auto">
                            <a:xfrm>
                              <a:off x="636" y="-209"/>
                              <a:ext cx="145" cy="9"/>
                            </a:xfrm>
                            <a:custGeom>
                              <a:avLst/>
                              <a:gdLst>
                                <a:gd name="T0" fmla="*/ 243 w 258"/>
                                <a:gd name="T1" fmla="*/ 17 h 18"/>
                                <a:gd name="T2" fmla="*/ 257 w 258"/>
                                <a:gd name="T3" fmla="*/ 9 h 18"/>
                                <a:gd name="T4" fmla="*/ 243 w 258"/>
                                <a:gd name="T5" fmla="*/ 0 h 18"/>
                                <a:gd name="T6" fmla="*/ 15 w 258"/>
                                <a:gd name="T7" fmla="*/ 0 h 18"/>
                                <a:gd name="T8" fmla="*/ 0 w 258"/>
                                <a:gd name="T9" fmla="*/ 9 h 18"/>
                                <a:gd name="T10" fmla="*/ 15 w 258"/>
                                <a:gd name="T11" fmla="*/ 17 h 18"/>
                                <a:gd name="T12" fmla="*/ 243 w 258"/>
                                <a:gd name="T13" fmla="*/ 17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58" h="18">
                                  <a:moveTo>
                                    <a:pt x="243" y="17"/>
                                  </a:moveTo>
                                  <a:cubicBezTo>
                                    <a:pt x="250" y="17"/>
                                    <a:pt x="257" y="17"/>
                                    <a:pt x="257" y="9"/>
                                  </a:cubicBezTo>
                                  <a:cubicBezTo>
                                    <a:pt x="257" y="0"/>
                                    <a:pt x="250" y="0"/>
                                    <a:pt x="243" y="0"/>
                                  </a:cubicBezTo>
                                  <a:cubicBezTo>
                                    <a:pt x="167" y="0"/>
                                    <a:pt x="90" y="0"/>
                                    <a:pt x="15" y="0"/>
                                  </a:cubicBezTo>
                                  <a:cubicBezTo>
                                    <a:pt x="7" y="0"/>
                                    <a:pt x="0" y="0"/>
                                    <a:pt x="0" y="9"/>
                                  </a:cubicBezTo>
                                  <a:cubicBezTo>
                                    <a:pt x="0" y="17"/>
                                    <a:pt x="7" y="17"/>
                                    <a:pt x="15" y="17"/>
                                  </a:cubicBezTo>
                                  <a:cubicBezTo>
                                    <a:pt x="90" y="17"/>
                                    <a:pt x="167" y="17"/>
                                    <a:pt x="243" y="17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3" name="AutoShap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842" y="-352"/>
                              <a:ext cx="130" cy="116"/>
                            </a:xfrm>
                            <a:custGeom>
                              <a:avLst/>
                              <a:gdLst>
                                <a:gd name="T0" fmla="*/ 101 w 231"/>
                                <a:gd name="T1" fmla="*/ 20 h 207"/>
                                <a:gd name="T2" fmla="*/ 110 w 231"/>
                                <a:gd name="T3" fmla="*/ 10 h 207"/>
                                <a:gd name="T4" fmla="*/ 130 w 231"/>
                                <a:gd name="T5" fmla="*/ 10 h 207"/>
                                <a:gd name="T6" fmla="*/ 191 w 231"/>
                                <a:gd name="T7" fmla="*/ 41 h 207"/>
                                <a:gd name="T8" fmla="*/ 172 w 231"/>
                                <a:gd name="T9" fmla="*/ 82 h 207"/>
                                <a:gd name="T10" fmla="*/ 120 w 231"/>
                                <a:gd name="T11" fmla="*/ 96 h 207"/>
                                <a:gd name="T12" fmla="*/ 83 w 231"/>
                                <a:gd name="T13" fmla="*/ 96 h 207"/>
                                <a:gd name="T14" fmla="*/ 101 w 231"/>
                                <a:gd name="T15" fmla="*/ 20 h 207"/>
                                <a:gd name="T16" fmla="*/ 155 w 231"/>
                                <a:gd name="T17" fmla="*/ 101 h 207"/>
                                <a:gd name="T18" fmla="*/ 221 w 231"/>
                                <a:gd name="T19" fmla="*/ 44 h 207"/>
                                <a:gd name="T20" fmla="*/ 148 w 231"/>
                                <a:gd name="T21" fmla="*/ 0 h 207"/>
                                <a:gd name="T22" fmla="*/ 58 w 231"/>
                                <a:gd name="T23" fmla="*/ 0 h 207"/>
                                <a:gd name="T24" fmla="*/ 48 w 231"/>
                                <a:gd name="T25" fmla="*/ 6 h 207"/>
                                <a:gd name="T26" fmla="*/ 58 w 231"/>
                                <a:gd name="T27" fmla="*/ 10 h 207"/>
                                <a:gd name="T28" fmla="*/ 68 w 231"/>
                                <a:gd name="T29" fmla="*/ 11 h 207"/>
                                <a:gd name="T30" fmla="*/ 76 w 231"/>
                                <a:gd name="T31" fmla="*/ 14 h 207"/>
                                <a:gd name="T32" fmla="*/ 74 w 231"/>
                                <a:gd name="T33" fmla="*/ 22 h 207"/>
                                <a:gd name="T34" fmla="*/ 35 w 231"/>
                                <a:gd name="T35" fmla="*/ 178 h 207"/>
                                <a:gd name="T36" fmla="*/ 10 w 231"/>
                                <a:gd name="T37" fmla="*/ 191 h 207"/>
                                <a:gd name="T38" fmla="*/ 0 w 231"/>
                                <a:gd name="T39" fmla="*/ 197 h 207"/>
                                <a:gd name="T40" fmla="*/ 5 w 231"/>
                                <a:gd name="T41" fmla="*/ 202 h 207"/>
                                <a:gd name="T42" fmla="*/ 23 w 231"/>
                                <a:gd name="T43" fmla="*/ 200 h 207"/>
                                <a:gd name="T44" fmla="*/ 43 w 231"/>
                                <a:gd name="T45" fmla="*/ 200 h 207"/>
                                <a:gd name="T46" fmla="*/ 61 w 231"/>
                                <a:gd name="T47" fmla="*/ 200 h 207"/>
                                <a:gd name="T48" fmla="*/ 82 w 231"/>
                                <a:gd name="T49" fmla="*/ 202 h 207"/>
                                <a:gd name="T50" fmla="*/ 88 w 231"/>
                                <a:gd name="T51" fmla="*/ 194 h 207"/>
                                <a:gd name="T52" fmla="*/ 78 w 231"/>
                                <a:gd name="T53" fmla="*/ 191 h 207"/>
                                <a:gd name="T54" fmla="*/ 67 w 231"/>
                                <a:gd name="T55" fmla="*/ 190 h 207"/>
                                <a:gd name="T56" fmla="*/ 60 w 231"/>
                                <a:gd name="T57" fmla="*/ 185 h 207"/>
                                <a:gd name="T58" fmla="*/ 61 w 231"/>
                                <a:gd name="T59" fmla="*/ 179 h 207"/>
                                <a:gd name="T60" fmla="*/ 80 w 231"/>
                                <a:gd name="T61" fmla="*/ 104 h 207"/>
                                <a:gd name="T62" fmla="*/ 120 w 231"/>
                                <a:gd name="T63" fmla="*/ 104 h 207"/>
                                <a:gd name="T64" fmla="*/ 156 w 231"/>
                                <a:gd name="T65" fmla="*/ 131 h 207"/>
                                <a:gd name="T66" fmla="*/ 152 w 231"/>
                                <a:gd name="T67" fmla="*/ 151 h 207"/>
                                <a:gd name="T68" fmla="*/ 148 w 231"/>
                                <a:gd name="T69" fmla="*/ 174 h 207"/>
                                <a:gd name="T70" fmla="*/ 191 w 231"/>
                                <a:gd name="T71" fmla="*/ 206 h 207"/>
                                <a:gd name="T72" fmla="*/ 230 w 231"/>
                                <a:gd name="T73" fmla="*/ 173 h 207"/>
                                <a:gd name="T74" fmla="*/ 224 w 231"/>
                                <a:gd name="T75" fmla="*/ 168 h 207"/>
                                <a:gd name="T76" fmla="*/ 220 w 231"/>
                                <a:gd name="T77" fmla="*/ 174 h 207"/>
                                <a:gd name="T78" fmla="*/ 192 w 231"/>
                                <a:gd name="T79" fmla="*/ 199 h 207"/>
                                <a:gd name="T80" fmla="*/ 179 w 231"/>
                                <a:gd name="T81" fmla="*/ 180 h 207"/>
                                <a:gd name="T82" fmla="*/ 182 w 231"/>
                                <a:gd name="T83" fmla="*/ 149 h 207"/>
                                <a:gd name="T84" fmla="*/ 182 w 231"/>
                                <a:gd name="T85" fmla="*/ 134 h 207"/>
                                <a:gd name="T86" fmla="*/ 175 w 231"/>
                                <a:gd name="T87" fmla="*/ 113 h 207"/>
                                <a:gd name="T88" fmla="*/ 155 w 231"/>
                                <a:gd name="T89" fmla="*/ 101 h 20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231" h="207">
                                  <a:moveTo>
                                    <a:pt x="101" y="20"/>
                                  </a:moveTo>
                                  <a:cubicBezTo>
                                    <a:pt x="103" y="12"/>
                                    <a:pt x="104" y="11"/>
                                    <a:pt x="110" y="10"/>
                                  </a:cubicBezTo>
                                  <a:cubicBezTo>
                                    <a:pt x="116" y="10"/>
                                    <a:pt x="124" y="10"/>
                                    <a:pt x="130" y="10"/>
                                  </a:cubicBezTo>
                                  <a:cubicBezTo>
                                    <a:pt x="157" y="10"/>
                                    <a:pt x="191" y="10"/>
                                    <a:pt x="191" y="41"/>
                                  </a:cubicBezTo>
                                  <a:cubicBezTo>
                                    <a:pt x="191" y="53"/>
                                    <a:pt x="185" y="71"/>
                                    <a:pt x="172" y="82"/>
                                  </a:cubicBezTo>
                                  <a:cubicBezTo>
                                    <a:pt x="160" y="91"/>
                                    <a:pt x="140" y="96"/>
                                    <a:pt x="120" y="96"/>
                                  </a:cubicBezTo>
                                  <a:cubicBezTo>
                                    <a:pt x="108" y="96"/>
                                    <a:pt x="95" y="96"/>
                                    <a:pt x="83" y="96"/>
                                  </a:cubicBezTo>
                                  <a:cubicBezTo>
                                    <a:pt x="89" y="71"/>
                                    <a:pt x="95" y="46"/>
                                    <a:pt x="101" y="20"/>
                                  </a:cubicBezTo>
                                  <a:close/>
                                  <a:moveTo>
                                    <a:pt x="155" y="101"/>
                                  </a:moveTo>
                                  <a:cubicBezTo>
                                    <a:pt x="190" y="92"/>
                                    <a:pt x="221" y="71"/>
                                    <a:pt x="221" y="44"/>
                                  </a:cubicBezTo>
                                  <a:cubicBezTo>
                                    <a:pt x="221" y="19"/>
                                    <a:pt x="191" y="0"/>
                                    <a:pt x="148" y="0"/>
                                  </a:cubicBezTo>
                                  <a:cubicBezTo>
                                    <a:pt x="118" y="0"/>
                                    <a:pt x="88" y="0"/>
                                    <a:pt x="58" y="0"/>
                                  </a:cubicBezTo>
                                  <a:cubicBezTo>
                                    <a:pt x="52" y="0"/>
                                    <a:pt x="48" y="0"/>
                                    <a:pt x="48" y="6"/>
                                  </a:cubicBezTo>
                                  <a:cubicBezTo>
                                    <a:pt x="48" y="10"/>
                                    <a:pt x="52" y="10"/>
                                    <a:pt x="58" y="10"/>
                                  </a:cubicBezTo>
                                  <a:cubicBezTo>
                                    <a:pt x="61" y="10"/>
                                    <a:pt x="64" y="10"/>
                                    <a:pt x="68" y="11"/>
                                  </a:cubicBezTo>
                                  <a:cubicBezTo>
                                    <a:pt x="74" y="11"/>
                                    <a:pt x="76" y="12"/>
                                    <a:pt x="76" y="14"/>
                                  </a:cubicBezTo>
                                  <a:cubicBezTo>
                                    <a:pt x="76" y="16"/>
                                    <a:pt x="76" y="17"/>
                                    <a:pt x="74" y="22"/>
                                  </a:cubicBezTo>
                                  <a:cubicBezTo>
                                    <a:pt x="61" y="73"/>
                                    <a:pt x="48" y="126"/>
                                    <a:pt x="35" y="178"/>
                                  </a:cubicBezTo>
                                  <a:cubicBezTo>
                                    <a:pt x="32" y="188"/>
                                    <a:pt x="32" y="191"/>
                                    <a:pt x="10" y="191"/>
                                  </a:cubicBezTo>
                                  <a:cubicBezTo>
                                    <a:pt x="4" y="191"/>
                                    <a:pt x="0" y="191"/>
                                    <a:pt x="0" y="197"/>
                                  </a:cubicBezTo>
                                  <a:cubicBezTo>
                                    <a:pt x="0" y="199"/>
                                    <a:pt x="2" y="202"/>
                                    <a:pt x="5" y="202"/>
                                  </a:cubicBezTo>
                                  <a:cubicBezTo>
                                    <a:pt x="11" y="202"/>
                                    <a:pt x="18" y="200"/>
                                    <a:pt x="23" y="200"/>
                                  </a:cubicBezTo>
                                  <a:cubicBezTo>
                                    <a:pt x="29" y="200"/>
                                    <a:pt x="37" y="200"/>
                                    <a:pt x="43" y="200"/>
                                  </a:cubicBezTo>
                                  <a:cubicBezTo>
                                    <a:pt x="49" y="200"/>
                                    <a:pt x="54" y="200"/>
                                    <a:pt x="61" y="200"/>
                                  </a:cubicBezTo>
                                  <a:cubicBezTo>
                                    <a:pt x="67" y="200"/>
                                    <a:pt x="76" y="202"/>
                                    <a:pt x="82" y="202"/>
                                  </a:cubicBezTo>
                                  <a:cubicBezTo>
                                    <a:pt x="83" y="202"/>
                                    <a:pt x="88" y="202"/>
                                    <a:pt x="88" y="194"/>
                                  </a:cubicBezTo>
                                  <a:cubicBezTo>
                                    <a:pt x="88" y="191"/>
                                    <a:pt x="85" y="191"/>
                                    <a:pt x="78" y="191"/>
                                  </a:cubicBezTo>
                                  <a:cubicBezTo>
                                    <a:pt x="73" y="191"/>
                                    <a:pt x="72" y="191"/>
                                    <a:pt x="67" y="190"/>
                                  </a:cubicBezTo>
                                  <a:cubicBezTo>
                                    <a:pt x="60" y="188"/>
                                    <a:pt x="60" y="188"/>
                                    <a:pt x="60" y="185"/>
                                  </a:cubicBezTo>
                                  <a:cubicBezTo>
                                    <a:pt x="60" y="182"/>
                                    <a:pt x="60" y="184"/>
                                    <a:pt x="61" y="179"/>
                                  </a:cubicBezTo>
                                  <a:cubicBezTo>
                                    <a:pt x="67" y="154"/>
                                    <a:pt x="74" y="130"/>
                                    <a:pt x="80" y="104"/>
                                  </a:cubicBezTo>
                                  <a:cubicBezTo>
                                    <a:pt x="94" y="104"/>
                                    <a:pt x="107" y="104"/>
                                    <a:pt x="120" y="104"/>
                                  </a:cubicBezTo>
                                  <a:cubicBezTo>
                                    <a:pt x="145" y="104"/>
                                    <a:pt x="156" y="116"/>
                                    <a:pt x="156" y="131"/>
                                  </a:cubicBezTo>
                                  <a:cubicBezTo>
                                    <a:pt x="156" y="134"/>
                                    <a:pt x="154" y="145"/>
                                    <a:pt x="152" y="151"/>
                                  </a:cubicBezTo>
                                  <a:cubicBezTo>
                                    <a:pt x="149" y="166"/>
                                    <a:pt x="148" y="169"/>
                                    <a:pt x="148" y="174"/>
                                  </a:cubicBezTo>
                                  <a:cubicBezTo>
                                    <a:pt x="148" y="198"/>
                                    <a:pt x="169" y="206"/>
                                    <a:pt x="191" y="206"/>
                                  </a:cubicBezTo>
                                  <a:cubicBezTo>
                                    <a:pt x="218" y="206"/>
                                    <a:pt x="230" y="178"/>
                                    <a:pt x="230" y="173"/>
                                  </a:cubicBezTo>
                                  <a:cubicBezTo>
                                    <a:pt x="230" y="172"/>
                                    <a:pt x="229" y="168"/>
                                    <a:pt x="224" y="168"/>
                                  </a:cubicBezTo>
                                  <a:cubicBezTo>
                                    <a:pt x="221" y="168"/>
                                    <a:pt x="221" y="170"/>
                                    <a:pt x="220" y="174"/>
                                  </a:cubicBezTo>
                                  <a:cubicBezTo>
                                    <a:pt x="216" y="186"/>
                                    <a:pt x="204" y="199"/>
                                    <a:pt x="192" y="199"/>
                                  </a:cubicBezTo>
                                  <a:cubicBezTo>
                                    <a:pt x="185" y="199"/>
                                    <a:pt x="179" y="196"/>
                                    <a:pt x="179" y="180"/>
                                  </a:cubicBezTo>
                                  <a:cubicBezTo>
                                    <a:pt x="179" y="172"/>
                                    <a:pt x="181" y="157"/>
                                    <a:pt x="182" y="149"/>
                                  </a:cubicBezTo>
                                  <a:cubicBezTo>
                                    <a:pt x="182" y="140"/>
                                    <a:pt x="182" y="138"/>
                                    <a:pt x="182" y="134"/>
                                  </a:cubicBezTo>
                                  <a:cubicBezTo>
                                    <a:pt x="182" y="131"/>
                                    <a:pt x="182" y="122"/>
                                    <a:pt x="175" y="113"/>
                                  </a:cubicBezTo>
                                  <a:cubicBezTo>
                                    <a:pt x="169" y="107"/>
                                    <a:pt x="161" y="103"/>
                                    <a:pt x="155" y="10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4" name="Freeform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-209"/>
                              <a:ext cx="143" cy="9"/>
                            </a:xfrm>
                            <a:custGeom>
                              <a:avLst/>
                              <a:gdLst>
                                <a:gd name="T0" fmla="*/ 127 w 256"/>
                                <a:gd name="T1" fmla="*/ 17 h 18"/>
                                <a:gd name="T2" fmla="*/ 0 w 256"/>
                                <a:gd name="T3" fmla="*/ 17 h 18"/>
                                <a:gd name="T4" fmla="*/ 0 w 256"/>
                                <a:gd name="T5" fmla="*/ 0 h 18"/>
                                <a:gd name="T6" fmla="*/ 255 w 256"/>
                                <a:gd name="T7" fmla="*/ 0 h 18"/>
                                <a:gd name="T8" fmla="*/ 255 w 256"/>
                                <a:gd name="T9" fmla="*/ 17 h 18"/>
                                <a:gd name="T10" fmla="*/ 127 w 256"/>
                                <a:gd name="T11" fmla="*/ 17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56" h="18">
                                  <a:moveTo>
                                    <a:pt x="127" y="17"/>
                                  </a:moveTo>
                                  <a:cubicBezTo>
                                    <a:pt x="85" y="17"/>
                                    <a:pt x="42" y="17"/>
                                    <a:pt x="0" y="17"/>
                                  </a:cubicBezTo>
                                  <a:cubicBezTo>
                                    <a:pt x="0" y="11"/>
                                    <a:pt x="0" y="6"/>
                                    <a:pt x="0" y="0"/>
                                  </a:cubicBezTo>
                                  <a:cubicBezTo>
                                    <a:pt x="85" y="0"/>
                                    <a:pt x="170" y="0"/>
                                    <a:pt x="255" y="0"/>
                                  </a:cubicBezTo>
                                  <a:cubicBezTo>
                                    <a:pt x="255" y="6"/>
                                    <a:pt x="255" y="11"/>
                                    <a:pt x="255" y="17"/>
                                  </a:cubicBezTo>
                                  <a:cubicBezTo>
                                    <a:pt x="212" y="17"/>
                                    <a:pt x="170" y="17"/>
                                    <a:pt x="127" y="17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5" name="Freeform 86"/>
                          <wps:cNvSpPr>
                            <a:spLocks noChangeArrowheads="1"/>
                          </wps:cNvSpPr>
                          <wps:spPr bwMode="auto">
                            <a:xfrm>
                              <a:off x="849" y="-176"/>
                              <a:ext cx="108" cy="113"/>
                            </a:xfrm>
                            <a:custGeom>
                              <a:avLst/>
                              <a:gdLst>
                                <a:gd name="T0" fmla="*/ 101 w 193"/>
                                <a:gd name="T1" fmla="*/ 24 h 203"/>
                                <a:gd name="T2" fmla="*/ 132 w 193"/>
                                <a:gd name="T3" fmla="*/ 11 h 203"/>
                                <a:gd name="T4" fmla="*/ 144 w 193"/>
                                <a:gd name="T5" fmla="*/ 4 h 203"/>
                                <a:gd name="T6" fmla="*/ 139 w 193"/>
                                <a:gd name="T7" fmla="*/ 0 h 203"/>
                                <a:gd name="T8" fmla="*/ 116 w 193"/>
                                <a:gd name="T9" fmla="*/ 1 h 203"/>
                                <a:gd name="T10" fmla="*/ 94 w 193"/>
                                <a:gd name="T11" fmla="*/ 1 h 203"/>
                                <a:gd name="T12" fmla="*/ 73 w 193"/>
                                <a:gd name="T13" fmla="*/ 1 h 203"/>
                                <a:gd name="T14" fmla="*/ 54 w 193"/>
                                <a:gd name="T15" fmla="*/ 0 h 203"/>
                                <a:gd name="T16" fmla="*/ 48 w 193"/>
                                <a:gd name="T17" fmla="*/ 6 h 203"/>
                                <a:gd name="T18" fmla="*/ 58 w 193"/>
                                <a:gd name="T19" fmla="*/ 11 h 203"/>
                                <a:gd name="T20" fmla="*/ 68 w 193"/>
                                <a:gd name="T21" fmla="*/ 11 h 203"/>
                                <a:gd name="T22" fmla="*/ 76 w 193"/>
                                <a:gd name="T23" fmla="*/ 16 h 203"/>
                                <a:gd name="T24" fmla="*/ 74 w 193"/>
                                <a:gd name="T25" fmla="*/ 22 h 203"/>
                                <a:gd name="T26" fmla="*/ 35 w 193"/>
                                <a:gd name="T27" fmla="*/ 179 h 203"/>
                                <a:gd name="T28" fmla="*/ 8 w 193"/>
                                <a:gd name="T29" fmla="*/ 191 h 203"/>
                                <a:gd name="T30" fmla="*/ 0 w 193"/>
                                <a:gd name="T31" fmla="*/ 197 h 203"/>
                                <a:gd name="T32" fmla="*/ 8 w 193"/>
                                <a:gd name="T33" fmla="*/ 202 h 203"/>
                                <a:gd name="T34" fmla="*/ 157 w 193"/>
                                <a:gd name="T35" fmla="*/ 202 h 203"/>
                                <a:gd name="T36" fmla="*/ 167 w 193"/>
                                <a:gd name="T37" fmla="*/ 196 h 203"/>
                                <a:gd name="T38" fmla="*/ 192 w 193"/>
                                <a:gd name="T39" fmla="*/ 128 h 203"/>
                                <a:gd name="T40" fmla="*/ 187 w 193"/>
                                <a:gd name="T41" fmla="*/ 124 h 203"/>
                                <a:gd name="T42" fmla="*/ 181 w 193"/>
                                <a:gd name="T43" fmla="*/ 130 h 203"/>
                                <a:gd name="T44" fmla="*/ 103 w 193"/>
                                <a:gd name="T45" fmla="*/ 191 h 203"/>
                                <a:gd name="T46" fmla="*/ 70 w 193"/>
                                <a:gd name="T47" fmla="*/ 191 h 203"/>
                                <a:gd name="T48" fmla="*/ 60 w 193"/>
                                <a:gd name="T49" fmla="*/ 188 h 203"/>
                                <a:gd name="T50" fmla="*/ 61 w 193"/>
                                <a:gd name="T51" fmla="*/ 181 h 203"/>
                                <a:gd name="T52" fmla="*/ 101 w 193"/>
                                <a:gd name="T53" fmla="*/ 24 h 20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193" h="203">
                                  <a:moveTo>
                                    <a:pt x="101" y="24"/>
                                  </a:moveTo>
                                  <a:cubicBezTo>
                                    <a:pt x="103" y="13"/>
                                    <a:pt x="104" y="11"/>
                                    <a:pt x="132" y="11"/>
                                  </a:cubicBezTo>
                                  <a:cubicBezTo>
                                    <a:pt x="140" y="11"/>
                                    <a:pt x="144" y="11"/>
                                    <a:pt x="144" y="4"/>
                                  </a:cubicBezTo>
                                  <a:cubicBezTo>
                                    <a:pt x="143" y="2"/>
                                    <a:pt x="144" y="0"/>
                                    <a:pt x="139" y="0"/>
                                  </a:cubicBezTo>
                                  <a:cubicBezTo>
                                    <a:pt x="132" y="0"/>
                                    <a:pt x="124" y="0"/>
                                    <a:pt x="116" y="1"/>
                                  </a:cubicBezTo>
                                  <a:cubicBezTo>
                                    <a:pt x="109" y="1"/>
                                    <a:pt x="101" y="1"/>
                                    <a:pt x="94" y="1"/>
                                  </a:cubicBezTo>
                                  <a:cubicBezTo>
                                    <a:pt x="88" y="1"/>
                                    <a:pt x="79" y="1"/>
                                    <a:pt x="73" y="1"/>
                                  </a:cubicBezTo>
                                  <a:cubicBezTo>
                                    <a:pt x="67" y="1"/>
                                    <a:pt x="60" y="0"/>
                                    <a:pt x="54" y="0"/>
                                  </a:cubicBezTo>
                                  <a:cubicBezTo>
                                    <a:pt x="52" y="0"/>
                                    <a:pt x="48" y="0"/>
                                    <a:pt x="48" y="6"/>
                                  </a:cubicBezTo>
                                  <a:cubicBezTo>
                                    <a:pt x="48" y="11"/>
                                    <a:pt x="52" y="11"/>
                                    <a:pt x="58" y="11"/>
                                  </a:cubicBezTo>
                                  <a:cubicBezTo>
                                    <a:pt x="61" y="11"/>
                                    <a:pt x="62" y="11"/>
                                    <a:pt x="68" y="11"/>
                                  </a:cubicBezTo>
                                  <a:cubicBezTo>
                                    <a:pt x="74" y="12"/>
                                    <a:pt x="76" y="12"/>
                                    <a:pt x="76" y="16"/>
                                  </a:cubicBezTo>
                                  <a:cubicBezTo>
                                    <a:pt x="76" y="18"/>
                                    <a:pt x="76" y="17"/>
                                    <a:pt x="74" y="22"/>
                                  </a:cubicBezTo>
                                  <a:cubicBezTo>
                                    <a:pt x="61" y="74"/>
                                    <a:pt x="48" y="126"/>
                                    <a:pt x="35" y="179"/>
                                  </a:cubicBezTo>
                                  <a:cubicBezTo>
                                    <a:pt x="32" y="188"/>
                                    <a:pt x="31" y="191"/>
                                    <a:pt x="8" y="191"/>
                                  </a:cubicBezTo>
                                  <a:cubicBezTo>
                                    <a:pt x="4" y="191"/>
                                    <a:pt x="0" y="191"/>
                                    <a:pt x="0" y="197"/>
                                  </a:cubicBezTo>
                                  <a:cubicBezTo>
                                    <a:pt x="0" y="202"/>
                                    <a:pt x="4" y="202"/>
                                    <a:pt x="8" y="202"/>
                                  </a:cubicBezTo>
                                  <a:cubicBezTo>
                                    <a:pt x="58" y="202"/>
                                    <a:pt x="108" y="202"/>
                                    <a:pt x="157" y="202"/>
                                  </a:cubicBezTo>
                                  <a:cubicBezTo>
                                    <a:pt x="164" y="202"/>
                                    <a:pt x="164" y="202"/>
                                    <a:pt x="167" y="196"/>
                                  </a:cubicBezTo>
                                  <a:cubicBezTo>
                                    <a:pt x="170" y="187"/>
                                    <a:pt x="192" y="131"/>
                                    <a:pt x="192" y="128"/>
                                  </a:cubicBezTo>
                                  <a:cubicBezTo>
                                    <a:pt x="192" y="127"/>
                                    <a:pt x="192" y="124"/>
                                    <a:pt x="187" y="124"/>
                                  </a:cubicBezTo>
                                  <a:cubicBezTo>
                                    <a:pt x="184" y="124"/>
                                    <a:pt x="184" y="125"/>
                                    <a:pt x="181" y="130"/>
                                  </a:cubicBezTo>
                                  <a:cubicBezTo>
                                    <a:pt x="170" y="158"/>
                                    <a:pt x="157" y="191"/>
                                    <a:pt x="103" y="191"/>
                                  </a:cubicBezTo>
                                  <a:cubicBezTo>
                                    <a:pt x="92" y="191"/>
                                    <a:pt x="80" y="191"/>
                                    <a:pt x="70" y="191"/>
                                  </a:cubicBezTo>
                                  <a:cubicBezTo>
                                    <a:pt x="61" y="191"/>
                                    <a:pt x="60" y="191"/>
                                    <a:pt x="60" y="188"/>
                                  </a:cubicBezTo>
                                  <a:cubicBezTo>
                                    <a:pt x="60" y="187"/>
                                    <a:pt x="60" y="186"/>
                                    <a:pt x="61" y="181"/>
                                  </a:cubicBezTo>
                                  <a:cubicBezTo>
                                    <a:pt x="74" y="128"/>
                                    <a:pt x="88" y="77"/>
                                    <a:pt x="101" y="24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6" name="Freeform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1262" y="-209"/>
                              <a:ext cx="145" cy="9"/>
                            </a:xfrm>
                            <a:custGeom>
                              <a:avLst/>
                              <a:gdLst>
                                <a:gd name="T0" fmla="*/ 244 w 259"/>
                                <a:gd name="T1" fmla="*/ 17 h 18"/>
                                <a:gd name="T2" fmla="*/ 258 w 259"/>
                                <a:gd name="T3" fmla="*/ 9 h 18"/>
                                <a:gd name="T4" fmla="*/ 244 w 259"/>
                                <a:gd name="T5" fmla="*/ 0 h 18"/>
                                <a:gd name="T6" fmla="*/ 16 w 259"/>
                                <a:gd name="T7" fmla="*/ 0 h 18"/>
                                <a:gd name="T8" fmla="*/ 0 w 259"/>
                                <a:gd name="T9" fmla="*/ 9 h 18"/>
                                <a:gd name="T10" fmla="*/ 16 w 259"/>
                                <a:gd name="T11" fmla="*/ 17 h 18"/>
                                <a:gd name="T12" fmla="*/ 244 w 259"/>
                                <a:gd name="T13" fmla="*/ 17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59" h="18">
                                  <a:moveTo>
                                    <a:pt x="244" y="17"/>
                                  </a:moveTo>
                                  <a:cubicBezTo>
                                    <a:pt x="251" y="17"/>
                                    <a:pt x="258" y="17"/>
                                    <a:pt x="258" y="9"/>
                                  </a:cubicBezTo>
                                  <a:cubicBezTo>
                                    <a:pt x="258" y="0"/>
                                    <a:pt x="251" y="0"/>
                                    <a:pt x="244" y="0"/>
                                  </a:cubicBezTo>
                                  <a:cubicBezTo>
                                    <a:pt x="168" y="0"/>
                                    <a:pt x="92" y="0"/>
                                    <a:pt x="16" y="0"/>
                                  </a:cubicBezTo>
                                  <a:cubicBezTo>
                                    <a:pt x="9" y="0"/>
                                    <a:pt x="0" y="0"/>
                                    <a:pt x="0" y="9"/>
                                  </a:cubicBezTo>
                                  <a:cubicBezTo>
                                    <a:pt x="0" y="17"/>
                                    <a:pt x="9" y="17"/>
                                    <a:pt x="16" y="17"/>
                                  </a:cubicBezTo>
                                  <a:cubicBezTo>
                                    <a:pt x="92" y="17"/>
                                    <a:pt x="168" y="17"/>
                                    <a:pt x="244" y="17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7" name="Freeform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1469" y="-359"/>
                              <a:ext cx="82" cy="117"/>
                            </a:xfrm>
                            <a:custGeom>
                              <a:avLst/>
                              <a:gdLst>
                                <a:gd name="T0" fmla="*/ 70 w 147"/>
                                <a:gd name="T1" fmla="*/ 10 h 209"/>
                                <a:gd name="T2" fmla="*/ 71 w 147"/>
                                <a:gd name="T3" fmla="*/ 5 h 209"/>
                                <a:gd name="T4" fmla="*/ 68 w 147"/>
                                <a:gd name="T5" fmla="*/ 0 h 209"/>
                                <a:gd name="T6" fmla="*/ 29 w 147"/>
                                <a:gd name="T7" fmla="*/ 4 h 209"/>
                                <a:gd name="T8" fmla="*/ 23 w 147"/>
                                <a:gd name="T9" fmla="*/ 10 h 209"/>
                                <a:gd name="T10" fmla="*/ 30 w 147"/>
                                <a:gd name="T11" fmla="*/ 15 h 209"/>
                                <a:gd name="T12" fmla="*/ 45 w 147"/>
                                <a:gd name="T13" fmla="*/ 18 h 209"/>
                                <a:gd name="T14" fmla="*/ 44 w 147"/>
                                <a:gd name="T15" fmla="*/ 25 h 209"/>
                                <a:gd name="T16" fmla="*/ 2 w 147"/>
                                <a:gd name="T17" fmla="*/ 192 h 209"/>
                                <a:gd name="T18" fmla="*/ 0 w 147"/>
                                <a:gd name="T19" fmla="*/ 198 h 209"/>
                                <a:gd name="T20" fmla="*/ 10 w 147"/>
                                <a:gd name="T21" fmla="*/ 208 h 209"/>
                                <a:gd name="T22" fmla="*/ 24 w 147"/>
                                <a:gd name="T23" fmla="*/ 196 h 209"/>
                                <a:gd name="T24" fmla="*/ 39 w 147"/>
                                <a:gd name="T25" fmla="*/ 138 h 209"/>
                                <a:gd name="T26" fmla="*/ 76 w 147"/>
                                <a:gd name="T27" fmla="*/ 162 h 209"/>
                                <a:gd name="T28" fmla="*/ 76 w 147"/>
                                <a:gd name="T29" fmla="*/ 168 h 209"/>
                                <a:gd name="T30" fmla="*/ 75 w 147"/>
                                <a:gd name="T31" fmla="*/ 178 h 209"/>
                                <a:gd name="T32" fmla="*/ 106 w 147"/>
                                <a:gd name="T33" fmla="*/ 208 h 209"/>
                                <a:gd name="T34" fmla="*/ 143 w 147"/>
                                <a:gd name="T35" fmla="*/ 163 h 209"/>
                                <a:gd name="T36" fmla="*/ 138 w 147"/>
                                <a:gd name="T37" fmla="*/ 159 h 209"/>
                                <a:gd name="T38" fmla="*/ 132 w 147"/>
                                <a:gd name="T39" fmla="*/ 166 h 209"/>
                                <a:gd name="T40" fmla="*/ 106 w 147"/>
                                <a:gd name="T41" fmla="*/ 199 h 209"/>
                                <a:gd name="T42" fmla="*/ 96 w 147"/>
                                <a:gd name="T43" fmla="*/ 185 h 209"/>
                                <a:gd name="T44" fmla="*/ 98 w 147"/>
                                <a:gd name="T45" fmla="*/ 172 h 209"/>
                                <a:gd name="T46" fmla="*/ 100 w 147"/>
                                <a:gd name="T47" fmla="*/ 162 h 209"/>
                                <a:gd name="T48" fmla="*/ 52 w 147"/>
                                <a:gd name="T49" fmla="*/ 131 h 209"/>
                                <a:gd name="T50" fmla="*/ 76 w 147"/>
                                <a:gd name="T51" fmla="*/ 112 h 209"/>
                                <a:gd name="T52" fmla="*/ 123 w 147"/>
                                <a:gd name="T53" fmla="*/ 83 h 209"/>
                                <a:gd name="T54" fmla="*/ 132 w 147"/>
                                <a:gd name="T55" fmla="*/ 87 h 209"/>
                                <a:gd name="T56" fmla="*/ 117 w 147"/>
                                <a:gd name="T57" fmla="*/ 103 h 209"/>
                                <a:gd name="T58" fmla="*/ 129 w 147"/>
                                <a:gd name="T59" fmla="*/ 114 h 209"/>
                                <a:gd name="T60" fmla="*/ 146 w 147"/>
                                <a:gd name="T61" fmla="*/ 96 h 209"/>
                                <a:gd name="T62" fmla="*/ 123 w 147"/>
                                <a:gd name="T63" fmla="*/ 75 h 209"/>
                                <a:gd name="T64" fmla="*/ 76 w 147"/>
                                <a:gd name="T65" fmla="*/ 101 h 209"/>
                                <a:gd name="T66" fmla="*/ 41 w 147"/>
                                <a:gd name="T67" fmla="*/ 127 h 209"/>
                                <a:gd name="T68" fmla="*/ 70 w 147"/>
                                <a:gd name="T69" fmla="*/ 10 h 2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47" h="209">
                                  <a:moveTo>
                                    <a:pt x="70" y="10"/>
                                  </a:moveTo>
                                  <a:cubicBezTo>
                                    <a:pt x="71" y="9"/>
                                    <a:pt x="71" y="6"/>
                                    <a:pt x="71" y="5"/>
                                  </a:cubicBezTo>
                                  <a:cubicBezTo>
                                    <a:pt x="71" y="3"/>
                                    <a:pt x="70" y="0"/>
                                    <a:pt x="68" y="0"/>
                                  </a:cubicBezTo>
                                  <a:cubicBezTo>
                                    <a:pt x="62" y="0"/>
                                    <a:pt x="36" y="3"/>
                                    <a:pt x="29" y="4"/>
                                  </a:cubicBezTo>
                                  <a:cubicBezTo>
                                    <a:pt x="27" y="4"/>
                                    <a:pt x="23" y="4"/>
                                    <a:pt x="23" y="10"/>
                                  </a:cubicBezTo>
                                  <a:cubicBezTo>
                                    <a:pt x="23" y="15"/>
                                    <a:pt x="27" y="15"/>
                                    <a:pt x="30" y="15"/>
                                  </a:cubicBezTo>
                                  <a:cubicBezTo>
                                    <a:pt x="45" y="15"/>
                                    <a:pt x="45" y="16"/>
                                    <a:pt x="45" y="18"/>
                                  </a:cubicBezTo>
                                  <a:cubicBezTo>
                                    <a:pt x="45" y="21"/>
                                    <a:pt x="44" y="23"/>
                                    <a:pt x="44" y="25"/>
                                  </a:cubicBezTo>
                                  <a:cubicBezTo>
                                    <a:pt x="29" y="81"/>
                                    <a:pt x="16" y="137"/>
                                    <a:pt x="2" y="192"/>
                                  </a:cubicBezTo>
                                  <a:cubicBezTo>
                                    <a:pt x="0" y="197"/>
                                    <a:pt x="0" y="196"/>
                                    <a:pt x="0" y="198"/>
                                  </a:cubicBezTo>
                                  <a:cubicBezTo>
                                    <a:pt x="0" y="203"/>
                                    <a:pt x="4" y="208"/>
                                    <a:pt x="10" y="208"/>
                                  </a:cubicBezTo>
                                  <a:cubicBezTo>
                                    <a:pt x="18" y="208"/>
                                    <a:pt x="22" y="202"/>
                                    <a:pt x="24" y="196"/>
                                  </a:cubicBezTo>
                                  <a:cubicBezTo>
                                    <a:pt x="24" y="195"/>
                                    <a:pt x="38" y="143"/>
                                    <a:pt x="39" y="138"/>
                                  </a:cubicBezTo>
                                  <a:cubicBezTo>
                                    <a:pt x="59" y="141"/>
                                    <a:pt x="76" y="148"/>
                                    <a:pt x="76" y="162"/>
                                  </a:cubicBezTo>
                                  <a:cubicBezTo>
                                    <a:pt x="76" y="165"/>
                                    <a:pt x="76" y="166"/>
                                    <a:pt x="76" y="168"/>
                                  </a:cubicBezTo>
                                  <a:cubicBezTo>
                                    <a:pt x="75" y="173"/>
                                    <a:pt x="75" y="174"/>
                                    <a:pt x="75" y="178"/>
                                  </a:cubicBezTo>
                                  <a:cubicBezTo>
                                    <a:pt x="75" y="198"/>
                                    <a:pt x="92" y="208"/>
                                    <a:pt x="106" y="208"/>
                                  </a:cubicBezTo>
                                  <a:cubicBezTo>
                                    <a:pt x="135" y="208"/>
                                    <a:pt x="131" y="178"/>
                                    <a:pt x="143" y="163"/>
                                  </a:cubicBezTo>
                                  <a:cubicBezTo>
                                    <a:pt x="143" y="159"/>
                                    <a:pt x="140" y="159"/>
                                    <a:pt x="138" y="159"/>
                                  </a:cubicBezTo>
                                  <a:cubicBezTo>
                                    <a:pt x="135" y="159"/>
                                    <a:pt x="134" y="161"/>
                                    <a:pt x="132" y="166"/>
                                  </a:cubicBezTo>
                                  <a:cubicBezTo>
                                    <a:pt x="129" y="179"/>
                                    <a:pt x="122" y="199"/>
                                    <a:pt x="106" y="199"/>
                                  </a:cubicBezTo>
                                  <a:cubicBezTo>
                                    <a:pt x="99" y="199"/>
                                    <a:pt x="96" y="192"/>
                                    <a:pt x="96" y="185"/>
                                  </a:cubicBezTo>
                                  <a:cubicBezTo>
                                    <a:pt x="96" y="179"/>
                                    <a:pt x="96" y="179"/>
                                    <a:pt x="98" y="172"/>
                                  </a:cubicBezTo>
                                  <a:cubicBezTo>
                                    <a:pt x="99" y="171"/>
                                    <a:pt x="100" y="166"/>
                                    <a:pt x="100" y="162"/>
                                  </a:cubicBezTo>
                                  <a:cubicBezTo>
                                    <a:pt x="100" y="136"/>
                                    <a:pt x="64" y="132"/>
                                    <a:pt x="52" y="131"/>
                                  </a:cubicBezTo>
                                  <a:cubicBezTo>
                                    <a:pt x="60" y="125"/>
                                    <a:pt x="71" y="115"/>
                                    <a:pt x="76" y="112"/>
                                  </a:cubicBezTo>
                                  <a:cubicBezTo>
                                    <a:pt x="92" y="97"/>
                                    <a:pt x="106" y="83"/>
                                    <a:pt x="123" y="83"/>
                                  </a:cubicBezTo>
                                  <a:cubicBezTo>
                                    <a:pt x="126" y="83"/>
                                    <a:pt x="130" y="84"/>
                                    <a:pt x="132" y="87"/>
                                  </a:cubicBezTo>
                                  <a:cubicBezTo>
                                    <a:pt x="119" y="89"/>
                                    <a:pt x="117" y="100"/>
                                    <a:pt x="117" y="103"/>
                                  </a:cubicBezTo>
                                  <a:cubicBezTo>
                                    <a:pt x="117" y="111"/>
                                    <a:pt x="122" y="114"/>
                                    <a:pt x="129" y="114"/>
                                  </a:cubicBezTo>
                                  <a:cubicBezTo>
                                    <a:pt x="137" y="114"/>
                                    <a:pt x="146" y="108"/>
                                    <a:pt x="146" y="96"/>
                                  </a:cubicBezTo>
                                  <a:cubicBezTo>
                                    <a:pt x="146" y="85"/>
                                    <a:pt x="138" y="75"/>
                                    <a:pt x="123" y="75"/>
                                  </a:cubicBezTo>
                                  <a:cubicBezTo>
                                    <a:pt x="106" y="75"/>
                                    <a:pt x="90" y="87"/>
                                    <a:pt x="76" y="101"/>
                                  </a:cubicBezTo>
                                  <a:cubicBezTo>
                                    <a:pt x="63" y="113"/>
                                    <a:pt x="53" y="121"/>
                                    <a:pt x="41" y="127"/>
                                  </a:cubicBezTo>
                                  <a:cubicBezTo>
                                    <a:pt x="51" y="88"/>
                                    <a:pt x="60" y="49"/>
                                    <a:pt x="70" y="10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8" name="AutoShap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1572" y="-271"/>
                              <a:ext cx="57" cy="53"/>
                            </a:xfrm>
                            <a:custGeom>
                              <a:avLst/>
                              <a:gdLst>
                                <a:gd name="T0" fmla="*/ 36 w 103"/>
                                <a:gd name="T1" fmla="*/ 45 h 97"/>
                                <a:gd name="T2" fmla="*/ 94 w 103"/>
                                <a:gd name="T3" fmla="*/ 19 h 97"/>
                                <a:gd name="T4" fmla="*/ 64 w 103"/>
                                <a:gd name="T5" fmla="*/ 0 h 97"/>
                                <a:gd name="T6" fmla="*/ 0 w 103"/>
                                <a:gd name="T7" fmla="*/ 54 h 97"/>
                                <a:gd name="T8" fmla="*/ 44 w 103"/>
                                <a:gd name="T9" fmla="*/ 96 h 97"/>
                                <a:gd name="T10" fmla="*/ 79 w 103"/>
                                <a:gd name="T11" fmla="*/ 90 h 97"/>
                                <a:gd name="T12" fmla="*/ 102 w 103"/>
                                <a:gd name="T13" fmla="*/ 73 h 97"/>
                                <a:gd name="T14" fmla="*/ 97 w 103"/>
                                <a:gd name="T15" fmla="*/ 68 h 97"/>
                                <a:gd name="T16" fmla="*/ 92 w 103"/>
                                <a:gd name="T17" fmla="*/ 72 h 97"/>
                                <a:gd name="T18" fmla="*/ 44 w 103"/>
                                <a:gd name="T19" fmla="*/ 89 h 97"/>
                                <a:gd name="T20" fmla="*/ 18 w 103"/>
                                <a:gd name="T21" fmla="*/ 62 h 97"/>
                                <a:gd name="T22" fmla="*/ 20 w 103"/>
                                <a:gd name="T23" fmla="*/ 45 h 97"/>
                                <a:gd name="T24" fmla="*/ 36 w 103"/>
                                <a:gd name="T25" fmla="*/ 45 h 97"/>
                                <a:gd name="T26" fmla="*/ 22 w 103"/>
                                <a:gd name="T27" fmla="*/ 38 h 97"/>
                                <a:gd name="T28" fmla="*/ 64 w 103"/>
                                <a:gd name="T29" fmla="*/ 7 h 97"/>
                                <a:gd name="T30" fmla="*/ 84 w 103"/>
                                <a:gd name="T31" fmla="*/ 19 h 97"/>
                                <a:gd name="T32" fmla="*/ 34 w 103"/>
                                <a:gd name="T33" fmla="*/ 38 h 97"/>
                                <a:gd name="T34" fmla="*/ 22 w 103"/>
                                <a:gd name="T35" fmla="*/ 38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103" h="97">
                                  <a:moveTo>
                                    <a:pt x="36" y="45"/>
                                  </a:moveTo>
                                  <a:cubicBezTo>
                                    <a:pt x="57" y="45"/>
                                    <a:pt x="94" y="43"/>
                                    <a:pt x="94" y="19"/>
                                  </a:cubicBezTo>
                                  <a:cubicBezTo>
                                    <a:pt x="94" y="8"/>
                                    <a:pt x="84" y="0"/>
                                    <a:pt x="64" y="0"/>
                                  </a:cubicBezTo>
                                  <a:cubicBezTo>
                                    <a:pt x="36" y="0"/>
                                    <a:pt x="0" y="19"/>
                                    <a:pt x="0" y="54"/>
                                  </a:cubicBezTo>
                                  <a:cubicBezTo>
                                    <a:pt x="0" y="73"/>
                                    <a:pt x="12" y="96"/>
                                    <a:pt x="44" y="96"/>
                                  </a:cubicBezTo>
                                  <a:cubicBezTo>
                                    <a:pt x="48" y="96"/>
                                    <a:pt x="64" y="95"/>
                                    <a:pt x="79" y="90"/>
                                  </a:cubicBezTo>
                                  <a:cubicBezTo>
                                    <a:pt x="93" y="84"/>
                                    <a:pt x="102" y="75"/>
                                    <a:pt x="102" y="73"/>
                                  </a:cubicBezTo>
                                  <a:cubicBezTo>
                                    <a:pt x="102" y="71"/>
                                    <a:pt x="98" y="68"/>
                                    <a:pt x="97" y="68"/>
                                  </a:cubicBezTo>
                                  <a:cubicBezTo>
                                    <a:pt x="96" y="68"/>
                                    <a:pt x="96" y="68"/>
                                    <a:pt x="92" y="72"/>
                                  </a:cubicBezTo>
                                  <a:cubicBezTo>
                                    <a:pt x="81" y="83"/>
                                    <a:pt x="63" y="89"/>
                                    <a:pt x="44" y="89"/>
                                  </a:cubicBezTo>
                                  <a:cubicBezTo>
                                    <a:pt x="26" y="89"/>
                                    <a:pt x="18" y="78"/>
                                    <a:pt x="18" y="62"/>
                                  </a:cubicBezTo>
                                  <a:cubicBezTo>
                                    <a:pt x="18" y="60"/>
                                    <a:pt x="18" y="54"/>
                                    <a:pt x="20" y="45"/>
                                  </a:cubicBezTo>
                                  <a:cubicBezTo>
                                    <a:pt x="25" y="45"/>
                                    <a:pt x="31" y="45"/>
                                    <a:pt x="36" y="45"/>
                                  </a:cubicBezTo>
                                  <a:close/>
                                  <a:moveTo>
                                    <a:pt x="22" y="38"/>
                                  </a:moveTo>
                                  <a:cubicBezTo>
                                    <a:pt x="32" y="9"/>
                                    <a:pt x="57" y="7"/>
                                    <a:pt x="64" y="7"/>
                                  </a:cubicBezTo>
                                  <a:cubicBezTo>
                                    <a:pt x="74" y="7"/>
                                    <a:pt x="84" y="12"/>
                                    <a:pt x="84" y="19"/>
                                  </a:cubicBezTo>
                                  <a:cubicBezTo>
                                    <a:pt x="84" y="38"/>
                                    <a:pt x="44" y="38"/>
                                    <a:pt x="34" y="38"/>
                                  </a:cubicBezTo>
                                  <a:cubicBezTo>
                                    <a:pt x="31" y="38"/>
                                    <a:pt x="26" y="38"/>
                                    <a:pt x="22" y="3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9" name="Freeform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1457" y="-209"/>
                              <a:ext cx="193" cy="9"/>
                            </a:xfrm>
                            <a:custGeom>
                              <a:avLst/>
                              <a:gdLst>
                                <a:gd name="T0" fmla="*/ 170 w 343"/>
                                <a:gd name="T1" fmla="*/ 17 h 18"/>
                                <a:gd name="T2" fmla="*/ 0 w 343"/>
                                <a:gd name="T3" fmla="*/ 17 h 18"/>
                                <a:gd name="T4" fmla="*/ 0 w 343"/>
                                <a:gd name="T5" fmla="*/ 0 h 18"/>
                                <a:gd name="T6" fmla="*/ 342 w 343"/>
                                <a:gd name="T7" fmla="*/ 0 h 18"/>
                                <a:gd name="T8" fmla="*/ 342 w 343"/>
                                <a:gd name="T9" fmla="*/ 17 h 18"/>
                                <a:gd name="T10" fmla="*/ 170 w 343"/>
                                <a:gd name="T11" fmla="*/ 17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343" h="18">
                                  <a:moveTo>
                                    <a:pt x="170" y="17"/>
                                  </a:moveTo>
                                  <a:cubicBezTo>
                                    <a:pt x="114" y="17"/>
                                    <a:pt x="56" y="17"/>
                                    <a:pt x="0" y="17"/>
                                  </a:cubicBezTo>
                                  <a:cubicBezTo>
                                    <a:pt x="0" y="11"/>
                                    <a:pt x="0" y="6"/>
                                    <a:pt x="0" y="0"/>
                                  </a:cubicBezTo>
                                  <a:cubicBezTo>
                                    <a:pt x="114" y="0"/>
                                    <a:pt x="228" y="0"/>
                                    <a:pt x="342" y="0"/>
                                  </a:cubicBezTo>
                                  <a:cubicBezTo>
                                    <a:pt x="342" y="6"/>
                                    <a:pt x="342" y="11"/>
                                    <a:pt x="342" y="17"/>
                                  </a:cubicBezTo>
                                  <a:cubicBezTo>
                                    <a:pt x="284" y="17"/>
                                    <a:pt x="228" y="17"/>
                                    <a:pt x="170" y="17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0" name="Freeform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1500" y="-176"/>
                              <a:ext cx="108" cy="113"/>
                            </a:xfrm>
                            <a:custGeom>
                              <a:avLst/>
                              <a:gdLst>
                                <a:gd name="T0" fmla="*/ 101 w 193"/>
                                <a:gd name="T1" fmla="*/ 24 h 203"/>
                                <a:gd name="T2" fmla="*/ 132 w 193"/>
                                <a:gd name="T3" fmla="*/ 11 h 203"/>
                                <a:gd name="T4" fmla="*/ 144 w 193"/>
                                <a:gd name="T5" fmla="*/ 4 h 203"/>
                                <a:gd name="T6" fmla="*/ 140 w 193"/>
                                <a:gd name="T7" fmla="*/ 0 h 203"/>
                                <a:gd name="T8" fmla="*/ 118 w 193"/>
                                <a:gd name="T9" fmla="*/ 1 h 203"/>
                                <a:gd name="T10" fmla="*/ 94 w 193"/>
                                <a:gd name="T11" fmla="*/ 1 h 203"/>
                                <a:gd name="T12" fmla="*/ 74 w 193"/>
                                <a:gd name="T13" fmla="*/ 1 h 203"/>
                                <a:gd name="T14" fmla="*/ 54 w 193"/>
                                <a:gd name="T15" fmla="*/ 0 h 203"/>
                                <a:gd name="T16" fmla="*/ 48 w 193"/>
                                <a:gd name="T17" fmla="*/ 6 h 203"/>
                                <a:gd name="T18" fmla="*/ 58 w 193"/>
                                <a:gd name="T19" fmla="*/ 11 h 203"/>
                                <a:gd name="T20" fmla="*/ 69 w 193"/>
                                <a:gd name="T21" fmla="*/ 11 h 203"/>
                                <a:gd name="T22" fmla="*/ 76 w 193"/>
                                <a:gd name="T23" fmla="*/ 16 h 203"/>
                                <a:gd name="T24" fmla="*/ 75 w 193"/>
                                <a:gd name="T25" fmla="*/ 22 h 203"/>
                                <a:gd name="T26" fmla="*/ 35 w 193"/>
                                <a:gd name="T27" fmla="*/ 179 h 203"/>
                                <a:gd name="T28" fmla="*/ 9 w 193"/>
                                <a:gd name="T29" fmla="*/ 191 h 203"/>
                                <a:gd name="T30" fmla="*/ 0 w 193"/>
                                <a:gd name="T31" fmla="*/ 197 h 203"/>
                                <a:gd name="T32" fmla="*/ 9 w 193"/>
                                <a:gd name="T33" fmla="*/ 202 h 203"/>
                                <a:gd name="T34" fmla="*/ 158 w 193"/>
                                <a:gd name="T35" fmla="*/ 202 h 203"/>
                                <a:gd name="T36" fmla="*/ 167 w 193"/>
                                <a:gd name="T37" fmla="*/ 196 h 203"/>
                                <a:gd name="T38" fmla="*/ 192 w 193"/>
                                <a:gd name="T39" fmla="*/ 128 h 203"/>
                                <a:gd name="T40" fmla="*/ 188 w 193"/>
                                <a:gd name="T41" fmla="*/ 124 h 203"/>
                                <a:gd name="T42" fmla="*/ 182 w 193"/>
                                <a:gd name="T43" fmla="*/ 130 h 203"/>
                                <a:gd name="T44" fmla="*/ 104 w 193"/>
                                <a:gd name="T45" fmla="*/ 191 h 203"/>
                                <a:gd name="T46" fmla="*/ 70 w 193"/>
                                <a:gd name="T47" fmla="*/ 191 h 203"/>
                                <a:gd name="T48" fmla="*/ 60 w 193"/>
                                <a:gd name="T49" fmla="*/ 188 h 203"/>
                                <a:gd name="T50" fmla="*/ 62 w 193"/>
                                <a:gd name="T51" fmla="*/ 181 h 203"/>
                                <a:gd name="T52" fmla="*/ 101 w 193"/>
                                <a:gd name="T53" fmla="*/ 24 h 20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193" h="203">
                                  <a:moveTo>
                                    <a:pt x="101" y="24"/>
                                  </a:moveTo>
                                  <a:cubicBezTo>
                                    <a:pt x="105" y="13"/>
                                    <a:pt x="105" y="11"/>
                                    <a:pt x="132" y="11"/>
                                  </a:cubicBezTo>
                                  <a:cubicBezTo>
                                    <a:pt x="142" y="11"/>
                                    <a:pt x="144" y="11"/>
                                    <a:pt x="144" y="4"/>
                                  </a:cubicBezTo>
                                  <a:cubicBezTo>
                                    <a:pt x="143" y="2"/>
                                    <a:pt x="144" y="0"/>
                                    <a:pt x="140" y="0"/>
                                  </a:cubicBezTo>
                                  <a:cubicBezTo>
                                    <a:pt x="132" y="0"/>
                                    <a:pt x="125" y="0"/>
                                    <a:pt x="118" y="1"/>
                                  </a:cubicBezTo>
                                  <a:cubicBezTo>
                                    <a:pt x="110" y="1"/>
                                    <a:pt x="101" y="1"/>
                                    <a:pt x="94" y="1"/>
                                  </a:cubicBezTo>
                                  <a:cubicBezTo>
                                    <a:pt x="88" y="1"/>
                                    <a:pt x="80" y="1"/>
                                    <a:pt x="74" y="1"/>
                                  </a:cubicBezTo>
                                  <a:cubicBezTo>
                                    <a:pt x="68" y="1"/>
                                    <a:pt x="60" y="0"/>
                                    <a:pt x="54" y="0"/>
                                  </a:cubicBezTo>
                                  <a:cubicBezTo>
                                    <a:pt x="53" y="0"/>
                                    <a:pt x="48" y="0"/>
                                    <a:pt x="48" y="6"/>
                                  </a:cubicBezTo>
                                  <a:cubicBezTo>
                                    <a:pt x="48" y="11"/>
                                    <a:pt x="52" y="11"/>
                                    <a:pt x="58" y="11"/>
                                  </a:cubicBezTo>
                                  <a:cubicBezTo>
                                    <a:pt x="62" y="11"/>
                                    <a:pt x="64" y="11"/>
                                    <a:pt x="69" y="11"/>
                                  </a:cubicBezTo>
                                  <a:cubicBezTo>
                                    <a:pt x="75" y="12"/>
                                    <a:pt x="76" y="12"/>
                                    <a:pt x="76" y="16"/>
                                  </a:cubicBezTo>
                                  <a:cubicBezTo>
                                    <a:pt x="76" y="18"/>
                                    <a:pt x="76" y="17"/>
                                    <a:pt x="75" y="22"/>
                                  </a:cubicBezTo>
                                  <a:cubicBezTo>
                                    <a:pt x="62" y="74"/>
                                    <a:pt x="48" y="126"/>
                                    <a:pt x="35" y="179"/>
                                  </a:cubicBezTo>
                                  <a:cubicBezTo>
                                    <a:pt x="33" y="188"/>
                                    <a:pt x="32" y="191"/>
                                    <a:pt x="9" y="191"/>
                                  </a:cubicBezTo>
                                  <a:cubicBezTo>
                                    <a:pt x="4" y="191"/>
                                    <a:pt x="0" y="191"/>
                                    <a:pt x="0" y="197"/>
                                  </a:cubicBezTo>
                                  <a:cubicBezTo>
                                    <a:pt x="0" y="202"/>
                                    <a:pt x="4" y="202"/>
                                    <a:pt x="9" y="202"/>
                                  </a:cubicBezTo>
                                  <a:cubicBezTo>
                                    <a:pt x="58" y="202"/>
                                    <a:pt x="108" y="202"/>
                                    <a:pt x="158" y="202"/>
                                  </a:cubicBezTo>
                                  <a:cubicBezTo>
                                    <a:pt x="165" y="202"/>
                                    <a:pt x="165" y="202"/>
                                    <a:pt x="167" y="196"/>
                                  </a:cubicBezTo>
                                  <a:cubicBezTo>
                                    <a:pt x="171" y="187"/>
                                    <a:pt x="192" y="131"/>
                                    <a:pt x="192" y="128"/>
                                  </a:cubicBezTo>
                                  <a:cubicBezTo>
                                    <a:pt x="192" y="127"/>
                                    <a:pt x="192" y="124"/>
                                    <a:pt x="188" y="124"/>
                                  </a:cubicBezTo>
                                  <a:cubicBezTo>
                                    <a:pt x="184" y="124"/>
                                    <a:pt x="184" y="125"/>
                                    <a:pt x="182" y="130"/>
                                  </a:cubicBezTo>
                                  <a:cubicBezTo>
                                    <a:pt x="171" y="158"/>
                                    <a:pt x="158" y="191"/>
                                    <a:pt x="104" y="191"/>
                                  </a:cubicBezTo>
                                  <a:cubicBezTo>
                                    <a:pt x="93" y="191"/>
                                    <a:pt x="81" y="191"/>
                                    <a:pt x="70" y="191"/>
                                  </a:cubicBezTo>
                                  <a:cubicBezTo>
                                    <a:pt x="62" y="191"/>
                                    <a:pt x="60" y="191"/>
                                    <a:pt x="60" y="188"/>
                                  </a:cubicBezTo>
                                  <a:cubicBezTo>
                                    <a:pt x="60" y="187"/>
                                    <a:pt x="60" y="186"/>
                                    <a:pt x="62" y="181"/>
                                  </a:cubicBezTo>
                                  <a:cubicBezTo>
                                    <a:pt x="75" y="128"/>
                                    <a:pt x="88" y="77"/>
                                    <a:pt x="101" y="24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1" name="Freeform 92"/>
                          <wps:cNvSpPr>
                            <a:spLocks noChangeArrowheads="1"/>
                          </wps:cNvSpPr>
                          <wps:spPr bwMode="auto">
                            <a:xfrm>
                              <a:off x="692" y="-58"/>
                              <a:ext cx="82" cy="116"/>
                            </a:xfrm>
                            <a:custGeom>
                              <a:avLst/>
                              <a:gdLst>
                                <a:gd name="T0" fmla="*/ 69 w 146"/>
                                <a:gd name="T1" fmla="*/ 9 h 208"/>
                                <a:gd name="T2" fmla="*/ 71 w 146"/>
                                <a:gd name="T3" fmla="*/ 4 h 208"/>
                                <a:gd name="T4" fmla="*/ 66 w 146"/>
                                <a:gd name="T5" fmla="*/ 0 h 208"/>
                                <a:gd name="T6" fmla="*/ 29 w 146"/>
                                <a:gd name="T7" fmla="*/ 3 h 208"/>
                                <a:gd name="T8" fmla="*/ 21 w 146"/>
                                <a:gd name="T9" fmla="*/ 9 h 208"/>
                                <a:gd name="T10" fmla="*/ 30 w 146"/>
                                <a:gd name="T11" fmla="*/ 14 h 208"/>
                                <a:gd name="T12" fmla="*/ 44 w 146"/>
                                <a:gd name="T13" fmla="*/ 18 h 208"/>
                                <a:gd name="T14" fmla="*/ 43 w 146"/>
                                <a:gd name="T15" fmla="*/ 25 h 208"/>
                                <a:gd name="T16" fmla="*/ 1 w 146"/>
                                <a:gd name="T17" fmla="*/ 192 h 208"/>
                                <a:gd name="T18" fmla="*/ 0 w 146"/>
                                <a:gd name="T19" fmla="*/ 198 h 208"/>
                                <a:gd name="T20" fmla="*/ 9 w 146"/>
                                <a:gd name="T21" fmla="*/ 207 h 208"/>
                                <a:gd name="T22" fmla="*/ 23 w 146"/>
                                <a:gd name="T23" fmla="*/ 195 h 208"/>
                                <a:gd name="T24" fmla="*/ 38 w 146"/>
                                <a:gd name="T25" fmla="*/ 138 h 208"/>
                                <a:gd name="T26" fmla="*/ 75 w 146"/>
                                <a:gd name="T27" fmla="*/ 162 h 208"/>
                                <a:gd name="T28" fmla="*/ 75 w 146"/>
                                <a:gd name="T29" fmla="*/ 168 h 208"/>
                                <a:gd name="T30" fmla="*/ 74 w 146"/>
                                <a:gd name="T31" fmla="*/ 177 h 208"/>
                                <a:gd name="T32" fmla="*/ 105 w 146"/>
                                <a:gd name="T33" fmla="*/ 207 h 208"/>
                                <a:gd name="T34" fmla="*/ 143 w 146"/>
                                <a:gd name="T35" fmla="*/ 163 h 208"/>
                                <a:gd name="T36" fmla="*/ 138 w 146"/>
                                <a:gd name="T37" fmla="*/ 158 h 208"/>
                                <a:gd name="T38" fmla="*/ 132 w 146"/>
                                <a:gd name="T39" fmla="*/ 165 h 208"/>
                                <a:gd name="T40" fmla="*/ 105 w 146"/>
                                <a:gd name="T41" fmla="*/ 199 h 208"/>
                                <a:gd name="T42" fmla="*/ 96 w 146"/>
                                <a:gd name="T43" fmla="*/ 184 h 208"/>
                                <a:gd name="T44" fmla="*/ 97 w 146"/>
                                <a:gd name="T45" fmla="*/ 171 h 208"/>
                                <a:gd name="T46" fmla="*/ 98 w 146"/>
                                <a:gd name="T47" fmla="*/ 162 h 208"/>
                                <a:gd name="T48" fmla="*/ 51 w 146"/>
                                <a:gd name="T49" fmla="*/ 130 h 208"/>
                                <a:gd name="T50" fmla="*/ 75 w 146"/>
                                <a:gd name="T51" fmla="*/ 111 h 208"/>
                                <a:gd name="T52" fmla="*/ 122 w 146"/>
                                <a:gd name="T53" fmla="*/ 82 h 208"/>
                                <a:gd name="T54" fmla="*/ 132 w 146"/>
                                <a:gd name="T55" fmla="*/ 87 h 208"/>
                                <a:gd name="T56" fmla="*/ 116 w 146"/>
                                <a:gd name="T57" fmla="*/ 103 h 208"/>
                                <a:gd name="T58" fmla="*/ 128 w 146"/>
                                <a:gd name="T59" fmla="*/ 114 h 208"/>
                                <a:gd name="T60" fmla="*/ 145 w 146"/>
                                <a:gd name="T61" fmla="*/ 96 h 208"/>
                                <a:gd name="T62" fmla="*/ 122 w 146"/>
                                <a:gd name="T63" fmla="*/ 74 h 208"/>
                                <a:gd name="T64" fmla="*/ 75 w 146"/>
                                <a:gd name="T65" fmla="*/ 100 h 208"/>
                                <a:gd name="T66" fmla="*/ 41 w 146"/>
                                <a:gd name="T67" fmla="*/ 127 h 208"/>
                                <a:gd name="T68" fmla="*/ 69 w 146"/>
                                <a:gd name="T69" fmla="*/ 9 h 2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46" h="208">
                                  <a:moveTo>
                                    <a:pt x="69" y="9"/>
                                  </a:moveTo>
                                  <a:cubicBezTo>
                                    <a:pt x="71" y="8"/>
                                    <a:pt x="71" y="6"/>
                                    <a:pt x="71" y="4"/>
                                  </a:cubicBezTo>
                                  <a:cubicBezTo>
                                    <a:pt x="71" y="2"/>
                                    <a:pt x="69" y="0"/>
                                    <a:pt x="66" y="0"/>
                                  </a:cubicBezTo>
                                  <a:cubicBezTo>
                                    <a:pt x="60" y="0"/>
                                    <a:pt x="36" y="2"/>
                                    <a:pt x="29" y="3"/>
                                  </a:cubicBezTo>
                                  <a:cubicBezTo>
                                    <a:pt x="26" y="3"/>
                                    <a:pt x="21" y="3"/>
                                    <a:pt x="21" y="9"/>
                                  </a:cubicBezTo>
                                  <a:cubicBezTo>
                                    <a:pt x="21" y="14"/>
                                    <a:pt x="26" y="14"/>
                                    <a:pt x="30" y="14"/>
                                  </a:cubicBezTo>
                                  <a:cubicBezTo>
                                    <a:pt x="44" y="14"/>
                                    <a:pt x="44" y="16"/>
                                    <a:pt x="44" y="18"/>
                                  </a:cubicBezTo>
                                  <a:cubicBezTo>
                                    <a:pt x="44" y="20"/>
                                    <a:pt x="43" y="22"/>
                                    <a:pt x="43" y="25"/>
                                  </a:cubicBezTo>
                                  <a:cubicBezTo>
                                    <a:pt x="29" y="80"/>
                                    <a:pt x="15" y="136"/>
                                    <a:pt x="1" y="192"/>
                                  </a:cubicBezTo>
                                  <a:cubicBezTo>
                                    <a:pt x="0" y="196"/>
                                    <a:pt x="0" y="195"/>
                                    <a:pt x="0" y="198"/>
                                  </a:cubicBezTo>
                                  <a:cubicBezTo>
                                    <a:pt x="0" y="202"/>
                                    <a:pt x="3" y="207"/>
                                    <a:pt x="9" y="207"/>
                                  </a:cubicBezTo>
                                  <a:cubicBezTo>
                                    <a:pt x="18" y="207"/>
                                    <a:pt x="21" y="201"/>
                                    <a:pt x="23" y="195"/>
                                  </a:cubicBezTo>
                                  <a:cubicBezTo>
                                    <a:pt x="24" y="194"/>
                                    <a:pt x="37" y="142"/>
                                    <a:pt x="38" y="138"/>
                                  </a:cubicBezTo>
                                  <a:cubicBezTo>
                                    <a:pt x="59" y="140"/>
                                    <a:pt x="75" y="147"/>
                                    <a:pt x="75" y="162"/>
                                  </a:cubicBezTo>
                                  <a:cubicBezTo>
                                    <a:pt x="75" y="164"/>
                                    <a:pt x="75" y="165"/>
                                    <a:pt x="75" y="168"/>
                                  </a:cubicBezTo>
                                  <a:cubicBezTo>
                                    <a:pt x="74" y="172"/>
                                    <a:pt x="74" y="174"/>
                                    <a:pt x="74" y="177"/>
                                  </a:cubicBezTo>
                                  <a:cubicBezTo>
                                    <a:pt x="74" y="198"/>
                                    <a:pt x="91" y="207"/>
                                    <a:pt x="105" y="207"/>
                                  </a:cubicBezTo>
                                  <a:cubicBezTo>
                                    <a:pt x="133" y="207"/>
                                    <a:pt x="131" y="177"/>
                                    <a:pt x="143" y="163"/>
                                  </a:cubicBezTo>
                                  <a:cubicBezTo>
                                    <a:pt x="143" y="158"/>
                                    <a:pt x="139" y="158"/>
                                    <a:pt x="138" y="158"/>
                                  </a:cubicBezTo>
                                  <a:cubicBezTo>
                                    <a:pt x="133" y="158"/>
                                    <a:pt x="133" y="160"/>
                                    <a:pt x="132" y="165"/>
                                  </a:cubicBezTo>
                                  <a:cubicBezTo>
                                    <a:pt x="128" y="178"/>
                                    <a:pt x="120" y="199"/>
                                    <a:pt x="105" y="199"/>
                                  </a:cubicBezTo>
                                  <a:cubicBezTo>
                                    <a:pt x="98" y="199"/>
                                    <a:pt x="96" y="192"/>
                                    <a:pt x="96" y="184"/>
                                  </a:cubicBezTo>
                                  <a:cubicBezTo>
                                    <a:pt x="96" y="178"/>
                                    <a:pt x="96" y="178"/>
                                    <a:pt x="97" y="171"/>
                                  </a:cubicBezTo>
                                  <a:cubicBezTo>
                                    <a:pt x="97" y="170"/>
                                    <a:pt x="98" y="165"/>
                                    <a:pt x="98" y="162"/>
                                  </a:cubicBezTo>
                                  <a:cubicBezTo>
                                    <a:pt x="98" y="135"/>
                                    <a:pt x="63" y="132"/>
                                    <a:pt x="51" y="130"/>
                                  </a:cubicBezTo>
                                  <a:cubicBezTo>
                                    <a:pt x="60" y="124"/>
                                    <a:pt x="71" y="115"/>
                                    <a:pt x="75" y="111"/>
                                  </a:cubicBezTo>
                                  <a:cubicBezTo>
                                    <a:pt x="91" y="97"/>
                                    <a:pt x="105" y="82"/>
                                    <a:pt x="122" y="82"/>
                                  </a:cubicBezTo>
                                  <a:cubicBezTo>
                                    <a:pt x="126" y="82"/>
                                    <a:pt x="129" y="84"/>
                                    <a:pt x="132" y="87"/>
                                  </a:cubicBezTo>
                                  <a:cubicBezTo>
                                    <a:pt x="119" y="88"/>
                                    <a:pt x="116" y="99"/>
                                    <a:pt x="116" y="103"/>
                                  </a:cubicBezTo>
                                  <a:cubicBezTo>
                                    <a:pt x="116" y="110"/>
                                    <a:pt x="121" y="114"/>
                                    <a:pt x="128" y="114"/>
                                  </a:cubicBezTo>
                                  <a:cubicBezTo>
                                    <a:pt x="135" y="114"/>
                                    <a:pt x="145" y="108"/>
                                    <a:pt x="145" y="96"/>
                                  </a:cubicBezTo>
                                  <a:cubicBezTo>
                                    <a:pt x="145" y="86"/>
                                    <a:pt x="138" y="74"/>
                                    <a:pt x="122" y="74"/>
                                  </a:cubicBezTo>
                                  <a:cubicBezTo>
                                    <a:pt x="105" y="74"/>
                                    <a:pt x="90" y="87"/>
                                    <a:pt x="75" y="100"/>
                                  </a:cubicBezTo>
                                  <a:cubicBezTo>
                                    <a:pt x="62" y="112"/>
                                    <a:pt x="53" y="122"/>
                                    <a:pt x="41" y="127"/>
                                  </a:cubicBezTo>
                                  <a:cubicBezTo>
                                    <a:pt x="50" y="87"/>
                                    <a:pt x="60" y="49"/>
                                    <a:pt x="69" y="9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2" name="Freeform 93"/>
                          <wps:cNvSpPr>
                            <a:spLocks noChangeArrowheads="1"/>
                          </wps:cNvSpPr>
                          <wps:spPr bwMode="auto">
                            <a:xfrm>
                              <a:off x="792" y="28"/>
                              <a:ext cx="125" cy="53"/>
                            </a:xfrm>
                            <a:custGeom>
                              <a:avLst/>
                              <a:gdLst>
                                <a:gd name="T0" fmla="*/ 94 w 222"/>
                                <a:gd name="T1" fmla="*/ 76 h 97"/>
                                <a:gd name="T2" fmla="*/ 92 w 222"/>
                                <a:gd name="T3" fmla="*/ 89 h 97"/>
                                <a:gd name="T4" fmla="*/ 99 w 222"/>
                                <a:gd name="T5" fmla="*/ 96 h 97"/>
                                <a:gd name="T6" fmla="*/ 110 w 222"/>
                                <a:gd name="T7" fmla="*/ 89 h 97"/>
                                <a:gd name="T8" fmla="*/ 113 w 222"/>
                                <a:gd name="T9" fmla="*/ 72 h 97"/>
                                <a:gd name="T10" fmla="*/ 120 w 222"/>
                                <a:gd name="T11" fmla="*/ 43 h 97"/>
                                <a:gd name="T12" fmla="*/ 165 w 222"/>
                                <a:gd name="T13" fmla="*/ 7 h 97"/>
                                <a:gd name="T14" fmla="*/ 179 w 222"/>
                                <a:gd name="T15" fmla="*/ 23 h 97"/>
                                <a:gd name="T16" fmla="*/ 166 w 222"/>
                                <a:gd name="T17" fmla="*/ 68 h 97"/>
                                <a:gd name="T18" fmla="*/ 164 w 222"/>
                                <a:gd name="T19" fmla="*/ 77 h 97"/>
                                <a:gd name="T20" fmla="*/ 186 w 222"/>
                                <a:gd name="T21" fmla="*/ 96 h 97"/>
                                <a:gd name="T22" fmla="*/ 221 w 222"/>
                                <a:gd name="T23" fmla="*/ 64 h 97"/>
                                <a:gd name="T24" fmla="*/ 216 w 222"/>
                                <a:gd name="T25" fmla="*/ 60 h 97"/>
                                <a:gd name="T26" fmla="*/ 212 w 222"/>
                                <a:gd name="T27" fmla="*/ 65 h 97"/>
                                <a:gd name="T28" fmla="*/ 188 w 222"/>
                                <a:gd name="T29" fmla="*/ 89 h 97"/>
                                <a:gd name="T30" fmla="*/ 182 w 222"/>
                                <a:gd name="T31" fmla="*/ 80 h 97"/>
                                <a:gd name="T32" fmla="*/ 184 w 222"/>
                                <a:gd name="T33" fmla="*/ 70 h 97"/>
                                <a:gd name="T34" fmla="*/ 197 w 222"/>
                                <a:gd name="T35" fmla="*/ 25 h 97"/>
                                <a:gd name="T36" fmla="*/ 166 w 222"/>
                                <a:gd name="T37" fmla="*/ 0 h 97"/>
                                <a:gd name="T38" fmla="*/ 124 w 222"/>
                                <a:gd name="T39" fmla="*/ 24 h 97"/>
                                <a:gd name="T40" fmla="*/ 93 w 222"/>
                                <a:gd name="T41" fmla="*/ 0 h 97"/>
                                <a:gd name="T42" fmla="*/ 53 w 222"/>
                                <a:gd name="T43" fmla="*/ 22 h 97"/>
                                <a:gd name="T44" fmla="*/ 27 w 222"/>
                                <a:gd name="T45" fmla="*/ 0 h 97"/>
                                <a:gd name="T46" fmla="*/ 0 w 222"/>
                                <a:gd name="T47" fmla="*/ 34 h 97"/>
                                <a:gd name="T48" fmla="*/ 4 w 222"/>
                                <a:gd name="T49" fmla="*/ 36 h 97"/>
                                <a:gd name="T50" fmla="*/ 9 w 222"/>
                                <a:gd name="T51" fmla="*/ 32 h 97"/>
                                <a:gd name="T52" fmla="*/ 25 w 222"/>
                                <a:gd name="T53" fmla="*/ 7 h 97"/>
                                <a:gd name="T54" fmla="*/ 35 w 222"/>
                                <a:gd name="T55" fmla="*/ 19 h 97"/>
                                <a:gd name="T56" fmla="*/ 31 w 222"/>
                                <a:gd name="T57" fmla="*/ 35 h 97"/>
                                <a:gd name="T58" fmla="*/ 27 w 222"/>
                                <a:gd name="T59" fmla="*/ 54 h 97"/>
                                <a:gd name="T60" fmla="*/ 22 w 222"/>
                                <a:gd name="T61" fmla="*/ 73 h 97"/>
                                <a:gd name="T62" fmla="*/ 18 w 222"/>
                                <a:gd name="T63" fmla="*/ 89 h 97"/>
                                <a:gd name="T64" fmla="*/ 25 w 222"/>
                                <a:gd name="T65" fmla="*/ 96 h 97"/>
                                <a:gd name="T66" fmla="*/ 36 w 222"/>
                                <a:gd name="T67" fmla="*/ 89 h 97"/>
                                <a:gd name="T68" fmla="*/ 40 w 222"/>
                                <a:gd name="T69" fmla="*/ 72 h 97"/>
                                <a:gd name="T70" fmla="*/ 43 w 222"/>
                                <a:gd name="T71" fmla="*/ 58 h 97"/>
                                <a:gd name="T72" fmla="*/ 47 w 222"/>
                                <a:gd name="T73" fmla="*/ 44 h 97"/>
                                <a:gd name="T74" fmla="*/ 65 w 222"/>
                                <a:gd name="T75" fmla="*/ 18 h 97"/>
                                <a:gd name="T76" fmla="*/ 92 w 222"/>
                                <a:gd name="T77" fmla="*/ 7 h 97"/>
                                <a:gd name="T78" fmla="*/ 106 w 222"/>
                                <a:gd name="T79" fmla="*/ 23 h 97"/>
                                <a:gd name="T80" fmla="*/ 102 w 222"/>
                                <a:gd name="T81" fmla="*/ 42 h 97"/>
                                <a:gd name="T82" fmla="*/ 94 w 222"/>
                                <a:gd name="T83" fmla="*/ 76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w="222" h="97">
                                  <a:moveTo>
                                    <a:pt x="94" y="76"/>
                                  </a:moveTo>
                                  <a:cubicBezTo>
                                    <a:pt x="93" y="79"/>
                                    <a:pt x="92" y="88"/>
                                    <a:pt x="92" y="89"/>
                                  </a:cubicBezTo>
                                  <a:cubicBezTo>
                                    <a:pt x="92" y="94"/>
                                    <a:pt x="95" y="96"/>
                                    <a:pt x="99" y="96"/>
                                  </a:cubicBezTo>
                                  <a:cubicBezTo>
                                    <a:pt x="102" y="96"/>
                                    <a:pt x="107" y="94"/>
                                    <a:pt x="110" y="89"/>
                                  </a:cubicBezTo>
                                  <a:cubicBezTo>
                                    <a:pt x="110" y="88"/>
                                    <a:pt x="112" y="78"/>
                                    <a:pt x="113" y="72"/>
                                  </a:cubicBezTo>
                                  <a:cubicBezTo>
                                    <a:pt x="120" y="44"/>
                                    <a:pt x="118" y="53"/>
                                    <a:pt x="120" y="43"/>
                                  </a:cubicBezTo>
                                  <a:cubicBezTo>
                                    <a:pt x="124" y="37"/>
                                    <a:pt x="138" y="7"/>
                                    <a:pt x="165" y="7"/>
                                  </a:cubicBezTo>
                                  <a:cubicBezTo>
                                    <a:pt x="174" y="7"/>
                                    <a:pt x="179" y="13"/>
                                    <a:pt x="179" y="23"/>
                                  </a:cubicBezTo>
                                  <a:cubicBezTo>
                                    <a:pt x="179" y="35"/>
                                    <a:pt x="171" y="56"/>
                                    <a:pt x="166" y="68"/>
                                  </a:cubicBezTo>
                                  <a:cubicBezTo>
                                    <a:pt x="165" y="71"/>
                                    <a:pt x="164" y="73"/>
                                    <a:pt x="164" y="77"/>
                                  </a:cubicBezTo>
                                  <a:cubicBezTo>
                                    <a:pt x="164" y="89"/>
                                    <a:pt x="174" y="96"/>
                                    <a:pt x="186" y="96"/>
                                  </a:cubicBezTo>
                                  <a:cubicBezTo>
                                    <a:pt x="209" y="96"/>
                                    <a:pt x="221" y="68"/>
                                    <a:pt x="221" y="64"/>
                                  </a:cubicBezTo>
                                  <a:cubicBezTo>
                                    <a:pt x="221" y="60"/>
                                    <a:pt x="218" y="60"/>
                                    <a:pt x="216" y="60"/>
                                  </a:cubicBezTo>
                                  <a:cubicBezTo>
                                    <a:pt x="213" y="60"/>
                                    <a:pt x="213" y="61"/>
                                    <a:pt x="212" y="65"/>
                                  </a:cubicBezTo>
                                  <a:cubicBezTo>
                                    <a:pt x="207" y="78"/>
                                    <a:pt x="197" y="89"/>
                                    <a:pt x="188" y="89"/>
                                  </a:cubicBezTo>
                                  <a:cubicBezTo>
                                    <a:pt x="183" y="89"/>
                                    <a:pt x="182" y="85"/>
                                    <a:pt x="182" y="80"/>
                                  </a:cubicBezTo>
                                  <a:cubicBezTo>
                                    <a:pt x="182" y="77"/>
                                    <a:pt x="182" y="74"/>
                                    <a:pt x="184" y="70"/>
                                  </a:cubicBezTo>
                                  <a:cubicBezTo>
                                    <a:pt x="188" y="61"/>
                                    <a:pt x="197" y="37"/>
                                    <a:pt x="197" y="25"/>
                                  </a:cubicBezTo>
                                  <a:cubicBezTo>
                                    <a:pt x="197" y="10"/>
                                    <a:pt x="186" y="0"/>
                                    <a:pt x="166" y="0"/>
                                  </a:cubicBezTo>
                                  <a:cubicBezTo>
                                    <a:pt x="147" y="0"/>
                                    <a:pt x="132" y="12"/>
                                    <a:pt x="124" y="24"/>
                                  </a:cubicBezTo>
                                  <a:cubicBezTo>
                                    <a:pt x="123" y="2"/>
                                    <a:pt x="101" y="0"/>
                                    <a:pt x="93" y="0"/>
                                  </a:cubicBezTo>
                                  <a:cubicBezTo>
                                    <a:pt x="72" y="0"/>
                                    <a:pt x="60" y="13"/>
                                    <a:pt x="53" y="22"/>
                                  </a:cubicBezTo>
                                  <a:cubicBezTo>
                                    <a:pt x="52" y="2"/>
                                    <a:pt x="33" y="0"/>
                                    <a:pt x="27" y="0"/>
                                  </a:cubicBezTo>
                                  <a:cubicBezTo>
                                    <a:pt x="6" y="0"/>
                                    <a:pt x="0" y="32"/>
                                    <a:pt x="0" y="34"/>
                                  </a:cubicBezTo>
                                  <a:cubicBezTo>
                                    <a:pt x="0" y="36"/>
                                    <a:pt x="3" y="36"/>
                                    <a:pt x="4" y="36"/>
                                  </a:cubicBezTo>
                                  <a:cubicBezTo>
                                    <a:pt x="7" y="36"/>
                                    <a:pt x="9" y="35"/>
                                    <a:pt x="9" y="32"/>
                                  </a:cubicBezTo>
                                  <a:cubicBezTo>
                                    <a:pt x="12" y="19"/>
                                    <a:pt x="17" y="7"/>
                                    <a:pt x="25" y="7"/>
                                  </a:cubicBezTo>
                                  <a:cubicBezTo>
                                    <a:pt x="33" y="7"/>
                                    <a:pt x="35" y="14"/>
                                    <a:pt x="35" y="19"/>
                                  </a:cubicBezTo>
                                  <a:cubicBezTo>
                                    <a:pt x="35" y="22"/>
                                    <a:pt x="33" y="30"/>
                                    <a:pt x="31" y="35"/>
                                  </a:cubicBezTo>
                                  <a:cubicBezTo>
                                    <a:pt x="30" y="41"/>
                                    <a:pt x="28" y="49"/>
                                    <a:pt x="27" y="54"/>
                                  </a:cubicBezTo>
                                  <a:cubicBezTo>
                                    <a:pt x="25" y="60"/>
                                    <a:pt x="23" y="67"/>
                                    <a:pt x="22" y="73"/>
                                  </a:cubicBezTo>
                                  <a:cubicBezTo>
                                    <a:pt x="21" y="78"/>
                                    <a:pt x="18" y="88"/>
                                    <a:pt x="18" y="89"/>
                                  </a:cubicBezTo>
                                  <a:cubicBezTo>
                                    <a:pt x="18" y="94"/>
                                    <a:pt x="22" y="96"/>
                                    <a:pt x="25" y="96"/>
                                  </a:cubicBezTo>
                                  <a:cubicBezTo>
                                    <a:pt x="29" y="96"/>
                                    <a:pt x="34" y="94"/>
                                    <a:pt x="36" y="89"/>
                                  </a:cubicBezTo>
                                  <a:cubicBezTo>
                                    <a:pt x="36" y="88"/>
                                    <a:pt x="39" y="78"/>
                                    <a:pt x="40" y="72"/>
                                  </a:cubicBezTo>
                                  <a:cubicBezTo>
                                    <a:pt x="41" y="70"/>
                                    <a:pt x="43" y="60"/>
                                    <a:pt x="43" y="58"/>
                                  </a:cubicBezTo>
                                  <a:cubicBezTo>
                                    <a:pt x="45" y="53"/>
                                    <a:pt x="46" y="49"/>
                                    <a:pt x="47" y="44"/>
                                  </a:cubicBezTo>
                                  <a:cubicBezTo>
                                    <a:pt x="48" y="43"/>
                                    <a:pt x="55" y="28"/>
                                    <a:pt x="65" y="18"/>
                                  </a:cubicBezTo>
                                  <a:cubicBezTo>
                                    <a:pt x="69" y="16"/>
                                    <a:pt x="78" y="7"/>
                                    <a:pt x="92" y="7"/>
                                  </a:cubicBezTo>
                                  <a:cubicBezTo>
                                    <a:pt x="102" y="7"/>
                                    <a:pt x="106" y="13"/>
                                    <a:pt x="106" y="23"/>
                                  </a:cubicBezTo>
                                  <a:cubicBezTo>
                                    <a:pt x="106" y="28"/>
                                    <a:pt x="105" y="36"/>
                                    <a:pt x="102" y="42"/>
                                  </a:cubicBezTo>
                                  <a:cubicBezTo>
                                    <a:pt x="100" y="53"/>
                                    <a:pt x="96" y="65"/>
                                    <a:pt x="94" y="76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3" name="Freeform 94"/>
                          <wps:cNvSpPr>
                            <a:spLocks noChangeArrowheads="1"/>
                          </wps:cNvSpPr>
                          <wps:spPr bwMode="auto">
                            <a:xfrm>
                              <a:off x="680" y="91"/>
                              <a:ext cx="259" cy="8"/>
                            </a:xfrm>
                            <a:custGeom>
                              <a:avLst/>
                              <a:gdLst>
                                <a:gd name="T0" fmla="*/ 230 w 461"/>
                                <a:gd name="T1" fmla="*/ 17 h 18"/>
                                <a:gd name="T2" fmla="*/ 0 w 461"/>
                                <a:gd name="T3" fmla="*/ 17 h 18"/>
                                <a:gd name="T4" fmla="*/ 0 w 461"/>
                                <a:gd name="T5" fmla="*/ 0 h 18"/>
                                <a:gd name="T6" fmla="*/ 460 w 461"/>
                                <a:gd name="T7" fmla="*/ 0 h 18"/>
                                <a:gd name="T8" fmla="*/ 460 w 461"/>
                                <a:gd name="T9" fmla="*/ 17 h 18"/>
                                <a:gd name="T10" fmla="*/ 230 w 461"/>
                                <a:gd name="T11" fmla="*/ 17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461" h="18">
                                  <a:moveTo>
                                    <a:pt x="230" y="17"/>
                                  </a:moveTo>
                                  <a:cubicBezTo>
                                    <a:pt x="154" y="17"/>
                                    <a:pt x="77" y="17"/>
                                    <a:pt x="0" y="17"/>
                                  </a:cubicBezTo>
                                  <a:cubicBezTo>
                                    <a:pt x="0" y="11"/>
                                    <a:pt x="0" y="6"/>
                                    <a:pt x="0" y="0"/>
                                  </a:cubicBezTo>
                                  <a:cubicBezTo>
                                    <a:pt x="154" y="0"/>
                                    <a:pt x="306" y="0"/>
                                    <a:pt x="460" y="0"/>
                                  </a:cubicBezTo>
                                  <a:cubicBezTo>
                                    <a:pt x="460" y="6"/>
                                    <a:pt x="460" y="11"/>
                                    <a:pt x="460" y="17"/>
                                  </a:cubicBezTo>
                                  <a:cubicBezTo>
                                    <a:pt x="383" y="17"/>
                                    <a:pt x="307" y="17"/>
                                    <a:pt x="230" y="17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4" name="Freeform 95"/>
                          <wps:cNvSpPr>
                            <a:spLocks noChangeArrowheads="1"/>
                          </wps:cNvSpPr>
                          <wps:spPr bwMode="auto">
                            <a:xfrm>
                              <a:off x="766" y="123"/>
                              <a:ext cx="98" cy="117"/>
                            </a:xfrm>
                            <a:custGeom>
                              <a:avLst/>
                              <a:gdLst>
                                <a:gd name="T0" fmla="*/ 147 w 176"/>
                                <a:gd name="T1" fmla="*/ 23 h 209"/>
                                <a:gd name="T2" fmla="*/ 166 w 176"/>
                                <a:gd name="T3" fmla="*/ 11 h 209"/>
                                <a:gd name="T4" fmla="*/ 175 w 176"/>
                                <a:gd name="T5" fmla="*/ 5 h 209"/>
                                <a:gd name="T6" fmla="*/ 170 w 176"/>
                                <a:gd name="T7" fmla="*/ 0 h 209"/>
                                <a:gd name="T8" fmla="*/ 139 w 176"/>
                                <a:gd name="T9" fmla="*/ 1 h 209"/>
                                <a:gd name="T10" fmla="*/ 116 w 176"/>
                                <a:gd name="T11" fmla="*/ 1 h 209"/>
                                <a:gd name="T12" fmla="*/ 92 w 176"/>
                                <a:gd name="T13" fmla="*/ 0 h 209"/>
                                <a:gd name="T14" fmla="*/ 86 w 176"/>
                                <a:gd name="T15" fmla="*/ 6 h 209"/>
                                <a:gd name="T16" fmla="*/ 96 w 176"/>
                                <a:gd name="T17" fmla="*/ 11 h 209"/>
                                <a:gd name="T18" fmla="*/ 112 w 176"/>
                                <a:gd name="T19" fmla="*/ 11 h 209"/>
                                <a:gd name="T20" fmla="*/ 122 w 176"/>
                                <a:gd name="T21" fmla="*/ 17 h 209"/>
                                <a:gd name="T22" fmla="*/ 121 w 176"/>
                                <a:gd name="T23" fmla="*/ 23 h 209"/>
                                <a:gd name="T24" fmla="*/ 87 w 176"/>
                                <a:gd name="T25" fmla="*/ 159 h 209"/>
                                <a:gd name="T26" fmla="*/ 42 w 176"/>
                                <a:gd name="T27" fmla="*/ 199 h 209"/>
                                <a:gd name="T28" fmla="*/ 14 w 176"/>
                                <a:gd name="T29" fmla="*/ 184 h 209"/>
                                <a:gd name="T30" fmla="*/ 34 w 176"/>
                                <a:gd name="T31" fmla="*/ 165 h 209"/>
                                <a:gd name="T32" fmla="*/ 21 w 176"/>
                                <a:gd name="T33" fmla="*/ 153 h 209"/>
                                <a:gd name="T34" fmla="*/ 0 w 176"/>
                                <a:gd name="T35" fmla="*/ 175 h 209"/>
                                <a:gd name="T36" fmla="*/ 44 w 176"/>
                                <a:gd name="T37" fmla="*/ 208 h 209"/>
                                <a:gd name="T38" fmla="*/ 113 w 176"/>
                                <a:gd name="T39" fmla="*/ 160 h 209"/>
                                <a:gd name="T40" fmla="*/ 147 w 176"/>
                                <a:gd name="T41" fmla="*/ 23 h 2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76" h="209">
                                  <a:moveTo>
                                    <a:pt x="147" y="23"/>
                                  </a:moveTo>
                                  <a:cubicBezTo>
                                    <a:pt x="149" y="12"/>
                                    <a:pt x="151" y="11"/>
                                    <a:pt x="166" y="11"/>
                                  </a:cubicBezTo>
                                  <a:cubicBezTo>
                                    <a:pt x="170" y="11"/>
                                    <a:pt x="175" y="11"/>
                                    <a:pt x="175" y="5"/>
                                  </a:cubicBezTo>
                                  <a:cubicBezTo>
                                    <a:pt x="175" y="1"/>
                                    <a:pt x="172" y="0"/>
                                    <a:pt x="170" y="0"/>
                                  </a:cubicBezTo>
                                  <a:cubicBezTo>
                                    <a:pt x="163" y="0"/>
                                    <a:pt x="145" y="1"/>
                                    <a:pt x="139" y="1"/>
                                  </a:cubicBezTo>
                                  <a:cubicBezTo>
                                    <a:pt x="131" y="1"/>
                                    <a:pt x="122" y="1"/>
                                    <a:pt x="116" y="1"/>
                                  </a:cubicBezTo>
                                  <a:cubicBezTo>
                                    <a:pt x="107" y="0"/>
                                    <a:pt x="99" y="0"/>
                                    <a:pt x="92" y="0"/>
                                  </a:cubicBezTo>
                                  <a:cubicBezTo>
                                    <a:pt x="89" y="0"/>
                                    <a:pt x="86" y="0"/>
                                    <a:pt x="86" y="6"/>
                                  </a:cubicBezTo>
                                  <a:cubicBezTo>
                                    <a:pt x="86" y="11"/>
                                    <a:pt x="88" y="11"/>
                                    <a:pt x="96" y="11"/>
                                  </a:cubicBezTo>
                                  <a:cubicBezTo>
                                    <a:pt x="104" y="11"/>
                                    <a:pt x="105" y="11"/>
                                    <a:pt x="112" y="11"/>
                                  </a:cubicBezTo>
                                  <a:cubicBezTo>
                                    <a:pt x="121" y="12"/>
                                    <a:pt x="122" y="13"/>
                                    <a:pt x="122" y="17"/>
                                  </a:cubicBezTo>
                                  <a:cubicBezTo>
                                    <a:pt x="122" y="18"/>
                                    <a:pt x="122" y="19"/>
                                    <a:pt x="121" y="23"/>
                                  </a:cubicBezTo>
                                  <a:cubicBezTo>
                                    <a:pt x="110" y="69"/>
                                    <a:pt x="98" y="113"/>
                                    <a:pt x="87" y="159"/>
                                  </a:cubicBezTo>
                                  <a:cubicBezTo>
                                    <a:pt x="81" y="180"/>
                                    <a:pt x="62" y="199"/>
                                    <a:pt x="42" y="199"/>
                                  </a:cubicBezTo>
                                  <a:cubicBezTo>
                                    <a:pt x="39" y="199"/>
                                    <a:pt x="20" y="198"/>
                                    <a:pt x="14" y="184"/>
                                  </a:cubicBezTo>
                                  <a:cubicBezTo>
                                    <a:pt x="30" y="184"/>
                                    <a:pt x="34" y="171"/>
                                    <a:pt x="34" y="165"/>
                                  </a:cubicBezTo>
                                  <a:cubicBezTo>
                                    <a:pt x="34" y="156"/>
                                    <a:pt x="27" y="153"/>
                                    <a:pt x="21" y="153"/>
                                  </a:cubicBezTo>
                                  <a:cubicBezTo>
                                    <a:pt x="12" y="153"/>
                                    <a:pt x="0" y="159"/>
                                    <a:pt x="0" y="175"/>
                                  </a:cubicBezTo>
                                  <a:cubicBezTo>
                                    <a:pt x="0" y="195"/>
                                    <a:pt x="18" y="208"/>
                                    <a:pt x="44" y="208"/>
                                  </a:cubicBezTo>
                                  <a:cubicBezTo>
                                    <a:pt x="72" y="208"/>
                                    <a:pt x="105" y="189"/>
                                    <a:pt x="113" y="160"/>
                                  </a:cubicBezTo>
                                  <a:cubicBezTo>
                                    <a:pt x="124" y="114"/>
                                    <a:pt x="136" y="69"/>
                                    <a:pt x="147" y="23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5" name="Freeform 96"/>
                          <wps:cNvSpPr>
                            <a:spLocks noChangeArrowheads="1"/>
                          </wps:cNvSpPr>
                          <wps:spPr bwMode="auto">
                            <a:xfrm>
                              <a:off x="1279" y="91"/>
                              <a:ext cx="145" cy="8"/>
                            </a:xfrm>
                            <a:custGeom>
                              <a:avLst/>
                              <a:gdLst>
                                <a:gd name="T0" fmla="*/ 243 w 258"/>
                                <a:gd name="T1" fmla="*/ 17 h 18"/>
                                <a:gd name="T2" fmla="*/ 257 w 258"/>
                                <a:gd name="T3" fmla="*/ 9 h 18"/>
                                <a:gd name="T4" fmla="*/ 243 w 258"/>
                                <a:gd name="T5" fmla="*/ 0 h 18"/>
                                <a:gd name="T6" fmla="*/ 15 w 258"/>
                                <a:gd name="T7" fmla="*/ 0 h 18"/>
                                <a:gd name="T8" fmla="*/ 0 w 258"/>
                                <a:gd name="T9" fmla="*/ 9 h 18"/>
                                <a:gd name="T10" fmla="*/ 15 w 258"/>
                                <a:gd name="T11" fmla="*/ 17 h 18"/>
                                <a:gd name="T12" fmla="*/ 243 w 258"/>
                                <a:gd name="T13" fmla="*/ 17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58" h="18">
                                  <a:moveTo>
                                    <a:pt x="243" y="17"/>
                                  </a:moveTo>
                                  <a:cubicBezTo>
                                    <a:pt x="250" y="17"/>
                                    <a:pt x="257" y="17"/>
                                    <a:pt x="257" y="9"/>
                                  </a:cubicBezTo>
                                  <a:cubicBezTo>
                                    <a:pt x="257" y="0"/>
                                    <a:pt x="250" y="0"/>
                                    <a:pt x="243" y="0"/>
                                  </a:cubicBezTo>
                                  <a:cubicBezTo>
                                    <a:pt x="167" y="0"/>
                                    <a:pt x="90" y="0"/>
                                    <a:pt x="15" y="0"/>
                                  </a:cubicBezTo>
                                  <a:cubicBezTo>
                                    <a:pt x="8" y="0"/>
                                    <a:pt x="0" y="0"/>
                                    <a:pt x="0" y="9"/>
                                  </a:cubicBezTo>
                                  <a:cubicBezTo>
                                    <a:pt x="0" y="17"/>
                                    <a:pt x="8" y="17"/>
                                    <a:pt x="15" y="17"/>
                                  </a:cubicBezTo>
                                  <a:cubicBezTo>
                                    <a:pt x="90" y="17"/>
                                    <a:pt x="167" y="17"/>
                                    <a:pt x="243" y="17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6" name="AutoShape 97"/>
                          <wps:cNvSpPr>
                            <a:spLocks noChangeArrowheads="1"/>
                          </wps:cNvSpPr>
                          <wps:spPr bwMode="auto">
                            <a:xfrm>
                              <a:off x="1485" y="-53"/>
                              <a:ext cx="137" cy="113"/>
                            </a:xfrm>
                            <a:custGeom>
                              <a:avLst/>
                              <a:gdLst>
                                <a:gd name="T0" fmla="*/ 35 w 243"/>
                                <a:gd name="T1" fmla="*/ 178 h 203"/>
                                <a:gd name="T2" fmla="*/ 10 w 243"/>
                                <a:gd name="T3" fmla="*/ 191 h 203"/>
                                <a:gd name="T4" fmla="*/ 0 w 243"/>
                                <a:gd name="T5" fmla="*/ 197 h 203"/>
                                <a:gd name="T6" fmla="*/ 10 w 243"/>
                                <a:gd name="T7" fmla="*/ 202 h 203"/>
                                <a:gd name="T8" fmla="*/ 114 w 243"/>
                                <a:gd name="T9" fmla="*/ 202 h 203"/>
                                <a:gd name="T10" fmla="*/ 242 w 243"/>
                                <a:gd name="T11" fmla="*/ 77 h 203"/>
                                <a:gd name="T12" fmla="*/ 164 w 243"/>
                                <a:gd name="T13" fmla="*/ 0 h 203"/>
                                <a:gd name="T14" fmla="*/ 58 w 243"/>
                                <a:gd name="T15" fmla="*/ 0 h 203"/>
                                <a:gd name="T16" fmla="*/ 48 w 243"/>
                                <a:gd name="T17" fmla="*/ 6 h 203"/>
                                <a:gd name="T18" fmla="*/ 58 w 243"/>
                                <a:gd name="T19" fmla="*/ 11 h 203"/>
                                <a:gd name="T20" fmla="*/ 70 w 243"/>
                                <a:gd name="T21" fmla="*/ 11 h 203"/>
                                <a:gd name="T22" fmla="*/ 76 w 243"/>
                                <a:gd name="T23" fmla="*/ 15 h 203"/>
                                <a:gd name="T24" fmla="*/ 74 w 243"/>
                                <a:gd name="T25" fmla="*/ 22 h 203"/>
                                <a:gd name="T26" fmla="*/ 35 w 243"/>
                                <a:gd name="T27" fmla="*/ 178 h 203"/>
                                <a:gd name="T28" fmla="*/ 101 w 243"/>
                                <a:gd name="T29" fmla="*/ 21 h 203"/>
                                <a:gd name="T30" fmla="*/ 116 w 243"/>
                                <a:gd name="T31" fmla="*/ 11 h 203"/>
                                <a:gd name="T32" fmla="*/ 154 w 243"/>
                                <a:gd name="T33" fmla="*/ 11 h 203"/>
                                <a:gd name="T34" fmla="*/ 215 w 243"/>
                                <a:gd name="T35" fmla="*/ 67 h 203"/>
                                <a:gd name="T36" fmla="*/ 182 w 243"/>
                                <a:gd name="T37" fmla="*/ 159 h 203"/>
                                <a:gd name="T38" fmla="*/ 109 w 243"/>
                                <a:gd name="T39" fmla="*/ 191 h 203"/>
                                <a:gd name="T40" fmla="*/ 70 w 243"/>
                                <a:gd name="T41" fmla="*/ 191 h 203"/>
                                <a:gd name="T42" fmla="*/ 60 w 243"/>
                                <a:gd name="T43" fmla="*/ 187 h 203"/>
                                <a:gd name="T44" fmla="*/ 61 w 243"/>
                                <a:gd name="T45" fmla="*/ 181 h 203"/>
                                <a:gd name="T46" fmla="*/ 101 w 243"/>
                                <a:gd name="T47" fmla="*/ 21 h 20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243" h="203">
                                  <a:moveTo>
                                    <a:pt x="35" y="178"/>
                                  </a:moveTo>
                                  <a:cubicBezTo>
                                    <a:pt x="32" y="189"/>
                                    <a:pt x="32" y="191"/>
                                    <a:pt x="10" y="191"/>
                                  </a:cubicBezTo>
                                  <a:cubicBezTo>
                                    <a:pt x="4" y="191"/>
                                    <a:pt x="0" y="191"/>
                                    <a:pt x="0" y="197"/>
                                  </a:cubicBezTo>
                                  <a:cubicBezTo>
                                    <a:pt x="0" y="202"/>
                                    <a:pt x="4" y="202"/>
                                    <a:pt x="10" y="202"/>
                                  </a:cubicBezTo>
                                  <a:cubicBezTo>
                                    <a:pt x="44" y="202"/>
                                    <a:pt x="79" y="202"/>
                                    <a:pt x="114" y="202"/>
                                  </a:cubicBezTo>
                                  <a:cubicBezTo>
                                    <a:pt x="180" y="202"/>
                                    <a:pt x="242" y="141"/>
                                    <a:pt x="242" y="77"/>
                                  </a:cubicBezTo>
                                  <a:cubicBezTo>
                                    <a:pt x="242" y="34"/>
                                    <a:pt x="214" y="0"/>
                                    <a:pt x="164" y="0"/>
                                  </a:cubicBezTo>
                                  <a:cubicBezTo>
                                    <a:pt x="128" y="0"/>
                                    <a:pt x="94" y="0"/>
                                    <a:pt x="58" y="0"/>
                                  </a:cubicBezTo>
                                  <a:cubicBezTo>
                                    <a:pt x="52" y="0"/>
                                    <a:pt x="48" y="0"/>
                                    <a:pt x="48" y="6"/>
                                  </a:cubicBezTo>
                                  <a:cubicBezTo>
                                    <a:pt x="48" y="11"/>
                                    <a:pt x="52" y="11"/>
                                    <a:pt x="58" y="11"/>
                                  </a:cubicBezTo>
                                  <a:cubicBezTo>
                                    <a:pt x="62" y="11"/>
                                    <a:pt x="64" y="11"/>
                                    <a:pt x="70" y="11"/>
                                  </a:cubicBezTo>
                                  <a:cubicBezTo>
                                    <a:pt x="74" y="12"/>
                                    <a:pt x="76" y="12"/>
                                    <a:pt x="76" y="15"/>
                                  </a:cubicBezTo>
                                  <a:cubicBezTo>
                                    <a:pt x="76" y="16"/>
                                    <a:pt x="76" y="17"/>
                                    <a:pt x="74" y="22"/>
                                  </a:cubicBezTo>
                                  <a:cubicBezTo>
                                    <a:pt x="61" y="73"/>
                                    <a:pt x="48" y="126"/>
                                    <a:pt x="35" y="178"/>
                                  </a:cubicBezTo>
                                  <a:close/>
                                  <a:moveTo>
                                    <a:pt x="101" y="21"/>
                                  </a:moveTo>
                                  <a:cubicBezTo>
                                    <a:pt x="103" y="11"/>
                                    <a:pt x="104" y="11"/>
                                    <a:pt x="116" y="11"/>
                                  </a:cubicBezTo>
                                  <a:cubicBezTo>
                                    <a:pt x="128" y="11"/>
                                    <a:pt x="142" y="11"/>
                                    <a:pt x="154" y="11"/>
                                  </a:cubicBezTo>
                                  <a:cubicBezTo>
                                    <a:pt x="187" y="11"/>
                                    <a:pt x="215" y="27"/>
                                    <a:pt x="215" y="67"/>
                                  </a:cubicBezTo>
                                  <a:cubicBezTo>
                                    <a:pt x="215" y="73"/>
                                    <a:pt x="212" y="125"/>
                                    <a:pt x="182" y="159"/>
                                  </a:cubicBezTo>
                                  <a:cubicBezTo>
                                    <a:pt x="170" y="172"/>
                                    <a:pt x="145" y="191"/>
                                    <a:pt x="109" y="191"/>
                                  </a:cubicBezTo>
                                  <a:cubicBezTo>
                                    <a:pt x="96" y="191"/>
                                    <a:pt x="83" y="191"/>
                                    <a:pt x="70" y="191"/>
                                  </a:cubicBezTo>
                                  <a:cubicBezTo>
                                    <a:pt x="60" y="191"/>
                                    <a:pt x="60" y="190"/>
                                    <a:pt x="60" y="187"/>
                                  </a:cubicBezTo>
                                  <a:cubicBezTo>
                                    <a:pt x="60" y="185"/>
                                    <a:pt x="60" y="186"/>
                                    <a:pt x="61" y="181"/>
                                  </a:cubicBezTo>
                                  <a:cubicBezTo>
                                    <a:pt x="74" y="127"/>
                                    <a:pt x="88" y="75"/>
                                    <a:pt x="101" y="2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7" name="Freeform 98"/>
                          <wps:cNvSpPr>
                            <a:spLocks noChangeArrowheads="1"/>
                          </wps:cNvSpPr>
                          <wps:spPr bwMode="auto">
                            <a:xfrm>
                              <a:off x="1474" y="91"/>
                              <a:ext cx="160" cy="8"/>
                            </a:xfrm>
                            <a:custGeom>
                              <a:avLst/>
                              <a:gdLst>
                                <a:gd name="T0" fmla="*/ 141 w 285"/>
                                <a:gd name="T1" fmla="*/ 17 h 18"/>
                                <a:gd name="T2" fmla="*/ 0 w 285"/>
                                <a:gd name="T3" fmla="*/ 17 h 18"/>
                                <a:gd name="T4" fmla="*/ 0 w 285"/>
                                <a:gd name="T5" fmla="*/ 0 h 18"/>
                                <a:gd name="T6" fmla="*/ 284 w 285"/>
                                <a:gd name="T7" fmla="*/ 0 h 18"/>
                                <a:gd name="T8" fmla="*/ 284 w 285"/>
                                <a:gd name="T9" fmla="*/ 17 h 18"/>
                                <a:gd name="T10" fmla="*/ 141 w 285"/>
                                <a:gd name="T11" fmla="*/ 17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85" h="18">
                                  <a:moveTo>
                                    <a:pt x="141" y="17"/>
                                  </a:moveTo>
                                  <a:cubicBezTo>
                                    <a:pt x="94" y="17"/>
                                    <a:pt x="46" y="17"/>
                                    <a:pt x="0" y="17"/>
                                  </a:cubicBezTo>
                                  <a:cubicBezTo>
                                    <a:pt x="0" y="11"/>
                                    <a:pt x="0" y="6"/>
                                    <a:pt x="0" y="0"/>
                                  </a:cubicBezTo>
                                  <a:cubicBezTo>
                                    <a:pt x="94" y="0"/>
                                    <a:pt x="189" y="0"/>
                                    <a:pt x="284" y="0"/>
                                  </a:cubicBezTo>
                                  <a:cubicBezTo>
                                    <a:pt x="284" y="6"/>
                                    <a:pt x="284" y="11"/>
                                    <a:pt x="284" y="17"/>
                                  </a:cubicBezTo>
                                  <a:cubicBezTo>
                                    <a:pt x="236" y="17"/>
                                    <a:pt x="189" y="17"/>
                                    <a:pt x="141" y="17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8" name="Freeform 99"/>
                          <wps:cNvSpPr>
                            <a:spLocks noChangeArrowheads="1"/>
                          </wps:cNvSpPr>
                          <wps:spPr bwMode="auto">
                            <a:xfrm>
                              <a:off x="1510" y="123"/>
                              <a:ext cx="98" cy="117"/>
                            </a:xfrm>
                            <a:custGeom>
                              <a:avLst/>
                              <a:gdLst>
                                <a:gd name="T0" fmla="*/ 147 w 175"/>
                                <a:gd name="T1" fmla="*/ 23 h 209"/>
                                <a:gd name="T2" fmla="*/ 166 w 175"/>
                                <a:gd name="T3" fmla="*/ 11 h 209"/>
                                <a:gd name="T4" fmla="*/ 174 w 175"/>
                                <a:gd name="T5" fmla="*/ 5 h 209"/>
                                <a:gd name="T6" fmla="*/ 170 w 175"/>
                                <a:gd name="T7" fmla="*/ 0 h 209"/>
                                <a:gd name="T8" fmla="*/ 137 w 175"/>
                                <a:gd name="T9" fmla="*/ 1 h 209"/>
                                <a:gd name="T10" fmla="*/ 114 w 175"/>
                                <a:gd name="T11" fmla="*/ 1 h 209"/>
                                <a:gd name="T12" fmla="*/ 92 w 175"/>
                                <a:gd name="T13" fmla="*/ 0 h 209"/>
                                <a:gd name="T14" fmla="*/ 86 w 175"/>
                                <a:gd name="T15" fmla="*/ 6 h 209"/>
                                <a:gd name="T16" fmla="*/ 96 w 175"/>
                                <a:gd name="T17" fmla="*/ 11 h 209"/>
                                <a:gd name="T18" fmla="*/ 112 w 175"/>
                                <a:gd name="T19" fmla="*/ 11 h 209"/>
                                <a:gd name="T20" fmla="*/ 122 w 175"/>
                                <a:gd name="T21" fmla="*/ 17 h 209"/>
                                <a:gd name="T22" fmla="*/ 120 w 175"/>
                                <a:gd name="T23" fmla="*/ 23 h 209"/>
                                <a:gd name="T24" fmla="*/ 86 w 175"/>
                                <a:gd name="T25" fmla="*/ 159 h 209"/>
                                <a:gd name="T26" fmla="*/ 42 w 175"/>
                                <a:gd name="T27" fmla="*/ 199 h 209"/>
                                <a:gd name="T28" fmla="*/ 14 w 175"/>
                                <a:gd name="T29" fmla="*/ 184 h 209"/>
                                <a:gd name="T30" fmla="*/ 34 w 175"/>
                                <a:gd name="T31" fmla="*/ 165 h 209"/>
                                <a:gd name="T32" fmla="*/ 21 w 175"/>
                                <a:gd name="T33" fmla="*/ 153 h 209"/>
                                <a:gd name="T34" fmla="*/ 0 w 175"/>
                                <a:gd name="T35" fmla="*/ 175 h 209"/>
                                <a:gd name="T36" fmla="*/ 44 w 175"/>
                                <a:gd name="T37" fmla="*/ 208 h 209"/>
                                <a:gd name="T38" fmla="*/ 112 w 175"/>
                                <a:gd name="T39" fmla="*/ 160 h 209"/>
                                <a:gd name="T40" fmla="*/ 147 w 175"/>
                                <a:gd name="T41" fmla="*/ 23 h 2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75" h="209">
                                  <a:moveTo>
                                    <a:pt x="147" y="23"/>
                                  </a:moveTo>
                                  <a:cubicBezTo>
                                    <a:pt x="149" y="12"/>
                                    <a:pt x="149" y="11"/>
                                    <a:pt x="166" y="11"/>
                                  </a:cubicBezTo>
                                  <a:cubicBezTo>
                                    <a:pt x="170" y="11"/>
                                    <a:pt x="174" y="11"/>
                                    <a:pt x="174" y="5"/>
                                  </a:cubicBezTo>
                                  <a:cubicBezTo>
                                    <a:pt x="174" y="1"/>
                                    <a:pt x="172" y="0"/>
                                    <a:pt x="170" y="0"/>
                                  </a:cubicBezTo>
                                  <a:cubicBezTo>
                                    <a:pt x="162" y="0"/>
                                    <a:pt x="144" y="1"/>
                                    <a:pt x="137" y="1"/>
                                  </a:cubicBezTo>
                                  <a:cubicBezTo>
                                    <a:pt x="131" y="1"/>
                                    <a:pt x="122" y="1"/>
                                    <a:pt x="114" y="1"/>
                                  </a:cubicBezTo>
                                  <a:cubicBezTo>
                                    <a:pt x="107" y="0"/>
                                    <a:pt x="99" y="0"/>
                                    <a:pt x="92" y="0"/>
                                  </a:cubicBezTo>
                                  <a:cubicBezTo>
                                    <a:pt x="89" y="0"/>
                                    <a:pt x="86" y="0"/>
                                    <a:pt x="86" y="6"/>
                                  </a:cubicBezTo>
                                  <a:cubicBezTo>
                                    <a:pt x="86" y="11"/>
                                    <a:pt x="88" y="11"/>
                                    <a:pt x="96" y="11"/>
                                  </a:cubicBezTo>
                                  <a:cubicBezTo>
                                    <a:pt x="104" y="11"/>
                                    <a:pt x="105" y="11"/>
                                    <a:pt x="112" y="11"/>
                                  </a:cubicBezTo>
                                  <a:cubicBezTo>
                                    <a:pt x="120" y="12"/>
                                    <a:pt x="122" y="13"/>
                                    <a:pt x="122" y="17"/>
                                  </a:cubicBezTo>
                                  <a:cubicBezTo>
                                    <a:pt x="122" y="18"/>
                                    <a:pt x="122" y="19"/>
                                    <a:pt x="120" y="23"/>
                                  </a:cubicBezTo>
                                  <a:cubicBezTo>
                                    <a:pt x="108" y="69"/>
                                    <a:pt x="98" y="113"/>
                                    <a:pt x="86" y="159"/>
                                  </a:cubicBezTo>
                                  <a:cubicBezTo>
                                    <a:pt x="81" y="180"/>
                                    <a:pt x="62" y="199"/>
                                    <a:pt x="42" y="199"/>
                                  </a:cubicBezTo>
                                  <a:cubicBezTo>
                                    <a:pt x="39" y="199"/>
                                    <a:pt x="20" y="198"/>
                                    <a:pt x="14" y="184"/>
                                  </a:cubicBezTo>
                                  <a:cubicBezTo>
                                    <a:pt x="30" y="184"/>
                                    <a:pt x="34" y="171"/>
                                    <a:pt x="34" y="165"/>
                                  </a:cubicBezTo>
                                  <a:cubicBezTo>
                                    <a:pt x="34" y="156"/>
                                    <a:pt x="27" y="153"/>
                                    <a:pt x="21" y="153"/>
                                  </a:cubicBezTo>
                                  <a:cubicBezTo>
                                    <a:pt x="12" y="153"/>
                                    <a:pt x="0" y="159"/>
                                    <a:pt x="0" y="175"/>
                                  </a:cubicBezTo>
                                  <a:cubicBezTo>
                                    <a:pt x="0" y="195"/>
                                    <a:pt x="18" y="208"/>
                                    <a:pt x="44" y="208"/>
                                  </a:cubicBezTo>
                                  <a:cubicBezTo>
                                    <a:pt x="72" y="208"/>
                                    <a:pt x="105" y="189"/>
                                    <a:pt x="112" y="160"/>
                                  </a:cubicBezTo>
                                  <a:cubicBezTo>
                                    <a:pt x="124" y="114"/>
                                    <a:pt x="135" y="69"/>
                                    <a:pt x="147" y="23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9" name="Freeform 100"/>
                          <wps:cNvSpPr>
                            <a:spLocks noChangeArrowheads="1"/>
                          </wps:cNvSpPr>
                          <wps:spPr bwMode="auto">
                            <a:xfrm>
                              <a:off x="1683" y="-345"/>
                              <a:ext cx="62" cy="571"/>
                            </a:xfrm>
                            <a:custGeom>
                              <a:avLst/>
                              <a:gdLst>
                                <a:gd name="T0" fmla="*/ 88 w 113"/>
                                <a:gd name="T1" fmla="*/ 987 h 1011"/>
                                <a:gd name="T2" fmla="*/ 0 w 113"/>
                                <a:gd name="T3" fmla="*/ 987 h 1011"/>
                                <a:gd name="T4" fmla="*/ 0 w 113"/>
                                <a:gd name="T5" fmla="*/ 1010 h 1011"/>
                                <a:gd name="T6" fmla="*/ 112 w 113"/>
                                <a:gd name="T7" fmla="*/ 1010 h 1011"/>
                                <a:gd name="T8" fmla="*/ 112 w 113"/>
                                <a:gd name="T9" fmla="*/ 0 h 1011"/>
                                <a:gd name="T10" fmla="*/ 0 w 113"/>
                                <a:gd name="T11" fmla="*/ 0 h 1011"/>
                                <a:gd name="T12" fmla="*/ 0 w 113"/>
                                <a:gd name="T13" fmla="*/ 23 h 1011"/>
                                <a:gd name="T14" fmla="*/ 88 w 113"/>
                                <a:gd name="T15" fmla="*/ 23 h 1011"/>
                                <a:gd name="T16" fmla="*/ 88 w 113"/>
                                <a:gd name="T17" fmla="*/ 987 h 10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13" h="1011">
                                  <a:moveTo>
                                    <a:pt x="88" y="987"/>
                                  </a:moveTo>
                                  <a:cubicBezTo>
                                    <a:pt x="59" y="987"/>
                                    <a:pt x="29" y="987"/>
                                    <a:pt x="0" y="987"/>
                                  </a:cubicBezTo>
                                  <a:cubicBezTo>
                                    <a:pt x="0" y="994"/>
                                    <a:pt x="0" y="1003"/>
                                    <a:pt x="0" y="1010"/>
                                  </a:cubicBezTo>
                                  <a:cubicBezTo>
                                    <a:pt x="37" y="1010"/>
                                    <a:pt x="75" y="1010"/>
                                    <a:pt x="112" y="1010"/>
                                  </a:cubicBezTo>
                                  <a:cubicBezTo>
                                    <a:pt x="112" y="674"/>
                                    <a:pt x="112" y="336"/>
                                    <a:pt x="112" y="0"/>
                                  </a:cubicBezTo>
                                  <a:cubicBezTo>
                                    <a:pt x="75" y="0"/>
                                    <a:pt x="37" y="0"/>
                                    <a:pt x="0" y="0"/>
                                  </a:cubicBezTo>
                                  <a:cubicBezTo>
                                    <a:pt x="0" y="7"/>
                                    <a:pt x="0" y="16"/>
                                    <a:pt x="0" y="23"/>
                                  </a:cubicBezTo>
                                  <a:cubicBezTo>
                                    <a:pt x="29" y="23"/>
                                    <a:pt x="59" y="23"/>
                                    <a:pt x="88" y="23"/>
                                  </a:cubicBezTo>
                                  <a:cubicBezTo>
                                    <a:pt x="88" y="345"/>
                                    <a:pt x="88" y="665"/>
                                    <a:pt x="88" y="987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54BEC6D" id="Group 77" o:spid="_x0000_s1026" style="width:87.3pt;height:30pt;mso-position-horizontal-relative:char;mso-position-vertical-relative:line" coordorigin="1,-358" coordsize="1745,5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">
                <v:group id="Group 78" o:spid="_x0000_s1027" style="position:absolute;left:1;top:-358;width:1745;height:599" coordorigin="1,-358" coordsize="1745,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kPU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1imL/B7JhwBuf4BAAD//wMAUEsBAi0AFAAGAAgAAAAhANvh9svuAAAAhQEAABMAAAAAAAAA&#10;AAAAAAAAAAAAAFtDb250ZW50X1R5cGVzXS54bWxQSwECLQAUAAYACAAAACEAWvQsW78AAAAVAQAA&#10;CwAAAAAAAAAAAAAAAAAfAQAAX3JlbHMvLnJlbHNQSwECLQAUAAYACAAAACEAelpD1MYAAADcAAAA&#10;DwAAAAAAAAAAAAAAAAAHAgAAZHJzL2Rvd25yZXYueG1sUEsFBgAAAAADAAMAtwAAAPoCAAAAAA==&#10;">
                  <v:shape id="Freeform 79" o:spid="_x0000_s1028" style="position:absolute;left:4;top:-346;width:1729;height:574;visibility:visible;mso-wrap-style:none;v-text-anchor:middle" coordsize="3053,1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" path="m1527,1014v-509,,-1018,,-1527,c,676,,338,,,1018,,2035,,3052,v,338,,676,,1014c2543,1014,2035,1014,1527,1014e" stroked="f" strokecolor="#3465a4">
                    <v:stroke joinstyle="bevel"/>
                    <v:path o:connecttype="custom" o:connectlocs="865,573;0,573;0,0;1728,0;1728,573;865,573" o:connectangles="0,0,0,0,0,0"/>
                  </v:shape>
                  <v:shape id="AutoShape 80" o:spid="_x0000_s1029" style="position:absolute;top:-169;width:163;height:169;visibility:visible;mso-wrap-style:none;v-text-anchor:middle" coordsize="289,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" path="m60,253c44,281,27,287,9,288v-5,,-9,,-9,8c,299,2,301,5,301v12,,24,-1,36,-1c56,300,70,301,83,301v4,,9,,9,-8c92,288,88,288,84,288,75,287,65,284,65,274v,-5,3,-10,6,-16c82,240,93,222,104,204v34,,70,,105,c209,212,215,270,215,274v,13,-21,14,-30,14c179,288,176,288,176,296v,5,4,5,6,5c198,301,216,300,233,300v11,,37,1,48,1c284,301,288,301,288,293v,-5,-3,-5,-9,-5c254,288,254,286,252,272,244,185,234,97,226,10,225,1,225,,218,v-6,,-9,2,-11,6c158,89,110,170,60,253xm111,191c138,144,166,98,194,52v4,46,9,92,14,139c176,191,143,191,111,191xe" fillcolor="black" stroked="f" strokecolor="#3465a4">
                    <v:stroke joinstyle="bevel"/>
                    <v:path o:connecttype="custom" o:connectlocs="34,142;5,161;0,166;3,168;23,168;47,168;52,164;47,161;37,153;40,144;59,114;118,114;121,153;104,161;99,166;103,168;131,168;158,168;162,164;157,161;142,152;127,6;123,0;117,3;34,142;63,107;109,29;117,107;63,107" o:connectangles="0,0,0,0,0,0,0,0,0,0,0,0,0,0,0,0,0,0,0,0,0,0,0,0,0,0,0,0,0"/>
                  </v:shape>
                  <v:shape id="AutoShape 81" o:spid="_x0000_s1030" style="position:absolute;left:251;top:-86;width:158;height:55;visibility:visible;mso-wrap-style:none;v-text-anchor:middle" coordsize="28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" path="m266,17v6,,15,,15,-8c281,,272,,266,,182,,98,,14,,8,,,,,9v,8,8,8,14,8c98,17,182,17,266,17xm266,99v6,,15,,15,-9c281,82,272,82,266,82v-84,,-168,,-252,c8,82,,82,,90v,9,8,9,14,9c98,99,182,99,266,99xe" fillcolor="black" stroked="f" strokecolor="#3465a4">
                    <v:stroke joinstyle="bevel"/>
                    <v:path o:connecttype="custom" o:connectlocs="149,9;157,5;149,0;8,0;0,5;8,9;149,9;149,54;157,50;149,45;8,45;0,50;8,54;149,54" o:connectangles="0,0,0,0,0,0,0,0,0,0,0,0,0,0"/>
                  </v:shape>
                  <v:shape id="Freeform 82" o:spid="_x0000_s1031" style="position:absolute;left:550;top:-345;width:61;height:571;visibility:visible;mso-wrap-style:none;v-text-anchor:middle" coordsize="111,10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" path="m,1010v37,,73,,110,c110,1003,110,994,110,987v-29,,-59,,-87,c23,665,23,345,23,23v28,,58,,87,c110,16,110,7,110,,73,,37,,,,,336,,674,,1010e" fillcolor="black" stroked="f" strokecolor="#3465a4">
                    <v:stroke joinstyle="bevel"/>
                    <v:path o:connecttype="custom" o:connectlocs="0,570;60,570;60,557;13,557;13,13;60,13;60,0;0,0;0,570" o:connectangles="0,0,0,0,0,0,0,0,0"/>
                  </v:shape>
                  <v:shape id="Freeform 83" o:spid="_x0000_s1032" style="position:absolute;left:636;top:-209;width:145;height:9;visibility:visible;mso-wrap-style:none;v-text-anchor:middle" coordsize="258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" path="m243,17v7,,14,,14,-8c257,,250,,243,,167,,90,,15,,7,,,,,9v,8,7,8,15,8c90,17,167,17,243,17e" fillcolor="black" stroked="f" strokecolor="#3465a4">
                    <v:stroke joinstyle="bevel"/>
                    <v:path o:connecttype="custom" o:connectlocs="137,9;144,5;137,0;8,0;0,5;8,9;137,9" o:connectangles="0,0,0,0,0,0,0"/>
                  </v:shape>
                  <v:shape id="AutoShape 84" o:spid="_x0000_s1033" style="position:absolute;left:842;top:-352;width:130;height:116;visibility:visible;mso-wrap-style:none;v-text-anchor:middle" coordsize="231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" path="m101,20v2,-8,3,-9,9,-10c116,10,124,10,130,10v27,,61,,61,31c191,53,185,71,172,82v-12,9,-32,14,-52,14c108,96,95,96,83,96,89,71,95,46,101,20xm155,101v35,-9,66,-30,66,-57c221,19,191,,148,,118,,88,,58,,52,,48,,48,6v,4,4,4,10,4c61,10,64,10,68,11v6,,8,1,8,3c76,16,76,17,74,22,61,73,48,126,35,178v-3,10,-3,13,-25,13c4,191,,191,,197v,2,2,5,5,5c11,202,18,200,23,200v6,,14,,20,c49,200,54,200,61,200v6,,15,2,21,2c83,202,88,202,88,194v,-3,-3,-3,-10,-3c73,191,72,191,67,190v-7,-2,-7,-2,-7,-5c60,182,60,184,61,179v6,-25,13,-49,19,-75c94,104,107,104,120,104v25,,36,12,36,27c156,134,154,145,152,151v-3,15,-4,18,-4,23c148,198,169,206,191,206v27,,39,-28,39,-33c230,172,229,168,224,168v-3,,-3,2,-4,6c216,186,204,199,192,199v-7,,-13,-3,-13,-19c179,172,181,157,182,149v,-9,,-11,,-15c182,131,182,122,175,113v-6,-6,-14,-10,-20,-12xe" fillcolor="black" stroked="f" strokecolor="#3465a4">
                    <v:stroke joinstyle="bevel"/>
                    <v:path o:connecttype="custom" o:connectlocs="57,11;62,6;73,6;107,23;97,46;68,54;47,54;57,11;87,57;124,25;83,0;33,0;27,3;33,6;38,6;43,8;42,12;20,100;6,107;0,110;3,113;13,112;24,112;34,112;46,113;50,109;44,107;38,106;34,104;34,100;45,58;68,58;88,73;86,85;83,98;107,115;129,97;126,94;124,98;108,112;101,101;102,83;102,75;98,63;87,57" o:connectangles="0,0,0,0,0,0,0,0,0,0,0,0,0,0,0,0,0,0,0,0,0,0,0,0,0,0,0,0,0,0,0,0,0,0,0,0,0,0,0,0,0,0,0,0,0"/>
                  </v:shape>
                  <v:shape id="Freeform 85" o:spid="_x0000_s1034" style="position:absolute;left:831;top:-209;width:143;height:9;visibility:visible;mso-wrap-style:none;v-text-anchor:middle" coordsize="256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" path="m127,17c85,17,42,17,,17,,11,,6,,,85,,170,,255,v,6,,11,,17c212,17,170,17,127,17e" fillcolor="black" stroked="f" strokecolor="#3465a4">
                    <v:stroke joinstyle="bevel"/>
                    <v:path o:connecttype="custom" o:connectlocs="71,9;0,9;0,0;142,0;142,9;71,9" o:connectangles="0,0,0,0,0,0"/>
                  </v:shape>
                  <v:shape id="Freeform 86" o:spid="_x0000_s1035" style="position:absolute;left:849;top:-176;width:108;height:113;visibility:visible;mso-wrap-style:none;v-text-anchor:middle" coordsize="193,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" path="m101,24v2,-11,3,-13,31,-13c140,11,144,11,144,4,143,2,144,,139,v-7,,-15,,-23,1c109,1,101,1,94,1v-6,,-15,,-21,c67,1,60,,54,,52,,48,,48,6v,5,4,5,10,5c61,11,62,11,68,11v6,1,8,1,8,5c76,18,76,17,74,22,61,74,48,126,35,179v-3,9,-4,12,-27,12c4,191,,191,,197v,5,4,5,8,5c58,202,108,202,157,202v7,,7,,10,-6c170,187,192,131,192,128v,-1,,-4,-5,-4c184,124,184,125,181,130v-11,28,-24,61,-78,61c92,191,80,191,70,191v-9,,-10,,-10,-3c60,187,60,186,61,181,74,128,88,77,101,24e" fillcolor="black" stroked="f" strokecolor="#3465a4">
                    <v:stroke joinstyle="bevel"/>
                    <v:path o:connecttype="custom" o:connectlocs="57,13;74,6;81,2;78,0;65,1;53,1;41,1;30,0;27,3;32,6;38,6;43,9;41,12;20,100;4,106;0,110;4,112;88,112;93,109;107,71;105,69;101,72;58,106;39,106;34,105;34,101;57,13" o:connectangles="0,0,0,0,0,0,0,0,0,0,0,0,0,0,0,0,0,0,0,0,0,0,0,0,0,0,0"/>
                  </v:shape>
                  <v:shape id="Freeform 87" o:spid="_x0000_s1036" style="position:absolute;left:1262;top:-209;width:145;height:9;visibility:visible;mso-wrap-style:none;v-text-anchor:middle" coordsize="259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" path="m244,17v7,,14,,14,-8c258,,251,,244,,168,,92,,16,,9,,,,,9v,8,9,8,16,8c92,17,168,17,244,17e" fillcolor="black" stroked="f" strokecolor="#3465a4">
                    <v:stroke joinstyle="bevel"/>
                    <v:path o:connecttype="custom" o:connectlocs="137,9;144,5;137,0;9,0;0,5;9,9;137,9" o:connectangles="0,0,0,0,0,0,0"/>
                  </v:shape>
                  <v:shape id="Freeform 88" o:spid="_x0000_s1037" style="position:absolute;left:1469;top:-359;width:82;height:117;visibility:visible;mso-wrap-style:none;v-text-anchor:middle" coordsize="147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" path="m70,10c71,9,71,6,71,5,71,3,70,,68,,62,,36,3,29,4v-2,,-6,,-6,6c23,15,27,15,30,15v15,,15,1,15,3c45,21,44,23,44,25,29,81,16,137,2,192,,197,,196,,198v,5,4,10,10,10c18,208,22,202,24,196v,-1,14,-53,15,-58c59,141,76,148,76,162v,3,,4,,6c75,173,75,174,75,178v,20,17,30,31,30c135,208,131,178,143,163v,-4,-3,-4,-5,-4c135,159,134,161,132,166v-3,13,-10,33,-26,33c99,199,96,192,96,185v,-6,,-6,2,-13c99,171,100,166,100,162v,-26,-36,-30,-48,-31c60,125,71,115,76,112,92,97,106,83,123,83v3,,7,1,9,4c119,89,117,100,117,103v,8,5,11,12,11c137,114,146,108,146,96v,-11,-8,-21,-23,-21c106,75,90,87,76,101,63,113,53,121,41,127,51,88,60,49,70,10e" fillcolor="black" stroked="f" strokecolor="#3465a4">
                    <v:stroke joinstyle="bevel"/>
                    <v:path o:connecttype="custom" o:connectlocs="39,6;40,3;38,0;16,2;13,6;17,8;25,10;25,14;1,107;0,111;6,116;13,110;22,77;42,91;42,94;42,100;59,116;80,91;77,89;74,93;59,111;54,104;55,96;56,91;29,73;42,63;69,46;74,49;65,58;72,64;81,54;69,42;42,57;23,71;39,6" o:connectangles="0,0,0,0,0,0,0,0,0,0,0,0,0,0,0,0,0,0,0,0,0,0,0,0,0,0,0,0,0,0,0,0,0,0,0"/>
                  </v:shape>
                  <v:shape id="AutoShape 89" o:spid="_x0000_s1038" style="position:absolute;left:1572;top:-271;width:57;height:53;visibility:visible;mso-wrap-style:none;v-text-anchor:middle" coordsize="103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" path="m36,45v21,,58,-2,58,-26c94,8,84,,64,,36,,,19,,54,,73,12,96,44,96v4,,20,-1,35,-6c93,84,102,75,102,73v,-2,-4,-5,-5,-5c96,68,96,68,92,72,81,83,63,89,44,89,26,89,18,78,18,62v,-2,,-8,2,-17c25,45,31,45,36,45xm22,38c32,9,57,7,64,7v10,,20,5,20,12c84,38,44,38,34,38v-3,,-8,,-12,xe" fillcolor="black" stroked="f" strokecolor="#3465a4">
                    <v:stroke joinstyle="bevel"/>
                    <v:path o:connecttype="custom" o:connectlocs="20,25;52,10;35,0;0,30;24,52;44,49;56,40;54,37;51,39;24,49;10,34;11,25;20,25;12,21;35,4;46,10;19,21;12,21" o:connectangles="0,0,0,0,0,0,0,0,0,0,0,0,0,0,0,0,0,0"/>
                  </v:shape>
                  <v:shape id="Freeform 90" o:spid="_x0000_s1039" style="position:absolute;left:1457;top:-209;width:193;height:9;visibility:visible;mso-wrap-style:none;v-text-anchor:middle" coordsize="343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" path="m170,17c114,17,56,17,,17,,11,,6,,,114,,228,,342,v,6,,11,,17c284,17,228,17,170,17e" fillcolor="black" stroked="f" strokecolor="#3465a4">
                    <v:stroke joinstyle="bevel"/>
                    <v:path o:connecttype="custom" o:connectlocs="96,9;0,9;0,0;192,0;192,9;96,9" o:connectangles="0,0,0,0,0,0"/>
                  </v:shape>
                  <v:shape id="Freeform 91" o:spid="_x0000_s1040" style="position:absolute;left:1500;top:-176;width:108;height:113;visibility:visible;mso-wrap-style:none;v-text-anchor:middle" coordsize="193,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" path="m101,24v4,-11,4,-13,31,-13c142,11,144,11,144,4,143,2,144,,140,v-8,,-15,,-22,1c110,1,101,1,94,1v-6,,-14,,-20,c68,1,60,,54,,53,,48,,48,6v,5,4,5,10,5c62,11,64,11,69,11v6,1,7,1,7,5c76,18,76,17,75,22,62,74,48,126,35,179v-2,9,-3,12,-26,12c4,191,,191,,197v,5,4,5,9,5c58,202,108,202,158,202v7,,7,,9,-6c171,187,192,131,192,128v,-1,,-4,-4,-4c184,124,184,125,182,130v-11,28,-24,61,-78,61c93,191,81,191,70,191v-8,,-10,,-10,-3c60,187,60,186,62,181,75,128,88,77,101,24e" fillcolor="black" stroked="f" strokecolor="#3465a4">
                    <v:stroke joinstyle="bevel"/>
                    <v:path o:connecttype="custom" o:connectlocs="57,13;74,6;81,2;78,0;66,1;53,1;41,1;30,0;27,3;32,6;39,6;43,9;42,12;20,100;5,106;0,110;5,112;88,112;93,109;107,71;105,69;102,72;58,106;39,106;34,105;35,101;57,13" o:connectangles="0,0,0,0,0,0,0,0,0,0,0,0,0,0,0,0,0,0,0,0,0,0,0,0,0,0,0"/>
                  </v:shape>
                  <v:shape id="Freeform 92" o:spid="_x0000_s1041" style="position:absolute;left:692;top:-58;width:82;height:116;visibility:visible;mso-wrap-style:none;v-text-anchor:middle" coordsize="146,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" path="m69,9c71,8,71,6,71,4,71,2,69,,66,,60,,36,2,29,3v-3,,-8,,-8,6c21,14,26,14,30,14v14,,14,2,14,4c44,20,43,22,43,25,29,80,15,136,1,192,,196,,195,,198v,4,3,9,9,9c18,207,21,201,23,195v1,-1,14,-53,15,-57c59,140,75,147,75,162v,2,,3,,6c74,172,74,174,74,177v,21,17,30,31,30c133,207,131,177,143,163v,-5,-4,-5,-5,-5c133,158,133,160,132,165v-4,13,-12,34,-27,34c98,199,96,192,96,184v,-6,,-6,1,-13c97,170,98,165,98,162,98,135,63,132,51,130v9,-6,20,-15,24,-19c91,97,105,82,122,82v4,,7,2,10,5c119,88,116,99,116,103v,7,5,11,12,11c135,114,145,108,145,96v,-10,-7,-22,-23,-22c105,74,90,87,75,100,62,112,53,122,41,127,50,87,60,49,69,9e" fillcolor="black" stroked="f" strokecolor="#3465a4">
                    <v:stroke joinstyle="bevel"/>
                    <v:path o:connecttype="custom" o:connectlocs="39,5;40,2;37,0;16,2;12,5;17,8;25,10;24,14;1,107;0,110;5,115;13,109;21,77;42,90;42,94;42,99;59,115;80,91;78,88;74,92;59,111;54,103;54,95;55,90;29,73;42,62;69,46;74,49;65,57;72,64;81,54;69,41;42,56;23,71;39,5" o:connectangles="0,0,0,0,0,0,0,0,0,0,0,0,0,0,0,0,0,0,0,0,0,0,0,0,0,0,0,0,0,0,0,0,0,0,0"/>
                  </v:shape>
                  <v:shape id="Freeform 93" o:spid="_x0000_s1042" style="position:absolute;left:792;top:28;width:125;height:53;visibility:visible;mso-wrap-style:none;v-text-anchor:middle" coordsize="222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" path="m94,76v-1,3,-2,12,-2,13c92,94,95,96,99,96v3,,8,-2,11,-7c110,88,112,78,113,72v7,-28,5,-19,7,-29c124,37,138,7,165,7v9,,14,6,14,16c179,35,171,56,166,68v-1,3,-2,5,-2,9c164,89,174,96,186,96v23,,35,-28,35,-32c221,60,218,60,216,60v-3,,-3,1,-4,5c207,78,197,89,188,89v-5,,-6,-4,-6,-9c182,77,182,74,184,70v4,-9,13,-33,13,-45c197,10,186,,166,,147,,132,12,124,24,123,2,101,,93,,72,,60,13,53,22,52,2,33,,27,,6,,,32,,34v,2,3,2,4,2c7,36,9,35,9,32,12,19,17,7,25,7v8,,10,7,10,12c35,22,33,30,31,35v-1,6,-3,14,-4,19c25,60,23,67,22,73v-1,5,-4,15,-4,16c18,94,22,96,25,96v4,,9,-2,11,-7c36,88,39,78,40,72v1,-2,3,-12,3,-14c45,53,46,49,47,44,48,43,55,28,65,18,69,16,78,7,92,7v10,,14,6,14,16c106,28,105,36,102,42v-2,11,-6,23,-8,34e" fillcolor="black" stroked="f" strokecolor="#3465a4">
                    <v:stroke joinstyle="bevel"/>
                    <v:path o:connecttype="custom" o:connectlocs="53,42;52,49;56,52;62,49;64,39;68,23;93,4;101,13;93,37;92,42;105,52;124,35;122,33;119,36;106,49;102,44;104,38;111,14;93,0;70,13;52,0;30,12;15,0;0,19;2,20;5,17;14,4;20,10;17,19;15,30;12,40;10,49;14,52;20,49;23,39;24,32;26,24;37,10;52,4;60,13;57,23;53,42" o:connectangles="0,0,0,0,0,0,0,0,0,0,0,0,0,0,0,0,0,0,0,0,0,0,0,0,0,0,0,0,0,0,0,0,0,0,0,0,0,0,0,0,0,0"/>
                  </v:shape>
                  <v:shape id="Freeform 94" o:spid="_x0000_s1043" style="position:absolute;left:680;top:91;width:259;height:8;visibility:visible;mso-wrap-style:none;v-text-anchor:middle" coordsize="461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" path="m230,17c154,17,77,17,,17,,11,,6,,,154,,306,,460,v,6,,11,,17c383,17,307,17,230,17e" fillcolor="black" stroked="f" strokecolor="#3465a4">
                    <v:stroke joinstyle="bevel"/>
                    <v:path o:connecttype="custom" o:connectlocs="129,8;0,8;0,0;258,0;258,8;129,8" o:connectangles="0,0,0,0,0,0"/>
                  </v:shape>
                  <v:shape id="Freeform 95" o:spid="_x0000_s1044" style="position:absolute;left:766;top:123;width:98;height:117;visibility:visible;mso-wrap-style:none;v-text-anchor:middle" coordsize="176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" path="m147,23v2,-11,4,-12,19,-12c170,11,175,11,175,5,175,1,172,,170,v-7,,-25,1,-31,1c131,1,122,1,116,1,107,,99,,92,,89,,86,,86,6v,5,2,5,10,5c104,11,105,11,112,11v9,1,10,2,10,6c122,18,122,19,121,23,110,69,98,113,87,159v-6,21,-25,40,-45,40c39,199,20,198,14,184v16,,20,-13,20,-19c34,156,27,153,21,153,12,153,,159,,175v,20,18,33,44,33c72,208,105,189,113,160,124,114,136,69,147,23e" fillcolor="black" stroked="f" strokecolor="#3465a4">
                    <v:stroke joinstyle="bevel"/>
                    <v:path o:connecttype="custom" o:connectlocs="82,13;92,6;97,3;95,0;77,1;65,1;51,0;48,3;53,6;62,6;68,10;67,13;48,89;23,111;8,103;19,92;12,86;0,98;24,116;63,90;82,13" o:connectangles="0,0,0,0,0,0,0,0,0,0,0,0,0,0,0,0,0,0,0,0,0"/>
                  </v:shape>
                  <v:shape id="Freeform 96" o:spid="_x0000_s1045" style="position:absolute;left:1279;top:91;width:145;height:8;visibility:visible;mso-wrap-style:none;v-text-anchor:middle" coordsize="258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" path="m243,17v7,,14,,14,-8c257,,250,,243,,167,,90,,15,,8,,,,,9v,8,8,8,15,8c90,17,167,17,243,17e" fillcolor="black" stroked="f" strokecolor="#3465a4">
                    <v:stroke joinstyle="bevel"/>
                    <v:path o:connecttype="custom" o:connectlocs="137,8;144,4;137,0;8,0;0,4;8,8;137,8" o:connectangles="0,0,0,0,0,0,0"/>
                  </v:shape>
                  <v:shape id="AutoShape 97" o:spid="_x0000_s1046" style="position:absolute;left:1485;top:-53;width:137;height:113;visibility:visible;mso-wrap-style:none;v-text-anchor:middle" coordsize="243,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" path="m35,178v-3,11,-3,13,-25,13c4,191,,191,,197v,5,4,5,10,5c44,202,79,202,114,202v66,,128,-61,128,-125c242,34,214,,164,,128,,94,,58,,52,,48,,48,6v,5,4,5,10,5c62,11,64,11,70,11v4,1,6,1,6,4c76,16,76,17,74,22,61,73,48,126,35,178xm101,21v2,-10,3,-10,15,-10c128,11,142,11,154,11v33,,61,16,61,56c215,73,212,125,182,159v-12,13,-37,32,-73,32c96,191,83,191,70,191v-10,,-10,-1,-10,-4c60,185,60,186,61,181,74,127,88,75,101,21xe" fillcolor="black" stroked="f" strokecolor="#3465a4">
                    <v:stroke joinstyle="bevel"/>
                    <v:path o:connecttype="custom" o:connectlocs="20,99;6,106;0,110;6,112;64,112;136,43;92,0;33,0;27,3;33,6;39,6;43,8;42,12;20,99;57,12;65,6;87,6;121,37;103,89;61,106;39,106;34,104;34,101;57,12" o:connectangles="0,0,0,0,0,0,0,0,0,0,0,0,0,0,0,0,0,0,0,0,0,0,0,0"/>
                  </v:shape>
                  <v:shape id="Freeform 98" o:spid="_x0000_s1047" style="position:absolute;left:1474;top:91;width:160;height:8;visibility:visible;mso-wrap-style:none;v-text-anchor:middle" coordsize="285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" path="m141,17c94,17,46,17,,17,,11,,6,,,94,,189,,284,v,6,,11,,17c236,17,189,17,141,17e" fillcolor="black" stroked="f" strokecolor="#3465a4">
                    <v:stroke joinstyle="bevel"/>
                    <v:path o:connecttype="custom" o:connectlocs="79,8;0,8;0,0;159,0;159,8;79,8" o:connectangles="0,0,0,0,0,0"/>
                  </v:shape>
                  <v:shape id="Freeform 99" o:spid="_x0000_s1048" style="position:absolute;left:1510;top:123;width:98;height:117;visibility:visible;mso-wrap-style:none;v-text-anchor:middle" coordsize="175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" path="m147,23v2,-11,2,-12,19,-12c170,11,174,11,174,5,174,1,172,,170,v-8,,-26,1,-33,1c131,1,122,1,114,1,107,,99,,92,,89,,86,,86,6v,5,2,5,10,5c104,11,105,11,112,11v8,1,10,2,10,6c122,18,122,19,120,23,108,69,98,113,86,159v-5,21,-24,40,-44,40c39,199,20,198,14,184v16,,20,-13,20,-19c34,156,27,153,21,153,12,153,,159,,175v,20,18,33,44,33c72,208,105,189,112,160,124,114,135,69,147,23e" fillcolor="black" stroked="f" strokecolor="#3465a4">
                    <v:stroke joinstyle="bevel"/>
                    <v:path o:connecttype="custom" o:connectlocs="82,13;93,6;97,3;95,0;77,1;64,1;52,0;48,3;54,6;63,6;68,10;67,13;48,89;24,111;8,103;19,92;12,86;0,98;25,116;63,90;82,13" o:connectangles="0,0,0,0,0,0,0,0,0,0,0,0,0,0,0,0,0,0,0,0,0"/>
                  </v:shape>
                  <v:shape id="Freeform 100" o:spid="_x0000_s1049" style="position:absolute;left:1683;top:-345;width:62;height:571;visibility:visible;mso-wrap-style:none;v-text-anchor:middle" coordsize="113,10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" path="m88,987v-29,,-59,,-88,c,994,,1003,,1010v37,,75,,112,c112,674,112,336,112,,75,,37,,,,,7,,16,,23v29,,59,,88,c88,345,88,665,88,987e" fillcolor="black" stroked="f" strokecolor="#3465a4">
                    <v:stroke joinstyle="bevel"/>
                    <v:path o:connecttype="custom" o:connectlocs="48,557;0,557;0,570;61,570;61,0;0,0;0,13;48,13;48,557" o:connectangles="0,0,0,0,0,0,0,0,0"/>
                  </v:shape>
                </v:group>
                <w10:anchorlock/>
              </v:group>
            </w:pict>
          </mc:Fallback>
        </mc:AlternateContent>
      </w:r>
      <w:r w:rsidR="00872A12" w:rsidRPr="00364396">
        <w:rPr>
          <w:rFonts w:ascii="Ubuntu" w:hAnsi="Ubuntu"/>
        </w:rPr>
        <w:tab/>
      </w:r>
      <w:r w:rsidRPr="00364396">
        <w:rPr>
          <w:rFonts w:ascii="Ubuntu" w:hAnsi="Ubuntu"/>
          <w:noProof/>
        </w:rPr>
        <mc:AlternateContent>
          <mc:Choice Requires="wpg">
            <w:drawing>
              <wp:inline distT="0" distB="0" distL="0" distR="0" wp14:anchorId="3D4E04FF" wp14:editId="0908592C">
                <wp:extent cx="825500" cy="366395"/>
                <wp:effectExtent l="5715" t="1270" r="6985" b="3810"/>
                <wp:docPr id="341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5500" cy="366395"/>
                          <a:chOff x="1" y="-349"/>
                          <a:chExt cx="1299" cy="576"/>
                        </a:xfrm>
                      </wpg:grpSpPr>
                      <wpg:grpSp>
                        <wpg:cNvPr id="342" name="Group 102"/>
                        <wpg:cNvGrpSpPr>
                          <a:grpSpLocks/>
                        </wpg:cNvGrpSpPr>
                        <wpg:grpSpPr bwMode="auto">
                          <a:xfrm>
                            <a:off x="1" y="-349"/>
                            <a:ext cx="1299" cy="576"/>
                            <a:chOff x="1" y="-349"/>
                            <a:chExt cx="1299" cy="576"/>
                          </a:xfrm>
                        </wpg:grpSpPr>
                        <wps:wsp>
                          <wps:cNvPr id="343" name="Freeform 103"/>
                          <wps:cNvSpPr>
                            <a:spLocks noChangeArrowheads="1"/>
                          </wps:cNvSpPr>
                          <wps:spPr bwMode="auto">
                            <a:xfrm>
                              <a:off x="3" y="-337"/>
                              <a:ext cx="1284" cy="552"/>
                            </a:xfrm>
                            <a:custGeom>
                              <a:avLst/>
                              <a:gdLst>
                                <a:gd name="T0" fmla="*/ 0 w 2269"/>
                                <a:gd name="T1" fmla="*/ 0 h 976"/>
                                <a:gd name="T2" fmla="*/ 2268 w 2269"/>
                                <a:gd name="T3" fmla="*/ 0 h 976"/>
                                <a:gd name="T4" fmla="*/ 2268 w 2269"/>
                                <a:gd name="T5" fmla="*/ 975 h 976"/>
                                <a:gd name="T6" fmla="*/ 0 w 2269"/>
                                <a:gd name="T7" fmla="*/ 975 h 976"/>
                                <a:gd name="T8" fmla="*/ 0 w 2269"/>
                                <a:gd name="T9" fmla="*/ 0 h 97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269" h="976">
                                  <a:moveTo>
                                    <a:pt x="0" y="0"/>
                                  </a:moveTo>
                                  <a:cubicBezTo>
                                    <a:pt x="756" y="0"/>
                                    <a:pt x="1511" y="0"/>
                                    <a:pt x="2268" y="0"/>
                                  </a:cubicBezTo>
                                  <a:cubicBezTo>
                                    <a:pt x="2268" y="325"/>
                                    <a:pt x="2268" y="650"/>
                                    <a:pt x="2268" y="975"/>
                                  </a:cubicBezTo>
                                  <a:cubicBezTo>
                                    <a:pt x="1511" y="975"/>
                                    <a:pt x="756" y="975"/>
                                    <a:pt x="0" y="975"/>
                                  </a:cubicBezTo>
                                  <a:cubicBezTo>
                                    <a:pt x="0" y="650"/>
                                    <a:pt x="0" y="325"/>
                                    <a:pt x="0" y="0"/>
                                  </a:cubicBez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4" name="AutoShape 10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-161"/>
                              <a:ext cx="170" cy="161"/>
                            </a:xfrm>
                            <a:custGeom>
                              <a:avLst/>
                              <a:gdLst>
                                <a:gd name="T0" fmla="*/ 50 w 303"/>
                                <a:gd name="T1" fmla="*/ 254 h 288"/>
                                <a:gd name="T2" fmla="*/ 11 w 303"/>
                                <a:gd name="T3" fmla="*/ 274 h 288"/>
                                <a:gd name="T4" fmla="*/ 0 w 303"/>
                                <a:gd name="T5" fmla="*/ 282 h 288"/>
                                <a:gd name="T6" fmla="*/ 11 w 303"/>
                                <a:gd name="T7" fmla="*/ 287 h 288"/>
                                <a:gd name="T8" fmla="*/ 162 w 303"/>
                                <a:gd name="T9" fmla="*/ 287 h 288"/>
                                <a:gd name="T10" fmla="*/ 279 w 303"/>
                                <a:gd name="T11" fmla="*/ 197 h 288"/>
                                <a:gd name="T12" fmla="*/ 213 w 303"/>
                                <a:gd name="T13" fmla="*/ 137 h 288"/>
                                <a:gd name="T14" fmla="*/ 302 w 303"/>
                                <a:gd name="T15" fmla="*/ 58 h 288"/>
                                <a:gd name="T16" fmla="*/ 222 w 303"/>
                                <a:gd name="T17" fmla="*/ 0 h 288"/>
                                <a:gd name="T18" fmla="*/ 81 w 303"/>
                                <a:gd name="T19" fmla="*/ 0 h 288"/>
                                <a:gd name="T20" fmla="*/ 69 w 303"/>
                                <a:gd name="T21" fmla="*/ 8 h 288"/>
                                <a:gd name="T22" fmla="*/ 81 w 303"/>
                                <a:gd name="T23" fmla="*/ 13 h 288"/>
                                <a:gd name="T24" fmla="*/ 96 w 303"/>
                                <a:gd name="T25" fmla="*/ 13 h 288"/>
                                <a:gd name="T26" fmla="*/ 108 w 303"/>
                                <a:gd name="T27" fmla="*/ 20 h 288"/>
                                <a:gd name="T28" fmla="*/ 106 w 303"/>
                                <a:gd name="T29" fmla="*/ 29 h 288"/>
                                <a:gd name="T30" fmla="*/ 50 w 303"/>
                                <a:gd name="T31" fmla="*/ 254 h 288"/>
                                <a:gd name="T32" fmla="*/ 113 w 303"/>
                                <a:gd name="T33" fmla="*/ 133 h 288"/>
                                <a:gd name="T34" fmla="*/ 140 w 303"/>
                                <a:gd name="T35" fmla="*/ 29 h 288"/>
                                <a:gd name="T36" fmla="*/ 162 w 303"/>
                                <a:gd name="T37" fmla="*/ 13 h 288"/>
                                <a:gd name="T38" fmla="*/ 216 w 303"/>
                                <a:gd name="T39" fmla="*/ 13 h 288"/>
                                <a:gd name="T40" fmla="*/ 263 w 303"/>
                                <a:gd name="T41" fmla="*/ 56 h 288"/>
                                <a:gd name="T42" fmla="*/ 176 w 303"/>
                                <a:gd name="T43" fmla="*/ 133 h 288"/>
                                <a:gd name="T44" fmla="*/ 113 w 303"/>
                                <a:gd name="T45" fmla="*/ 133 h 288"/>
                                <a:gd name="T46" fmla="*/ 94 w 303"/>
                                <a:gd name="T47" fmla="*/ 274 h 288"/>
                                <a:gd name="T48" fmla="*/ 86 w 303"/>
                                <a:gd name="T49" fmla="*/ 274 h 288"/>
                                <a:gd name="T50" fmla="*/ 80 w 303"/>
                                <a:gd name="T51" fmla="*/ 270 h 288"/>
                                <a:gd name="T52" fmla="*/ 82 w 303"/>
                                <a:gd name="T53" fmla="*/ 260 h 288"/>
                                <a:gd name="T54" fmla="*/ 111 w 303"/>
                                <a:gd name="T55" fmla="*/ 143 h 288"/>
                                <a:gd name="T56" fmla="*/ 190 w 303"/>
                                <a:gd name="T57" fmla="*/ 143 h 288"/>
                                <a:gd name="T58" fmla="*/ 239 w 303"/>
                                <a:gd name="T59" fmla="*/ 192 h 288"/>
                                <a:gd name="T60" fmla="*/ 152 w 303"/>
                                <a:gd name="T61" fmla="*/ 274 h 288"/>
                                <a:gd name="T62" fmla="*/ 94 w 303"/>
                                <a:gd name="T63" fmla="*/ 274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303" h="288">
                                  <a:moveTo>
                                    <a:pt x="50" y="254"/>
                                  </a:moveTo>
                                  <a:cubicBezTo>
                                    <a:pt x="46" y="271"/>
                                    <a:pt x="45" y="274"/>
                                    <a:pt x="11" y="274"/>
                                  </a:cubicBezTo>
                                  <a:cubicBezTo>
                                    <a:pt x="4" y="274"/>
                                    <a:pt x="0" y="274"/>
                                    <a:pt x="0" y="282"/>
                                  </a:cubicBezTo>
                                  <a:cubicBezTo>
                                    <a:pt x="0" y="287"/>
                                    <a:pt x="4" y="287"/>
                                    <a:pt x="11" y="287"/>
                                  </a:cubicBezTo>
                                  <a:cubicBezTo>
                                    <a:pt x="62" y="287"/>
                                    <a:pt x="112" y="287"/>
                                    <a:pt x="162" y="287"/>
                                  </a:cubicBezTo>
                                  <a:cubicBezTo>
                                    <a:pt x="228" y="287"/>
                                    <a:pt x="279" y="238"/>
                                    <a:pt x="279" y="197"/>
                                  </a:cubicBezTo>
                                  <a:cubicBezTo>
                                    <a:pt x="279" y="166"/>
                                    <a:pt x="254" y="142"/>
                                    <a:pt x="213" y="137"/>
                                  </a:cubicBezTo>
                                  <a:cubicBezTo>
                                    <a:pt x="257" y="128"/>
                                    <a:pt x="302" y="97"/>
                                    <a:pt x="302" y="58"/>
                                  </a:cubicBezTo>
                                  <a:cubicBezTo>
                                    <a:pt x="302" y="26"/>
                                    <a:pt x="273" y="0"/>
                                    <a:pt x="222" y="0"/>
                                  </a:cubicBezTo>
                                  <a:cubicBezTo>
                                    <a:pt x="176" y="0"/>
                                    <a:pt x="128" y="0"/>
                                    <a:pt x="81" y="0"/>
                                  </a:cubicBezTo>
                                  <a:cubicBezTo>
                                    <a:pt x="74" y="0"/>
                                    <a:pt x="69" y="0"/>
                                    <a:pt x="69" y="8"/>
                                  </a:cubicBezTo>
                                  <a:cubicBezTo>
                                    <a:pt x="69" y="13"/>
                                    <a:pt x="72" y="13"/>
                                    <a:pt x="81" y="13"/>
                                  </a:cubicBezTo>
                                  <a:cubicBezTo>
                                    <a:pt x="82" y="13"/>
                                    <a:pt x="89" y="13"/>
                                    <a:pt x="96" y="13"/>
                                  </a:cubicBezTo>
                                  <a:cubicBezTo>
                                    <a:pt x="105" y="14"/>
                                    <a:pt x="108" y="14"/>
                                    <a:pt x="108" y="20"/>
                                  </a:cubicBezTo>
                                  <a:cubicBezTo>
                                    <a:pt x="108" y="22"/>
                                    <a:pt x="107" y="23"/>
                                    <a:pt x="106" y="29"/>
                                  </a:cubicBezTo>
                                  <a:cubicBezTo>
                                    <a:pt x="87" y="104"/>
                                    <a:pt x="69" y="179"/>
                                    <a:pt x="50" y="254"/>
                                  </a:cubicBezTo>
                                  <a:close/>
                                  <a:moveTo>
                                    <a:pt x="113" y="133"/>
                                  </a:moveTo>
                                  <a:cubicBezTo>
                                    <a:pt x="122" y="98"/>
                                    <a:pt x="131" y="64"/>
                                    <a:pt x="140" y="29"/>
                                  </a:cubicBezTo>
                                  <a:cubicBezTo>
                                    <a:pt x="143" y="14"/>
                                    <a:pt x="144" y="13"/>
                                    <a:pt x="162" y="13"/>
                                  </a:cubicBezTo>
                                  <a:cubicBezTo>
                                    <a:pt x="180" y="13"/>
                                    <a:pt x="198" y="13"/>
                                    <a:pt x="216" y="13"/>
                                  </a:cubicBezTo>
                                  <a:cubicBezTo>
                                    <a:pt x="254" y="13"/>
                                    <a:pt x="263" y="37"/>
                                    <a:pt x="263" y="56"/>
                                  </a:cubicBezTo>
                                  <a:cubicBezTo>
                                    <a:pt x="263" y="94"/>
                                    <a:pt x="226" y="133"/>
                                    <a:pt x="176" y="133"/>
                                  </a:cubicBezTo>
                                  <a:cubicBezTo>
                                    <a:pt x="155" y="133"/>
                                    <a:pt x="134" y="133"/>
                                    <a:pt x="113" y="133"/>
                                  </a:cubicBezTo>
                                  <a:close/>
                                  <a:moveTo>
                                    <a:pt x="94" y="274"/>
                                  </a:moveTo>
                                  <a:cubicBezTo>
                                    <a:pt x="89" y="274"/>
                                    <a:pt x="88" y="274"/>
                                    <a:pt x="86" y="274"/>
                                  </a:cubicBezTo>
                                  <a:cubicBezTo>
                                    <a:pt x="81" y="274"/>
                                    <a:pt x="80" y="272"/>
                                    <a:pt x="80" y="270"/>
                                  </a:cubicBezTo>
                                  <a:cubicBezTo>
                                    <a:pt x="80" y="269"/>
                                    <a:pt x="80" y="268"/>
                                    <a:pt x="82" y="260"/>
                                  </a:cubicBezTo>
                                  <a:cubicBezTo>
                                    <a:pt x="92" y="221"/>
                                    <a:pt x="101" y="181"/>
                                    <a:pt x="111" y="143"/>
                                  </a:cubicBezTo>
                                  <a:cubicBezTo>
                                    <a:pt x="137" y="143"/>
                                    <a:pt x="164" y="143"/>
                                    <a:pt x="190" y="143"/>
                                  </a:cubicBezTo>
                                  <a:cubicBezTo>
                                    <a:pt x="231" y="143"/>
                                    <a:pt x="239" y="174"/>
                                    <a:pt x="239" y="192"/>
                                  </a:cubicBezTo>
                                  <a:cubicBezTo>
                                    <a:pt x="239" y="233"/>
                                    <a:pt x="202" y="274"/>
                                    <a:pt x="152" y="274"/>
                                  </a:cubicBezTo>
                                  <a:cubicBezTo>
                                    <a:pt x="132" y="274"/>
                                    <a:pt x="113" y="274"/>
                                    <a:pt x="94" y="27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5" name="AutoShape 105"/>
                          <wps:cNvSpPr>
                            <a:spLocks noChangeArrowheads="1"/>
                          </wps:cNvSpPr>
                          <wps:spPr bwMode="auto">
                            <a:xfrm>
                              <a:off x="263" y="-86"/>
                              <a:ext cx="158" cy="55"/>
                            </a:xfrm>
                            <a:custGeom>
                              <a:avLst/>
                              <a:gdLst>
                                <a:gd name="T0" fmla="*/ 266 w 282"/>
                                <a:gd name="T1" fmla="*/ 17 h 100"/>
                                <a:gd name="T2" fmla="*/ 281 w 282"/>
                                <a:gd name="T3" fmla="*/ 9 h 100"/>
                                <a:gd name="T4" fmla="*/ 266 w 282"/>
                                <a:gd name="T5" fmla="*/ 0 h 100"/>
                                <a:gd name="T6" fmla="*/ 14 w 282"/>
                                <a:gd name="T7" fmla="*/ 0 h 100"/>
                                <a:gd name="T8" fmla="*/ 0 w 282"/>
                                <a:gd name="T9" fmla="*/ 9 h 100"/>
                                <a:gd name="T10" fmla="*/ 14 w 282"/>
                                <a:gd name="T11" fmla="*/ 17 h 100"/>
                                <a:gd name="T12" fmla="*/ 266 w 282"/>
                                <a:gd name="T13" fmla="*/ 17 h 100"/>
                                <a:gd name="T14" fmla="*/ 266 w 282"/>
                                <a:gd name="T15" fmla="*/ 99 h 100"/>
                                <a:gd name="T16" fmla="*/ 281 w 282"/>
                                <a:gd name="T17" fmla="*/ 90 h 100"/>
                                <a:gd name="T18" fmla="*/ 266 w 282"/>
                                <a:gd name="T19" fmla="*/ 82 h 100"/>
                                <a:gd name="T20" fmla="*/ 14 w 282"/>
                                <a:gd name="T21" fmla="*/ 82 h 100"/>
                                <a:gd name="T22" fmla="*/ 0 w 282"/>
                                <a:gd name="T23" fmla="*/ 90 h 100"/>
                                <a:gd name="T24" fmla="*/ 14 w 282"/>
                                <a:gd name="T25" fmla="*/ 99 h 100"/>
                                <a:gd name="T26" fmla="*/ 266 w 282"/>
                                <a:gd name="T27" fmla="*/ 99 h 1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282" h="100">
                                  <a:moveTo>
                                    <a:pt x="266" y="17"/>
                                  </a:moveTo>
                                  <a:cubicBezTo>
                                    <a:pt x="272" y="17"/>
                                    <a:pt x="281" y="17"/>
                                    <a:pt x="281" y="9"/>
                                  </a:cubicBezTo>
                                  <a:cubicBezTo>
                                    <a:pt x="281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0" y="0"/>
                                    <a:pt x="0" y="9"/>
                                  </a:cubicBezTo>
                                  <a:cubicBezTo>
                                    <a:pt x="0" y="17"/>
                                    <a:pt x="8" y="17"/>
                                    <a:pt x="14" y="17"/>
                                  </a:cubicBezTo>
                                  <a:cubicBezTo>
                                    <a:pt x="98" y="17"/>
                                    <a:pt x="182" y="17"/>
                                    <a:pt x="266" y="17"/>
                                  </a:cubicBezTo>
                                  <a:close/>
                                  <a:moveTo>
                                    <a:pt x="266" y="99"/>
                                  </a:moveTo>
                                  <a:cubicBezTo>
                                    <a:pt x="272" y="99"/>
                                    <a:pt x="281" y="99"/>
                                    <a:pt x="281" y="90"/>
                                  </a:cubicBezTo>
                                  <a:cubicBezTo>
                                    <a:pt x="281" y="82"/>
                                    <a:pt x="272" y="82"/>
                                    <a:pt x="266" y="82"/>
                                  </a:cubicBezTo>
                                  <a:cubicBezTo>
                                    <a:pt x="182" y="82"/>
                                    <a:pt x="98" y="82"/>
                                    <a:pt x="14" y="82"/>
                                  </a:cubicBezTo>
                                  <a:cubicBezTo>
                                    <a:pt x="8" y="82"/>
                                    <a:pt x="0" y="82"/>
                                    <a:pt x="0" y="90"/>
                                  </a:cubicBezTo>
                                  <a:cubicBezTo>
                                    <a:pt x="0" y="99"/>
                                    <a:pt x="8" y="99"/>
                                    <a:pt x="14" y="99"/>
                                  </a:cubicBezTo>
                                  <a:cubicBezTo>
                                    <a:pt x="98" y="99"/>
                                    <a:pt x="182" y="99"/>
                                    <a:pt x="266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6" name="Freeform 106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" y="-345"/>
                              <a:ext cx="62" cy="571"/>
                            </a:xfrm>
                            <a:custGeom>
                              <a:avLst/>
                              <a:gdLst>
                                <a:gd name="T0" fmla="*/ 0 w 111"/>
                                <a:gd name="T1" fmla="*/ 1009 h 1010"/>
                                <a:gd name="T2" fmla="*/ 110 w 111"/>
                                <a:gd name="T3" fmla="*/ 1009 h 1010"/>
                                <a:gd name="T4" fmla="*/ 110 w 111"/>
                                <a:gd name="T5" fmla="*/ 986 h 1010"/>
                                <a:gd name="T6" fmla="*/ 23 w 111"/>
                                <a:gd name="T7" fmla="*/ 986 h 1010"/>
                                <a:gd name="T8" fmla="*/ 23 w 111"/>
                                <a:gd name="T9" fmla="*/ 24 h 1010"/>
                                <a:gd name="T10" fmla="*/ 110 w 111"/>
                                <a:gd name="T11" fmla="*/ 24 h 1010"/>
                                <a:gd name="T12" fmla="*/ 110 w 111"/>
                                <a:gd name="T13" fmla="*/ 0 h 1010"/>
                                <a:gd name="T14" fmla="*/ 0 w 111"/>
                                <a:gd name="T15" fmla="*/ 0 h 1010"/>
                                <a:gd name="T16" fmla="*/ 0 w 111"/>
                                <a:gd name="T17" fmla="*/ 1009 h 10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11" h="1010">
                                  <a:moveTo>
                                    <a:pt x="0" y="1009"/>
                                  </a:moveTo>
                                  <a:cubicBezTo>
                                    <a:pt x="37" y="1009"/>
                                    <a:pt x="73" y="1009"/>
                                    <a:pt x="110" y="1009"/>
                                  </a:cubicBezTo>
                                  <a:cubicBezTo>
                                    <a:pt x="110" y="1002"/>
                                    <a:pt x="110" y="993"/>
                                    <a:pt x="110" y="986"/>
                                  </a:cubicBezTo>
                                  <a:cubicBezTo>
                                    <a:pt x="81" y="986"/>
                                    <a:pt x="51" y="986"/>
                                    <a:pt x="23" y="986"/>
                                  </a:cubicBezTo>
                                  <a:cubicBezTo>
                                    <a:pt x="23" y="666"/>
                                    <a:pt x="23" y="344"/>
                                    <a:pt x="23" y="24"/>
                                  </a:cubicBezTo>
                                  <a:cubicBezTo>
                                    <a:pt x="51" y="24"/>
                                    <a:pt x="81" y="24"/>
                                    <a:pt x="110" y="24"/>
                                  </a:cubicBezTo>
                                  <a:cubicBezTo>
                                    <a:pt x="110" y="16"/>
                                    <a:pt x="110" y="9"/>
                                    <a:pt x="110" y="0"/>
                                  </a:cubicBezTo>
                                  <a:cubicBezTo>
                                    <a:pt x="73" y="0"/>
                                    <a:pt x="37" y="0"/>
                                    <a:pt x="0" y="0"/>
                                  </a:cubicBezTo>
                                  <a:cubicBezTo>
                                    <a:pt x="0" y="336"/>
                                    <a:pt x="0" y="673"/>
                                    <a:pt x="0" y="1009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7" name="Freeform 107"/>
                          <wps:cNvSpPr>
                            <a:spLocks noChangeArrowheads="1"/>
                          </wps:cNvSpPr>
                          <wps:spPr bwMode="auto">
                            <a:xfrm>
                              <a:off x="693" y="-349"/>
                              <a:ext cx="59" cy="110"/>
                            </a:xfrm>
                            <a:custGeom>
                              <a:avLst/>
                              <a:gdLst>
                                <a:gd name="T0" fmla="*/ 68 w 108"/>
                                <a:gd name="T1" fmla="*/ 8 h 197"/>
                                <a:gd name="T2" fmla="*/ 58 w 108"/>
                                <a:gd name="T3" fmla="*/ 0 h 197"/>
                                <a:gd name="T4" fmla="*/ 0 w 108"/>
                                <a:gd name="T5" fmla="*/ 19 h 197"/>
                                <a:gd name="T6" fmla="*/ 0 w 108"/>
                                <a:gd name="T7" fmla="*/ 30 h 197"/>
                                <a:gd name="T8" fmla="*/ 44 w 108"/>
                                <a:gd name="T9" fmla="*/ 22 h 197"/>
                                <a:gd name="T10" fmla="*/ 44 w 108"/>
                                <a:gd name="T11" fmla="*/ 172 h 197"/>
                                <a:gd name="T12" fmla="*/ 14 w 108"/>
                                <a:gd name="T13" fmla="*/ 185 h 197"/>
                                <a:gd name="T14" fmla="*/ 3 w 108"/>
                                <a:gd name="T15" fmla="*/ 185 h 197"/>
                                <a:gd name="T16" fmla="*/ 3 w 108"/>
                                <a:gd name="T17" fmla="*/ 196 h 197"/>
                                <a:gd name="T18" fmla="*/ 54 w 108"/>
                                <a:gd name="T19" fmla="*/ 194 h 197"/>
                                <a:gd name="T20" fmla="*/ 107 w 108"/>
                                <a:gd name="T21" fmla="*/ 196 h 197"/>
                                <a:gd name="T22" fmla="*/ 107 w 108"/>
                                <a:gd name="T23" fmla="*/ 185 h 197"/>
                                <a:gd name="T24" fmla="*/ 96 w 108"/>
                                <a:gd name="T25" fmla="*/ 185 h 197"/>
                                <a:gd name="T26" fmla="*/ 68 w 108"/>
                                <a:gd name="T27" fmla="*/ 172 h 197"/>
                                <a:gd name="T28" fmla="*/ 68 w 108"/>
                                <a:gd name="T29" fmla="*/ 8 h 1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08" h="197">
                                  <a:moveTo>
                                    <a:pt x="68" y="8"/>
                                  </a:moveTo>
                                  <a:cubicBezTo>
                                    <a:pt x="68" y="0"/>
                                    <a:pt x="66" y="0"/>
                                    <a:pt x="58" y="0"/>
                                  </a:cubicBezTo>
                                  <a:cubicBezTo>
                                    <a:pt x="39" y="18"/>
                                    <a:pt x="12" y="19"/>
                                    <a:pt x="0" y="19"/>
                                  </a:cubicBezTo>
                                  <a:cubicBezTo>
                                    <a:pt x="0" y="23"/>
                                    <a:pt x="0" y="26"/>
                                    <a:pt x="0" y="30"/>
                                  </a:cubicBezTo>
                                  <a:cubicBezTo>
                                    <a:pt x="8" y="30"/>
                                    <a:pt x="27" y="30"/>
                                    <a:pt x="44" y="22"/>
                                  </a:cubicBezTo>
                                  <a:cubicBezTo>
                                    <a:pt x="44" y="72"/>
                                    <a:pt x="44" y="121"/>
                                    <a:pt x="44" y="172"/>
                                  </a:cubicBezTo>
                                  <a:cubicBezTo>
                                    <a:pt x="44" y="181"/>
                                    <a:pt x="44" y="185"/>
                                    <a:pt x="14" y="185"/>
                                  </a:cubicBezTo>
                                  <a:cubicBezTo>
                                    <a:pt x="10" y="185"/>
                                    <a:pt x="6" y="185"/>
                                    <a:pt x="3" y="185"/>
                                  </a:cubicBezTo>
                                  <a:cubicBezTo>
                                    <a:pt x="3" y="188"/>
                                    <a:pt x="3" y="192"/>
                                    <a:pt x="3" y="196"/>
                                  </a:cubicBezTo>
                                  <a:cubicBezTo>
                                    <a:pt x="8" y="196"/>
                                    <a:pt x="44" y="194"/>
                                    <a:pt x="54" y="194"/>
                                  </a:cubicBezTo>
                                  <a:cubicBezTo>
                                    <a:pt x="64" y="194"/>
                                    <a:pt x="101" y="196"/>
                                    <a:pt x="107" y="196"/>
                                  </a:cubicBezTo>
                                  <a:cubicBezTo>
                                    <a:pt x="107" y="192"/>
                                    <a:pt x="107" y="188"/>
                                    <a:pt x="107" y="185"/>
                                  </a:cubicBezTo>
                                  <a:cubicBezTo>
                                    <a:pt x="104" y="185"/>
                                    <a:pt x="100" y="185"/>
                                    <a:pt x="96" y="185"/>
                                  </a:cubicBezTo>
                                  <a:cubicBezTo>
                                    <a:pt x="68" y="185"/>
                                    <a:pt x="68" y="181"/>
                                    <a:pt x="68" y="172"/>
                                  </a:cubicBezTo>
                                  <a:cubicBezTo>
                                    <a:pt x="68" y="118"/>
                                    <a:pt x="68" y="62"/>
                                    <a:pt x="68" y="8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8" name="Freeform 108"/>
                          <wps:cNvSpPr>
                            <a:spLocks noChangeArrowheads="1"/>
                          </wps:cNvSpPr>
                          <wps:spPr bwMode="auto">
                            <a:xfrm>
                              <a:off x="657" y="-208"/>
                              <a:ext cx="129" cy="8"/>
                            </a:xfrm>
                            <a:custGeom>
                              <a:avLst/>
                              <a:gdLst>
                                <a:gd name="T0" fmla="*/ 0 w 231"/>
                                <a:gd name="T1" fmla="*/ 0 h 18"/>
                                <a:gd name="T2" fmla="*/ 230 w 231"/>
                                <a:gd name="T3" fmla="*/ 0 h 18"/>
                                <a:gd name="T4" fmla="*/ 230 w 231"/>
                                <a:gd name="T5" fmla="*/ 17 h 18"/>
                                <a:gd name="T6" fmla="*/ 0 w 231"/>
                                <a:gd name="T7" fmla="*/ 17 h 18"/>
                                <a:gd name="T8" fmla="*/ 0 w 231"/>
                                <a:gd name="T9" fmla="*/ 0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31" h="18">
                                  <a:moveTo>
                                    <a:pt x="0" y="0"/>
                                  </a:moveTo>
                                  <a:cubicBezTo>
                                    <a:pt x="77" y="0"/>
                                    <a:pt x="153" y="0"/>
                                    <a:pt x="230" y="0"/>
                                  </a:cubicBezTo>
                                  <a:cubicBezTo>
                                    <a:pt x="230" y="6"/>
                                    <a:pt x="230" y="11"/>
                                    <a:pt x="230" y="17"/>
                                  </a:cubicBezTo>
                                  <a:cubicBezTo>
                                    <a:pt x="153" y="17"/>
                                    <a:pt x="77" y="17"/>
                                    <a:pt x="0" y="17"/>
                                  </a:cubicBezTo>
                                  <a:cubicBezTo>
                                    <a:pt x="0" y="11"/>
                                    <a:pt x="0" y="6"/>
                                    <a:pt x="0" y="0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9" name="Freeform 109"/>
                          <wps:cNvSpPr>
                            <a:spLocks noChangeArrowheads="1"/>
                          </wps:cNvSpPr>
                          <wps:spPr bwMode="auto">
                            <a:xfrm>
                              <a:off x="668" y="-176"/>
                              <a:ext cx="108" cy="113"/>
                            </a:xfrm>
                            <a:custGeom>
                              <a:avLst/>
                              <a:gdLst>
                                <a:gd name="T0" fmla="*/ 101 w 193"/>
                                <a:gd name="T1" fmla="*/ 24 h 201"/>
                                <a:gd name="T2" fmla="*/ 132 w 193"/>
                                <a:gd name="T3" fmla="*/ 9 h 201"/>
                                <a:gd name="T4" fmla="*/ 144 w 193"/>
                                <a:gd name="T5" fmla="*/ 3 h 201"/>
                                <a:gd name="T6" fmla="*/ 139 w 193"/>
                                <a:gd name="T7" fmla="*/ 0 h 201"/>
                                <a:gd name="T8" fmla="*/ 117 w 193"/>
                                <a:gd name="T9" fmla="*/ 0 h 201"/>
                                <a:gd name="T10" fmla="*/ 94 w 193"/>
                                <a:gd name="T11" fmla="*/ 0 h 201"/>
                                <a:gd name="T12" fmla="*/ 73 w 193"/>
                                <a:gd name="T13" fmla="*/ 0 h 201"/>
                                <a:gd name="T14" fmla="*/ 54 w 193"/>
                                <a:gd name="T15" fmla="*/ 0 h 201"/>
                                <a:gd name="T16" fmla="*/ 48 w 193"/>
                                <a:gd name="T17" fmla="*/ 6 h 201"/>
                                <a:gd name="T18" fmla="*/ 57 w 193"/>
                                <a:gd name="T19" fmla="*/ 9 h 201"/>
                                <a:gd name="T20" fmla="*/ 69 w 193"/>
                                <a:gd name="T21" fmla="*/ 11 h 201"/>
                                <a:gd name="T22" fmla="*/ 75 w 193"/>
                                <a:gd name="T23" fmla="*/ 14 h 201"/>
                                <a:gd name="T24" fmla="*/ 73 w 193"/>
                                <a:gd name="T25" fmla="*/ 21 h 201"/>
                                <a:gd name="T26" fmla="*/ 35 w 193"/>
                                <a:gd name="T27" fmla="*/ 177 h 201"/>
                                <a:gd name="T28" fmla="*/ 8 w 193"/>
                                <a:gd name="T29" fmla="*/ 189 h 201"/>
                                <a:gd name="T30" fmla="*/ 0 w 193"/>
                                <a:gd name="T31" fmla="*/ 197 h 201"/>
                                <a:gd name="T32" fmla="*/ 8 w 193"/>
                                <a:gd name="T33" fmla="*/ 200 h 201"/>
                                <a:gd name="T34" fmla="*/ 157 w 193"/>
                                <a:gd name="T35" fmla="*/ 200 h 201"/>
                                <a:gd name="T36" fmla="*/ 167 w 193"/>
                                <a:gd name="T37" fmla="*/ 194 h 201"/>
                                <a:gd name="T38" fmla="*/ 192 w 193"/>
                                <a:gd name="T39" fmla="*/ 127 h 201"/>
                                <a:gd name="T40" fmla="*/ 187 w 193"/>
                                <a:gd name="T41" fmla="*/ 123 h 201"/>
                                <a:gd name="T42" fmla="*/ 181 w 193"/>
                                <a:gd name="T43" fmla="*/ 129 h 201"/>
                                <a:gd name="T44" fmla="*/ 103 w 193"/>
                                <a:gd name="T45" fmla="*/ 189 h 201"/>
                                <a:gd name="T46" fmla="*/ 70 w 193"/>
                                <a:gd name="T47" fmla="*/ 189 h 201"/>
                                <a:gd name="T48" fmla="*/ 60 w 193"/>
                                <a:gd name="T49" fmla="*/ 187 h 201"/>
                                <a:gd name="T50" fmla="*/ 61 w 193"/>
                                <a:gd name="T51" fmla="*/ 181 h 201"/>
                                <a:gd name="T52" fmla="*/ 101 w 193"/>
                                <a:gd name="T53" fmla="*/ 24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193" h="201">
                                  <a:moveTo>
                                    <a:pt x="101" y="24"/>
                                  </a:moveTo>
                                  <a:cubicBezTo>
                                    <a:pt x="103" y="13"/>
                                    <a:pt x="105" y="9"/>
                                    <a:pt x="132" y="9"/>
                                  </a:cubicBezTo>
                                  <a:cubicBezTo>
                                    <a:pt x="141" y="9"/>
                                    <a:pt x="144" y="9"/>
                                    <a:pt x="144" y="3"/>
                                  </a:cubicBezTo>
                                  <a:cubicBezTo>
                                    <a:pt x="143" y="2"/>
                                    <a:pt x="143" y="0"/>
                                    <a:pt x="139" y="0"/>
                                  </a:cubicBezTo>
                                  <a:cubicBezTo>
                                    <a:pt x="132" y="0"/>
                                    <a:pt x="124" y="0"/>
                                    <a:pt x="117" y="0"/>
                                  </a:cubicBezTo>
                                  <a:cubicBezTo>
                                    <a:pt x="109" y="0"/>
                                    <a:pt x="101" y="0"/>
                                    <a:pt x="94" y="0"/>
                                  </a:cubicBezTo>
                                  <a:cubicBezTo>
                                    <a:pt x="88" y="0"/>
                                    <a:pt x="79" y="0"/>
                                    <a:pt x="73" y="0"/>
                                  </a:cubicBezTo>
                                  <a:cubicBezTo>
                                    <a:pt x="67" y="0"/>
                                    <a:pt x="60" y="0"/>
                                    <a:pt x="54" y="0"/>
                                  </a:cubicBezTo>
                                  <a:cubicBezTo>
                                    <a:pt x="52" y="0"/>
                                    <a:pt x="48" y="0"/>
                                    <a:pt x="48" y="6"/>
                                  </a:cubicBezTo>
                                  <a:cubicBezTo>
                                    <a:pt x="48" y="9"/>
                                    <a:pt x="52" y="9"/>
                                    <a:pt x="57" y="9"/>
                                  </a:cubicBezTo>
                                  <a:cubicBezTo>
                                    <a:pt x="58" y="9"/>
                                    <a:pt x="63" y="9"/>
                                    <a:pt x="69" y="11"/>
                                  </a:cubicBezTo>
                                  <a:cubicBezTo>
                                    <a:pt x="75" y="11"/>
                                    <a:pt x="75" y="12"/>
                                    <a:pt x="75" y="14"/>
                                  </a:cubicBezTo>
                                  <a:cubicBezTo>
                                    <a:pt x="75" y="15"/>
                                    <a:pt x="75" y="17"/>
                                    <a:pt x="73" y="21"/>
                                  </a:cubicBezTo>
                                  <a:cubicBezTo>
                                    <a:pt x="60" y="73"/>
                                    <a:pt x="48" y="126"/>
                                    <a:pt x="35" y="177"/>
                                  </a:cubicBezTo>
                                  <a:cubicBezTo>
                                    <a:pt x="32" y="187"/>
                                    <a:pt x="31" y="189"/>
                                    <a:pt x="8" y="189"/>
                                  </a:cubicBezTo>
                                  <a:cubicBezTo>
                                    <a:pt x="4" y="189"/>
                                    <a:pt x="0" y="189"/>
                                    <a:pt x="0" y="197"/>
                                  </a:cubicBezTo>
                                  <a:cubicBezTo>
                                    <a:pt x="0" y="200"/>
                                    <a:pt x="4" y="200"/>
                                    <a:pt x="8" y="200"/>
                                  </a:cubicBezTo>
                                  <a:cubicBezTo>
                                    <a:pt x="58" y="200"/>
                                    <a:pt x="108" y="200"/>
                                    <a:pt x="157" y="200"/>
                                  </a:cubicBezTo>
                                  <a:cubicBezTo>
                                    <a:pt x="165" y="200"/>
                                    <a:pt x="165" y="200"/>
                                    <a:pt x="167" y="194"/>
                                  </a:cubicBezTo>
                                  <a:cubicBezTo>
                                    <a:pt x="171" y="187"/>
                                    <a:pt x="192" y="129"/>
                                    <a:pt x="192" y="127"/>
                                  </a:cubicBezTo>
                                  <a:cubicBezTo>
                                    <a:pt x="192" y="126"/>
                                    <a:pt x="192" y="123"/>
                                    <a:pt x="187" y="123"/>
                                  </a:cubicBezTo>
                                  <a:cubicBezTo>
                                    <a:pt x="184" y="123"/>
                                    <a:pt x="183" y="125"/>
                                    <a:pt x="181" y="129"/>
                                  </a:cubicBezTo>
                                  <a:cubicBezTo>
                                    <a:pt x="171" y="157"/>
                                    <a:pt x="157" y="189"/>
                                    <a:pt x="103" y="189"/>
                                  </a:cubicBezTo>
                                  <a:cubicBezTo>
                                    <a:pt x="93" y="189"/>
                                    <a:pt x="81" y="189"/>
                                    <a:pt x="70" y="189"/>
                                  </a:cubicBezTo>
                                  <a:cubicBezTo>
                                    <a:pt x="60" y="189"/>
                                    <a:pt x="60" y="189"/>
                                    <a:pt x="60" y="187"/>
                                  </a:cubicBezTo>
                                  <a:cubicBezTo>
                                    <a:pt x="60" y="185"/>
                                    <a:pt x="60" y="186"/>
                                    <a:pt x="61" y="181"/>
                                  </a:cubicBezTo>
                                  <a:cubicBezTo>
                                    <a:pt x="75" y="128"/>
                                    <a:pt x="88" y="77"/>
                                    <a:pt x="101" y="24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0" name="AutoShape 110"/>
                          <wps:cNvSpPr>
                            <a:spLocks noChangeArrowheads="1"/>
                          </wps:cNvSpPr>
                          <wps:spPr bwMode="auto">
                            <a:xfrm>
                              <a:off x="1094" y="-303"/>
                              <a:ext cx="100" cy="163"/>
                            </a:xfrm>
                            <a:custGeom>
                              <a:avLst/>
                              <a:gdLst>
                                <a:gd name="T0" fmla="*/ 177 w 178"/>
                                <a:gd name="T1" fmla="*/ 145 h 290"/>
                                <a:gd name="T2" fmla="*/ 160 w 178"/>
                                <a:gd name="T3" fmla="*/ 46 h 290"/>
                                <a:gd name="T4" fmla="*/ 88 w 178"/>
                                <a:gd name="T5" fmla="*/ 0 h 290"/>
                                <a:gd name="T6" fmla="*/ 15 w 178"/>
                                <a:gd name="T7" fmla="*/ 49 h 290"/>
                                <a:gd name="T8" fmla="*/ 0 w 178"/>
                                <a:gd name="T9" fmla="*/ 145 h 290"/>
                                <a:gd name="T10" fmla="*/ 19 w 178"/>
                                <a:gd name="T11" fmla="*/ 247 h 290"/>
                                <a:gd name="T12" fmla="*/ 88 w 178"/>
                                <a:gd name="T13" fmla="*/ 289 h 290"/>
                                <a:gd name="T14" fmla="*/ 162 w 178"/>
                                <a:gd name="T15" fmla="*/ 239 h 290"/>
                                <a:gd name="T16" fmla="*/ 177 w 178"/>
                                <a:gd name="T17" fmla="*/ 145 h 290"/>
                                <a:gd name="T18" fmla="*/ 88 w 178"/>
                                <a:gd name="T19" fmla="*/ 279 h 290"/>
                                <a:gd name="T20" fmla="*/ 39 w 178"/>
                                <a:gd name="T21" fmla="*/ 229 h 290"/>
                                <a:gd name="T22" fmla="*/ 34 w 178"/>
                                <a:gd name="T23" fmla="*/ 140 h 290"/>
                                <a:gd name="T24" fmla="*/ 38 w 178"/>
                                <a:gd name="T25" fmla="*/ 62 h 290"/>
                                <a:gd name="T26" fmla="*/ 88 w 178"/>
                                <a:gd name="T27" fmla="*/ 8 h 290"/>
                                <a:gd name="T28" fmla="*/ 138 w 178"/>
                                <a:gd name="T29" fmla="*/ 57 h 290"/>
                                <a:gd name="T30" fmla="*/ 142 w 178"/>
                                <a:gd name="T31" fmla="*/ 140 h 290"/>
                                <a:gd name="T32" fmla="*/ 138 w 178"/>
                                <a:gd name="T33" fmla="*/ 226 h 290"/>
                                <a:gd name="T34" fmla="*/ 88 w 178"/>
                                <a:gd name="T35" fmla="*/ 279 h 2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178" h="290">
                                  <a:moveTo>
                                    <a:pt x="177" y="145"/>
                                  </a:moveTo>
                                  <a:cubicBezTo>
                                    <a:pt x="177" y="111"/>
                                    <a:pt x="175" y="78"/>
                                    <a:pt x="160" y="46"/>
                                  </a:cubicBezTo>
                                  <a:cubicBezTo>
                                    <a:pt x="141" y="6"/>
                                    <a:pt x="106" y="0"/>
                                    <a:pt x="88" y="0"/>
                                  </a:cubicBezTo>
                                  <a:cubicBezTo>
                                    <a:pt x="63" y="0"/>
                                    <a:pt x="33" y="10"/>
                                    <a:pt x="15" y="49"/>
                                  </a:cubicBezTo>
                                  <a:cubicBezTo>
                                    <a:pt x="2" y="79"/>
                                    <a:pt x="0" y="111"/>
                                    <a:pt x="0" y="145"/>
                                  </a:cubicBezTo>
                                  <a:cubicBezTo>
                                    <a:pt x="0" y="176"/>
                                    <a:pt x="2" y="214"/>
                                    <a:pt x="19" y="247"/>
                                  </a:cubicBezTo>
                                  <a:cubicBezTo>
                                    <a:pt x="37" y="280"/>
                                    <a:pt x="68" y="289"/>
                                    <a:pt x="88" y="289"/>
                                  </a:cubicBezTo>
                                  <a:cubicBezTo>
                                    <a:pt x="111" y="289"/>
                                    <a:pt x="144" y="280"/>
                                    <a:pt x="162" y="239"/>
                                  </a:cubicBezTo>
                                  <a:cubicBezTo>
                                    <a:pt x="175" y="211"/>
                                    <a:pt x="177" y="178"/>
                                    <a:pt x="177" y="145"/>
                                  </a:cubicBezTo>
                                  <a:close/>
                                  <a:moveTo>
                                    <a:pt x="88" y="279"/>
                                  </a:moveTo>
                                  <a:cubicBezTo>
                                    <a:pt x="72" y="279"/>
                                    <a:pt x="48" y="269"/>
                                    <a:pt x="39" y="229"/>
                                  </a:cubicBezTo>
                                  <a:cubicBezTo>
                                    <a:pt x="34" y="204"/>
                                    <a:pt x="34" y="164"/>
                                    <a:pt x="34" y="140"/>
                                  </a:cubicBezTo>
                                  <a:cubicBezTo>
                                    <a:pt x="34" y="112"/>
                                    <a:pt x="34" y="85"/>
                                    <a:pt x="38" y="62"/>
                                  </a:cubicBezTo>
                                  <a:cubicBezTo>
                                    <a:pt x="46" y="12"/>
                                    <a:pt x="78" y="8"/>
                                    <a:pt x="88" y="8"/>
                                  </a:cubicBezTo>
                                  <a:cubicBezTo>
                                    <a:pt x="103" y="8"/>
                                    <a:pt x="130" y="16"/>
                                    <a:pt x="138" y="57"/>
                                  </a:cubicBezTo>
                                  <a:cubicBezTo>
                                    <a:pt x="142" y="81"/>
                                    <a:pt x="142" y="114"/>
                                    <a:pt x="142" y="140"/>
                                  </a:cubicBezTo>
                                  <a:cubicBezTo>
                                    <a:pt x="142" y="171"/>
                                    <a:pt x="142" y="200"/>
                                    <a:pt x="138" y="226"/>
                                  </a:cubicBezTo>
                                  <a:cubicBezTo>
                                    <a:pt x="132" y="267"/>
                                    <a:pt x="108" y="279"/>
                                    <a:pt x="88" y="27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1" name="AutoShape 111"/>
                          <wps:cNvSpPr>
                            <a:spLocks noChangeArrowheads="1"/>
                          </wps:cNvSpPr>
                          <wps:spPr bwMode="auto">
                            <a:xfrm>
                              <a:off x="672" y="-16"/>
                              <a:ext cx="99" cy="163"/>
                            </a:xfrm>
                            <a:custGeom>
                              <a:avLst/>
                              <a:gdLst>
                                <a:gd name="T0" fmla="*/ 178 w 179"/>
                                <a:gd name="T1" fmla="*/ 146 h 291"/>
                                <a:gd name="T2" fmla="*/ 161 w 179"/>
                                <a:gd name="T3" fmla="*/ 48 h 291"/>
                                <a:gd name="T4" fmla="*/ 89 w 179"/>
                                <a:gd name="T5" fmla="*/ 0 h 291"/>
                                <a:gd name="T6" fmla="*/ 16 w 179"/>
                                <a:gd name="T7" fmla="*/ 50 h 291"/>
                                <a:gd name="T8" fmla="*/ 0 w 179"/>
                                <a:gd name="T9" fmla="*/ 146 h 291"/>
                                <a:gd name="T10" fmla="*/ 19 w 179"/>
                                <a:gd name="T11" fmla="*/ 247 h 291"/>
                                <a:gd name="T12" fmla="*/ 89 w 179"/>
                                <a:gd name="T13" fmla="*/ 290 h 291"/>
                                <a:gd name="T14" fmla="*/ 162 w 179"/>
                                <a:gd name="T15" fmla="*/ 241 h 291"/>
                                <a:gd name="T16" fmla="*/ 178 w 179"/>
                                <a:gd name="T17" fmla="*/ 146 h 291"/>
                                <a:gd name="T18" fmla="*/ 89 w 179"/>
                                <a:gd name="T19" fmla="*/ 280 h 291"/>
                                <a:gd name="T20" fmla="*/ 40 w 179"/>
                                <a:gd name="T21" fmla="*/ 230 h 291"/>
                                <a:gd name="T22" fmla="*/ 35 w 179"/>
                                <a:gd name="T23" fmla="*/ 141 h 291"/>
                                <a:gd name="T24" fmla="*/ 38 w 179"/>
                                <a:gd name="T25" fmla="*/ 63 h 291"/>
                                <a:gd name="T26" fmla="*/ 89 w 179"/>
                                <a:gd name="T27" fmla="*/ 9 h 291"/>
                                <a:gd name="T28" fmla="*/ 138 w 179"/>
                                <a:gd name="T29" fmla="*/ 58 h 291"/>
                                <a:gd name="T30" fmla="*/ 143 w 179"/>
                                <a:gd name="T31" fmla="*/ 141 h 291"/>
                                <a:gd name="T32" fmla="*/ 138 w 179"/>
                                <a:gd name="T33" fmla="*/ 228 h 291"/>
                                <a:gd name="T34" fmla="*/ 89 w 179"/>
                                <a:gd name="T35" fmla="*/ 280 h 2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179" h="291">
                                  <a:moveTo>
                                    <a:pt x="178" y="146"/>
                                  </a:moveTo>
                                  <a:cubicBezTo>
                                    <a:pt x="178" y="112"/>
                                    <a:pt x="175" y="79"/>
                                    <a:pt x="161" y="48"/>
                                  </a:cubicBezTo>
                                  <a:cubicBezTo>
                                    <a:pt x="142" y="7"/>
                                    <a:pt x="107" y="0"/>
                                    <a:pt x="89" y="0"/>
                                  </a:cubicBezTo>
                                  <a:cubicBezTo>
                                    <a:pt x="64" y="0"/>
                                    <a:pt x="32" y="10"/>
                                    <a:pt x="16" y="50"/>
                                  </a:cubicBezTo>
                                  <a:cubicBezTo>
                                    <a:pt x="2" y="79"/>
                                    <a:pt x="0" y="112"/>
                                    <a:pt x="0" y="146"/>
                                  </a:cubicBezTo>
                                  <a:cubicBezTo>
                                    <a:pt x="0" y="177"/>
                                    <a:pt x="1" y="216"/>
                                    <a:pt x="19" y="247"/>
                                  </a:cubicBezTo>
                                  <a:cubicBezTo>
                                    <a:pt x="37" y="281"/>
                                    <a:pt x="69" y="290"/>
                                    <a:pt x="89" y="290"/>
                                  </a:cubicBezTo>
                                  <a:cubicBezTo>
                                    <a:pt x="112" y="290"/>
                                    <a:pt x="143" y="280"/>
                                    <a:pt x="162" y="241"/>
                                  </a:cubicBezTo>
                                  <a:cubicBezTo>
                                    <a:pt x="175" y="212"/>
                                    <a:pt x="178" y="180"/>
                                    <a:pt x="178" y="146"/>
                                  </a:cubicBezTo>
                                  <a:close/>
                                  <a:moveTo>
                                    <a:pt x="89" y="280"/>
                                  </a:moveTo>
                                  <a:cubicBezTo>
                                    <a:pt x="72" y="280"/>
                                    <a:pt x="47" y="270"/>
                                    <a:pt x="40" y="230"/>
                                  </a:cubicBezTo>
                                  <a:cubicBezTo>
                                    <a:pt x="35" y="205"/>
                                    <a:pt x="35" y="165"/>
                                    <a:pt x="35" y="141"/>
                                  </a:cubicBezTo>
                                  <a:cubicBezTo>
                                    <a:pt x="35" y="114"/>
                                    <a:pt x="35" y="86"/>
                                    <a:pt x="38" y="63"/>
                                  </a:cubicBezTo>
                                  <a:cubicBezTo>
                                    <a:pt x="47" y="13"/>
                                    <a:pt x="78" y="9"/>
                                    <a:pt x="89" y="9"/>
                                  </a:cubicBezTo>
                                  <a:cubicBezTo>
                                    <a:pt x="102" y="9"/>
                                    <a:pt x="131" y="16"/>
                                    <a:pt x="138" y="58"/>
                                  </a:cubicBezTo>
                                  <a:cubicBezTo>
                                    <a:pt x="143" y="82"/>
                                    <a:pt x="143" y="114"/>
                                    <a:pt x="143" y="141"/>
                                  </a:cubicBezTo>
                                  <a:cubicBezTo>
                                    <a:pt x="143" y="172"/>
                                    <a:pt x="143" y="201"/>
                                    <a:pt x="138" y="228"/>
                                  </a:cubicBezTo>
                                  <a:cubicBezTo>
                                    <a:pt x="132" y="268"/>
                                    <a:pt x="108" y="280"/>
                                    <a:pt x="89" y="28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2" name="Freeform 11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15" y="-61"/>
                              <a:ext cx="61" cy="110"/>
                            </a:xfrm>
                            <a:custGeom>
                              <a:avLst/>
                              <a:gdLst>
                                <a:gd name="T0" fmla="*/ 67 w 109"/>
                                <a:gd name="T1" fmla="*/ 9 h 197"/>
                                <a:gd name="T2" fmla="*/ 57 w 109"/>
                                <a:gd name="T3" fmla="*/ 0 h 197"/>
                                <a:gd name="T4" fmla="*/ 0 w 109"/>
                                <a:gd name="T5" fmla="*/ 20 h 197"/>
                                <a:gd name="T6" fmla="*/ 0 w 109"/>
                                <a:gd name="T7" fmla="*/ 29 h 197"/>
                                <a:gd name="T8" fmla="*/ 43 w 109"/>
                                <a:gd name="T9" fmla="*/ 21 h 197"/>
                                <a:gd name="T10" fmla="*/ 43 w 109"/>
                                <a:gd name="T11" fmla="*/ 172 h 197"/>
                                <a:gd name="T12" fmla="*/ 13 w 109"/>
                                <a:gd name="T13" fmla="*/ 185 h 197"/>
                                <a:gd name="T14" fmla="*/ 2 w 109"/>
                                <a:gd name="T15" fmla="*/ 185 h 197"/>
                                <a:gd name="T16" fmla="*/ 2 w 109"/>
                                <a:gd name="T17" fmla="*/ 196 h 197"/>
                                <a:gd name="T18" fmla="*/ 55 w 109"/>
                                <a:gd name="T19" fmla="*/ 195 h 197"/>
                                <a:gd name="T20" fmla="*/ 108 w 109"/>
                                <a:gd name="T21" fmla="*/ 196 h 197"/>
                                <a:gd name="T22" fmla="*/ 108 w 109"/>
                                <a:gd name="T23" fmla="*/ 185 h 197"/>
                                <a:gd name="T24" fmla="*/ 96 w 109"/>
                                <a:gd name="T25" fmla="*/ 185 h 197"/>
                                <a:gd name="T26" fmla="*/ 67 w 109"/>
                                <a:gd name="T27" fmla="*/ 172 h 197"/>
                                <a:gd name="T28" fmla="*/ 67 w 109"/>
                                <a:gd name="T29" fmla="*/ 9 h 1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09" h="197">
                                  <a:moveTo>
                                    <a:pt x="67" y="9"/>
                                  </a:moveTo>
                                  <a:cubicBezTo>
                                    <a:pt x="67" y="0"/>
                                    <a:pt x="66" y="0"/>
                                    <a:pt x="57" y="0"/>
                                  </a:cubicBezTo>
                                  <a:cubicBezTo>
                                    <a:pt x="39" y="18"/>
                                    <a:pt x="12" y="20"/>
                                    <a:pt x="0" y="20"/>
                                  </a:cubicBezTo>
                                  <a:cubicBezTo>
                                    <a:pt x="0" y="23"/>
                                    <a:pt x="0" y="26"/>
                                    <a:pt x="0" y="29"/>
                                  </a:cubicBezTo>
                                  <a:cubicBezTo>
                                    <a:pt x="7" y="29"/>
                                    <a:pt x="26" y="29"/>
                                    <a:pt x="43" y="21"/>
                                  </a:cubicBezTo>
                                  <a:cubicBezTo>
                                    <a:pt x="43" y="71"/>
                                    <a:pt x="43" y="122"/>
                                    <a:pt x="43" y="172"/>
                                  </a:cubicBezTo>
                                  <a:cubicBezTo>
                                    <a:pt x="43" y="182"/>
                                    <a:pt x="43" y="185"/>
                                    <a:pt x="13" y="185"/>
                                  </a:cubicBezTo>
                                  <a:cubicBezTo>
                                    <a:pt x="9" y="185"/>
                                    <a:pt x="6" y="185"/>
                                    <a:pt x="2" y="185"/>
                                  </a:cubicBezTo>
                                  <a:cubicBezTo>
                                    <a:pt x="2" y="189"/>
                                    <a:pt x="2" y="192"/>
                                    <a:pt x="2" y="196"/>
                                  </a:cubicBezTo>
                                  <a:cubicBezTo>
                                    <a:pt x="7" y="196"/>
                                    <a:pt x="43" y="195"/>
                                    <a:pt x="55" y="195"/>
                                  </a:cubicBezTo>
                                  <a:cubicBezTo>
                                    <a:pt x="63" y="195"/>
                                    <a:pt x="101" y="196"/>
                                    <a:pt x="108" y="196"/>
                                  </a:cubicBezTo>
                                  <a:cubicBezTo>
                                    <a:pt x="108" y="192"/>
                                    <a:pt x="108" y="189"/>
                                    <a:pt x="108" y="185"/>
                                  </a:cubicBezTo>
                                  <a:cubicBezTo>
                                    <a:pt x="104" y="185"/>
                                    <a:pt x="99" y="185"/>
                                    <a:pt x="96" y="185"/>
                                  </a:cubicBezTo>
                                  <a:cubicBezTo>
                                    <a:pt x="67" y="185"/>
                                    <a:pt x="67" y="182"/>
                                    <a:pt x="67" y="172"/>
                                  </a:cubicBezTo>
                                  <a:cubicBezTo>
                                    <a:pt x="67" y="118"/>
                                    <a:pt x="67" y="63"/>
                                    <a:pt x="67" y="9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3" name="Freeform 113"/>
                          <wps:cNvSpPr>
                            <a:spLocks noChangeArrowheads="1"/>
                          </wps:cNvSpPr>
                          <wps:spPr bwMode="auto">
                            <a:xfrm>
                              <a:off x="1084" y="78"/>
                              <a:ext cx="121" cy="9"/>
                            </a:xfrm>
                            <a:custGeom>
                              <a:avLst/>
                              <a:gdLst>
                                <a:gd name="T0" fmla="*/ 0 w 216"/>
                                <a:gd name="T1" fmla="*/ 0 h 18"/>
                                <a:gd name="T2" fmla="*/ 215 w 216"/>
                                <a:gd name="T3" fmla="*/ 0 h 18"/>
                                <a:gd name="T4" fmla="*/ 215 w 216"/>
                                <a:gd name="T5" fmla="*/ 17 h 18"/>
                                <a:gd name="T6" fmla="*/ 0 w 216"/>
                                <a:gd name="T7" fmla="*/ 17 h 18"/>
                                <a:gd name="T8" fmla="*/ 0 w 216"/>
                                <a:gd name="T9" fmla="*/ 0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16" h="18">
                                  <a:moveTo>
                                    <a:pt x="0" y="0"/>
                                  </a:moveTo>
                                  <a:cubicBezTo>
                                    <a:pt x="72" y="0"/>
                                    <a:pt x="142" y="0"/>
                                    <a:pt x="215" y="0"/>
                                  </a:cubicBezTo>
                                  <a:cubicBezTo>
                                    <a:pt x="215" y="6"/>
                                    <a:pt x="215" y="11"/>
                                    <a:pt x="215" y="17"/>
                                  </a:cubicBezTo>
                                  <a:cubicBezTo>
                                    <a:pt x="142" y="17"/>
                                    <a:pt x="72" y="17"/>
                                    <a:pt x="0" y="17"/>
                                  </a:cubicBezTo>
                                  <a:cubicBezTo>
                                    <a:pt x="0" y="11"/>
                                    <a:pt x="0" y="6"/>
                                    <a:pt x="0" y="0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4" name="Freeform 11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1" y="111"/>
                              <a:ext cx="97" cy="116"/>
                            </a:xfrm>
                            <a:custGeom>
                              <a:avLst/>
                              <a:gdLst>
                                <a:gd name="T0" fmla="*/ 146 w 174"/>
                                <a:gd name="T1" fmla="*/ 23 h 208"/>
                                <a:gd name="T2" fmla="*/ 165 w 174"/>
                                <a:gd name="T3" fmla="*/ 11 h 208"/>
                                <a:gd name="T4" fmla="*/ 173 w 174"/>
                                <a:gd name="T5" fmla="*/ 5 h 208"/>
                                <a:gd name="T6" fmla="*/ 169 w 174"/>
                                <a:gd name="T7" fmla="*/ 0 h 208"/>
                                <a:gd name="T8" fmla="*/ 136 w 174"/>
                                <a:gd name="T9" fmla="*/ 1 h 208"/>
                                <a:gd name="T10" fmla="*/ 114 w 174"/>
                                <a:gd name="T11" fmla="*/ 1 h 208"/>
                                <a:gd name="T12" fmla="*/ 91 w 174"/>
                                <a:gd name="T13" fmla="*/ 0 h 208"/>
                                <a:gd name="T14" fmla="*/ 84 w 174"/>
                                <a:gd name="T15" fmla="*/ 6 h 208"/>
                                <a:gd name="T16" fmla="*/ 96 w 174"/>
                                <a:gd name="T17" fmla="*/ 11 h 208"/>
                                <a:gd name="T18" fmla="*/ 111 w 174"/>
                                <a:gd name="T19" fmla="*/ 12 h 208"/>
                                <a:gd name="T20" fmla="*/ 121 w 174"/>
                                <a:gd name="T21" fmla="*/ 17 h 208"/>
                                <a:gd name="T22" fmla="*/ 120 w 174"/>
                                <a:gd name="T23" fmla="*/ 24 h 208"/>
                                <a:gd name="T24" fmla="*/ 85 w 174"/>
                                <a:gd name="T25" fmla="*/ 158 h 208"/>
                                <a:gd name="T26" fmla="*/ 42 w 174"/>
                                <a:gd name="T27" fmla="*/ 199 h 208"/>
                                <a:gd name="T28" fmla="*/ 12 w 174"/>
                                <a:gd name="T29" fmla="*/ 183 h 208"/>
                                <a:gd name="T30" fmla="*/ 33 w 174"/>
                                <a:gd name="T31" fmla="*/ 164 h 208"/>
                                <a:gd name="T32" fmla="*/ 20 w 174"/>
                                <a:gd name="T33" fmla="*/ 152 h 208"/>
                                <a:gd name="T34" fmla="*/ 0 w 174"/>
                                <a:gd name="T35" fmla="*/ 175 h 208"/>
                                <a:gd name="T36" fmla="*/ 43 w 174"/>
                                <a:gd name="T37" fmla="*/ 207 h 208"/>
                                <a:gd name="T38" fmla="*/ 111 w 174"/>
                                <a:gd name="T39" fmla="*/ 159 h 208"/>
                                <a:gd name="T40" fmla="*/ 146 w 174"/>
                                <a:gd name="T41" fmla="*/ 23 h 2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74" h="208">
                                  <a:moveTo>
                                    <a:pt x="146" y="23"/>
                                  </a:moveTo>
                                  <a:cubicBezTo>
                                    <a:pt x="148" y="13"/>
                                    <a:pt x="148" y="11"/>
                                    <a:pt x="165" y="11"/>
                                  </a:cubicBezTo>
                                  <a:cubicBezTo>
                                    <a:pt x="169" y="11"/>
                                    <a:pt x="173" y="11"/>
                                    <a:pt x="173" y="5"/>
                                  </a:cubicBezTo>
                                  <a:cubicBezTo>
                                    <a:pt x="173" y="1"/>
                                    <a:pt x="170" y="0"/>
                                    <a:pt x="169" y="0"/>
                                  </a:cubicBezTo>
                                  <a:cubicBezTo>
                                    <a:pt x="162" y="0"/>
                                    <a:pt x="144" y="1"/>
                                    <a:pt x="136" y="1"/>
                                  </a:cubicBezTo>
                                  <a:cubicBezTo>
                                    <a:pt x="130" y="1"/>
                                    <a:pt x="121" y="1"/>
                                    <a:pt x="114" y="1"/>
                                  </a:cubicBezTo>
                                  <a:cubicBezTo>
                                    <a:pt x="106" y="1"/>
                                    <a:pt x="98" y="0"/>
                                    <a:pt x="91" y="0"/>
                                  </a:cubicBezTo>
                                  <a:cubicBezTo>
                                    <a:pt x="88" y="0"/>
                                    <a:pt x="84" y="0"/>
                                    <a:pt x="84" y="6"/>
                                  </a:cubicBezTo>
                                  <a:cubicBezTo>
                                    <a:pt x="84" y="11"/>
                                    <a:pt x="87" y="11"/>
                                    <a:pt x="96" y="11"/>
                                  </a:cubicBezTo>
                                  <a:cubicBezTo>
                                    <a:pt x="103" y="11"/>
                                    <a:pt x="104" y="11"/>
                                    <a:pt x="111" y="12"/>
                                  </a:cubicBezTo>
                                  <a:cubicBezTo>
                                    <a:pt x="120" y="12"/>
                                    <a:pt x="121" y="13"/>
                                    <a:pt x="121" y="17"/>
                                  </a:cubicBezTo>
                                  <a:cubicBezTo>
                                    <a:pt x="121" y="19"/>
                                    <a:pt x="121" y="19"/>
                                    <a:pt x="120" y="24"/>
                                  </a:cubicBezTo>
                                  <a:cubicBezTo>
                                    <a:pt x="108" y="68"/>
                                    <a:pt x="97" y="114"/>
                                    <a:pt x="85" y="158"/>
                                  </a:cubicBezTo>
                                  <a:cubicBezTo>
                                    <a:pt x="80" y="181"/>
                                    <a:pt x="61" y="199"/>
                                    <a:pt x="42" y="199"/>
                                  </a:cubicBezTo>
                                  <a:cubicBezTo>
                                    <a:pt x="38" y="199"/>
                                    <a:pt x="19" y="198"/>
                                    <a:pt x="12" y="183"/>
                                  </a:cubicBezTo>
                                  <a:cubicBezTo>
                                    <a:pt x="30" y="183"/>
                                    <a:pt x="33" y="170"/>
                                    <a:pt x="33" y="164"/>
                                  </a:cubicBezTo>
                                  <a:cubicBezTo>
                                    <a:pt x="33" y="157"/>
                                    <a:pt x="26" y="152"/>
                                    <a:pt x="20" y="152"/>
                                  </a:cubicBezTo>
                                  <a:cubicBezTo>
                                    <a:pt x="12" y="152"/>
                                    <a:pt x="0" y="158"/>
                                    <a:pt x="0" y="175"/>
                                  </a:cubicBezTo>
                                  <a:cubicBezTo>
                                    <a:pt x="0" y="194"/>
                                    <a:pt x="18" y="207"/>
                                    <a:pt x="43" y="207"/>
                                  </a:cubicBezTo>
                                  <a:cubicBezTo>
                                    <a:pt x="72" y="207"/>
                                    <a:pt x="104" y="189"/>
                                    <a:pt x="111" y="159"/>
                                  </a:cubicBezTo>
                                  <a:cubicBezTo>
                                    <a:pt x="123" y="114"/>
                                    <a:pt x="134" y="68"/>
                                    <a:pt x="146" y="23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5" name="Freeform 115"/>
                          <wps:cNvSpPr>
                            <a:spLocks noChangeArrowheads="1"/>
                          </wps:cNvSpPr>
                          <wps:spPr bwMode="auto">
                            <a:xfrm>
                              <a:off x="1238" y="-345"/>
                              <a:ext cx="61" cy="571"/>
                            </a:xfrm>
                            <a:custGeom>
                              <a:avLst/>
                              <a:gdLst>
                                <a:gd name="T0" fmla="*/ 88 w 111"/>
                                <a:gd name="T1" fmla="*/ 986 h 1010"/>
                                <a:gd name="T2" fmla="*/ 0 w 111"/>
                                <a:gd name="T3" fmla="*/ 986 h 1010"/>
                                <a:gd name="T4" fmla="*/ 0 w 111"/>
                                <a:gd name="T5" fmla="*/ 1009 h 1010"/>
                                <a:gd name="T6" fmla="*/ 110 w 111"/>
                                <a:gd name="T7" fmla="*/ 1009 h 1010"/>
                                <a:gd name="T8" fmla="*/ 110 w 111"/>
                                <a:gd name="T9" fmla="*/ 0 h 1010"/>
                                <a:gd name="T10" fmla="*/ 0 w 111"/>
                                <a:gd name="T11" fmla="*/ 0 h 1010"/>
                                <a:gd name="T12" fmla="*/ 0 w 111"/>
                                <a:gd name="T13" fmla="*/ 24 h 1010"/>
                                <a:gd name="T14" fmla="*/ 88 w 111"/>
                                <a:gd name="T15" fmla="*/ 24 h 1010"/>
                                <a:gd name="T16" fmla="*/ 88 w 111"/>
                                <a:gd name="T17" fmla="*/ 986 h 10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11" h="1010">
                                  <a:moveTo>
                                    <a:pt x="88" y="986"/>
                                  </a:moveTo>
                                  <a:cubicBezTo>
                                    <a:pt x="59" y="986"/>
                                    <a:pt x="29" y="986"/>
                                    <a:pt x="0" y="986"/>
                                  </a:cubicBezTo>
                                  <a:cubicBezTo>
                                    <a:pt x="0" y="993"/>
                                    <a:pt x="0" y="1002"/>
                                    <a:pt x="0" y="1009"/>
                                  </a:cubicBezTo>
                                  <a:cubicBezTo>
                                    <a:pt x="37" y="1009"/>
                                    <a:pt x="73" y="1009"/>
                                    <a:pt x="110" y="1009"/>
                                  </a:cubicBezTo>
                                  <a:cubicBezTo>
                                    <a:pt x="110" y="673"/>
                                    <a:pt x="110" y="336"/>
                                    <a:pt x="110" y="0"/>
                                  </a:cubicBezTo>
                                  <a:cubicBezTo>
                                    <a:pt x="73" y="0"/>
                                    <a:pt x="37" y="0"/>
                                    <a:pt x="0" y="0"/>
                                  </a:cubicBezTo>
                                  <a:cubicBezTo>
                                    <a:pt x="0" y="9"/>
                                    <a:pt x="0" y="16"/>
                                    <a:pt x="0" y="24"/>
                                  </a:cubicBezTo>
                                  <a:cubicBezTo>
                                    <a:pt x="29" y="24"/>
                                    <a:pt x="59" y="24"/>
                                    <a:pt x="88" y="24"/>
                                  </a:cubicBezTo>
                                  <a:cubicBezTo>
                                    <a:pt x="88" y="344"/>
                                    <a:pt x="88" y="666"/>
                                    <a:pt x="88" y="986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0BBF524" id="Group 101" o:spid="_x0000_s1026" style="width:65pt;height:28.85pt;mso-position-horizontal-relative:char;mso-position-vertical-relative:line" coordorigin="1,-349" coordsize="1299,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">
                <v:group id="Group 102" o:spid="_x0000_s1027" style="position:absolute;left:1;top:-349;width:1299;height:576" coordorigin="1,-349" coordsize="1299,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HaR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6SODvTDgCcv0LAAD//wMAUEsBAi0AFAAGAAgAAAAhANvh9svuAAAAhQEAABMAAAAAAAAA&#10;AAAAAAAAAAAAAFtDb250ZW50X1R5cGVzXS54bWxQSwECLQAUAAYACAAAACEAWvQsW78AAAAVAQAA&#10;CwAAAAAAAAAAAAAAAAAfAQAAX3JlbHMvLnJlbHNQSwECLQAUAAYACAAAACEA7/R2kcYAAADcAAAA&#10;DwAAAAAAAAAAAAAAAAAHAgAAZHJzL2Rvd25yZXYueG1sUEsFBgAAAAADAAMAtwAAAPoCAAAAAA==&#10;">
                  <v:shape id="Freeform 103" o:spid="_x0000_s1028" style="position:absolute;left:3;top:-337;width:1284;height:552;visibility:visible;mso-wrap-style:none;v-text-anchor:middle" coordsize="2269,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" path="m,c756,,1511,,2268,v,325,,650,,975c1511,975,756,975,,975,,650,,325,,e" stroked="f" strokecolor="#3465a4">
                    <v:stroke joinstyle="bevel"/>
                    <v:path o:connecttype="custom" o:connectlocs="0,0;1283,0;1283,551;0,551;0,0" o:connectangles="0,0,0,0,0"/>
                  </v:shape>
                  <v:shape id="AutoShape 104" o:spid="_x0000_s1029" style="position:absolute;top:-161;width:170;height:161;visibility:visible;mso-wrap-style:none;v-text-anchor:middle" coordsize="303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" path="m50,254v-4,17,-5,20,-39,20c4,274,,274,,282v,5,4,5,11,5c62,287,112,287,162,287v66,,117,-49,117,-90c279,166,254,142,213,137v44,-9,89,-40,89,-79c302,26,273,,222,,176,,128,,81,,74,,69,,69,8v,5,3,5,12,5c82,13,89,13,96,13v9,1,12,1,12,7c108,22,107,23,106,29,87,104,69,179,50,254xm113,133c122,98,131,64,140,29v3,-15,4,-16,22,-16c180,13,198,13,216,13v38,,47,24,47,43c263,94,226,133,176,133v-21,,-42,,-63,xm94,274v-5,,-6,,-8,c81,274,80,272,80,270v,-1,,-2,2,-10c92,221,101,181,111,143v26,,53,,79,c231,143,239,174,239,192v,41,-37,82,-87,82c132,274,113,274,94,274xe" fillcolor="black" stroked="f" strokecolor="#3465a4">
                    <v:stroke joinstyle="bevel"/>
                    <v:path o:connecttype="custom" o:connectlocs="28,142;6,153;0,158;6,160;91,160;157,110;120,77;169,32;125,0;45,0;39,4;45,7;54,7;61,11;59,16;28,142;63,74;79,16;91,7;121,7;148,31;99,74;63,74;53,153;48,153;45,151;46,145;62,80;107,80;134,107;85,153;53,153" o:connectangles="0,0,0,0,0,0,0,0,0,0,0,0,0,0,0,0,0,0,0,0,0,0,0,0,0,0,0,0,0,0,0,0"/>
                  </v:shape>
                  <v:shape id="AutoShape 105" o:spid="_x0000_s1030" style="position:absolute;left:263;top:-86;width:158;height:55;visibility:visible;mso-wrap-style:none;v-text-anchor:middle" coordsize="28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" path="m266,17v6,,15,,15,-8c281,,272,,266,,182,,98,,14,,8,,,,,9v,8,8,8,14,8c98,17,182,17,266,17xm266,99v6,,15,,15,-9c281,82,272,82,266,82v-84,,-168,,-252,c8,82,,82,,90v,9,8,9,14,9c98,99,182,99,266,99xe" fillcolor="black" stroked="f" strokecolor="#3465a4">
                    <v:stroke joinstyle="bevel"/>
                    <v:path o:connecttype="custom" o:connectlocs="149,9;157,5;149,0;8,0;0,5;8,9;149,9;149,54;157,50;149,45;8,45;0,50;8,54;149,54" o:connectangles="0,0,0,0,0,0,0,0,0,0,0,0,0,0"/>
                  </v:shape>
                  <v:shape id="Freeform 106" o:spid="_x0000_s1031" style="position:absolute;left:562;top:-345;width:62;height:571;visibility:visible;mso-wrap-style:none;v-text-anchor:middle" coordsize="111,1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" path="m,1009v37,,73,,110,c110,1002,110,993,110,986v-29,,-59,,-87,c23,666,23,344,23,24v28,,58,,87,c110,16,110,9,110,,73,,37,,,,,336,,673,,1009e" fillcolor="black" stroked="f" strokecolor="#3465a4">
                    <v:stroke joinstyle="bevel"/>
                    <v:path o:connecttype="custom" o:connectlocs="0,570;61,570;61,557;13,557;13,14;61,14;61,0;0,0;0,570" o:connectangles="0,0,0,0,0,0,0,0,0"/>
                  </v:shape>
                  <v:shape id="Freeform 107" o:spid="_x0000_s1032" style="position:absolute;left:693;top:-349;width:59;height:110;visibility:visible;mso-wrap-style:none;v-text-anchor:middle" coordsize="108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" path="m68,8c68,,66,,58,,39,18,12,19,,19v,4,,7,,11c8,30,27,30,44,22v,50,,99,,150c44,181,44,185,14,185v-4,,-8,,-11,c3,188,3,192,3,196v5,,41,-2,51,-2c64,194,101,196,107,196v,-4,,-8,,-11c104,185,100,185,96,185v-28,,-28,-4,-28,-13c68,118,68,62,68,8e" fillcolor="black" stroked="f" strokecolor="#3465a4">
                    <v:stroke joinstyle="bevel"/>
                    <v:path o:connecttype="custom" o:connectlocs="37,4;32,0;0,11;0,17;24,12;24,96;8,103;2,103;2,109;30,108;58,109;58,103;52,103;37,96;37,4" o:connectangles="0,0,0,0,0,0,0,0,0,0,0,0,0,0,0"/>
                  </v:shape>
                  <v:shape id="Freeform 108" o:spid="_x0000_s1033" style="position:absolute;left:657;top:-208;width:129;height:8;visibility:visible;mso-wrap-style:none;v-text-anchor:middle" coordsize="231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" path="m,c77,,153,,230,v,6,,11,,17c153,17,77,17,,17,,11,,6,,e" fillcolor="black" stroked="f" strokecolor="#3465a4">
                    <v:stroke joinstyle="bevel"/>
                    <v:path o:connecttype="custom" o:connectlocs="0,0;128,0;128,8;0,8;0,0" o:connectangles="0,0,0,0,0"/>
                  </v:shape>
                  <v:shape id="Freeform 109" o:spid="_x0000_s1034" style="position:absolute;left:668;top:-176;width:108;height:113;visibility:visible;mso-wrap-style:none;v-text-anchor:middle" coordsize="193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" path="m101,24c103,13,105,9,132,9v9,,12,,12,-6c143,2,143,,139,v-7,,-15,,-22,c109,,101,,94,,88,,79,,73,,67,,60,,54,,52,,48,,48,6v,3,4,3,9,3c58,9,63,9,69,11v6,,6,1,6,3c75,15,75,17,73,21,60,73,48,126,35,177v-3,10,-4,12,-27,12c4,189,,189,,197v,3,4,3,8,3c58,200,108,200,157,200v8,,8,,10,-6c171,187,192,129,192,127v,-1,,-4,-5,-4c184,123,183,125,181,129v-10,28,-24,60,-78,60c93,189,81,189,70,189v-10,,-10,,-10,-2c60,185,60,186,61,181,75,128,88,77,101,24e" fillcolor="black" stroked="f" strokecolor="#3465a4">
                    <v:stroke joinstyle="bevel"/>
                    <v:path o:connecttype="custom" o:connectlocs="57,13;74,5;81,2;78,0;65,0;53,0;41,0;30,0;27,3;32,5;39,6;42,8;41,12;20,100;4,106;0,111;4,112;88,112;93,109;107,71;105,69;101,73;58,106;39,106;34,105;34,102;57,13" o:connectangles="0,0,0,0,0,0,0,0,0,0,0,0,0,0,0,0,0,0,0,0,0,0,0,0,0,0,0"/>
                  </v:shape>
                  <v:shape id="AutoShape 110" o:spid="_x0000_s1035" style="position:absolute;left:1094;top:-303;width:100;height:163;visibility:visible;mso-wrap-style:none;v-text-anchor:middle" coordsize="178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" path="m177,145v,-34,-2,-67,-17,-99c141,6,106,,88,,63,,33,10,15,49,2,79,,111,,145v,31,2,69,19,102c37,280,68,289,88,289v23,,56,-9,74,-50c175,211,177,178,177,145xm88,279c72,279,48,269,39,229,34,204,34,164,34,140v,-28,,-55,4,-78c46,12,78,8,88,8v15,,42,8,50,49c142,81,142,114,142,140v,31,,60,-4,86c132,267,108,279,88,279xe" fillcolor="black" stroked="f" strokecolor="#3465a4">
                    <v:stroke joinstyle="bevel"/>
                    <v:path o:connecttype="custom" o:connectlocs="99,82;90,26;49,0;8,28;0,82;11,139;49,162;91,134;99,82;49,157;22,129;19,79;21,35;49,4;78,32;80,79;78,127;49,157" o:connectangles="0,0,0,0,0,0,0,0,0,0,0,0,0,0,0,0,0,0"/>
                  </v:shape>
                  <v:shape id="AutoShape 111" o:spid="_x0000_s1036" style="position:absolute;left:672;top:-16;width:99;height:163;visibility:visible;mso-wrap-style:none;v-text-anchor:middle" coordsize="179,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" path="m178,146v,-34,-3,-67,-17,-98c142,7,107,,89,,64,,32,10,16,50,2,79,,112,,146v,31,1,70,19,101c37,281,69,290,89,290v23,,54,-10,73,-49c175,212,178,180,178,146xm89,280c72,280,47,270,40,230,35,205,35,165,35,141v,-27,,-55,3,-78c47,13,78,9,89,9v13,,42,7,49,49c143,82,143,114,143,141v,31,,60,-5,87c132,268,108,280,89,280xe" fillcolor="black" stroked="f" strokecolor="#3465a4">
                    <v:stroke joinstyle="bevel"/>
                    <v:path o:connecttype="custom" o:connectlocs="98,82;89,27;49,0;9,28;0,82;11,138;49,162;90,135;98,82;49,157;22,129;19,79;21,35;49,5;76,32;79,79;76,128;49,157" o:connectangles="0,0,0,0,0,0,0,0,0,0,0,0,0,0,0,0,0,0"/>
                  </v:shape>
                  <v:shape id="Freeform 112" o:spid="_x0000_s1037" style="position:absolute;left:1115;top:-61;width:61;height:110;visibility:visible;mso-wrap-style:none;v-text-anchor:middle" coordsize="109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" path="m67,9c67,,66,,57,,39,18,12,20,,20v,3,,6,,9c7,29,26,29,43,21v,50,,101,,151c43,182,43,185,13,185v-4,,-7,,-11,c2,189,2,192,2,196v5,,41,-1,53,-1c63,195,101,196,108,196v,-4,,-7,,-11c104,185,99,185,96,185v-29,,-29,-3,-29,-13c67,118,67,63,67,9e" fillcolor="black" stroked="f" strokecolor="#3465a4">
                    <v:stroke joinstyle="bevel"/>
                    <v:path o:connecttype="custom" o:connectlocs="37,5;32,0;0,11;0,16;24,12;24,96;7,103;1,103;1,109;31,109;60,109;60,103;54,103;37,96;37,5" o:connectangles="0,0,0,0,0,0,0,0,0,0,0,0,0,0,0"/>
                  </v:shape>
                  <v:shape id="Freeform 113" o:spid="_x0000_s1038" style="position:absolute;left:1084;top:78;width:121;height:9;visibility:visible;mso-wrap-style:none;v-text-anchor:middle" coordsize="216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" path="m,c72,,142,,215,v,6,,11,,17c142,17,72,17,,17,,11,,6,,e" fillcolor="black" stroked="f" strokecolor="#3465a4">
                    <v:stroke joinstyle="bevel"/>
                    <v:path o:connecttype="custom" o:connectlocs="0,0;120,0;120,9;0,9;0,0" o:connectangles="0,0,0,0,0"/>
                  </v:shape>
                  <v:shape id="Freeform 114" o:spid="_x0000_s1039" style="position:absolute;left:1101;top:111;width:97;height:116;visibility:visible;mso-wrap-style:none;v-text-anchor:middle" coordsize="174,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" path="m146,23v2,-10,2,-12,19,-12c169,11,173,11,173,5,173,1,170,,169,v-7,,-25,1,-33,1c130,1,121,1,114,1,106,1,98,,91,,88,,84,,84,6v,5,3,5,12,5c103,11,104,11,111,12v9,,10,1,10,5c121,19,121,19,120,24,108,68,97,114,85,158v-5,23,-24,41,-43,41c38,199,19,198,12,183v18,,21,-13,21,-19c33,157,26,152,20,152,12,152,,158,,175v,19,18,32,43,32c72,207,104,189,111,159,123,114,134,68,146,23e" fillcolor="black" stroked="f" strokecolor="#3465a4">
                    <v:stroke joinstyle="bevel"/>
                    <v:path o:connecttype="custom" o:connectlocs="81,13;92,6;96,3;94,0;76,1;64,1;51,0;47,3;54,6;62,7;67,9;67,13;47,88;23,111;7,102;18,91;11,85;0,98;24,115;62,89;81,13" o:connectangles="0,0,0,0,0,0,0,0,0,0,0,0,0,0,0,0,0,0,0,0,0"/>
                  </v:shape>
                  <v:shape id="Freeform 115" o:spid="_x0000_s1040" style="position:absolute;left:1238;top:-345;width:61;height:571;visibility:visible;mso-wrap-style:none;v-text-anchor:middle" coordsize="111,1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" path="m88,986v-29,,-59,,-88,c,993,,1002,,1009v37,,73,,110,c110,673,110,336,110,,73,,37,,,,,9,,16,,24v29,,59,,88,c88,344,88,666,88,986e" fillcolor="black" stroked="f" strokecolor="#3465a4">
                    <v:stroke joinstyle="bevel"/>
                    <v:path o:connecttype="custom" o:connectlocs="48,557;0,557;0,570;60,570;60,0;0,0;0,14;48,14;48,557" o:connectangles="0,0,0,0,0,0,0,0,0"/>
                  </v:shape>
                </v:group>
                <w10:anchorlock/>
              </v:group>
            </w:pict>
          </mc:Fallback>
        </mc:AlternateContent>
      </w:r>
      <w:r w:rsidR="00872A12" w:rsidRPr="00364396">
        <w:rPr>
          <w:rFonts w:ascii="Ubuntu" w:hAnsi="Ubuntu"/>
        </w:rPr>
        <w:tab/>
        <w:t xml:space="preserve"> </w:t>
      </w:r>
      <w:r w:rsidRPr="00364396">
        <w:rPr>
          <w:rFonts w:ascii="Ubuntu" w:hAnsi="Ubuntu"/>
          <w:noProof/>
        </w:rPr>
        <mc:AlternateContent>
          <mc:Choice Requires="wpg">
            <w:drawing>
              <wp:inline distT="0" distB="0" distL="0" distR="0" wp14:anchorId="48A2C998" wp14:editId="54B48BC3">
                <wp:extent cx="713105" cy="182245"/>
                <wp:effectExtent l="2540" t="1270" r="8255" b="6985"/>
                <wp:docPr id="332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105" cy="182245"/>
                          <a:chOff x="1" y="-201"/>
                          <a:chExt cx="1122" cy="285"/>
                        </a:xfrm>
                      </wpg:grpSpPr>
                      <wpg:grpSp>
                        <wpg:cNvPr id="333" name="Group 117"/>
                        <wpg:cNvGrpSpPr>
                          <a:grpSpLocks/>
                        </wpg:cNvGrpSpPr>
                        <wpg:grpSpPr bwMode="auto">
                          <a:xfrm>
                            <a:off x="1" y="-201"/>
                            <a:ext cx="1122" cy="285"/>
                            <a:chOff x="1" y="-201"/>
                            <a:chExt cx="1122" cy="285"/>
                          </a:xfrm>
                        </wpg:grpSpPr>
                        <wps:wsp>
                          <wps:cNvPr id="334" name="Freeform 11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-189"/>
                              <a:ext cx="1110" cy="260"/>
                            </a:xfrm>
                            <a:custGeom>
                              <a:avLst/>
                              <a:gdLst>
                                <a:gd name="T0" fmla="*/ 979 w 1959"/>
                                <a:gd name="T1" fmla="*/ 461 h 462"/>
                                <a:gd name="T2" fmla="*/ 0 w 1959"/>
                                <a:gd name="T3" fmla="*/ 461 h 462"/>
                                <a:gd name="T4" fmla="*/ 0 w 1959"/>
                                <a:gd name="T5" fmla="*/ 0 h 462"/>
                                <a:gd name="T6" fmla="*/ 1958 w 1959"/>
                                <a:gd name="T7" fmla="*/ 0 h 462"/>
                                <a:gd name="T8" fmla="*/ 1958 w 1959"/>
                                <a:gd name="T9" fmla="*/ 461 h 462"/>
                                <a:gd name="T10" fmla="*/ 979 w 1959"/>
                                <a:gd name="T11" fmla="*/ 461 h 4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959" h="462">
                                  <a:moveTo>
                                    <a:pt x="979" y="461"/>
                                  </a:moveTo>
                                  <a:cubicBezTo>
                                    <a:pt x="652" y="461"/>
                                    <a:pt x="326" y="461"/>
                                    <a:pt x="0" y="461"/>
                                  </a:cubicBezTo>
                                  <a:cubicBezTo>
                                    <a:pt x="0" y="307"/>
                                    <a:pt x="0" y="154"/>
                                    <a:pt x="0" y="0"/>
                                  </a:cubicBezTo>
                                  <a:cubicBezTo>
                                    <a:pt x="652" y="0"/>
                                    <a:pt x="1305" y="0"/>
                                    <a:pt x="1958" y="0"/>
                                  </a:cubicBezTo>
                                  <a:cubicBezTo>
                                    <a:pt x="1958" y="154"/>
                                    <a:pt x="1958" y="307"/>
                                    <a:pt x="1958" y="461"/>
                                  </a:cubicBezTo>
                                  <a:cubicBezTo>
                                    <a:pt x="1632" y="461"/>
                                    <a:pt x="1305" y="461"/>
                                    <a:pt x="979" y="461"/>
                                  </a:cubicBez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5" name="Freeform 11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-167"/>
                              <a:ext cx="169" cy="172"/>
                            </a:xfrm>
                            <a:custGeom>
                              <a:avLst/>
                              <a:gdLst>
                                <a:gd name="T0" fmla="*/ 298 w 299"/>
                                <a:gd name="T1" fmla="*/ 5 h 307"/>
                                <a:gd name="T2" fmla="*/ 294 w 299"/>
                                <a:gd name="T3" fmla="*/ 0 h 307"/>
                                <a:gd name="T4" fmla="*/ 288 w 299"/>
                                <a:gd name="T5" fmla="*/ 5 h 307"/>
                                <a:gd name="T6" fmla="*/ 258 w 299"/>
                                <a:gd name="T7" fmla="*/ 38 h 307"/>
                                <a:gd name="T8" fmla="*/ 188 w 299"/>
                                <a:gd name="T9" fmla="*/ 0 h 307"/>
                                <a:gd name="T10" fmla="*/ 0 w 299"/>
                                <a:gd name="T11" fmla="*/ 191 h 307"/>
                                <a:gd name="T12" fmla="*/ 114 w 299"/>
                                <a:gd name="T13" fmla="*/ 306 h 307"/>
                                <a:gd name="T14" fmla="*/ 205 w 299"/>
                                <a:gd name="T15" fmla="*/ 270 h 307"/>
                                <a:gd name="T16" fmla="*/ 250 w 299"/>
                                <a:gd name="T17" fmla="*/ 196 h 307"/>
                                <a:gd name="T18" fmla="*/ 246 w 299"/>
                                <a:gd name="T19" fmla="*/ 193 h 307"/>
                                <a:gd name="T20" fmla="*/ 241 w 299"/>
                                <a:gd name="T21" fmla="*/ 196 h 307"/>
                                <a:gd name="T22" fmla="*/ 198 w 299"/>
                                <a:gd name="T23" fmla="*/ 264 h 307"/>
                                <a:gd name="T24" fmla="*/ 121 w 299"/>
                                <a:gd name="T25" fmla="*/ 292 h 307"/>
                                <a:gd name="T26" fmla="*/ 38 w 299"/>
                                <a:gd name="T27" fmla="*/ 206 h 307"/>
                                <a:gd name="T28" fmla="*/ 88 w 299"/>
                                <a:gd name="T29" fmla="*/ 64 h 307"/>
                                <a:gd name="T30" fmla="*/ 192 w 299"/>
                                <a:gd name="T31" fmla="*/ 14 h 307"/>
                                <a:gd name="T32" fmla="*/ 260 w 299"/>
                                <a:gd name="T33" fmla="*/ 95 h 307"/>
                                <a:gd name="T34" fmla="*/ 258 w 299"/>
                                <a:gd name="T35" fmla="*/ 117 h 307"/>
                                <a:gd name="T36" fmla="*/ 265 w 299"/>
                                <a:gd name="T37" fmla="*/ 121 h 307"/>
                                <a:gd name="T38" fmla="*/ 272 w 299"/>
                                <a:gd name="T39" fmla="*/ 112 h 307"/>
                                <a:gd name="T40" fmla="*/ 298 w 299"/>
                                <a:gd name="T41" fmla="*/ 5 h 30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299" h="307">
                                  <a:moveTo>
                                    <a:pt x="298" y="5"/>
                                  </a:moveTo>
                                  <a:cubicBezTo>
                                    <a:pt x="298" y="4"/>
                                    <a:pt x="297" y="0"/>
                                    <a:pt x="294" y="0"/>
                                  </a:cubicBezTo>
                                  <a:cubicBezTo>
                                    <a:pt x="292" y="0"/>
                                    <a:pt x="292" y="0"/>
                                    <a:pt x="288" y="5"/>
                                  </a:cubicBezTo>
                                  <a:cubicBezTo>
                                    <a:pt x="278" y="16"/>
                                    <a:pt x="267" y="27"/>
                                    <a:pt x="258" y="38"/>
                                  </a:cubicBezTo>
                                  <a:cubicBezTo>
                                    <a:pt x="254" y="32"/>
                                    <a:pt x="235" y="0"/>
                                    <a:pt x="188" y="0"/>
                                  </a:cubicBezTo>
                                  <a:cubicBezTo>
                                    <a:pt x="94" y="0"/>
                                    <a:pt x="0" y="94"/>
                                    <a:pt x="0" y="191"/>
                                  </a:cubicBezTo>
                                  <a:cubicBezTo>
                                    <a:pt x="0" y="261"/>
                                    <a:pt x="49" y="306"/>
                                    <a:pt x="114" y="306"/>
                                  </a:cubicBezTo>
                                  <a:cubicBezTo>
                                    <a:pt x="151" y="306"/>
                                    <a:pt x="182" y="289"/>
                                    <a:pt x="205" y="270"/>
                                  </a:cubicBezTo>
                                  <a:cubicBezTo>
                                    <a:pt x="244" y="236"/>
                                    <a:pt x="250" y="197"/>
                                    <a:pt x="250" y="196"/>
                                  </a:cubicBezTo>
                                  <a:cubicBezTo>
                                    <a:pt x="250" y="193"/>
                                    <a:pt x="247" y="193"/>
                                    <a:pt x="246" y="193"/>
                                  </a:cubicBezTo>
                                  <a:cubicBezTo>
                                    <a:pt x="243" y="193"/>
                                    <a:pt x="241" y="193"/>
                                    <a:pt x="241" y="196"/>
                                  </a:cubicBezTo>
                                  <a:cubicBezTo>
                                    <a:pt x="237" y="208"/>
                                    <a:pt x="226" y="238"/>
                                    <a:pt x="198" y="264"/>
                                  </a:cubicBezTo>
                                  <a:cubicBezTo>
                                    <a:pt x="169" y="285"/>
                                    <a:pt x="142" y="292"/>
                                    <a:pt x="121" y="292"/>
                                  </a:cubicBezTo>
                                  <a:cubicBezTo>
                                    <a:pt x="82" y="292"/>
                                    <a:pt x="38" y="271"/>
                                    <a:pt x="38" y="206"/>
                                  </a:cubicBezTo>
                                  <a:cubicBezTo>
                                    <a:pt x="38" y="182"/>
                                    <a:pt x="46" y="113"/>
                                    <a:pt x="88" y="64"/>
                                  </a:cubicBezTo>
                                  <a:cubicBezTo>
                                    <a:pt x="115" y="34"/>
                                    <a:pt x="154" y="14"/>
                                    <a:pt x="192" y="14"/>
                                  </a:cubicBezTo>
                                  <a:cubicBezTo>
                                    <a:pt x="235" y="14"/>
                                    <a:pt x="260" y="46"/>
                                    <a:pt x="260" y="95"/>
                                  </a:cubicBezTo>
                                  <a:cubicBezTo>
                                    <a:pt x="260" y="112"/>
                                    <a:pt x="258" y="112"/>
                                    <a:pt x="258" y="117"/>
                                  </a:cubicBezTo>
                                  <a:cubicBezTo>
                                    <a:pt x="258" y="121"/>
                                    <a:pt x="262" y="121"/>
                                    <a:pt x="265" y="121"/>
                                  </a:cubicBezTo>
                                  <a:cubicBezTo>
                                    <a:pt x="270" y="121"/>
                                    <a:pt x="270" y="119"/>
                                    <a:pt x="272" y="112"/>
                                  </a:cubicBezTo>
                                  <a:cubicBezTo>
                                    <a:pt x="280" y="76"/>
                                    <a:pt x="290" y="41"/>
                                    <a:pt x="298" y="5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6" name="AutoShape 120"/>
                          <wps:cNvSpPr>
                            <a:spLocks noChangeArrowheads="1"/>
                          </wps:cNvSpPr>
                          <wps:spPr bwMode="auto">
                            <a:xfrm>
                              <a:off x="256" y="-86"/>
                              <a:ext cx="158" cy="55"/>
                            </a:xfrm>
                            <a:custGeom>
                              <a:avLst/>
                              <a:gdLst>
                                <a:gd name="T0" fmla="*/ 265 w 280"/>
                                <a:gd name="T1" fmla="*/ 17 h 100"/>
                                <a:gd name="T2" fmla="*/ 279 w 280"/>
                                <a:gd name="T3" fmla="*/ 9 h 100"/>
                                <a:gd name="T4" fmla="*/ 266 w 280"/>
                                <a:gd name="T5" fmla="*/ 0 h 100"/>
                                <a:gd name="T6" fmla="*/ 13 w 280"/>
                                <a:gd name="T7" fmla="*/ 0 h 100"/>
                                <a:gd name="T8" fmla="*/ 0 w 280"/>
                                <a:gd name="T9" fmla="*/ 9 h 100"/>
                                <a:gd name="T10" fmla="*/ 14 w 280"/>
                                <a:gd name="T11" fmla="*/ 17 h 100"/>
                                <a:gd name="T12" fmla="*/ 265 w 280"/>
                                <a:gd name="T13" fmla="*/ 17 h 100"/>
                                <a:gd name="T14" fmla="*/ 266 w 280"/>
                                <a:gd name="T15" fmla="*/ 99 h 100"/>
                                <a:gd name="T16" fmla="*/ 279 w 280"/>
                                <a:gd name="T17" fmla="*/ 91 h 100"/>
                                <a:gd name="T18" fmla="*/ 265 w 280"/>
                                <a:gd name="T19" fmla="*/ 82 h 100"/>
                                <a:gd name="T20" fmla="*/ 14 w 280"/>
                                <a:gd name="T21" fmla="*/ 82 h 100"/>
                                <a:gd name="T22" fmla="*/ 0 w 280"/>
                                <a:gd name="T23" fmla="*/ 91 h 100"/>
                                <a:gd name="T24" fmla="*/ 13 w 280"/>
                                <a:gd name="T25" fmla="*/ 99 h 100"/>
                                <a:gd name="T26" fmla="*/ 266 w 280"/>
                                <a:gd name="T27" fmla="*/ 99 h 1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280" h="100">
                                  <a:moveTo>
                                    <a:pt x="265" y="17"/>
                                  </a:moveTo>
                                  <a:cubicBezTo>
                                    <a:pt x="272" y="17"/>
                                    <a:pt x="279" y="17"/>
                                    <a:pt x="279" y="9"/>
                                  </a:cubicBezTo>
                                  <a:cubicBezTo>
                                    <a:pt x="279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7" y="0"/>
                                    <a:pt x="13" y="0"/>
                                  </a:cubicBezTo>
                                  <a:cubicBezTo>
                                    <a:pt x="7" y="0"/>
                                    <a:pt x="0" y="0"/>
                                    <a:pt x="0" y="9"/>
                                  </a:cubicBezTo>
                                  <a:cubicBezTo>
                                    <a:pt x="0" y="17"/>
                                    <a:pt x="7" y="17"/>
                                    <a:pt x="14" y="17"/>
                                  </a:cubicBezTo>
                                  <a:cubicBezTo>
                                    <a:pt x="98" y="17"/>
                                    <a:pt x="181" y="17"/>
                                    <a:pt x="265" y="17"/>
                                  </a:cubicBezTo>
                                  <a:close/>
                                  <a:moveTo>
                                    <a:pt x="266" y="99"/>
                                  </a:moveTo>
                                  <a:cubicBezTo>
                                    <a:pt x="272" y="99"/>
                                    <a:pt x="279" y="99"/>
                                    <a:pt x="279" y="91"/>
                                  </a:cubicBezTo>
                                  <a:cubicBezTo>
                                    <a:pt x="279" y="82"/>
                                    <a:pt x="272" y="82"/>
                                    <a:pt x="265" y="82"/>
                                  </a:cubicBezTo>
                                  <a:cubicBezTo>
                                    <a:pt x="181" y="82"/>
                                    <a:pt x="98" y="82"/>
                                    <a:pt x="14" y="82"/>
                                  </a:cubicBezTo>
                                  <a:cubicBezTo>
                                    <a:pt x="7" y="82"/>
                                    <a:pt x="0" y="82"/>
                                    <a:pt x="0" y="91"/>
                                  </a:cubicBezTo>
                                  <a:cubicBezTo>
                                    <a:pt x="0" y="99"/>
                                    <a:pt x="7" y="99"/>
                                    <a:pt x="13" y="99"/>
                                  </a:cubicBezTo>
                                  <a:cubicBezTo>
                                    <a:pt x="97" y="99"/>
                                    <a:pt x="182" y="99"/>
                                    <a:pt x="266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7" name="Freeform 121"/>
                          <wps:cNvSpPr>
                            <a:spLocks noChangeArrowheads="1"/>
                          </wps:cNvSpPr>
                          <wps:spPr bwMode="auto">
                            <a:xfrm>
                              <a:off x="543" y="-202"/>
                              <a:ext cx="45" cy="286"/>
                            </a:xfrm>
                            <a:custGeom>
                              <a:avLst/>
                              <a:gdLst>
                                <a:gd name="T0" fmla="*/ 0 w 82"/>
                                <a:gd name="T1" fmla="*/ 505 h 506"/>
                                <a:gd name="T2" fmla="*/ 81 w 82"/>
                                <a:gd name="T3" fmla="*/ 505 h 506"/>
                                <a:gd name="T4" fmla="*/ 81 w 82"/>
                                <a:gd name="T5" fmla="*/ 488 h 506"/>
                                <a:gd name="T6" fmla="*/ 17 w 82"/>
                                <a:gd name="T7" fmla="*/ 488 h 506"/>
                                <a:gd name="T8" fmla="*/ 17 w 82"/>
                                <a:gd name="T9" fmla="*/ 17 h 506"/>
                                <a:gd name="T10" fmla="*/ 81 w 82"/>
                                <a:gd name="T11" fmla="*/ 17 h 506"/>
                                <a:gd name="T12" fmla="*/ 81 w 82"/>
                                <a:gd name="T13" fmla="*/ 0 h 506"/>
                                <a:gd name="T14" fmla="*/ 0 w 82"/>
                                <a:gd name="T15" fmla="*/ 0 h 506"/>
                                <a:gd name="T16" fmla="*/ 0 w 82"/>
                                <a:gd name="T17" fmla="*/ 505 h 5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82" h="506">
                                  <a:moveTo>
                                    <a:pt x="0" y="505"/>
                                  </a:moveTo>
                                  <a:cubicBezTo>
                                    <a:pt x="27" y="505"/>
                                    <a:pt x="54" y="505"/>
                                    <a:pt x="81" y="505"/>
                                  </a:cubicBezTo>
                                  <a:cubicBezTo>
                                    <a:pt x="81" y="499"/>
                                    <a:pt x="81" y="494"/>
                                    <a:pt x="81" y="488"/>
                                  </a:cubicBezTo>
                                  <a:cubicBezTo>
                                    <a:pt x="59" y="488"/>
                                    <a:pt x="39" y="488"/>
                                    <a:pt x="17" y="488"/>
                                  </a:cubicBezTo>
                                  <a:cubicBezTo>
                                    <a:pt x="17" y="331"/>
                                    <a:pt x="17" y="174"/>
                                    <a:pt x="17" y="17"/>
                                  </a:cubicBezTo>
                                  <a:cubicBezTo>
                                    <a:pt x="39" y="17"/>
                                    <a:pt x="59" y="17"/>
                                    <a:pt x="81" y="17"/>
                                  </a:cubicBezTo>
                                  <a:cubicBezTo>
                                    <a:pt x="81" y="11"/>
                                    <a:pt x="81" y="6"/>
                                    <a:pt x="81" y="0"/>
                                  </a:cubicBezTo>
                                  <a:cubicBezTo>
                                    <a:pt x="54" y="0"/>
                                    <a:pt x="27" y="0"/>
                                    <a:pt x="0" y="0"/>
                                  </a:cubicBezTo>
                                  <a:cubicBezTo>
                                    <a:pt x="0" y="168"/>
                                    <a:pt x="0" y="337"/>
                                    <a:pt x="0" y="505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8" name="AutoShape 122"/>
                          <wps:cNvSpPr>
                            <a:spLocks noChangeArrowheads="1"/>
                          </wps:cNvSpPr>
                          <wps:spPr bwMode="auto">
                            <a:xfrm>
                              <a:off x="603" y="-160"/>
                              <a:ext cx="100" cy="163"/>
                            </a:xfrm>
                            <a:custGeom>
                              <a:avLst/>
                              <a:gdLst>
                                <a:gd name="T0" fmla="*/ 177 w 178"/>
                                <a:gd name="T1" fmla="*/ 147 h 291"/>
                                <a:gd name="T2" fmla="*/ 161 w 178"/>
                                <a:gd name="T3" fmla="*/ 49 h 291"/>
                                <a:gd name="T4" fmla="*/ 89 w 178"/>
                                <a:gd name="T5" fmla="*/ 0 h 291"/>
                                <a:gd name="T6" fmla="*/ 15 w 178"/>
                                <a:gd name="T7" fmla="*/ 51 h 291"/>
                                <a:gd name="T8" fmla="*/ 0 w 178"/>
                                <a:gd name="T9" fmla="*/ 147 h 291"/>
                                <a:gd name="T10" fmla="*/ 19 w 178"/>
                                <a:gd name="T11" fmla="*/ 248 h 291"/>
                                <a:gd name="T12" fmla="*/ 89 w 178"/>
                                <a:gd name="T13" fmla="*/ 290 h 291"/>
                                <a:gd name="T14" fmla="*/ 162 w 178"/>
                                <a:gd name="T15" fmla="*/ 242 h 291"/>
                                <a:gd name="T16" fmla="*/ 177 w 178"/>
                                <a:gd name="T17" fmla="*/ 147 h 291"/>
                                <a:gd name="T18" fmla="*/ 89 w 178"/>
                                <a:gd name="T19" fmla="*/ 280 h 291"/>
                                <a:gd name="T20" fmla="*/ 39 w 178"/>
                                <a:gd name="T21" fmla="*/ 230 h 291"/>
                                <a:gd name="T22" fmla="*/ 35 w 178"/>
                                <a:gd name="T23" fmla="*/ 141 h 291"/>
                                <a:gd name="T24" fmla="*/ 38 w 178"/>
                                <a:gd name="T25" fmla="*/ 64 h 291"/>
                                <a:gd name="T26" fmla="*/ 89 w 178"/>
                                <a:gd name="T27" fmla="*/ 10 h 291"/>
                                <a:gd name="T28" fmla="*/ 138 w 178"/>
                                <a:gd name="T29" fmla="*/ 59 h 291"/>
                                <a:gd name="T30" fmla="*/ 143 w 178"/>
                                <a:gd name="T31" fmla="*/ 141 h 291"/>
                                <a:gd name="T32" fmla="*/ 138 w 178"/>
                                <a:gd name="T33" fmla="*/ 229 h 291"/>
                                <a:gd name="T34" fmla="*/ 89 w 178"/>
                                <a:gd name="T35" fmla="*/ 280 h 2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178" h="291">
                                  <a:moveTo>
                                    <a:pt x="177" y="147"/>
                                  </a:moveTo>
                                  <a:cubicBezTo>
                                    <a:pt x="177" y="113"/>
                                    <a:pt x="175" y="79"/>
                                    <a:pt x="161" y="49"/>
                                  </a:cubicBezTo>
                                  <a:cubicBezTo>
                                    <a:pt x="140" y="8"/>
                                    <a:pt x="107" y="0"/>
                                    <a:pt x="89" y="0"/>
                                  </a:cubicBezTo>
                                  <a:cubicBezTo>
                                    <a:pt x="63" y="0"/>
                                    <a:pt x="32" y="11"/>
                                    <a:pt x="15" y="51"/>
                                  </a:cubicBezTo>
                                  <a:cubicBezTo>
                                    <a:pt x="2" y="80"/>
                                    <a:pt x="0" y="113"/>
                                    <a:pt x="0" y="147"/>
                                  </a:cubicBezTo>
                                  <a:cubicBezTo>
                                    <a:pt x="0" y="178"/>
                                    <a:pt x="1" y="216"/>
                                    <a:pt x="19" y="248"/>
                                  </a:cubicBezTo>
                                  <a:cubicBezTo>
                                    <a:pt x="37" y="282"/>
                                    <a:pt x="67" y="290"/>
                                    <a:pt x="89" y="290"/>
                                  </a:cubicBezTo>
                                  <a:cubicBezTo>
                                    <a:pt x="111" y="290"/>
                                    <a:pt x="143" y="280"/>
                                    <a:pt x="162" y="242"/>
                                  </a:cubicBezTo>
                                  <a:cubicBezTo>
                                    <a:pt x="175" y="213"/>
                                    <a:pt x="177" y="179"/>
                                    <a:pt x="177" y="147"/>
                                  </a:cubicBezTo>
                                  <a:close/>
                                  <a:moveTo>
                                    <a:pt x="89" y="280"/>
                                  </a:moveTo>
                                  <a:cubicBezTo>
                                    <a:pt x="72" y="280"/>
                                    <a:pt x="47" y="270"/>
                                    <a:pt x="39" y="230"/>
                                  </a:cubicBezTo>
                                  <a:cubicBezTo>
                                    <a:pt x="35" y="205"/>
                                    <a:pt x="35" y="166"/>
                                    <a:pt x="35" y="141"/>
                                  </a:cubicBezTo>
                                  <a:cubicBezTo>
                                    <a:pt x="35" y="115"/>
                                    <a:pt x="35" y="87"/>
                                    <a:pt x="38" y="64"/>
                                  </a:cubicBezTo>
                                  <a:cubicBezTo>
                                    <a:pt x="45" y="14"/>
                                    <a:pt x="78" y="10"/>
                                    <a:pt x="89" y="10"/>
                                  </a:cubicBezTo>
                                  <a:cubicBezTo>
                                    <a:pt x="102" y="10"/>
                                    <a:pt x="129" y="17"/>
                                    <a:pt x="138" y="59"/>
                                  </a:cubicBezTo>
                                  <a:cubicBezTo>
                                    <a:pt x="143" y="83"/>
                                    <a:pt x="143" y="115"/>
                                    <a:pt x="143" y="141"/>
                                  </a:cubicBezTo>
                                  <a:cubicBezTo>
                                    <a:pt x="143" y="173"/>
                                    <a:pt x="143" y="202"/>
                                    <a:pt x="138" y="229"/>
                                  </a:cubicBezTo>
                                  <a:cubicBezTo>
                                    <a:pt x="131" y="268"/>
                                    <a:pt x="107" y="280"/>
                                    <a:pt x="89" y="28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9" name="Freeform 123"/>
                          <wps:cNvSpPr>
                            <a:spLocks noChangeArrowheads="1"/>
                          </wps:cNvSpPr>
                          <wps:spPr bwMode="auto">
                            <a:xfrm>
                              <a:off x="973" y="-160"/>
                              <a:ext cx="78" cy="158"/>
                            </a:xfrm>
                            <a:custGeom>
                              <a:avLst/>
                              <a:gdLst>
                                <a:gd name="T0" fmla="*/ 86 w 140"/>
                                <a:gd name="T1" fmla="*/ 11 h 281"/>
                                <a:gd name="T2" fmla="*/ 76 w 140"/>
                                <a:gd name="T3" fmla="*/ 0 h 281"/>
                                <a:gd name="T4" fmla="*/ 0 w 140"/>
                                <a:gd name="T5" fmla="*/ 28 h 281"/>
                                <a:gd name="T6" fmla="*/ 0 w 140"/>
                                <a:gd name="T7" fmla="*/ 41 h 281"/>
                                <a:gd name="T8" fmla="*/ 55 w 140"/>
                                <a:gd name="T9" fmla="*/ 29 h 281"/>
                                <a:gd name="T10" fmla="*/ 55 w 140"/>
                                <a:gd name="T11" fmla="*/ 248 h 281"/>
                                <a:gd name="T12" fmla="*/ 16 w 140"/>
                                <a:gd name="T13" fmla="*/ 268 h 281"/>
                                <a:gd name="T14" fmla="*/ 2 w 140"/>
                                <a:gd name="T15" fmla="*/ 268 h 281"/>
                                <a:gd name="T16" fmla="*/ 2 w 140"/>
                                <a:gd name="T17" fmla="*/ 280 h 281"/>
                                <a:gd name="T18" fmla="*/ 70 w 140"/>
                                <a:gd name="T19" fmla="*/ 279 h 281"/>
                                <a:gd name="T20" fmla="*/ 139 w 140"/>
                                <a:gd name="T21" fmla="*/ 280 h 281"/>
                                <a:gd name="T22" fmla="*/ 139 w 140"/>
                                <a:gd name="T23" fmla="*/ 268 h 281"/>
                                <a:gd name="T24" fmla="*/ 126 w 140"/>
                                <a:gd name="T25" fmla="*/ 268 h 281"/>
                                <a:gd name="T26" fmla="*/ 86 w 140"/>
                                <a:gd name="T27" fmla="*/ 248 h 281"/>
                                <a:gd name="T28" fmla="*/ 86 w 140"/>
                                <a:gd name="T29" fmla="*/ 11 h 28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40" h="281">
                                  <a:moveTo>
                                    <a:pt x="86" y="11"/>
                                  </a:moveTo>
                                  <a:cubicBezTo>
                                    <a:pt x="86" y="2"/>
                                    <a:pt x="86" y="0"/>
                                    <a:pt x="76" y="0"/>
                                  </a:cubicBezTo>
                                  <a:cubicBezTo>
                                    <a:pt x="50" y="28"/>
                                    <a:pt x="13" y="28"/>
                                    <a:pt x="0" y="28"/>
                                  </a:cubicBezTo>
                                  <a:cubicBezTo>
                                    <a:pt x="0" y="33"/>
                                    <a:pt x="0" y="36"/>
                                    <a:pt x="0" y="41"/>
                                  </a:cubicBezTo>
                                  <a:cubicBezTo>
                                    <a:pt x="8" y="41"/>
                                    <a:pt x="33" y="41"/>
                                    <a:pt x="55" y="29"/>
                                  </a:cubicBezTo>
                                  <a:cubicBezTo>
                                    <a:pt x="55" y="101"/>
                                    <a:pt x="55" y="175"/>
                                    <a:pt x="55" y="248"/>
                                  </a:cubicBezTo>
                                  <a:cubicBezTo>
                                    <a:pt x="55" y="264"/>
                                    <a:pt x="54" y="268"/>
                                    <a:pt x="16" y="268"/>
                                  </a:cubicBezTo>
                                  <a:cubicBezTo>
                                    <a:pt x="12" y="268"/>
                                    <a:pt x="7" y="268"/>
                                    <a:pt x="2" y="268"/>
                                  </a:cubicBezTo>
                                  <a:cubicBezTo>
                                    <a:pt x="2" y="272"/>
                                    <a:pt x="2" y="277"/>
                                    <a:pt x="2" y="280"/>
                                  </a:cubicBezTo>
                                  <a:cubicBezTo>
                                    <a:pt x="18" y="279"/>
                                    <a:pt x="54" y="279"/>
                                    <a:pt x="70" y="279"/>
                                  </a:cubicBezTo>
                                  <a:cubicBezTo>
                                    <a:pt x="87" y="279"/>
                                    <a:pt x="124" y="279"/>
                                    <a:pt x="139" y="280"/>
                                  </a:cubicBezTo>
                                  <a:cubicBezTo>
                                    <a:pt x="139" y="277"/>
                                    <a:pt x="139" y="272"/>
                                    <a:pt x="139" y="268"/>
                                  </a:cubicBezTo>
                                  <a:cubicBezTo>
                                    <a:pt x="134" y="268"/>
                                    <a:pt x="130" y="268"/>
                                    <a:pt x="126" y="268"/>
                                  </a:cubicBezTo>
                                  <a:cubicBezTo>
                                    <a:pt x="87" y="268"/>
                                    <a:pt x="86" y="264"/>
                                    <a:pt x="86" y="248"/>
                                  </a:cubicBezTo>
                                  <a:cubicBezTo>
                                    <a:pt x="86" y="169"/>
                                    <a:pt x="86" y="89"/>
                                    <a:pt x="86" y="11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0" name="Freeform 124"/>
                          <wps:cNvSpPr>
                            <a:spLocks noChangeArrowheads="1"/>
                          </wps:cNvSpPr>
                          <wps:spPr bwMode="auto">
                            <a:xfrm>
                              <a:off x="1077" y="-202"/>
                              <a:ext cx="45" cy="286"/>
                            </a:xfrm>
                            <a:custGeom>
                              <a:avLst/>
                              <a:gdLst>
                                <a:gd name="T0" fmla="*/ 82 w 83"/>
                                <a:gd name="T1" fmla="*/ 505 h 506"/>
                                <a:gd name="T2" fmla="*/ 82 w 83"/>
                                <a:gd name="T3" fmla="*/ 0 h 506"/>
                                <a:gd name="T4" fmla="*/ 0 w 83"/>
                                <a:gd name="T5" fmla="*/ 0 h 506"/>
                                <a:gd name="T6" fmla="*/ 0 w 83"/>
                                <a:gd name="T7" fmla="*/ 17 h 506"/>
                                <a:gd name="T8" fmla="*/ 65 w 83"/>
                                <a:gd name="T9" fmla="*/ 17 h 506"/>
                                <a:gd name="T10" fmla="*/ 65 w 83"/>
                                <a:gd name="T11" fmla="*/ 488 h 506"/>
                                <a:gd name="T12" fmla="*/ 0 w 83"/>
                                <a:gd name="T13" fmla="*/ 488 h 506"/>
                                <a:gd name="T14" fmla="*/ 0 w 83"/>
                                <a:gd name="T15" fmla="*/ 505 h 506"/>
                                <a:gd name="T16" fmla="*/ 82 w 83"/>
                                <a:gd name="T17" fmla="*/ 505 h 5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83" h="506">
                                  <a:moveTo>
                                    <a:pt x="82" y="505"/>
                                  </a:moveTo>
                                  <a:cubicBezTo>
                                    <a:pt x="82" y="337"/>
                                    <a:pt x="82" y="168"/>
                                    <a:pt x="82" y="0"/>
                                  </a:cubicBezTo>
                                  <a:cubicBezTo>
                                    <a:pt x="54" y="0"/>
                                    <a:pt x="28" y="0"/>
                                    <a:pt x="0" y="0"/>
                                  </a:cubicBezTo>
                                  <a:cubicBezTo>
                                    <a:pt x="0" y="6"/>
                                    <a:pt x="0" y="11"/>
                                    <a:pt x="0" y="17"/>
                                  </a:cubicBezTo>
                                  <a:cubicBezTo>
                                    <a:pt x="22" y="17"/>
                                    <a:pt x="43" y="17"/>
                                    <a:pt x="65" y="17"/>
                                  </a:cubicBezTo>
                                  <a:cubicBezTo>
                                    <a:pt x="65" y="174"/>
                                    <a:pt x="65" y="331"/>
                                    <a:pt x="65" y="488"/>
                                  </a:cubicBezTo>
                                  <a:cubicBezTo>
                                    <a:pt x="43" y="488"/>
                                    <a:pt x="22" y="488"/>
                                    <a:pt x="0" y="488"/>
                                  </a:cubicBezTo>
                                  <a:cubicBezTo>
                                    <a:pt x="0" y="494"/>
                                    <a:pt x="0" y="499"/>
                                    <a:pt x="0" y="505"/>
                                  </a:cubicBezTo>
                                  <a:cubicBezTo>
                                    <a:pt x="28" y="505"/>
                                    <a:pt x="54" y="505"/>
                                    <a:pt x="82" y="505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AF032C9" id="Group 116" o:spid="_x0000_s1026" style="width:56.15pt;height:14.35pt;mso-position-horizontal-relative:char;mso-position-vertical-relative:line" coordorigin="1,-201" coordsize="1122,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">
                <v:group id="Group 117" o:spid="_x0000_s1027" style="position:absolute;left:1;top:-201;width:1122;height:285" coordorigin="1,-201" coordsize="1122,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qB3xgAAANw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RJAr9nwhGQ+x8AAAD//wMAUEsBAi0AFAAGAAgAAAAhANvh9svuAAAAhQEAABMAAAAAAAAA&#10;AAAAAAAAAAAAAFtDb250ZW50X1R5cGVzXS54bWxQSwECLQAUAAYACAAAACEAWvQsW78AAAAVAQAA&#10;CwAAAAAAAAAAAAAAAAAfAQAAX3JlbHMvLnJlbHNQSwECLQAUAAYACAAAACEA2L6gd8YAAADcAAAA&#10;DwAAAAAAAAAAAAAAAAAHAgAAZHJzL2Rvd25yZXYueG1sUEsFBgAAAAADAAMAtwAAAPoCAAAAAA==&#10;">
                  <v:shape id="Freeform 118" o:spid="_x0000_s1028" style="position:absolute;top:-189;width:1110;height:260;visibility:visible;mso-wrap-style:none;v-text-anchor:middle" coordsize="1959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" path="m979,461v-327,,-653,,-979,c,307,,154,,,652,,1305,,1958,v,154,,307,,461c1632,461,1305,461,979,461e" stroked="f" strokecolor="#3465a4">
                    <v:stroke joinstyle="bevel"/>
                    <v:path o:connecttype="custom" o:connectlocs="555,259;0,259;0,0;1109,0;1109,259;555,259" o:connectangles="0,0,0,0,0,0"/>
                  </v:shape>
                  <v:shape id="Freeform 119" o:spid="_x0000_s1029" style="position:absolute;top:-167;width:169;height:172;visibility:visible;mso-wrap-style:none;v-text-anchor:middle" coordsize="299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" path="m298,5c298,4,297,,294,v-2,,-2,,-6,5c278,16,267,27,258,38,254,32,235,,188,,94,,,94,,191v,70,49,115,114,115c151,306,182,289,205,270v39,-34,45,-73,45,-74c250,193,247,193,246,193v-3,,-5,,-5,3c237,208,226,238,198,264v-29,21,-56,28,-77,28c82,292,38,271,38,206v,-24,8,-93,50,-142c115,34,154,14,192,14v43,,68,32,68,81c260,112,258,112,258,117v,4,4,4,7,4c270,121,270,119,272,112,280,76,290,41,298,5e" fillcolor="black" stroked="f" strokecolor="#3465a4">
                    <v:stroke joinstyle="bevel"/>
                    <v:path o:connecttype="custom" o:connectlocs="168,3;166,0;163,3;146,21;106,0;0,107;64,171;116,151;141,110;139,108;136,110;112,148;68,164;21,115;50,36;109,8;147,53;146,66;150,68;154,63;168,3" o:connectangles="0,0,0,0,0,0,0,0,0,0,0,0,0,0,0,0,0,0,0,0,0"/>
                  </v:shape>
                  <v:shape id="AutoShape 120" o:spid="_x0000_s1030" style="position:absolute;left:256;top:-86;width:158;height:55;visibility:visible;mso-wrap-style:none;v-text-anchor:middle" coordsize="28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" path="m265,17v7,,14,,14,-8c279,,272,,266,,182,,97,,13,,7,,,,,9v,8,7,8,14,8c98,17,181,17,265,17xm266,99v6,,13,,13,-8c279,82,272,82,265,82v-84,,-167,,-251,c7,82,,82,,91v,8,7,8,13,8c97,99,182,99,266,99xe" fillcolor="black" stroked="f" strokecolor="#3465a4">
                    <v:stroke joinstyle="bevel"/>
                    <v:path o:connecttype="custom" o:connectlocs="150,9;157,5;150,0;7,0;0,5;8,9;150,9;150,54;157,50;150,45;8,45;0,50;7,54;150,54" o:connectangles="0,0,0,0,0,0,0,0,0,0,0,0,0,0"/>
                  </v:shape>
                  <v:shape id="Freeform 121" o:spid="_x0000_s1031" style="position:absolute;left:543;top:-202;width:45;height:286;visibility:visible;mso-wrap-style:none;v-text-anchor:middle" coordsize="82,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" path="m,505v27,,54,,81,c81,499,81,494,81,488v-22,,-42,,-64,c17,331,17,174,17,17v22,,42,,64,c81,11,81,6,81,,54,,27,,,,,168,,337,,505e" fillcolor="black" stroked="f" strokecolor="#3465a4">
                    <v:stroke joinstyle="bevel"/>
                    <v:path o:connecttype="custom" o:connectlocs="0,285;44,285;44,276;9,276;9,10;44,10;44,0;0,0;0,285" o:connectangles="0,0,0,0,0,0,0,0,0"/>
                  </v:shape>
                  <v:shape id="AutoShape 122" o:spid="_x0000_s1032" style="position:absolute;left:603;top:-160;width:100;height:163;visibility:visible;mso-wrap-style:none;v-text-anchor:middle" coordsize="178,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" path="m177,147v,-34,-2,-68,-16,-98c140,8,107,,89,,63,,32,11,15,51,2,80,,113,,147v,31,1,69,19,101c37,282,67,290,89,290v22,,54,-10,73,-48c175,213,177,179,177,147xm89,280c72,280,47,270,39,230,35,205,35,166,35,141v,-26,,-54,3,-77c45,14,78,10,89,10v13,,40,7,49,49c143,83,143,115,143,141v,32,,61,-5,88c131,268,107,280,89,280xe" fillcolor="black" stroked="f" strokecolor="#3465a4">
                    <v:stroke joinstyle="bevel"/>
                    <v:path o:connecttype="custom" o:connectlocs="99,82;90,27;50,0;8,29;0,82;11,139;50,162;91,136;99,82;50,157;22,129;20,79;21,36;50,6;78,33;80,79;78,128;50,157" o:connectangles="0,0,0,0,0,0,0,0,0,0,0,0,0,0,0,0,0,0"/>
                  </v:shape>
                  <v:shape id="Freeform 123" o:spid="_x0000_s1033" style="position:absolute;left:973;top:-160;width:78;height:158;visibility:visible;mso-wrap-style:none;v-text-anchor:middle" coordsize="140,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" path="m86,11c86,2,86,,76,,50,28,13,28,,28v,5,,8,,13c8,41,33,41,55,29v,72,,146,,219c55,264,54,268,16,268v-4,,-9,,-14,c2,272,2,277,2,280v16,-1,52,-1,68,-1c87,279,124,279,139,280v,-3,,-8,,-12c134,268,130,268,126,268v-39,,-40,-4,-40,-20c86,169,86,89,86,11e" fillcolor="black" stroked="f" strokecolor="#3465a4">
                    <v:stroke joinstyle="bevel"/>
                    <v:path o:connecttype="custom" o:connectlocs="48,6;42,0;0,16;0,23;31,16;31,139;9,151;1,151;1,157;39,157;77,157;77,151;70,151;48,139;48,6" o:connectangles="0,0,0,0,0,0,0,0,0,0,0,0,0,0,0"/>
                  </v:shape>
                  <v:shape id="Freeform 124" o:spid="_x0000_s1034" style="position:absolute;left:1077;top:-202;width:45;height:286;visibility:visible;mso-wrap-style:none;v-text-anchor:middle" coordsize="83,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" path="m82,505c82,337,82,168,82,,54,,28,,,,,6,,11,,17v22,,43,,65,c65,174,65,331,65,488v-22,,-43,,-65,c,494,,499,,505v28,,54,,82,e" fillcolor="black" stroked="f" strokecolor="#3465a4">
                    <v:stroke joinstyle="bevel"/>
                    <v:path o:connecttype="custom" o:connectlocs="44,285;44,0;0,0;0,10;35,10;35,276;0,276;0,285;44,285" o:connectangles="0,0,0,0,0,0,0,0,0"/>
                  </v:shape>
                </v:group>
                <w10:anchorlock/>
              </v:group>
            </w:pict>
          </mc:Fallback>
        </mc:AlternateContent>
      </w:r>
    </w:p>
    <w:p w14:paraId="1A340DCF" w14:textId="77777777" w:rsidR="00035E4A" w:rsidRPr="00364396" w:rsidRDefault="00035E4A">
      <w:pPr>
        <w:jc w:val="center"/>
        <w:rPr>
          <w:rFonts w:ascii="Ubuntu" w:hAnsi="Ubuntu"/>
        </w:rPr>
      </w:pPr>
    </w:p>
    <w:p w14:paraId="5A026F33" w14:textId="77777777" w:rsidR="00035E4A" w:rsidRPr="00364396" w:rsidRDefault="00872A12">
      <w:pPr>
        <w:pStyle w:val="Nagwek5"/>
        <w:numPr>
          <w:ilvl w:val="1"/>
          <w:numId w:val="1"/>
        </w:numPr>
        <w:rPr>
          <w:sz w:val="20"/>
          <w:szCs w:val="20"/>
        </w:rPr>
      </w:pPr>
      <w:r w:rsidRPr="00364396">
        <w:rPr>
          <w:sz w:val="20"/>
          <w:szCs w:val="20"/>
        </w:rPr>
        <w:t>Element obciążający – mosiężny walec</w:t>
      </w:r>
    </w:p>
    <w:p w14:paraId="2A70EFCA" w14:textId="77777777" w:rsidR="00035E4A" w:rsidRPr="00364396" w:rsidRDefault="00035E4A">
      <w:pPr>
        <w:pStyle w:val="LO-normal"/>
      </w:pPr>
    </w:p>
    <w:p w14:paraId="49ABE050" w14:textId="77777777" w:rsidR="00035E4A" w:rsidRPr="00364396" w:rsidRDefault="00872A12">
      <w:pPr>
        <w:pStyle w:val="LO-normal"/>
      </w:pPr>
      <w:r w:rsidRPr="00364396">
        <w:t>Mosiężny walec znajdujący się na wale wyjściowym silnika można potraktować jako element podlegający II prawu Newtona dla ruchu obrotowego:</w:t>
      </w:r>
    </w:p>
    <w:p w14:paraId="61C94549" w14:textId="77777777" w:rsidR="00035E4A" w:rsidRPr="00364396" w:rsidRDefault="00035E4A">
      <w:pPr>
        <w:pStyle w:val="LO-normal"/>
      </w:pPr>
    </w:p>
    <w:p w14:paraId="0173F4C3" w14:textId="0E5128C4" w:rsidR="00035E4A" w:rsidRPr="00364396" w:rsidRDefault="00A6717F">
      <w:pPr>
        <w:pStyle w:val="LO-normal"/>
        <w:jc w:val="center"/>
      </w:pPr>
      <w:r w:rsidRPr="00364396">
        <w:rPr>
          <w:noProof/>
        </w:rPr>
        <mc:AlternateContent>
          <mc:Choice Requires="wpg">
            <w:drawing>
              <wp:inline distT="0" distB="0" distL="0" distR="0" wp14:anchorId="7009C8E0" wp14:editId="7E1532F7">
                <wp:extent cx="694690" cy="106680"/>
                <wp:effectExtent l="8890" t="1905" r="1270" b="5715"/>
                <wp:docPr id="323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4690" cy="106680"/>
                          <a:chOff x="1" y="-167"/>
                          <a:chExt cx="1093" cy="167"/>
                        </a:xfrm>
                      </wpg:grpSpPr>
                      <wpg:grpSp>
                        <wpg:cNvPr id="324" name="Group 126"/>
                        <wpg:cNvGrpSpPr>
                          <a:grpSpLocks/>
                        </wpg:cNvGrpSpPr>
                        <wpg:grpSpPr bwMode="auto">
                          <a:xfrm>
                            <a:off x="1" y="-167"/>
                            <a:ext cx="1093" cy="167"/>
                            <a:chOff x="1" y="-167"/>
                            <a:chExt cx="1093" cy="167"/>
                          </a:xfrm>
                        </wpg:grpSpPr>
                        <wps:wsp>
                          <wps:cNvPr id="325" name="Freeform 1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-155"/>
                              <a:ext cx="1081" cy="142"/>
                            </a:xfrm>
                            <a:custGeom>
                              <a:avLst/>
                              <a:gdLst>
                                <a:gd name="T0" fmla="*/ 0 w 1909"/>
                                <a:gd name="T1" fmla="*/ 0 h 253"/>
                                <a:gd name="T2" fmla="*/ 1908 w 1909"/>
                                <a:gd name="T3" fmla="*/ 0 h 253"/>
                                <a:gd name="T4" fmla="*/ 1908 w 1909"/>
                                <a:gd name="T5" fmla="*/ 252 h 253"/>
                                <a:gd name="T6" fmla="*/ 0 w 1909"/>
                                <a:gd name="T7" fmla="*/ 252 h 253"/>
                                <a:gd name="T8" fmla="*/ 0 w 1909"/>
                                <a:gd name="T9" fmla="*/ 0 h 2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909" h="253">
                                  <a:moveTo>
                                    <a:pt x="0" y="0"/>
                                  </a:moveTo>
                                  <a:cubicBezTo>
                                    <a:pt x="636" y="0"/>
                                    <a:pt x="1272" y="0"/>
                                    <a:pt x="1908" y="0"/>
                                  </a:cubicBezTo>
                                  <a:cubicBezTo>
                                    <a:pt x="1908" y="84"/>
                                    <a:pt x="1908" y="168"/>
                                    <a:pt x="1908" y="252"/>
                                  </a:cubicBezTo>
                                  <a:cubicBezTo>
                                    <a:pt x="1272" y="252"/>
                                    <a:pt x="636" y="252"/>
                                    <a:pt x="0" y="252"/>
                                  </a:cubicBezTo>
                                  <a:cubicBezTo>
                                    <a:pt x="0" y="168"/>
                                    <a:pt x="0" y="84"/>
                                    <a:pt x="0" y="0"/>
                                  </a:cubicBez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6" name="Freeform 128"/>
                          <wps:cNvSpPr>
                            <a:spLocks noChangeArrowheads="1"/>
                          </wps:cNvSpPr>
                          <wps:spPr bwMode="auto">
                            <a:xfrm>
                              <a:off x="5" y="-167"/>
                              <a:ext cx="133" cy="167"/>
                            </a:xfrm>
                            <a:custGeom>
                              <a:avLst/>
                              <a:gdLst>
                                <a:gd name="T0" fmla="*/ 198 w 238"/>
                                <a:gd name="T1" fmla="*/ 31 h 296"/>
                                <a:gd name="T2" fmla="*/ 226 w 238"/>
                                <a:gd name="T3" fmla="*/ 13 h 296"/>
                                <a:gd name="T4" fmla="*/ 237 w 238"/>
                                <a:gd name="T5" fmla="*/ 4 h 296"/>
                                <a:gd name="T6" fmla="*/ 231 w 238"/>
                                <a:gd name="T7" fmla="*/ 0 h 296"/>
                                <a:gd name="T8" fmla="*/ 184 w 238"/>
                                <a:gd name="T9" fmla="*/ 1 h 296"/>
                                <a:gd name="T10" fmla="*/ 123 w 238"/>
                                <a:gd name="T11" fmla="*/ 0 h 296"/>
                                <a:gd name="T12" fmla="*/ 113 w 238"/>
                                <a:gd name="T13" fmla="*/ 8 h 296"/>
                                <a:gd name="T14" fmla="*/ 127 w 238"/>
                                <a:gd name="T15" fmla="*/ 13 h 296"/>
                                <a:gd name="T16" fmla="*/ 153 w 238"/>
                                <a:gd name="T17" fmla="*/ 14 h 296"/>
                                <a:gd name="T18" fmla="*/ 166 w 238"/>
                                <a:gd name="T19" fmla="*/ 22 h 296"/>
                                <a:gd name="T20" fmla="*/ 163 w 238"/>
                                <a:gd name="T21" fmla="*/ 31 h 296"/>
                                <a:gd name="T22" fmla="*/ 115 w 238"/>
                                <a:gd name="T23" fmla="*/ 223 h 296"/>
                                <a:gd name="T24" fmla="*/ 54 w 238"/>
                                <a:gd name="T25" fmla="*/ 286 h 296"/>
                                <a:gd name="T26" fmla="*/ 15 w 238"/>
                                <a:gd name="T27" fmla="*/ 260 h 296"/>
                                <a:gd name="T28" fmla="*/ 19 w 238"/>
                                <a:gd name="T29" fmla="*/ 260 h 296"/>
                                <a:gd name="T30" fmla="*/ 47 w 238"/>
                                <a:gd name="T31" fmla="*/ 233 h 296"/>
                                <a:gd name="T32" fmla="*/ 28 w 238"/>
                                <a:gd name="T33" fmla="*/ 216 h 296"/>
                                <a:gd name="T34" fmla="*/ 0 w 238"/>
                                <a:gd name="T35" fmla="*/ 249 h 296"/>
                                <a:gd name="T36" fmla="*/ 55 w 238"/>
                                <a:gd name="T37" fmla="*/ 295 h 296"/>
                                <a:gd name="T38" fmla="*/ 149 w 238"/>
                                <a:gd name="T39" fmla="*/ 225 h 296"/>
                                <a:gd name="T40" fmla="*/ 198 w 238"/>
                                <a:gd name="T41" fmla="*/ 31 h 2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238" h="296">
                                  <a:moveTo>
                                    <a:pt x="198" y="31"/>
                                  </a:moveTo>
                                  <a:cubicBezTo>
                                    <a:pt x="202" y="16"/>
                                    <a:pt x="203" y="13"/>
                                    <a:pt x="226" y="13"/>
                                  </a:cubicBezTo>
                                  <a:cubicBezTo>
                                    <a:pt x="233" y="13"/>
                                    <a:pt x="237" y="13"/>
                                    <a:pt x="237" y="4"/>
                                  </a:cubicBezTo>
                                  <a:cubicBezTo>
                                    <a:pt x="237" y="1"/>
                                    <a:pt x="234" y="0"/>
                                    <a:pt x="231" y="0"/>
                                  </a:cubicBezTo>
                                  <a:cubicBezTo>
                                    <a:pt x="221" y="0"/>
                                    <a:pt x="195" y="1"/>
                                    <a:pt x="184" y="1"/>
                                  </a:cubicBezTo>
                                  <a:cubicBezTo>
                                    <a:pt x="171" y="1"/>
                                    <a:pt x="136" y="0"/>
                                    <a:pt x="123" y="0"/>
                                  </a:cubicBezTo>
                                  <a:cubicBezTo>
                                    <a:pt x="119" y="0"/>
                                    <a:pt x="113" y="0"/>
                                    <a:pt x="113" y="8"/>
                                  </a:cubicBezTo>
                                  <a:cubicBezTo>
                                    <a:pt x="113" y="13"/>
                                    <a:pt x="117" y="13"/>
                                    <a:pt x="127" y="13"/>
                                  </a:cubicBezTo>
                                  <a:cubicBezTo>
                                    <a:pt x="137" y="13"/>
                                    <a:pt x="142" y="13"/>
                                    <a:pt x="153" y="14"/>
                                  </a:cubicBezTo>
                                  <a:cubicBezTo>
                                    <a:pt x="162" y="15"/>
                                    <a:pt x="166" y="16"/>
                                    <a:pt x="166" y="22"/>
                                  </a:cubicBezTo>
                                  <a:cubicBezTo>
                                    <a:pt x="166" y="25"/>
                                    <a:pt x="165" y="27"/>
                                    <a:pt x="163" y="31"/>
                                  </a:cubicBezTo>
                                  <a:cubicBezTo>
                                    <a:pt x="148" y="94"/>
                                    <a:pt x="131" y="159"/>
                                    <a:pt x="115" y="223"/>
                                  </a:cubicBezTo>
                                  <a:cubicBezTo>
                                    <a:pt x="105" y="264"/>
                                    <a:pt x="77" y="286"/>
                                    <a:pt x="54" y="286"/>
                                  </a:cubicBezTo>
                                  <a:cubicBezTo>
                                    <a:pt x="43" y="286"/>
                                    <a:pt x="22" y="282"/>
                                    <a:pt x="15" y="260"/>
                                  </a:cubicBezTo>
                                  <a:cubicBezTo>
                                    <a:pt x="16" y="260"/>
                                    <a:pt x="18" y="260"/>
                                    <a:pt x="19" y="260"/>
                                  </a:cubicBezTo>
                                  <a:cubicBezTo>
                                    <a:pt x="36" y="260"/>
                                    <a:pt x="47" y="246"/>
                                    <a:pt x="47" y="233"/>
                                  </a:cubicBezTo>
                                  <a:cubicBezTo>
                                    <a:pt x="47" y="219"/>
                                    <a:pt x="35" y="216"/>
                                    <a:pt x="28" y="216"/>
                                  </a:cubicBezTo>
                                  <a:cubicBezTo>
                                    <a:pt x="21" y="216"/>
                                    <a:pt x="0" y="221"/>
                                    <a:pt x="0" y="249"/>
                                  </a:cubicBezTo>
                                  <a:cubicBezTo>
                                    <a:pt x="0" y="276"/>
                                    <a:pt x="23" y="295"/>
                                    <a:pt x="55" y="295"/>
                                  </a:cubicBezTo>
                                  <a:cubicBezTo>
                                    <a:pt x="95" y="295"/>
                                    <a:pt x="138" y="267"/>
                                    <a:pt x="149" y="225"/>
                                  </a:cubicBezTo>
                                  <a:cubicBezTo>
                                    <a:pt x="166" y="161"/>
                                    <a:pt x="181" y="96"/>
                                    <a:pt x="198" y="31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7" name="Freeform 129"/>
                          <wps:cNvSpPr>
                            <a:spLocks noChangeArrowheads="1"/>
                          </wps:cNvSpPr>
                          <wps:spPr bwMode="auto">
                            <a:xfrm>
                              <a:off x="213" y="-115"/>
                              <a:ext cx="86" cy="101"/>
                            </a:xfrm>
                            <a:custGeom>
                              <a:avLst/>
                              <a:gdLst>
                                <a:gd name="T0" fmla="*/ 88 w 156"/>
                                <a:gd name="T1" fmla="*/ 17 h 181"/>
                                <a:gd name="T2" fmla="*/ 78 w 156"/>
                                <a:gd name="T3" fmla="*/ 0 h 181"/>
                                <a:gd name="T4" fmla="*/ 66 w 156"/>
                                <a:gd name="T5" fmla="*/ 11 h 181"/>
                                <a:gd name="T6" fmla="*/ 66 w 156"/>
                                <a:gd name="T7" fmla="*/ 17 h 181"/>
                                <a:gd name="T8" fmla="*/ 72 w 156"/>
                                <a:gd name="T9" fmla="*/ 82 h 181"/>
                                <a:gd name="T10" fmla="*/ 18 w 156"/>
                                <a:gd name="T11" fmla="*/ 43 h 181"/>
                                <a:gd name="T12" fmla="*/ 11 w 156"/>
                                <a:gd name="T13" fmla="*/ 40 h 181"/>
                                <a:gd name="T14" fmla="*/ 0 w 156"/>
                                <a:gd name="T15" fmla="*/ 52 h 181"/>
                                <a:gd name="T16" fmla="*/ 9 w 156"/>
                                <a:gd name="T17" fmla="*/ 62 h 181"/>
                                <a:gd name="T18" fmla="*/ 67 w 156"/>
                                <a:gd name="T19" fmla="*/ 91 h 181"/>
                                <a:gd name="T20" fmla="*/ 10 w 156"/>
                                <a:gd name="T21" fmla="*/ 119 h 181"/>
                                <a:gd name="T22" fmla="*/ 0 w 156"/>
                                <a:gd name="T23" fmla="*/ 131 h 181"/>
                                <a:gd name="T24" fmla="*/ 11 w 156"/>
                                <a:gd name="T25" fmla="*/ 142 h 181"/>
                                <a:gd name="T26" fmla="*/ 25 w 156"/>
                                <a:gd name="T27" fmla="*/ 134 h 181"/>
                                <a:gd name="T28" fmla="*/ 72 w 156"/>
                                <a:gd name="T29" fmla="*/ 100 h 181"/>
                                <a:gd name="T30" fmla="*/ 66 w 156"/>
                                <a:gd name="T31" fmla="*/ 169 h 181"/>
                                <a:gd name="T32" fmla="*/ 77 w 156"/>
                                <a:gd name="T33" fmla="*/ 180 h 181"/>
                                <a:gd name="T34" fmla="*/ 89 w 156"/>
                                <a:gd name="T35" fmla="*/ 169 h 181"/>
                                <a:gd name="T36" fmla="*/ 82 w 156"/>
                                <a:gd name="T37" fmla="*/ 100 h 181"/>
                                <a:gd name="T38" fmla="*/ 136 w 156"/>
                                <a:gd name="T39" fmla="*/ 139 h 181"/>
                                <a:gd name="T40" fmla="*/ 144 w 156"/>
                                <a:gd name="T41" fmla="*/ 142 h 181"/>
                                <a:gd name="T42" fmla="*/ 155 w 156"/>
                                <a:gd name="T43" fmla="*/ 131 h 181"/>
                                <a:gd name="T44" fmla="*/ 147 w 156"/>
                                <a:gd name="T45" fmla="*/ 120 h 181"/>
                                <a:gd name="T46" fmla="*/ 87 w 156"/>
                                <a:gd name="T47" fmla="*/ 91 h 181"/>
                                <a:gd name="T48" fmla="*/ 145 w 156"/>
                                <a:gd name="T49" fmla="*/ 64 h 181"/>
                                <a:gd name="T50" fmla="*/ 155 w 156"/>
                                <a:gd name="T51" fmla="*/ 52 h 181"/>
                                <a:gd name="T52" fmla="*/ 144 w 156"/>
                                <a:gd name="T53" fmla="*/ 40 h 181"/>
                                <a:gd name="T54" fmla="*/ 130 w 156"/>
                                <a:gd name="T55" fmla="*/ 48 h 181"/>
                                <a:gd name="T56" fmla="*/ 82 w 156"/>
                                <a:gd name="T57" fmla="*/ 82 h 181"/>
                                <a:gd name="T58" fmla="*/ 88 w 156"/>
                                <a:gd name="T59" fmla="*/ 17 h 18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156" h="181">
                                  <a:moveTo>
                                    <a:pt x="88" y="17"/>
                                  </a:moveTo>
                                  <a:cubicBezTo>
                                    <a:pt x="89" y="11"/>
                                    <a:pt x="89" y="0"/>
                                    <a:pt x="78" y="0"/>
                                  </a:cubicBezTo>
                                  <a:cubicBezTo>
                                    <a:pt x="71" y="0"/>
                                    <a:pt x="65" y="6"/>
                                    <a:pt x="66" y="11"/>
                                  </a:cubicBezTo>
                                  <a:cubicBezTo>
                                    <a:pt x="66" y="13"/>
                                    <a:pt x="66" y="14"/>
                                    <a:pt x="66" y="17"/>
                                  </a:cubicBezTo>
                                  <a:cubicBezTo>
                                    <a:pt x="69" y="38"/>
                                    <a:pt x="70" y="60"/>
                                    <a:pt x="72" y="82"/>
                                  </a:cubicBezTo>
                                  <a:cubicBezTo>
                                    <a:pt x="54" y="68"/>
                                    <a:pt x="36" y="55"/>
                                    <a:pt x="18" y="43"/>
                                  </a:cubicBezTo>
                                  <a:cubicBezTo>
                                    <a:pt x="15" y="41"/>
                                    <a:pt x="13" y="40"/>
                                    <a:pt x="11" y="40"/>
                                  </a:cubicBezTo>
                                  <a:cubicBezTo>
                                    <a:pt x="5" y="40"/>
                                    <a:pt x="0" y="46"/>
                                    <a:pt x="0" y="52"/>
                                  </a:cubicBezTo>
                                  <a:cubicBezTo>
                                    <a:pt x="0" y="59"/>
                                    <a:pt x="4" y="60"/>
                                    <a:pt x="9" y="62"/>
                                  </a:cubicBezTo>
                                  <a:cubicBezTo>
                                    <a:pt x="28" y="72"/>
                                    <a:pt x="48" y="82"/>
                                    <a:pt x="67" y="91"/>
                                  </a:cubicBezTo>
                                  <a:cubicBezTo>
                                    <a:pt x="48" y="100"/>
                                    <a:pt x="29" y="109"/>
                                    <a:pt x="10" y="119"/>
                                  </a:cubicBezTo>
                                  <a:cubicBezTo>
                                    <a:pt x="3" y="122"/>
                                    <a:pt x="0" y="124"/>
                                    <a:pt x="0" y="131"/>
                                  </a:cubicBezTo>
                                  <a:cubicBezTo>
                                    <a:pt x="0" y="137"/>
                                    <a:pt x="5" y="142"/>
                                    <a:pt x="11" y="142"/>
                                  </a:cubicBezTo>
                                  <a:cubicBezTo>
                                    <a:pt x="13" y="142"/>
                                    <a:pt x="15" y="142"/>
                                    <a:pt x="25" y="134"/>
                                  </a:cubicBezTo>
                                  <a:cubicBezTo>
                                    <a:pt x="41" y="122"/>
                                    <a:pt x="57" y="110"/>
                                    <a:pt x="72" y="100"/>
                                  </a:cubicBezTo>
                                  <a:cubicBezTo>
                                    <a:pt x="70" y="122"/>
                                    <a:pt x="69" y="146"/>
                                    <a:pt x="66" y="169"/>
                                  </a:cubicBezTo>
                                  <a:cubicBezTo>
                                    <a:pt x="66" y="179"/>
                                    <a:pt x="73" y="180"/>
                                    <a:pt x="77" y="180"/>
                                  </a:cubicBezTo>
                                  <a:cubicBezTo>
                                    <a:pt x="82" y="180"/>
                                    <a:pt x="89" y="178"/>
                                    <a:pt x="89" y="169"/>
                                  </a:cubicBezTo>
                                  <a:cubicBezTo>
                                    <a:pt x="87" y="146"/>
                                    <a:pt x="84" y="122"/>
                                    <a:pt x="82" y="100"/>
                                  </a:cubicBezTo>
                                  <a:cubicBezTo>
                                    <a:pt x="100" y="113"/>
                                    <a:pt x="118" y="126"/>
                                    <a:pt x="136" y="139"/>
                                  </a:cubicBezTo>
                                  <a:cubicBezTo>
                                    <a:pt x="141" y="142"/>
                                    <a:pt x="141" y="142"/>
                                    <a:pt x="144" y="142"/>
                                  </a:cubicBezTo>
                                  <a:cubicBezTo>
                                    <a:pt x="150" y="142"/>
                                    <a:pt x="155" y="137"/>
                                    <a:pt x="155" y="131"/>
                                  </a:cubicBezTo>
                                  <a:cubicBezTo>
                                    <a:pt x="155" y="124"/>
                                    <a:pt x="151" y="122"/>
                                    <a:pt x="147" y="120"/>
                                  </a:cubicBezTo>
                                  <a:cubicBezTo>
                                    <a:pt x="121" y="107"/>
                                    <a:pt x="120" y="107"/>
                                    <a:pt x="87" y="91"/>
                                  </a:cubicBezTo>
                                  <a:cubicBezTo>
                                    <a:pt x="106" y="82"/>
                                    <a:pt x="126" y="72"/>
                                    <a:pt x="145" y="64"/>
                                  </a:cubicBezTo>
                                  <a:cubicBezTo>
                                    <a:pt x="151" y="60"/>
                                    <a:pt x="155" y="58"/>
                                    <a:pt x="155" y="52"/>
                                  </a:cubicBezTo>
                                  <a:cubicBezTo>
                                    <a:pt x="155" y="46"/>
                                    <a:pt x="150" y="40"/>
                                    <a:pt x="144" y="40"/>
                                  </a:cubicBezTo>
                                  <a:cubicBezTo>
                                    <a:pt x="141" y="40"/>
                                    <a:pt x="141" y="40"/>
                                    <a:pt x="130" y="48"/>
                                  </a:cubicBezTo>
                                  <a:cubicBezTo>
                                    <a:pt x="114" y="59"/>
                                    <a:pt x="97" y="70"/>
                                    <a:pt x="82" y="82"/>
                                  </a:cubicBezTo>
                                  <a:cubicBezTo>
                                    <a:pt x="84" y="60"/>
                                    <a:pt x="85" y="38"/>
                                    <a:pt x="88" y="17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8" name="Freeform 130"/>
                          <wps:cNvSpPr>
                            <a:spLocks noChangeArrowheads="1"/>
                          </wps:cNvSpPr>
                          <wps:spPr bwMode="auto">
                            <a:xfrm>
                              <a:off x="435" y="-164"/>
                              <a:ext cx="25" cy="25"/>
                            </a:xfrm>
                            <a:custGeom>
                              <a:avLst/>
                              <a:gdLst>
                                <a:gd name="T0" fmla="*/ 45 w 46"/>
                                <a:gd name="T1" fmla="*/ 21 h 45"/>
                                <a:gd name="T2" fmla="*/ 22 w 46"/>
                                <a:gd name="T3" fmla="*/ 0 h 45"/>
                                <a:gd name="T4" fmla="*/ 0 w 46"/>
                                <a:gd name="T5" fmla="*/ 21 h 45"/>
                                <a:gd name="T6" fmla="*/ 22 w 46"/>
                                <a:gd name="T7" fmla="*/ 44 h 45"/>
                                <a:gd name="T8" fmla="*/ 45 w 46"/>
                                <a:gd name="T9" fmla="*/ 21 h 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6" h="45">
                                  <a:moveTo>
                                    <a:pt x="45" y="21"/>
                                  </a:moveTo>
                                  <a:cubicBezTo>
                                    <a:pt x="45" y="10"/>
                                    <a:pt x="36" y="0"/>
                                    <a:pt x="22" y="0"/>
                                  </a:cubicBezTo>
                                  <a:cubicBezTo>
                                    <a:pt x="8" y="0"/>
                                    <a:pt x="0" y="12"/>
                                    <a:pt x="0" y="21"/>
                                  </a:cubicBezTo>
                                  <a:cubicBezTo>
                                    <a:pt x="0" y="33"/>
                                    <a:pt x="9" y="44"/>
                                    <a:pt x="22" y="44"/>
                                  </a:cubicBezTo>
                                  <a:cubicBezTo>
                                    <a:pt x="37" y="44"/>
                                    <a:pt x="45" y="32"/>
                                    <a:pt x="45" y="21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9" name="Freeform 131"/>
                          <wps:cNvSpPr>
                            <a:spLocks noChangeArrowheads="1"/>
                          </wps:cNvSpPr>
                          <wps:spPr bwMode="auto">
                            <a:xfrm>
                              <a:off x="373" y="-110"/>
                              <a:ext cx="140" cy="107"/>
                            </a:xfrm>
                            <a:custGeom>
                              <a:avLst/>
                              <a:gdLst>
                                <a:gd name="T0" fmla="*/ 250 w 251"/>
                                <a:gd name="T1" fmla="*/ 31 h 191"/>
                                <a:gd name="T2" fmla="*/ 233 w 251"/>
                                <a:gd name="T3" fmla="*/ 0 h 191"/>
                                <a:gd name="T4" fmla="*/ 210 w 251"/>
                                <a:gd name="T5" fmla="*/ 21 h 191"/>
                                <a:gd name="T6" fmla="*/ 217 w 251"/>
                                <a:gd name="T7" fmla="*/ 33 h 191"/>
                                <a:gd name="T8" fmla="*/ 232 w 251"/>
                                <a:gd name="T9" fmla="*/ 69 h 191"/>
                                <a:gd name="T10" fmla="*/ 210 w 251"/>
                                <a:gd name="T11" fmla="*/ 129 h 191"/>
                                <a:gd name="T12" fmla="*/ 162 w 251"/>
                                <a:gd name="T13" fmla="*/ 160 h 191"/>
                                <a:gd name="T14" fmla="*/ 121 w 251"/>
                                <a:gd name="T15" fmla="*/ 123 h 191"/>
                                <a:gd name="T16" fmla="*/ 136 w 251"/>
                                <a:gd name="T17" fmla="*/ 74 h 191"/>
                                <a:gd name="T18" fmla="*/ 129 w 251"/>
                                <a:gd name="T19" fmla="*/ 64 h 191"/>
                                <a:gd name="T20" fmla="*/ 117 w 251"/>
                                <a:gd name="T21" fmla="*/ 71 h 191"/>
                                <a:gd name="T22" fmla="*/ 107 w 251"/>
                                <a:gd name="T23" fmla="*/ 123 h 191"/>
                                <a:gd name="T24" fmla="*/ 49 w 251"/>
                                <a:gd name="T25" fmla="*/ 160 h 191"/>
                                <a:gd name="T26" fmla="*/ 13 w 251"/>
                                <a:gd name="T27" fmla="*/ 113 h 191"/>
                                <a:gd name="T28" fmla="*/ 57 w 251"/>
                                <a:gd name="T29" fmla="*/ 10 h 191"/>
                                <a:gd name="T30" fmla="*/ 48 w 251"/>
                                <a:gd name="T31" fmla="*/ 3 h 191"/>
                                <a:gd name="T32" fmla="*/ 37 w 251"/>
                                <a:gd name="T33" fmla="*/ 13 h 191"/>
                                <a:gd name="T34" fmla="*/ 0 w 251"/>
                                <a:gd name="T35" fmla="*/ 131 h 191"/>
                                <a:gd name="T36" fmla="*/ 45 w 251"/>
                                <a:gd name="T37" fmla="*/ 190 h 191"/>
                                <a:gd name="T38" fmla="*/ 109 w 251"/>
                                <a:gd name="T39" fmla="*/ 147 h 191"/>
                                <a:gd name="T40" fmla="*/ 155 w 251"/>
                                <a:gd name="T41" fmla="*/ 190 h 191"/>
                                <a:gd name="T42" fmla="*/ 223 w 251"/>
                                <a:gd name="T43" fmla="*/ 134 h 191"/>
                                <a:gd name="T44" fmla="*/ 250 w 251"/>
                                <a:gd name="T45" fmla="*/ 31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251" h="191">
                                  <a:moveTo>
                                    <a:pt x="250" y="31"/>
                                  </a:moveTo>
                                  <a:cubicBezTo>
                                    <a:pt x="250" y="11"/>
                                    <a:pt x="243" y="0"/>
                                    <a:pt x="233" y="0"/>
                                  </a:cubicBezTo>
                                  <a:cubicBezTo>
                                    <a:pt x="222" y="0"/>
                                    <a:pt x="210" y="11"/>
                                    <a:pt x="210" y="21"/>
                                  </a:cubicBezTo>
                                  <a:cubicBezTo>
                                    <a:pt x="210" y="25"/>
                                    <a:pt x="213" y="29"/>
                                    <a:pt x="217" y="33"/>
                                  </a:cubicBezTo>
                                  <a:cubicBezTo>
                                    <a:pt x="225" y="40"/>
                                    <a:pt x="232" y="51"/>
                                    <a:pt x="232" y="69"/>
                                  </a:cubicBezTo>
                                  <a:cubicBezTo>
                                    <a:pt x="232" y="86"/>
                                    <a:pt x="223" y="110"/>
                                    <a:pt x="210" y="129"/>
                                  </a:cubicBezTo>
                                  <a:cubicBezTo>
                                    <a:pt x="198" y="147"/>
                                    <a:pt x="183" y="160"/>
                                    <a:pt x="162" y="160"/>
                                  </a:cubicBezTo>
                                  <a:cubicBezTo>
                                    <a:pt x="138" y="160"/>
                                    <a:pt x="125" y="146"/>
                                    <a:pt x="121" y="123"/>
                                  </a:cubicBezTo>
                                  <a:cubicBezTo>
                                    <a:pt x="126" y="112"/>
                                    <a:pt x="136" y="86"/>
                                    <a:pt x="136" y="74"/>
                                  </a:cubicBezTo>
                                  <a:cubicBezTo>
                                    <a:pt x="136" y="69"/>
                                    <a:pt x="133" y="64"/>
                                    <a:pt x="129" y="64"/>
                                  </a:cubicBezTo>
                                  <a:cubicBezTo>
                                    <a:pt x="125" y="64"/>
                                    <a:pt x="120" y="65"/>
                                    <a:pt x="117" y="71"/>
                                  </a:cubicBezTo>
                                  <a:cubicBezTo>
                                    <a:pt x="112" y="80"/>
                                    <a:pt x="107" y="107"/>
                                    <a:pt x="107" y="123"/>
                                  </a:cubicBezTo>
                                  <a:cubicBezTo>
                                    <a:pt x="94" y="142"/>
                                    <a:pt x="77" y="160"/>
                                    <a:pt x="49" y="160"/>
                                  </a:cubicBezTo>
                                  <a:cubicBezTo>
                                    <a:pt x="22" y="160"/>
                                    <a:pt x="13" y="136"/>
                                    <a:pt x="13" y="113"/>
                                  </a:cubicBezTo>
                                  <a:cubicBezTo>
                                    <a:pt x="13" y="61"/>
                                    <a:pt x="57" y="16"/>
                                    <a:pt x="57" y="10"/>
                                  </a:cubicBezTo>
                                  <a:cubicBezTo>
                                    <a:pt x="57" y="6"/>
                                    <a:pt x="53" y="3"/>
                                    <a:pt x="48" y="3"/>
                                  </a:cubicBezTo>
                                  <a:cubicBezTo>
                                    <a:pt x="42" y="3"/>
                                    <a:pt x="40" y="8"/>
                                    <a:pt x="37" y="13"/>
                                  </a:cubicBezTo>
                                  <a:cubicBezTo>
                                    <a:pt x="16" y="43"/>
                                    <a:pt x="0" y="93"/>
                                    <a:pt x="0" y="131"/>
                                  </a:cubicBezTo>
                                  <a:cubicBezTo>
                                    <a:pt x="0" y="159"/>
                                    <a:pt x="10" y="190"/>
                                    <a:pt x="45" y="190"/>
                                  </a:cubicBezTo>
                                  <a:cubicBezTo>
                                    <a:pt x="73" y="190"/>
                                    <a:pt x="94" y="170"/>
                                    <a:pt x="109" y="147"/>
                                  </a:cubicBezTo>
                                  <a:cubicBezTo>
                                    <a:pt x="113" y="171"/>
                                    <a:pt x="130" y="190"/>
                                    <a:pt x="155" y="190"/>
                                  </a:cubicBezTo>
                                  <a:cubicBezTo>
                                    <a:pt x="189" y="190"/>
                                    <a:pt x="209" y="165"/>
                                    <a:pt x="223" y="134"/>
                                  </a:cubicBezTo>
                                  <a:cubicBezTo>
                                    <a:pt x="234" y="113"/>
                                    <a:pt x="250" y="57"/>
                                    <a:pt x="250" y="31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0" name="AutoShape 132"/>
                          <wps:cNvSpPr>
                            <a:spLocks noChangeArrowheads="1"/>
                          </wps:cNvSpPr>
                          <wps:spPr bwMode="auto">
                            <a:xfrm>
                              <a:off x="606" y="-91"/>
                              <a:ext cx="158" cy="54"/>
                            </a:xfrm>
                            <a:custGeom>
                              <a:avLst/>
                              <a:gdLst>
                                <a:gd name="T0" fmla="*/ 266 w 281"/>
                                <a:gd name="T1" fmla="*/ 17 h 99"/>
                                <a:gd name="T2" fmla="*/ 280 w 281"/>
                                <a:gd name="T3" fmla="*/ 8 h 99"/>
                                <a:gd name="T4" fmla="*/ 266 w 281"/>
                                <a:gd name="T5" fmla="*/ 0 h 99"/>
                                <a:gd name="T6" fmla="*/ 14 w 281"/>
                                <a:gd name="T7" fmla="*/ 0 h 99"/>
                                <a:gd name="T8" fmla="*/ 0 w 281"/>
                                <a:gd name="T9" fmla="*/ 8 h 99"/>
                                <a:gd name="T10" fmla="*/ 14 w 281"/>
                                <a:gd name="T11" fmla="*/ 17 h 99"/>
                                <a:gd name="T12" fmla="*/ 266 w 281"/>
                                <a:gd name="T13" fmla="*/ 17 h 99"/>
                                <a:gd name="T14" fmla="*/ 266 w 281"/>
                                <a:gd name="T15" fmla="*/ 98 h 99"/>
                                <a:gd name="T16" fmla="*/ 280 w 281"/>
                                <a:gd name="T17" fmla="*/ 90 h 99"/>
                                <a:gd name="T18" fmla="*/ 266 w 281"/>
                                <a:gd name="T19" fmla="*/ 82 h 99"/>
                                <a:gd name="T20" fmla="*/ 14 w 281"/>
                                <a:gd name="T21" fmla="*/ 82 h 99"/>
                                <a:gd name="T22" fmla="*/ 0 w 281"/>
                                <a:gd name="T23" fmla="*/ 90 h 99"/>
                                <a:gd name="T24" fmla="*/ 14 w 281"/>
                                <a:gd name="T25" fmla="*/ 98 h 99"/>
                                <a:gd name="T26" fmla="*/ 266 w 281"/>
                                <a:gd name="T27" fmla="*/ 98 h 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281" h="99">
                                  <a:moveTo>
                                    <a:pt x="266" y="17"/>
                                  </a:moveTo>
                                  <a:cubicBezTo>
                                    <a:pt x="272" y="17"/>
                                    <a:pt x="280" y="17"/>
                                    <a:pt x="280" y="8"/>
                                  </a:cubicBezTo>
                                  <a:cubicBezTo>
                                    <a:pt x="280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8" y="17"/>
                                    <a:pt x="14" y="17"/>
                                  </a:cubicBezTo>
                                  <a:cubicBezTo>
                                    <a:pt x="98" y="17"/>
                                    <a:pt x="182" y="17"/>
                                    <a:pt x="266" y="17"/>
                                  </a:cubicBezTo>
                                  <a:close/>
                                  <a:moveTo>
                                    <a:pt x="266" y="98"/>
                                  </a:moveTo>
                                  <a:cubicBezTo>
                                    <a:pt x="272" y="98"/>
                                    <a:pt x="280" y="98"/>
                                    <a:pt x="280" y="90"/>
                                  </a:cubicBezTo>
                                  <a:cubicBezTo>
                                    <a:pt x="280" y="82"/>
                                    <a:pt x="272" y="82"/>
                                    <a:pt x="266" y="82"/>
                                  </a:cubicBezTo>
                                  <a:cubicBezTo>
                                    <a:pt x="182" y="82"/>
                                    <a:pt x="98" y="82"/>
                                    <a:pt x="14" y="82"/>
                                  </a:cubicBezTo>
                                  <a:cubicBezTo>
                                    <a:pt x="8" y="82"/>
                                    <a:pt x="0" y="82"/>
                                    <a:pt x="0" y="90"/>
                                  </a:cubicBezTo>
                                  <a:cubicBezTo>
                                    <a:pt x="0" y="98"/>
                                    <a:pt x="8" y="98"/>
                                    <a:pt x="14" y="98"/>
                                  </a:cubicBezTo>
                                  <a:cubicBezTo>
                                    <a:pt x="98" y="98"/>
                                    <a:pt x="182" y="98"/>
                                    <a:pt x="266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1" name="Freeform 133"/>
                          <wps:cNvSpPr>
                            <a:spLocks noChangeArrowheads="1"/>
                          </wps:cNvSpPr>
                          <wps:spPr bwMode="auto">
                            <a:xfrm>
                              <a:off x="855" y="-167"/>
                              <a:ext cx="238" cy="161"/>
                            </a:xfrm>
                            <a:custGeom>
                              <a:avLst/>
                              <a:gdLst>
                                <a:gd name="T0" fmla="*/ 373 w 423"/>
                                <a:gd name="T1" fmla="*/ 32 h 287"/>
                                <a:gd name="T2" fmla="*/ 409 w 423"/>
                                <a:gd name="T3" fmla="*/ 13 h 287"/>
                                <a:gd name="T4" fmla="*/ 422 w 423"/>
                                <a:gd name="T5" fmla="*/ 4 h 287"/>
                                <a:gd name="T6" fmla="*/ 411 w 423"/>
                                <a:gd name="T7" fmla="*/ 0 h 287"/>
                                <a:gd name="T8" fmla="*/ 355 w 423"/>
                                <a:gd name="T9" fmla="*/ 0 h 287"/>
                                <a:gd name="T10" fmla="*/ 338 w 423"/>
                                <a:gd name="T11" fmla="*/ 8 h 287"/>
                                <a:gd name="T12" fmla="*/ 185 w 423"/>
                                <a:gd name="T13" fmla="*/ 246 h 287"/>
                                <a:gd name="T14" fmla="*/ 152 w 423"/>
                                <a:gd name="T15" fmla="*/ 9 h 287"/>
                                <a:gd name="T16" fmla="*/ 139 w 423"/>
                                <a:gd name="T17" fmla="*/ 0 h 287"/>
                                <a:gd name="T18" fmla="*/ 81 w 423"/>
                                <a:gd name="T19" fmla="*/ 0 h 287"/>
                                <a:gd name="T20" fmla="*/ 68 w 423"/>
                                <a:gd name="T21" fmla="*/ 8 h 287"/>
                                <a:gd name="T22" fmla="*/ 80 w 423"/>
                                <a:gd name="T23" fmla="*/ 13 h 287"/>
                                <a:gd name="T24" fmla="*/ 99 w 423"/>
                                <a:gd name="T25" fmla="*/ 14 h 287"/>
                                <a:gd name="T26" fmla="*/ 108 w 423"/>
                                <a:gd name="T27" fmla="*/ 20 h 287"/>
                                <a:gd name="T28" fmla="*/ 107 w 423"/>
                                <a:gd name="T29" fmla="*/ 28 h 287"/>
                                <a:gd name="T30" fmla="*/ 53 w 423"/>
                                <a:gd name="T31" fmla="*/ 241 h 287"/>
                                <a:gd name="T32" fmla="*/ 7 w 423"/>
                                <a:gd name="T33" fmla="*/ 272 h 287"/>
                                <a:gd name="T34" fmla="*/ 0 w 423"/>
                                <a:gd name="T35" fmla="*/ 281 h 287"/>
                                <a:gd name="T36" fmla="*/ 6 w 423"/>
                                <a:gd name="T37" fmla="*/ 286 h 287"/>
                                <a:gd name="T38" fmla="*/ 48 w 423"/>
                                <a:gd name="T39" fmla="*/ 284 h 287"/>
                                <a:gd name="T40" fmla="*/ 91 w 423"/>
                                <a:gd name="T41" fmla="*/ 286 h 287"/>
                                <a:gd name="T42" fmla="*/ 99 w 423"/>
                                <a:gd name="T43" fmla="*/ 277 h 287"/>
                                <a:gd name="T44" fmla="*/ 91 w 423"/>
                                <a:gd name="T45" fmla="*/ 272 h 287"/>
                                <a:gd name="T46" fmla="*/ 62 w 423"/>
                                <a:gd name="T47" fmla="*/ 254 h 287"/>
                                <a:gd name="T48" fmla="*/ 65 w 423"/>
                                <a:gd name="T49" fmla="*/ 245 h 287"/>
                                <a:gd name="T50" fmla="*/ 121 w 423"/>
                                <a:gd name="T51" fmla="*/ 16 h 287"/>
                                <a:gd name="T52" fmla="*/ 122 w 423"/>
                                <a:gd name="T53" fmla="*/ 16 h 287"/>
                                <a:gd name="T54" fmla="*/ 158 w 423"/>
                                <a:gd name="T55" fmla="*/ 276 h 287"/>
                                <a:gd name="T56" fmla="*/ 164 w 423"/>
                                <a:gd name="T57" fmla="*/ 286 h 287"/>
                                <a:gd name="T58" fmla="*/ 174 w 423"/>
                                <a:gd name="T59" fmla="*/ 278 h 287"/>
                                <a:gd name="T60" fmla="*/ 344 w 423"/>
                                <a:gd name="T61" fmla="*/ 13 h 287"/>
                                <a:gd name="T62" fmla="*/ 284 w 423"/>
                                <a:gd name="T63" fmla="*/ 253 h 287"/>
                                <a:gd name="T64" fmla="*/ 246 w 423"/>
                                <a:gd name="T65" fmla="*/ 272 h 287"/>
                                <a:gd name="T66" fmla="*/ 234 w 423"/>
                                <a:gd name="T67" fmla="*/ 281 h 287"/>
                                <a:gd name="T68" fmla="*/ 241 w 423"/>
                                <a:gd name="T69" fmla="*/ 286 h 287"/>
                                <a:gd name="T70" fmla="*/ 293 w 423"/>
                                <a:gd name="T71" fmla="*/ 284 h 287"/>
                                <a:gd name="T72" fmla="*/ 345 w 423"/>
                                <a:gd name="T73" fmla="*/ 286 h 287"/>
                                <a:gd name="T74" fmla="*/ 354 w 423"/>
                                <a:gd name="T75" fmla="*/ 277 h 287"/>
                                <a:gd name="T76" fmla="*/ 342 w 423"/>
                                <a:gd name="T77" fmla="*/ 272 h 287"/>
                                <a:gd name="T78" fmla="*/ 314 w 423"/>
                                <a:gd name="T79" fmla="*/ 265 h 287"/>
                                <a:gd name="T80" fmla="*/ 317 w 423"/>
                                <a:gd name="T81" fmla="*/ 255 h 287"/>
                                <a:gd name="T82" fmla="*/ 373 w 423"/>
                                <a:gd name="T83" fmla="*/ 32 h 28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w="423" h="287">
                                  <a:moveTo>
                                    <a:pt x="373" y="32"/>
                                  </a:moveTo>
                                  <a:cubicBezTo>
                                    <a:pt x="377" y="16"/>
                                    <a:pt x="377" y="13"/>
                                    <a:pt x="409" y="13"/>
                                  </a:cubicBezTo>
                                  <a:cubicBezTo>
                                    <a:pt x="419" y="13"/>
                                    <a:pt x="422" y="13"/>
                                    <a:pt x="422" y="4"/>
                                  </a:cubicBezTo>
                                  <a:cubicBezTo>
                                    <a:pt x="422" y="0"/>
                                    <a:pt x="417" y="0"/>
                                    <a:pt x="411" y="0"/>
                                  </a:cubicBezTo>
                                  <a:cubicBezTo>
                                    <a:pt x="392" y="0"/>
                                    <a:pt x="373" y="0"/>
                                    <a:pt x="355" y="0"/>
                                  </a:cubicBezTo>
                                  <a:cubicBezTo>
                                    <a:pt x="344" y="0"/>
                                    <a:pt x="344" y="0"/>
                                    <a:pt x="338" y="8"/>
                                  </a:cubicBezTo>
                                  <a:cubicBezTo>
                                    <a:pt x="287" y="87"/>
                                    <a:pt x="236" y="167"/>
                                    <a:pt x="185" y="246"/>
                                  </a:cubicBezTo>
                                  <a:cubicBezTo>
                                    <a:pt x="174" y="167"/>
                                    <a:pt x="163" y="88"/>
                                    <a:pt x="152" y="9"/>
                                  </a:cubicBezTo>
                                  <a:cubicBezTo>
                                    <a:pt x="151" y="0"/>
                                    <a:pt x="150" y="0"/>
                                    <a:pt x="139" y="0"/>
                                  </a:cubicBezTo>
                                  <a:cubicBezTo>
                                    <a:pt x="120" y="0"/>
                                    <a:pt x="101" y="0"/>
                                    <a:pt x="81" y="0"/>
                                  </a:cubicBezTo>
                                  <a:cubicBezTo>
                                    <a:pt x="73" y="0"/>
                                    <a:pt x="68" y="0"/>
                                    <a:pt x="68" y="8"/>
                                  </a:cubicBezTo>
                                  <a:cubicBezTo>
                                    <a:pt x="68" y="13"/>
                                    <a:pt x="72" y="13"/>
                                    <a:pt x="80" y="13"/>
                                  </a:cubicBezTo>
                                  <a:cubicBezTo>
                                    <a:pt x="86" y="13"/>
                                    <a:pt x="93" y="13"/>
                                    <a:pt x="99" y="14"/>
                                  </a:cubicBezTo>
                                  <a:cubicBezTo>
                                    <a:pt x="105" y="14"/>
                                    <a:pt x="108" y="15"/>
                                    <a:pt x="108" y="20"/>
                                  </a:cubicBezTo>
                                  <a:cubicBezTo>
                                    <a:pt x="108" y="22"/>
                                    <a:pt x="108" y="24"/>
                                    <a:pt x="107" y="28"/>
                                  </a:cubicBezTo>
                                  <a:cubicBezTo>
                                    <a:pt x="89" y="99"/>
                                    <a:pt x="71" y="170"/>
                                    <a:pt x="53" y="241"/>
                                  </a:cubicBezTo>
                                  <a:cubicBezTo>
                                    <a:pt x="49" y="258"/>
                                    <a:pt x="42" y="271"/>
                                    <a:pt x="7" y="272"/>
                                  </a:cubicBezTo>
                                  <a:cubicBezTo>
                                    <a:pt x="6" y="272"/>
                                    <a:pt x="0" y="273"/>
                                    <a:pt x="0" y="281"/>
                                  </a:cubicBezTo>
                                  <a:cubicBezTo>
                                    <a:pt x="0" y="284"/>
                                    <a:pt x="2" y="286"/>
                                    <a:pt x="6" y="286"/>
                                  </a:cubicBezTo>
                                  <a:cubicBezTo>
                                    <a:pt x="19" y="286"/>
                                    <a:pt x="33" y="284"/>
                                    <a:pt x="48" y="284"/>
                                  </a:cubicBezTo>
                                  <a:cubicBezTo>
                                    <a:pt x="62" y="284"/>
                                    <a:pt x="78" y="286"/>
                                    <a:pt x="91" y="286"/>
                                  </a:cubicBezTo>
                                  <a:cubicBezTo>
                                    <a:pt x="93" y="286"/>
                                    <a:pt x="99" y="286"/>
                                    <a:pt x="99" y="277"/>
                                  </a:cubicBezTo>
                                  <a:cubicBezTo>
                                    <a:pt x="99" y="272"/>
                                    <a:pt x="95" y="272"/>
                                    <a:pt x="91" y="272"/>
                                  </a:cubicBezTo>
                                  <a:cubicBezTo>
                                    <a:pt x="67" y="272"/>
                                    <a:pt x="62" y="264"/>
                                    <a:pt x="62" y="254"/>
                                  </a:cubicBezTo>
                                  <a:cubicBezTo>
                                    <a:pt x="62" y="252"/>
                                    <a:pt x="63" y="249"/>
                                    <a:pt x="65" y="245"/>
                                  </a:cubicBezTo>
                                  <a:cubicBezTo>
                                    <a:pt x="84" y="169"/>
                                    <a:pt x="102" y="92"/>
                                    <a:pt x="121" y="16"/>
                                  </a:cubicBezTo>
                                  <a:lnTo>
                                    <a:pt x="122" y="16"/>
                                  </a:lnTo>
                                  <a:cubicBezTo>
                                    <a:pt x="134" y="103"/>
                                    <a:pt x="146" y="189"/>
                                    <a:pt x="158" y="276"/>
                                  </a:cubicBezTo>
                                  <a:cubicBezTo>
                                    <a:pt x="159" y="281"/>
                                    <a:pt x="159" y="286"/>
                                    <a:pt x="164" y="286"/>
                                  </a:cubicBezTo>
                                  <a:cubicBezTo>
                                    <a:pt x="169" y="286"/>
                                    <a:pt x="171" y="281"/>
                                    <a:pt x="174" y="278"/>
                                  </a:cubicBezTo>
                                  <a:cubicBezTo>
                                    <a:pt x="230" y="189"/>
                                    <a:pt x="288" y="102"/>
                                    <a:pt x="344" y="13"/>
                                  </a:cubicBezTo>
                                  <a:cubicBezTo>
                                    <a:pt x="324" y="93"/>
                                    <a:pt x="305" y="173"/>
                                    <a:pt x="284" y="253"/>
                                  </a:cubicBezTo>
                                  <a:cubicBezTo>
                                    <a:pt x="281" y="270"/>
                                    <a:pt x="279" y="272"/>
                                    <a:pt x="246" y="272"/>
                                  </a:cubicBezTo>
                                  <a:cubicBezTo>
                                    <a:pt x="239" y="272"/>
                                    <a:pt x="234" y="272"/>
                                    <a:pt x="234" y="281"/>
                                  </a:cubicBezTo>
                                  <a:cubicBezTo>
                                    <a:pt x="234" y="286"/>
                                    <a:pt x="240" y="286"/>
                                    <a:pt x="241" y="286"/>
                                  </a:cubicBezTo>
                                  <a:cubicBezTo>
                                    <a:pt x="252" y="286"/>
                                    <a:pt x="281" y="284"/>
                                    <a:pt x="293" y="284"/>
                                  </a:cubicBezTo>
                                  <a:cubicBezTo>
                                    <a:pt x="311" y="284"/>
                                    <a:pt x="329" y="286"/>
                                    <a:pt x="345" y="286"/>
                                  </a:cubicBezTo>
                                  <a:cubicBezTo>
                                    <a:pt x="348" y="286"/>
                                    <a:pt x="354" y="286"/>
                                    <a:pt x="354" y="277"/>
                                  </a:cubicBezTo>
                                  <a:cubicBezTo>
                                    <a:pt x="354" y="272"/>
                                    <a:pt x="350" y="272"/>
                                    <a:pt x="342" y="272"/>
                                  </a:cubicBezTo>
                                  <a:cubicBezTo>
                                    <a:pt x="326" y="272"/>
                                    <a:pt x="314" y="272"/>
                                    <a:pt x="314" y="265"/>
                                  </a:cubicBezTo>
                                  <a:cubicBezTo>
                                    <a:pt x="314" y="264"/>
                                    <a:pt x="314" y="263"/>
                                    <a:pt x="317" y="255"/>
                                  </a:cubicBezTo>
                                  <a:cubicBezTo>
                                    <a:pt x="335" y="181"/>
                                    <a:pt x="354" y="106"/>
                                    <a:pt x="373" y="32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C923C3D" id="Group 125" o:spid="_x0000_s1026" style="width:54.7pt;height:8.4pt;mso-position-horizontal-relative:char;mso-position-vertical-relative:line" coordorigin="1,-167" coordsize="1093,1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">
                <v:group id="Group 126" o:spid="_x0000_s1027" style="position:absolute;left:1;top:-167;width:1093;height:167" coordorigin="1,-167" coordsize="1093,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q7e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aLODvTDgCcv0LAAD//wMAUEsBAi0AFAAGAAgAAAAhANvh9svuAAAAhQEAABMAAAAAAAAA&#10;AAAAAAAAAAAAAFtDb250ZW50X1R5cGVzXS54bWxQSwECLQAUAAYACAAAACEAWvQsW78AAAAVAQAA&#10;CwAAAAAAAAAAAAAAAAAfAQAAX3JlbHMvLnJlbHNQSwECLQAUAAYACAAAACEA0o6u3sYAAADcAAAA&#10;DwAAAAAAAAAAAAAAAAAHAgAAZHJzL2Rvd25yZXYueG1sUEsFBgAAAAADAAMAtwAAAPoCAAAAAA==&#10;">
                  <v:shape id="Freeform 127" o:spid="_x0000_s1028" style="position:absolute;top:-155;width:1081;height:142;visibility:visible;mso-wrap-style:none;v-text-anchor:middle" coordsize="1909,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" path="m,c636,,1272,,1908,v,84,,168,,252c1272,252,636,252,,252,,168,,84,,e" stroked="f" strokecolor="#3465a4">
                    <v:stroke joinstyle="bevel"/>
                    <v:path o:connecttype="custom" o:connectlocs="0,0;1080,0;1080,141;0,141;0,0" o:connectangles="0,0,0,0,0"/>
                  </v:shape>
                  <v:shape id="Freeform 128" o:spid="_x0000_s1029" style="position:absolute;left:5;top:-167;width:133;height:167;visibility:visible;mso-wrap-style:none;v-text-anchor:middle" coordsize="238,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" path="m198,31v4,-15,5,-18,28,-18c233,13,237,13,237,4,237,1,234,,231,,221,,195,1,184,1,171,1,136,,123,v-4,,-10,,-10,8c113,13,117,13,127,13v10,,15,,26,1c162,15,166,16,166,22v,3,-1,5,-3,9c148,94,131,159,115,223v-10,41,-38,63,-61,63c43,286,22,282,15,260v1,,3,,4,c36,260,47,246,47,233,47,219,35,216,28,216,21,216,,221,,249v,27,23,46,55,46c95,295,138,267,149,225,166,161,181,96,198,31e" fillcolor="black" stroked="f" strokecolor="#3465a4">
                    <v:stroke joinstyle="bevel"/>
                    <v:path o:connecttype="custom" o:connectlocs="111,17;126,7;132,2;129,0;103,1;69,0;63,5;71,7;86,8;93,12;91,17;64,126;30,161;8,147;11,147;26,131;16,122;0,140;31,166;83,127;111,17" o:connectangles="0,0,0,0,0,0,0,0,0,0,0,0,0,0,0,0,0,0,0,0,0"/>
                  </v:shape>
                  <v:shape id="Freeform 129" o:spid="_x0000_s1030" style="position:absolute;left:213;top:-115;width:86;height:101;visibility:visible;mso-wrap-style:none;v-text-anchor:middle" coordsize="156,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" path="m88,17c89,11,89,,78,,71,,65,6,66,11v,2,,3,,6c69,38,70,60,72,82,54,68,36,55,18,43,15,41,13,40,11,40,5,40,,46,,52v,7,4,8,9,10c28,72,48,82,67,91v-19,9,-38,18,-57,28c3,122,,124,,131v,6,5,11,11,11c13,142,15,142,25,134,41,122,57,110,72,100v-2,22,-3,46,-6,69c66,179,73,180,77,180v5,,12,-2,12,-11c87,146,84,122,82,100v18,13,36,26,54,39c141,142,141,142,144,142v6,,11,-5,11,-11c155,124,151,122,147,120,121,107,120,107,87,91v19,-9,39,-19,58,-27c151,60,155,58,155,52v,-6,-5,-12,-11,-12c141,40,141,40,130,48,114,59,97,70,82,82,84,60,85,38,88,17e" fillcolor="black" stroked="f" strokecolor="#3465a4">
                    <v:stroke joinstyle="bevel"/>
                    <v:path o:connecttype="custom" o:connectlocs="49,9;43,0;36,6;36,9;40,46;10,24;6,22;0,29;5,35;37,51;6,66;0,73;6,79;14,75;40,56;36,94;42,100;49,94;45,56;75,78;79,79;85,73;81,67;48,51;80,36;85,29;79,22;72,27;45,46;49,9" o:connectangles="0,0,0,0,0,0,0,0,0,0,0,0,0,0,0,0,0,0,0,0,0,0,0,0,0,0,0,0,0,0"/>
                  </v:shape>
                  <v:shape id="Freeform 130" o:spid="_x0000_s1031" style="position:absolute;left:435;top:-164;width:25;height:25;visibility:visible;mso-wrap-style:none;v-text-anchor:middle" coordsize="46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" path="m45,21c45,10,36,,22,,8,,,12,,21,,33,9,44,22,44,37,44,45,32,45,21e" fillcolor="black" stroked="f" strokecolor="#3465a4">
                    <v:stroke joinstyle="bevel"/>
                    <v:path o:connecttype="custom" o:connectlocs="24,12;12,0;0,12;12,24;24,12" o:connectangles="0,0,0,0,0"/>
                  </v:shape>
                  <v:shape id="Freeform 131" o:spid="_x0000_s1032" style="position:absolute;left:373;top:-110;width:140;height:107;visibility:visible;mso-wrap-style:none;v-text-anchor:middle" coordsize="25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" path="m250,31c250,11,243,,233,,222,,210,11,210,21v,4,3,8,7,12c225,40,232,51,232,69v,17,-9,41,-22,60c198,147,183,160,162,160v-24,,-37,-14,-41,-37c126,112,136,86,136,74v,-5,-3,-10,-7,-10c125,64,120,65,117,71v-5,9,-10,36,-10,52c94,142,77,160,49,160,22,160,13,136,13,113,13,61,57,16,57,10,57,6,53,3,48,3,42,3,40,8,37,13,16,43,,93,,131v,28,10,59,45,59c73,190,94,170,109,147v4,24,21,43,46,43c189,190,209,165,223,134,234,113,250,57,250,31e" fillcolor="black" stroked="f" strokecolor="#3465a4">
                    <v:stroke joinstyle="bevel"/>
                    <v:path o:connecttype="custom" o:connectlocs="139,17;130,0;117,12;121,18;129,39;117,72;90,90;67,69;76,41;72,36;65,40;60,69;27,90;7,63;32,6;27,2;21,7;0,73;25,106;61,82;86,106;124,75;139,17" o:connectangles="0,0,0,0,0,0,0,0,0,0,0,0,0,0,0,0,0,0,0,0,0,0,0"/>
                  </v:shape>
                  <v:shape id="AutoShape 132" o:spid="_x0000_s1033" style="position:absolute;left:606;top:-91;width:158;height:54;visibility:visible;mso-wrap-style:none;v-text-anchor:middle" coordsize="281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" path="m266,17v6,,14,,14,-9c280,,272,,266,,182,,98,,14,,8,,,,,8v,9,8,9,14,9c98,17,182,17,266,17xm266,98v6,,14,,14,-8c280,82,272,82,266,82v-84,,-168,,-252,c8,82,,82,,90v,8,8,8,14,8c98,98,182,98,266,98xe" fillcolor="black" stroked="f" strokecolor="#3465a4">
                    <v:stroke joinstyle="bevel"/>
                    <v:path o:connecttype="custom" o:connectlocs="150,9;157,4;150,0;8,0;0,4;8,9;150,9;150,53;157,49;150,45;8,45;0,49;8,53;150,53" o:connectangles="0,0,0,0,0,0,0,0,0,0,0,0,0,0"/>
                  </v:shape>
                  <v:shape id="Freeform 133" o:spid="_x0000_s1034" style="position:absolute;left:855;top:-167;width:238;height:161;visibility:visible;mso-wrap-style:none;v-text-anchor:middle" coordsize="423,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" path="m373,32v4,-16,4,-19,36,-19c419,13,422,13,422,4,422,,417,,411,,392,,373,,355,,344,,344,,338,8,287,87,236,167,185,246,174,167,163,88,152,9,151,,150,,139,,120,,101,,81,,73,,68,,68,8v,5,4,5,12,5c86,13,93,13,99,14v6,,9,1,9,6c108,22,108,24,107,28,89,99,71,170,53,241,49,258,42,271,7,272v-1,,-7,1,-7,9c,284,2,286,6,286v13,,27,-2,42,-2c62,284,78,286,91,286v2,,8,,8,-9c99,272,95,272,91,272v-24,,-29,-8,-29,-18c62,252,63,249,65,245,84,169,102,92,121,16r1,c134,103,146,189,158,276v1,5,1,10,6,10c169,286,171,281,174,278,230,189,288,102,344,13,324,93,305,173,284,253v-3,17,-5,19,-38,19c239,272,234,272,234,281v,5,6,5,7,5c252,286,281,284,293,284v18,,36,2,52,2c348,286,354,286,354,277v,-5,-4,-5,-12,-5c326,272,314,272,314,265v,-1,,-2,3,-10c335,181,354,106,373,32e" fillcolor="black" stroked="f" strokecolor="#3465a4">
                    <v:stroke joinstyle="bevel"/>
                    <v:path o:connecttype="custom" o:connectlocs="210,18;230,7;237,2;231,0;200,0;190,4;104,138;86,5;78,0;46,0;38,4;45,7;56,8;61,11;60,16;30,135;4,153;0,158;3,160;27,159;51,160;56,155;51,153;35,142;37,137;68,9;69,9;89,155;92,160;98,156;194,7;160,142;138,153;132,158;136,160;165,159;194,160;199,155;192,153;177,149;178,143;210,18" o:connectangles="0,0,0,0,0,0,0,0,0,0,0,0,0,0,0,0,0,0,0,0,0,0,0,0,0,0,0,0,0,0,0,0,0,0,0,0,0,0,0,0,0,0"/>
                  </v:shape>
                </v:group>
                <w10:anchorlock/>
              </v:group>
            </w:pict>
          </mc:Fallback>
        </mc:AlternateContent>
      </w:r>
    </w:p>
    <w:p w14:paraId="58819E40" w14:textId="77777777" w:rsidR="00035E4A" w:rsidRPr="00364396" w:rsidRDefault="00872A12">
      <w:pPr>
        <w:pStyle w:val="LO-normal"/>
      </w:pPr>
      <w:r w:rsidRPr="00364396">
        <w:t xml:space="preserve">Gdzie: </w:t>
      </w:r>
    </w:p>
    <w:p w14:paraId="7FA0ED0A" w14:textId="77777777" w:rsidR="00035E4A" w:rsidRPr="00364396" w:rsidRDefault="00872A12">
      <w:pPr>
        <w:pStyle w:val="LO-normal"/>
      </w:pPr>
      <w:r w:rsidRPr="00364396">
        <w:t>J – moment bezwładności ciała (tutaj walca)</w:t>
      </w:r>
    </w:p>
    <w:p w14:paraId="5BB2A499" w14:textId="77777777" w:rsidR="00035E4A" w:rsidRPr="00364396" w:rsidRDefault="00872A12">
      <w:pPr>
        <w:pStyle w:val="LO-normal"/>
      </w:pPr>
      <w:r w:rsidRPr="00364396">
        <w:t>ω – prędkość kątowa ciała (wału)</w:t>
      </w:r>
    </w:p>
    <w:p w14:paraId="6F61671B" w14:textId="77777777" w:rsidR="00035E4A" w:rsidRPr="00364396" w:rsidRDefault="00872A12">
      <w:pPr>
        <w:pStyle w:val="LO-normal"/>
      </w:pPr>
      <w:r w:rsidRPr="00364396">
        <w:t>M – moment napędzający ciało</w:t>
      </w:r>
    </w:p>
    <w:p w14:paraId="06BD7BBC" w14:textId="77777777" w:rsidR="00035E4A" w:rsidRPr="00364396" w:rsidRDefault="00035E4A">
      <w:pPr>
        <w:pStyle w:val="LO-normal"/>
      </w:pPr>
    </w:p>
    <w:p w14:paraId="2E4097C4" w14:textId="77777777" w:rsidR="00035E4A" w:rsidRPr="00364396" w:rsidRDefault="00872A12">
      <w:pPr>
        <w:pStyle w:val="LO-normal"/>
      </w:pPr>
      <w:r w:rsidRPr="00364396">
        <w:t>Dla jednorodnego walca o masie m, moment bezwładności wyraża się wzorem:</w:t>
      </w:r>
    </w:p>
    <w:p w14:paraId="7F0B0414" w14:textId="77777777" w:rsidR="00035E4A" w:rsidRPr="00364396" w:rsidRDefault="00035E4A">
      <w:pPr>
        <w:pStyle w:val="LO-normal"/>
      </w:pPr>
    </w:p>
    <w:p w14:paraId="64A87736" w14:textId="162F469B" w:rsidR="00035E4A" w:rsidRPr="00364396" w:rsidRDefault="00A6717F">
      <w:pPr>
        <w:pStyle w:val="LO-normal"/>
        <w:jc w:val="center"/>
      </w:pPr>
      <w:r w:rsidRPr="00364396">
        <w:rPr>
          <w:noProof/>
        </w:rPr>
        <mc:AlternateContent>
          <mc:Choice Requires="wpg">
            <w:drawing>
              <wp:inline distT="0" distB="0" distL="0" distR="0" wp14:anchorId="4A1B14D8" wp14:editId="04BE5E2B">
                <wp:extent cx="665480" cy="307975"/>
                <wp:effectExtent l="6350" t="7620" r="4445" b="8255"/>
                <wp:docPr id="311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480" cy="307975"/>
                          <a:chOff x="1" y="-317"/>
                          <a:chExt cx="1047" cy="483"/>
                        </a:xfrm>
                      </wpg:grpSpPr>
                      <wpg:grpSp>
                        <wpg:cNvPr id="312" name="Group 135"/>
                        <wpg:cNvGrpSpPr>
                          <a:grpSpLocks/>
                        </wpg:cNvGrpSpPr>
                        <wpg:grpSpPr bwMode="auto">
                          <a:xfrm>
                            <a:off x="1" y="-317"/>
                            <a:ext cx="1047" cy="483"/>
                            <a:chOff x="1" y="-317"/>
                            <a:chExt cx="1047" cy="483"/>
                          </a:xfrm>
                        </wpg:grpSpPr>
                        <wps:wsp>
                          <wps:cNvPr id="313" name="Freeform 1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-305"/>
                              <a:ext cx="1035" cy="458"/>
                            </a:xfrm>
                            <a:custGeom>
                              <a:avLst/>
                              <a:gdLst>
                                <a:gd name="T0" fmla="*/ 914 w 1828"/>
                                <a:gd name="T1" fmla="*/ 810 h 811"/>
                                <a:gd name="T2" fmla="*/ 0 w 1828"/>
                                <a:gd name="T3" fmla="*/ 810 h 811"/>
                                <a:gd name="T4" fmla="*/ 0 w 1828"/>
                                <a:gd name="T5" fmla="*/ 0 h 811"/>
                                <a:gd name="T6" fmla="*/ 1827 w 1828"/>
                                <a:gd name="T7" fmla="*/ 0 h 811"/>
                                <a:gd name="T8" fmla="*/ 1827 w 1828"/>
                                <a:gd name="T9" fmla="*/ 810 h 811"/>
                                <a:gd name="T10" fmla="*/ 914 w 1828"/>
                                <a:gd name="T11" fmla="*/ 810 h 8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828" h="811">
                                  <a:moveTo>
                                    <a:pt x="914" y="810"/>
                                  </a:moveTo>
                                  <a:cubicBezTo>
                                    <a:pt x="609" y="810"/>
                                    <a:pt x="305" y="810"/>
                                    <a:pt x="0" y="810"/>
                                  </a:cubicBezTo>
                                  <a:cubicBezTo>
                                    <a:pt x="0" y="540"/>
                                    <a:pt x="0" y="270"/>
                                    <a:pt x="0" y="0"/>
                                  </a:cubicBezTo>
                                  <a:cubicBezTo>
                                    <a:pt x="609" y="0"/>
                                    <a:pt x="1218" y="0"/>
                                    <a:pt x="1827" y="0"/>
                                  </a:cubicBezTo>
                                  <a:cubicBezTo>
                                    <a:pt x="1827" y="270"/>
                                    <a:pt x="1827" y="540"/>
                                    <a:pt x="1827" y="810"/>
                                  </a:cubicBezTo>
                                  <a:cubicBezTo>
                                    <a:pt x="1523" y="810"/>
                                    <a:pt x="1218" y="810"/>
                                    <a:pt x="914" y="810"/>
                                  </a:cubicBez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4" name="Freeform 137"/>
                          <wps:cNvSpPr>
                            <a:spLocks noChangeArrowheads="1"/>
                          </wps:cNvSpPr>
                          <wps:spPr bwMode="auto">
                            <a:xfrm>
                              <a:off x="5" y="-160"/>
                              <a:ext cx="134" cy="168"/>
                            </a:xfrm>
                            <a:custGeom>
                              <a:avLst/>
                              <a:gdLst>
                                <a:gd name="T0" fmla="*/ 198 w 239"/>
                                <a:gd name="T1" fmla="*/ 30 h 297"/>
                                <a:gd name="T2" fmla="*/ 226 w 239"/>
                                <a:gd name="T3" fmla="*/ 12 h 297"/>
                                <a:gd name="T4" fmla="*/ 238 w 239"/>
                                <a:gd name="T5" fmla="*/ 4 h 297"/>
                                <a:gd name="T6" fmla="*/ 232 w 239"/>
                                <a:gd name="T7" fmla="*/ 0 h 297"/>
                                <a:gd name="T8" fmla="*/ 185 w 239"/>
                                <a:gd name="T9" fmla="*/ 1 h 297"/>
                                <a:gd name="T10" fmla="*/ 122 w 239"/>
                                <a:gd name="T11" fmla="*/ 0 h 297"/>
                                <a:gd name="T12" fmla="*/ 114 w 239"/>
                                <a:gd name="T13" fmla="*/ 8 h 297"/>
                                <a:gd name="T14" fmla="*/ 128 w 239"/>
                                <a:gd name="T15" fmla="*/ 12 h 297"/>
                                <a:gd name="T16" fmla="*/ 152 w 239"/>
                                <a:gd name="T17" fmla="*/ 13 h 297"/>
                                <a:gd name="T18" fmla="*/ 166 w 239"/>
                                <a:gd name="T19" fmla="*/ 21 h 297"/>
                                <a:gd name="T20" fmla="*/ 163 w 239"/>
                                <a:gd name="T21" fmla="*/ 31 h 297"/>
                                <a:gd name="T22" fmla="*/ 115 w 239"/>
                                <a:gd name="T23" fmla="*/ 224 h 297"/>
                                <a:gd name="T24" fmla="*/ 54 w 239"/>
                                <a:gd name="T25" fmla="*/ 287 h 297"/>
                                <a:gd name="T26" fmla="*/ 14 w 239"/>
                                <a:gd name="T27" fmla="*/ 260 h 297"/>
                                <a:gd name="T28" fmla="*/ 19 w 239"/>
                                <a:gd name="T29" fmla="*/ 261 h 297"/>
                                <a:gd name="T30" fmla="*/ 47 w 239"/>
                                <a:gd name="T31" fmla="*/ 234 h 297"/>
                                <a:gd name="T32" fmla="*/ 29 w 239"/>
                                <a:gd name="T33" fmla="*/ 217 h 297"/>
                                <a:gd name="T34" fmla="*/ 0 w 239"/>
                                <a:gd name="T35" fmla="*/ 251 h 297"/>
                                <a:gd name="T36" fmla="*/ 56 w 239"/>
                                <a:gd name="T37" fmla="*/ 296 h 297"/>
                                <a:gd name="T38" fmla="*/ 149 w 239"/>
                                <a:gd name="T39" fmla="*/ 227 h 297"/>
                                <a:gd name="T40" fmla="*/ 198 w 239"/>
                                <a:gd name="T41" fmla="*/ 30 h 2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239" h="297">
                                  <a:moveTo>
                                    <a:pt x="198" y="30"/>
                                  </a:moveTo>
                                  <a:cubicBezTo>
                                    <a:pt x="202" y="16"/>
                                    <a:pt x="203" y="12"/>
                                    <a:pt x="226" y="12"/>
                                  </a:cubicBezTo>
                                  <a:cubicBezTo>
                                    <a:pt x="233" y="12"/>
                                    <a:pt x="238" y="12"/>
                                    <a:pt x="238" y="4"/>
                                  </a:cubicBezTo>
                                  <a:cubicBezTo>
                                    <a:pt x="238" y="1"/>
                                    <a:pt x="234" y="0"/>
                                    <a:pt x="232" y="0"/>
                                  </a:cubicBezTo>
                                  <a:cubicBezTo>
                                    <a:pt x="221" y="0"/>
                                    <a:pt x="194" y="1"/>
                                    <a:pt x="185" y="1"/>
                                  </a:cubicBezTo>
                                  <a:cubicBezTo>
                                    <a:pt x="170" y="1"/>
                                    <a:pt x="137" y="0"/>
                                    <a:pt x="122" y="0"/>
                                  </a:cubicBezTo>
                                  <a:cubicBezTo>
                                    <a:pt x="119" y="0"/>
                                    <a:pt x="114" y="0"/>
                                    <a:pt x="114" y="8"/>
                                  </a:cubicBezTo>
                                  <a:cubicBezTo>
                                    <a:pt x="114" y="12"/>
                                    <a:pt x="116" y="12"/>
                                    <a:pt x="128" y="12"/>
                                  </a:cubicBezTo>
                                  <a:cubicBezTo>
                                    <a:pt x="138" y="12"/>
                                    <a:pt x="142" y="12"/>
                                    <a:pt x="152" y="13"/>
                                  </a:cubicBezTo>
                                  <a:cubicBezTo>
                                    <a:pt x="162" y="14"/>
                                    <a:pt x="166" y="15"/>
                                    <a:pt x="166" y="21"/>
                                  </a:cubicBezTo>
                                  <a:cubicBezTo>
                                    <a:pt x="166" y="24"/>
                                    <a:pt x="164" y="27"/>
                                    <a:pt x="163" y="31"/>
                                  </a:cubicBezTo>
                                  <a:cubicBezTo>
                                    <a:pt x="148" y="96"/>
                                    <a:pt x="131" y="159"/>
                                    <a:pt x="115" y="224"/>
                                  </a:cubicBezTo>
                                  <a:cubicBezTo>
                                    <a:pt x="106" y="265"/>
                                    <a:pt x="77" y="287"/>
                                    <a:pt x="54" y="287"/>
                                  </a:cubicBezTo>
                                  <a:cubicBezTo>
                                    <a:pt x="43" y="287"/>
                                    <a:pt x="21" y="283"/>
                                    <a:pt x="14" y="260"/>
                                  </a:cubicBezTo>
                                  <a:cubicBezTo>
                                    <a:pt x="15" y="261"/>
                                    <a:pt x="18" y="260"/>
                                    <a:pt x="19" y="261"/>
                                  </a:cubicBezTo>
                                  <a:cubicBezTo>
                                    <a:pt x="36" y="261"/>
                                    <a:pt x="47" y="247"/>
                                    <a:pt x="47" y="234"/>
                                  </a:cubicBezTo>
                                  <a:cubicBezTo>
                                    <a:pt x="47" y="221"/>
                                    <a:pt x="36" y="217"/>
                                    <a:pt x="29" y="217"/>
                                  </a:cubicBezTo>
                                  <a:cubicBezTo>
                                    <a:pt x="20" y="217"/>
                                    <a:pt x="0" y="222"/>
                                    <a:pt x="0" y="251"/>
                                  </a:cubicBezTo>
                                  <a:cubicBezTo>
                                    <a:pt x="0" y="276"/>
                                    <a:pt x="23" y="296"/>
                                    <a:pt x="56" y="296"/>
                                  </a:cubicBezTo>
                                  <a:cubicBezTo>
                                    <a:pt x="95" y="296"/>
                                    <a:pt x="138" y="269"/>
                                    <a:pt x="149" y="227"/>
                                  </a:cubicBezTo>
                                  <a:cubicBezTo>
                                    <a:pt x="166" y="161"/>
                                    <a:pt x="181" y="96"/>
                                    <a:pt x="198" y="30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5" name="AutoShape 138"/>
                          <wps:cNvSpPr>
                            <a:spLocks noChangeArrowheads="1"/>
                          </wps:cNvSpPr>
                          <wps:spPr bwMode="auto">
                            <a:xfrm>
                              <a:off x="224" y="-85"/>
                              <a:ext cx="158" cy="56"/>
                            </a:xfrm>
                            <a:custGeom>
                              <a:avLst/>
                              <a:gdLst>
                                <a:gd name="T0" fmla="*/ 267 w 282"/>
                                <a:gd name="T1" fmla="*/ 17 h 100"/>
                                <a:gd name="T2" fmla="*/ 281 w 282"/>
                                <a:gd name="T3" fmla="*/ 8 h 100"/>
                                <a:gd name="T4" fmla="*/ 267 w 282"/>
                                <a:gd name="T5" fmla="*/ 0 h 100"/>
                                <a:gd name="T6" fmla="*/ 15 w 282"/>
                                <a:gd name="T7" fmla="*/ 0 h 100"/>
                                <a:gd name="T8" fmla="*/ 0 w 282"/>
                                <a:gd name="T9" fmla="*/ 8 h 100"/>
                                <a:gd name="T10" fmla="*/ 15 w 282"/>
                                <a:gd name="T11" fmla="*/ 17 h 100"/>
                                <a:gd name="T12" fmla="*/ 267 w 282"/>
                                <a:gd name="T13" fmla="*/ 17 h 100"/>
                                <a:gd name="T14" fmla="*/ 267 w 282"/>
                                <a:gd name="T15" fmla="*/ 99 h 100"/>
                                <a:gd name="T16" fmla="*/ 281 w 282"/>
                                <a:gd name="T17" fmla="*/ 90 h 100"/>
                                <a:gd name="T18" fmla="*/ 267 w 282"/>
                                <a:gd name="T19" fmla="*/ 81 h 100"/>
                                <a:gd name="T20" fmla="*/ 15 w 282"/>
                                <a:gd name="T21" fmla="*/ 81 h 100"/>
                                <a:gd name="T22" fmla="*/ 0 w 282"/>
                                <a:gd name="T23" fmla="*/ 90 h 100"/>
                                <a:gd name="T24" fmla="*/ 15 w 282"/>
                                <a:gd name="T25" fmla="*/ 99 h 100"/>
                                <a:gd name="T26" fmla="*/ 267 w 282"/>
                                <a:gd name="T27" fmla="*/ 99 h 1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282" h="100">
                                  <a:moveTo>
                                    <a:pt x="267" y="17"/>
                                  </a:moveTo>
                                  <a:cubicBezTo>
                                    <a:pt x="273" y="17"/>
                                    <a:pt x="281" y="17"/>
                                    <a:pt x="281" y="8"/>
                                  </a:cubicBezTo>
                                  <a:cubicBezTo>
                                    <a:pt x="281" y="0"/>
                                    <a:pt x="273" y="0"/>
                                    <a:pt x="267" y="0"/>
                                  </a:cubicBezTo>
                                  <a:cubicBezTo>
                                    <a:pt x="183" y="0"/>
                                    <a:pt x="99" y="0"/>
                                    <a:pt x="15" y="0"/>
                                  </a:cubicBezTo>
                                  <a:cubicBezTo>
                                    <a:pt x="9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9" y="17"/>
                                    <a:pt x="15" y="17"/>
                                  </a:cubicBezTo>
                                  <a:cubicBezTo>
                                    <a:pt x="99" y="17"/>
                                    <a:pt x="183" y="17"/>
                                    <a:pt x="267" y="17"/>
                                  </a:cubicBezTo>
                                  <a:close/>
                                  <a:moveTo>
                                    <a:pt x="267" y="99"/>
                                  </a:moveTo>
                                  <a:cubicBezTo>
                                    <a:pt x="273" y="99"/>
                                    <a:pt x="281" y="98"/>
                                    <a:pt x="281" y="90"/>
                                  </a:cubicBezTo>
                                  <a:cubicBezTo>
                                    <a:pt x="281" y="80"/>
                                    <a:pt x="273" y="81"/>
                                    <a:pt x="267" y="81"/>
                                  </a:cubicBezTo>
                                  <a:cubicBezTo>
                                    <a:pt x="183" y="81"/>
                                    <a:pt x="99" y="81"/>
                                    <a:pt x="15" y="81"/>
                                  </a:cubicBezTo>
                                  <a:cubicBezTo>
                                    <a:pt x="9" y="81"/>
                                    <a:pt x="0" y="80"/>
                                    <a:pt x="0" y="90"/>
                                  </a:cubicBezTo>
                                  <a:cubicBezTo>
                                    <a:pt x="0" y="98"/>
                                    <a:pt x="9" y="99"/>
                                    <a:pt x="15" y="99"/>
                                  </a:cubicBezTo>
                                  <a:cubicBezTo>
                                    <a:pt x="99" y="99"/>
                                    <a:pt x="183" y="99"/>
                                    <a:pt x="267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6" name="Freeform 139"/>
                          <wps:cNvSpPr>
                            <a:spLocks noChangeArrowheads="1"/>
                          </wps:cNvSpPr>
                          <wps:spPr bwMode="auto">
                            <a:xfrm>
                              <a:off x="512" y="-318"/>
                              <a:ext cx="78" cy="159"/>
                            </a:xfrm>
                            <a:custGeom>
                              <a:avLst/>
                              <a:gdLst>
                                <a:gd name="T0" fmla="*/ 87 w 141"/>
                                <a:gd name="T1" fmla="*/ 11 h 282"/>
                                <a:gd name="T2" fmla="*/ 77 w 141"/>
                                <a:gd name="T3" fmla="*/ 0 h 282"/>
                                <a:gd name="T4" fmla="*/ 0 w 141"/>
                                <a:gd name="T5" fmla="*/ 28 h 282"/>
                                <a:gd name="T6" fmla="*/ 0 w 141"/>
                                <a:gd name="T7" fmla="*/ 41 h 282"/>
                                <a:gd name="T8" fmla="*/ 57 w 141"/>
                                <a:gd name="T9" fmla="*/ 29 h 282"/>
                                <a:gd name="T10" fmla="*/ 57 w 141"/>
                                <a:gd name="T11" fmla="*/ 247 h 282"/>
                                <a:gd name="T12" fmla="*/ 17 w 141"/>
                                <a:gd name="T13" fmla="*/ 268 h 282"/>
                                <a:gd name="T14" fmla="*/ 4 w 141"/>
                                <a:gd name="T15" fmla="*/ 268 h 282"/>
                                <a:gd name="T16" fmla="*/ 4 w 141"/>
                                <a:gd name="T17" fmla="*/ 281 h 282"/>
                                <a:gd name="T18" fmla="*/ 72 w 141"/>
                                <a:gd name="T19" fmla="*/ 280 h 282"/>
                                <a:gd name="T20" fmla="*/ 140 w 141"/>
                                <a:gd name="T21" fmla="*/ 281 h 282"/>
                                <a:gd name="T22" fmla="*/ 140 w 141"/>
                                <a:gd name="T23" fmla="*/ 268 h 282"/>
                                <a:gd name="T24" fmla="*/ 126 w 141"/>
                                <a:gd name="T25" fmla="*/ 268 h 282"/>
                                <a:gd name="T26" fmla="*/ 87 w 141"/>
                                <a:gd name="T27" fmla="*/ 247 h 282"/>
                                <a:gd name="T28" fmla="*/ 87 w 141"/>
                                <a:gd name="T29" fmla="*/ 11 h 2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41" h="282">
                                  <a:moveTo>
                                    <a:pt x="87" y="11"/>
                                  </a:moveTo>
                                  <a:cubicBezTo>
                                    <a:pt x="87" y="1"/>
                                    <a:pt x="87" y="0"/>
                                    <a:pt x="77" y="0"/>
                                  </a:cubicBezTo>
                                  <a:cubicBezTo>
                                    <a:pt x="52" y="28"/>
                                    <a:pt x="15" y="28"/>
                                    <a:pt x="0" y="28"/>
                                  </a:cubicBezTo>
                                  <a:cubicBezTo>
                                    <a:pt x="0" y="32"/>
                                    <a:pt x="0" y="36"/>
                                    <a:pt x="0" y="41"/>
                                  </a:cubicBezTo>
                                  <a:cubicBezTo>
                                    <a:pt x="10" y="41"/>
                                    <a:pt x="34" y="41"/>
                                    <a:pt x="57" y="29"/>
                                  </a:cubicBezTo>
                                  <a:cubicBezTo>
                                    <a:pt x="57" y="102"/>
                                    <a:pt x="57" y="174"/>
                                    <a:pt x="57" y="247"/>
                                  </a:cubicBezTo>
                                  <a:cubicBezTo>
                                    <a:pt x="57" y="263"/>
                                    <a:pt x="54" y="268"/>
                                    <a:pt x="17" y="268"/>
                                  </a:cubicBezTo>
                                  <a:cubicBezTo>
                                    <a:pt x="12" y="268"/>
                                    <a:pt x="9" y="268"/>
                                    <a:pt x="4" y="268"/>
                                  </a:cubicBezTo>
                                  <a:cubicBezTo>
                                    <a:pt x="4" y="271"/>
                                    <a:pt x="4" y="276"/>
                                    <a:pt x="4" y="281"/>
                                  </a:cubicBezTo>
                                  <a:cubicBezTo>
                                    <a:pt x="18" y="280"/>
                                    <a:pt x="54" y="280"/>
                                    <a:pt x="72" y="280"/>
                                  </a:cubicBezTo>
                                  <a:cubicBezTo>
                                    <a:pt x="89" y="280"/>
                                    <a:pt x="125" y="280"/>
                                    <a:pt x="140" y="281"/>
                                  </a:cubicBezTo>
                                  <a:cubicBezTo>
                                    <a:pt x="140" y="276"/>
                                    <a:pt x="140" y="271"/>
                                    <a:pt x="140" y="268"/>
                                  </a:cubicBezTo>
                                  <a:cubicBezTo>
                                    <a:pt x="135" y="268"/>
                                    <a:pt x="131" y="268"/>
                                    <a:pt x="126" y="268"/>
                                  </a:cubicBezTo>
                                  <a:cubicBezTo>
                                    <a:pt x="89" y="268"/>
                                    <a:pt x="87" y="263"/>
                                    <a:pt x="87" y="247"/>
                                  </a:cubicBezTo>
                                  <a:cubicBezTo>
                                    <a:pt x="87" y="168"/>
                                    <a:pt x="87" y="90"/>
                                    <a:pt x="87" y="11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7" name="Freeform 140"/>
                          <wps:cNvSpPr>
                            <a:spLocks noChangeArrowheads="1"/>
                          </wps:cNvSpPr>
                          <wps:spPr bwMode="auto">
                            <a:xfrm>
                              <a:off x="491" y="-62"/>
                              <a:ext cx="119" cy="8"/>
                            </a:xfrm>
                            <a:custGeom>
                              <a:avLst/>
                              <a:gdLst>
                                <a:gd name="T0" fmla="*/ 106 w 212"/>
                                <a:gd name="T1" fmla="*/ 17 h 18"/>
                                <a:gd name="T2" fmla="*/ 0 w 212"/>
                                <a:gd name="T3" fmla="*/ 17 h 18"/>
                                <a:gd name="T4" fmla="*/ 0 w 212"/>
                                <a:gd name="T5" fmla="*/ 0 h 18"/>
                                <a:gd name="T6" fmla="*/ 211 w 212"/>
                                <a:gd name="T7" fmla="*/ 0 h 18"/>
                                <a:gd name="T8" fmla="*/ 211 w 212"/>
                                <a:gd name="T9" fmla="*/ 17 h 18"/>
                                <a:gd name="T10" fmla="*/ 106 w 212"/>
                                <a:gd name="T11" fmla="*/ 17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12" h="18">
                                  <a:moveTo>
                                    <a:pt x="106" y="17"/>
                                  </a:moveTo>
                                  <a:cubicBezTo>
                                    <a:pt x="71" y="17"/>
                                    <a:pt x="35" y="17"/>
                                    <a:pt x="0" y="17"/>
                                  </a:cubicBezTo>
                                  <a:cubicBezTo>
                                    <a:pt x="0" y="11"/>
                                    <a:pt x="0" y="6"/>
                                    <a:pt x="0" y="0"/>
                                  </a:cubicBezTo>
                                  <a:cubicBezTo>
                                    <a:pt x="71" y="0"/>
                                    <a:pt x="141" y="0"/>
                                    <a:pt x="211" y="0"/>
                                  </a:cubicBezTo>
                                  <a:cubicBezTo>
                                    <a:pt x="211" y="6"/>
                                    <a:pt x="211" y="11"/>
                                    <a:pt x="211" y="17"/>
                                  </a:cubicBezTo>
                                  <a:cubicBezTo>
                                    <a:pt x="177" y="17"/>
                                    <a:pt x="141" y="17"/>
                                    <a:pt x="106" y="17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9" name="Freeform 141"/>
                          <wps:cNvSpPr>
                            <a:spLocks noChangeArrowheads="1"/>
                          </wps:cNvSpPr>
                          <wps:spPr bwMode="auto">
                            <a:xfrm>
                              <a:off x="504" y="7"/>
                              <a:ext cx="94" cy="159"/>
                            </a:xfrm>
                            <a:custGeom>
                              <a:avLst/>
                              <a:gdLst>
                                <a:gd name="T0" fmla="*/ 32 w 169"/>
                                <a:gd name="T1" fmla="*/ 248 h 282"/>
                                <a:gd name="T2" fmla="*/ 77 w 169"/>
                                <a:gd name="T3" fmla="*/ 205 h 282"/>
                                <a:gd name="T4" fmla="*/ 168 w 169"/>
                                <a:gd name="T5" fmla="*/ 82 h 282"/>
                                <a:gd name="T6" fmla="*/ 78 w 169"/>
                                <a:gd name="T7" fmla="*/ 0 h 282"/>
                                <a:gd name="T8" fmla="*/ 0 w 169"/>
                                <a:gd name="T9" fmla="*/ 77 h 282"/>
                                <a:gd name="T10" fmla="*/ 21 w 169"/>
                                <a:gd name="T11" fmla="*/ 100 h 282"/>
                                <a:gd name="T12" fmla="*/ 44 w 169"/>
                                <a:gd name="T13" fmla="*/ 78 h 282"/>
                                <a:gd name="T14" fmla="*/ 21 w 169"/>
                                <a:gd name="T15" fmla="*/ 55 h 282"/>
                                <a:gd name="T16" fmla="*/ 15 w 169"/>
                                <a:gd name="T17" fmla="*/ 56 h 282"/>
                                <a:gd name="T18" fmla="*/ 73 w 169"/>
                                <a:gd name="T19" fmla="*/ 13 h 282"/>
                                <a:gd name="T20" fmla="*/ 129 w 169"/>
                                <a:gd name="T21" fmla="*/ 82 h 282"/>
                                <a:gd name="T22" fmla="*/ 85 w 169"/>
                                <a:gd name="T23" fmla="*/ 175 h 282"/>
                                <a:gd name="T24" fmla="*/ 5 w 169"/>
                                <a:gd name="T25" fmla="*/ 265 h 282"/>
                                <a:gd name="T26" fmla="*/ 0 w 169"/>
                                <a:gd name="T27" fmla="*/ 281 h 282"/>
                                <a:gd name="T28" fmla="*/ 156 w 169"/>
                                <a:gd name="T29" fmla="*/ 281 h 282"/>
                                <a:gd name="T30" fmla="*/ 168 w 169"/>
                                <a:gd name="T31" fmla="*/ 208 h 282"/>
                                <a:gd name="T32" fmla="*/ 157 w 169"/>
                                <a:gd name="T33" fmla="*/ 208 h 282"/>
                                <a:gd name="T34" fmla="*/ 147 w 169"/>
                                <a:gd name="T35" fmla="*/ 245 h 282"/>
                                <a:gd name="T36" fmla="*/ 108 w 169"/>
                                <a:gd name="T37" fmla="*/ 248 h 282"/>
                                <a:gd name="T38" fmla="*/ 32 w 169"/>
                                <a:gd name="T39" fmla="*/ 248 h 2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169" h="282">
                                  <a:moveTo>
                                    <a:pt x="32" y="248"/>
                                  </a:moveTo>
                                  <a:cubicBezTo>
                                    <a:pt x="47" y="234"/>
                                    <a:pt x="62" y="220"/>
                                    <a:pt x="77" y="205"/>
                                  </a:cubicBezTo>
                                  <a:cubicBezTo>
                                    <a:pt x="143" y="146"/>
                                    <a:pt x="168" y="124"/>
                                    <a:pt x="168" y="82"/>
                                  </a:cubicBezTo>
                                  <a:cubicBezTo>
                                    <a:pt x="168" y="33"/>
                                    <a:pt x="129" y="0"/>
                                    <a:pt x="78" y="0"/>
                                  </a:cubicBezTo>
                                  <a:cubicBezTo>
                                    <a:pt x="31" y="0"/>
                                    <a:pt x="0" y="38"/>
                                    <a:pt x="0" y="77"/>
                                  </a:cubicBezTo>
                                  <a:cubicBezTo>
                                    <a:pt x="0" y="100"/>
                                    <a:pt x="20" y="100"/>
                                    <a:pt x="21" y="100"/>
                                  </a:cubicBezTo>
                                  <a:cubicBezTo>
                                    <a:pt x="29" y="100"/>
                                    <a:pt x="44" y="95"/>
                                    <a:pt x="44" y="78"/>
                                  </a:cubicBezTo>
                                  <a:cubicBezTo>
                                    <a:pt x="44" y="67"/>
                                    <a:pt x="36" y="55"/>
                                    <a:pt x="21" y="55"/>
                                  </a:cubicBezTo>
                                  <a:cubicBezTo>
                                    <a:pt x="18" y="55"/>
                                    <a:pt x="18" y="55"/>
                                    <a:pt x="15" y="56"/>
                                  </a:cubicBezTo>
                                  <a:cubicBezTo>
                                    <a:pt x="26" y="29"/>
                                    <a:pt x="49" y="13"/>
                                    <a:pt x="73" y="13"/>
                                  </a:cubicBezTo>
                                  <a:cubicBezTo>
                                    <a:pt x="111" y="13"/>
                                    <a:pt x="129" y="47"/>
                                    <a:pt x="129" y="82"/>
                                  </a:cubicBezTo>
                                  <a:cubicBezTo>
                                    <a:pt x="129" y="115"/>
                                    <a:pt x="108" y="149"/>
                                    <a:pt x="85" y="175"/>
                                  </a:cubicBezTo>
                                  <a:cubicBezTo>
                                    <a:pt x="59" y="205"/>
                                    <a:pt x="31" y="235"/>
                                    <a:pt x="5" y="265"/>
                                  </a:cubicBezTo>
                                  <a:cubicBezTo>
                                    <a:pt x="0" y="270"/>
                                    <a:pt x="0" y="270"/>
                                    <a:pt x="0" y="281"/>
                                  </a:cubicBezTo>
                                  <a:cubicBezTo>
                                    <a:pt x="51" y="281"/>
                                    <a:pt x="104" y="281"/>
                                    <a:pt x="156" y="281"/>
                                  </a:cubicBezTo>
                                  <a:cubicBezTo>
                                    <a:pt x="159" y="256"/>
                                    <a:pt x="164" y="232"/>
                                    <a:pt x="168" y="208"/>
                                  </a:cubicBezTo>
                                  <a:cubicBezTo>
                                    <a:pt x="164" y="208"/>
                                    <a:pt x="161" y="208"/>
                                    <a:pt x="157" y="208"/>
                                  </a:cubicBezTo>
                                  <a:cubicBezTo>
                                    <a:pt x="155" y="220"/>
                                    <a:pt x="152" y="239"/>
                                    <a:pt x="147" y="245"/>
                                  </a:cubicBezTo>
                                  <a:cubicBezTo>
                                    <a:pt x="145" y="248"/>
                                    <a:pt x="117" y="248"/>
                                    <a:pt x="108" y="248"/>
                                  </a:cubicBezTo>
                                  <a:cubicBezTo>
                                    <a:pt x="83" y="248"/>
                                    <a:pt x="57" y="248"/>
                                    <a:pt x="32" y="248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0" name="Freeform 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646" y="-102"/>
                              <a:ext cx="195" cy="107"/>
                            </a:xfrm>
                            <a:custGeom>
                              <a:avLst/>
                              <a:gdLst>
                                <a:gd name="T0" fmla="*/ 25 w 347"/>
                                <a:gd name="T1" fmla="*/ 161 h 192"/>
                                <a:gd name="T2" fmla="*/ 21 w 347"/>
                                <a:gd name="T3" fmla="*/ 181 h 192"/>
                                <a:gd name="T4" fmla="*/ 33 w 347"/>
                                <a:gd name="T5" fmla="*/ 191 h 192"/>
                                <a:gd name="T6" fmla="*/ 49 w 347"/>
                                <a:gd name="T7" fmla="*/ 179 h 192"/>
                                <a:gd name="T8" fmla="*/ 57 w 347"/>
                                <a:gd name="T9" fmla="*/ 148 h 192"/>
                                <a:gd name="T10" fmla="*/ 66 w 347"/>
                                <a:gd name="T11" fmla="*/ 111 h 192"/>
                                <a:gd name="T12" fmla="*/ 73 w 347"/>
                                <a:gd name="T13" fmla="*/ 82 h 192"/>
                                <a:gd name="T14" fmla="*/ 79 w 347"/>
                                <a:gd name="T15" fmla="*/ 62 h 192"/>
                                <a:gd name="T16" fmla="*/ 147 w 347"/>
                                <a:gd name="T17" fmla="*/ 10 h 192"/>
                                <a:gd name="T18" fmla="*/ 170 w 347"/>
                                <a:gd name="T19" fmla="*/ 39 h 192"/>
                                <a:gd name="T20" fmla="*/ 164 w 347"/>
                                <a:gd name="T21" fmla="*/ 74 h 192"/>
                                <a:gd name="T22" fmla="*/ 152 w 347"/>
                                <a:gd name="T23" fmla="*/ 123 h 192"/>
                                <a:gd name="T24" fmla="*/ 144 w 347"/>
                                <a:gd name="T25" fmla="*/ 155 h 192"/>
                                <a:gd name="T26" fmla="*/ 138 w 347"/>
                                <a:gd name="T27" fmla="*/ 181 h 192"/>
                                <a:gd name="T28" fmla="*/ 151 w 347"/>
                                <a:gd name="T29" fmla="*/ 191 h 192"/>
                                <a:gd name="T30" fmla="*/ 169 w 347"/>
                                <a:gd name="T31" fmla="*/ 167 h 192"/>
                                <a:gd name="T32" fmla="*/ 194 w 347"/>
                                <a:gd name="T33" fmla="*/ 65 h 192"/>
                                <a:gd name="T34" fmla="*/ 264 w 347"/>
                                <a:gd name="T35" fmla="*/ 10 h 192"/>
                                <a:gd name="T36" fmla="*/ 287 w 347"/>
                                <a:gd name="T37" fmla="*/ 39 h 192"/>
                                <a:gd name="T38" fmla="*/ 261 w 347"/>
                                <a:gd name="T39" fmla="*/ 134 h 192"/>
                                <a:gd name="T40" fmla="*/ 255 w 347"/>
                                <a:gd name="T41" fmla="*/ 157 h 192"/>
                                <a:gd name="T42" fmla="*/ 290 w 347"/>
                                <a:gd name="T43" fmla="*/ 191 h 192"/>
                                <a:gd name="T44" fmla="*/ 346 w 347"/>
                                <a:gd name="T45" fmla="*/ 127 h 192"/>
                                <a:gd name="T46" fmla="*/ 341 w 347"/>
                                <a:gd name="T47" fmla="*/ 122 h 192"/>
                                <a:gd name="T48" fmla="*/ 334 w 347"/>
                                <a:gd name="T49" fmla="*/ 130 h 192"/>
                                <a:gd name="T50" fmla="*/ 291 w 347"/>
                                <a:gd name="T51" fmla="*/ 182 h 192"/>
                                <a:gd name="T52" fmla="*/ 281 w 347"/>
                                <a:gd name="T53" fmla="*/ 169 h 192"/>
                                <a:gd name="T54" fmla="*/ 288 w 347"/>
                                <a:gd name="T55" fmla="*/ 139 h 192"/>
                                <a:gd name="T56" fmla="*/ 314 w 347"/>
                                <a:gd name="T57" fmla="*/ 46 h 192"/>
                                <a:gd name="T58" fmla="*/ 265 w 347"/>
                                <a:gd name="T59" fmla="*/ 0 h 192"/>
                                <a:gd name="T60" fmla="*/ 197 w 347"/>
                                <a:gd name="T61" fmla="*/ 41 h 192"/>
                                <a:gd name="T62" fmla="*/ 183 w 347"/>
                                <a:gd name="T63" fmla="*/ 11 h 192"/>
                                <a:gd name="T64" fmla="*/ 149 w 347"/>
                                <a:gd name="T65" fmla="*/ 0 h 192"/>
                                <a:gd name="T66" fmla="*/ 83 w 347"/>
                                <a:gd name="T67" fmla="*/ 38 h 192"/>
                                <a:gd name="T68" fmla="*/ 44 w 347"/>
                                <a:gd name="T69" fmla="*/ 0 h 192"/>
                                <a:gd name="T70" fmla="*/ 13 w 347"/>
                                <a:gd name="T71" fmla="*/ 25 h 192"/>
                                <a:gd name="T72" fmla="*/ 0 w 347"/>
                                <a:gd name="T73" fmla="*/ 65 h 192"/>
                                <a:gd name="T74" fmla="*/ 5 w 347"/>
                                <a:gd name="T75" fmla="*/ 70 h 192"/>
                                <a:gd name="T76" fmla="*/ 12 w 347"/>
                                <a:gd name="T77" fmla="*/ 61 h 192"/>
                                <a:gd name="T78" fmla="*/ 43 w 347"/>
                                <a:gd name="T79" fmla="*/ 10 h 192"/>
                                <a:gd name="T80" fmla="*/ 56 w 347"/>
                                <a:gd name="T81" fmla="*/ 29 h 192"/>
                                <a:gd name="T82" fmla="*/ 49 w 347"/>
                                <a:gd name="T83" fmla="*/ 64 h 192"/>
                                <a:gd name="T84" fmla="*/ 25 w 347"/>
                                <a:gd name="T85" fmla="*/ 161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347" h="192">
                                  <a:moveTo>
                                    <a:pt x="25" y="161"/>
                                  </a:moveTo>
                                  <a:cubicBezTo>
                                    <a:pt x="24" y="169"/>
                                    <a:pt x="21" y="178"/>
                                    <a:pt x="21" y="181"/>
                                  </a:cubicBezTo>
                                  <a:cubicBezTo>
                                    <a:pt x="21" y="188"/>
                                    <a:pt x="27" y="191"/>
                                    <a:pt x="33" y="191"/>
                                  </a:cubicBezTo>
                                  <a:cubicBezTo>
                                    <a:pt x="38" y="191"/>
                                    <a:pt x="45" y="188"/>
                                    <a:pt x="49" y="179"/>
                                  </a:cubicBezTo>
                                  <a:cubicBezTo>
                                    <a:pt x="49" y="178"/>
                                    <a:pt x="54" y="159"/>
                                    <a:pt x="57" y="148"/>
                                  </a:cubicBezTo>
                                  <a:cubicBezTo>
                                    <a:pt x="60" y="136"/>
                                    <a:pt x="63" y="123"/>
                                    <a:pt x="66" y="111"/>
                                  </a:cubicBezTo>
                                  <a:cubicBezTo>
                                    <a:pt x="68" y="101"/>
                                    <a:pt x="72" y="92"/>
                                    <a:pt x="73" y="82"/>
                                  </a:cubicBezTo>
                                  <a:cubicBezTo>
                                    <a:pt x="75" y="75"/>
                                    <a:pt x="79" y="63"/>
                                    <a:pt x="79" y="62"/>
                                  </a:cubicBezTo>
                                  <a:cubicBezTo>
                                    <a:pt x="85" y="49"/>
                                    <a:pt x="108" y="10"/>
                                    <a:pt x="147" y="10"/>
                                  </a:cubicBezTo>
                                  <a:cubicBezTo>
                                    <a:pt x="167" y="10"/>
                                    <a:pt x="170" y="26"/>
                                    <a:pt x="170" y="39"/>
                                  </a:cubicBezTo>
                                  <a:cubicBezTo>
                                    <a:pt x="170" y="50"/>
                                    <a:pt x="168" y="62"/>
                                    <a:pt x="164" y="74"/>
                                  </a:cubicBezTo>
                                  <a:cubicBezTo>
                                    <a:pt x="161" y="91"/>
                                    <a:pt x="156" y="106"/>
                                    <a:pt x="152" y="123"/>
                                  </a:cubicBezTo>
                                  <a:cubicBezTo>
                                    <a:pt x="150" y="134"/>
                                    <a:pt x="146" y="145"/>
                                    <a:pt x="144" y="155"/>
                                  </a:cubicBezTo>
                                  <a:cubicBezTo>
                                    <a:pt x="143" y="164"/>
                                    <a:pt x="138" y="178"/>
                                    <a:pt x="138" y="181"/>
                                  </a:cubicBezTo>
                                  <a:cubicBezTo>
                                    <a:pt x="138" y="188"/>
                                    <a:pt x="144" y="191"/>
                                    <a:pt x="151" y="191"/>
                                  </a:cubicBezTo>
                                  <a:cubicBezTo>
                                    <a:pt x="163" y="191"/>
                                    <a:pt x="167" y="181"/>
                                    <a:pt x="169" y="167"/>
                                  </a:cubicBezTo>
                                  <a:cubicBezTo>
                                    <a:pt x="175" y="143"/>
                                    <a:pt x="191" y="82"/>
                                    <a:pt x="194" y="65"/>
                                  </a:cubicBezTo>
                                  <a:cubicBezTo>
                                    <a:pt x="197" y="61"/>
                                    <a:pt x="218" y="10"/>
                                    <a:pt x="264" y="10"/>
                                  </a:cubicBezTo>
                                  <a:cubicBezTo>
                                    <a:pt x="283" y="10"/>
                                    <a:pt x="287" y="25"/>
                                    <a:pt x="287" y="39"/>
                                  </a:cubicBezTo>
                                  <a:cubicBezTo>
                                    <a:pt x="287" y="63"/>
                                    <a:pt x="270" y="111"/>
                                    <a:pt x="261" y="134"/>
                                  </a:cubicBezTo>
                                  <a:cubicBezTo>
                                    <a:pt x="257" y="143"/>
                                    <a:pt x="255" y="148"/>
                                    <a:pt x="255" y="157"/>
                                  </a:cubicBezTo>
                                  <a:cubicBezTo>
                                    <a:pt x="255" y="177"/>
                                    <a:pt x="270" y="191"/>
                                    <a:pt x="290" y="191"/>
                                  </a:cubicBezTo>
                                  <a:cubicBezTo>
                                    <a:pt x="330" y="191"/>
                                    <a:pt x="346" y="130"/>
                                    <a:pt x="346" y="127"/>
                                  </a:cubicBezTo>
                                  <a:cubicBezTo>
                                    <a:pt x="346" y="122"/>
                                    <a:pt x="342" y="122"/>
                                    <a:pt x="341" y="122"/>
                                  </a:cubicBezTo>
                                  <a:cubicBezTo>
                                    <a:pt x="336" y="122"/>
                                    <a:pt x="336" y="124"/>
                                    <a:pt x="334" y="130"/>
                                  </a:cubicBezTo>
                                  <a:cubicBezTo>
                                    <a:pt x="327" y="152"/>
                                    <a:pt x="314" y="182"/>
                                    <a:pt x="291" y="182"/>
                                  </a:cubicBezTo>
                                  <a:cubicBezTo>
                                    <a:pt x="284" y="182"/>
                                    <a:pt x="281" y="178"/>
                                    <a:pt x="281" y="169"/>
                                  </a:cubicBezTo>
                                  <a:cubicBezTo>
                                    <a:pt x="281" y="158"/>
                                    <a:pt x="284" y="148"/>
                                    <a:pt x="288" y="139"/>
                                  </a:cubicBezTo>
                                  <a:cubicBezTo>
                                    <a:pt x="296" y="117"/>
                                    <a:pt x="314" y="70"/>
                                    <a:pt x="314" y="46"/>
                                  </a:cubicBezTo>
                                  <a:cubicBezTo>
                                    <a:pt x="314" y="18"/>
                                    <a:pt x="296" y="0"/>
                                    <a:pt x="265" y="0"/>
                                  </a:cubicBezTo>
                                  <a:cubicBezTo>
                                    <a:pt x="233" y="0"/>
                                    <a:pt x="212" y="20"/>
                                    <a:pt x="197" y="41"/>
                                  </a:cubicBezTo>
                                  <a:cubicBezTo>
                                    <a:pt x="197" y="37"/>
                                    <a:pt x="195" y="22"/>
                                    <a:pt x="183" y="11"/>
                                  </a:cubicBezTo>
                                  <a:cubicBezTo>
                                    <a:pt x="173" y="3"/>
                                    <a:pt x="159" y="0"/>
                                    <a:pt x="149" y="0"/>
                                  </a:cubicBezTo>
                                  <a:cubicBezTo>
                                    <a:pt x="111" y="0"/>
                                    <a:pt x="90" y="28"/>
                                    <a:pt x="83" y="38"/>
                                  </a:cubicBezTo>
                                  <a:cubicBezTo>
                                    <a:pt x="81" y="14"/>
                                    <a:pt x="63" y="0"/>
                                    <a:pt x="44" y="0"/>
                                  </a:cubicBezTo>
                                  <a:cubicBezTo>
                                    <a:pt x="25" y="0"/>
                                    <a:pt x="17" y="17"/>
                                    <a:pt x="13" y="25"/>
                                  </a:cubicBezTo>
                                  <a:cubicBezTo>
                                    <a:pt x="6" y="39"/>
                                    <a:pt x="0" y="64"/>
                                    <a:pt x="0" y="65"/>
                                  </a:cubicBezTo>
                                  <a:cubicBezTo>
                                    <a:pt x="0" y="70"/>
                                    <a:pt x="3" y="69"/>
                                    <a:pt x="5" y="70"/>
                                  </a:cubicBezTo>
                                  <a:cubicBezTo>
                                    <a:pt x="9" y="70"/>
                                    <a:pt x="9" y="69"/>
                                    <a:pt x="12" y="61"/>
                                  </a:cubicBezTo>
                                  <a:cubicBezTo>
                                    <a:pt x="19" y="31"/>
                                    <a:pt x="27" y="10"/>
                                    <a:pt x="43" y="10"/>
                                  </a:cubicBezTo>
                                  <a:cubicBezTo>
                                    <a:pt x="50" y="10"/>
                                    <a:pt x="56" y="14"/>
                                    <a:pt x="56" y="29"/>
                                  </a:cubicBezTo>
                                  <a:cubicBezTo>
                                    <a:pt x="56" y="38"/>
                                    <a:pt x="55" y="43"/>
                                    <a:pt x="49" y="64"/>
                                  </a:cubicBezTo>
                                  <a:cubicBezTo>
                                    <a:pt x="41" y="97"/>
                                    <a:pt x="33" y="129"/>
                                    <a:pt x="25" y="161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1" name="Freeform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856" y="-102"/>
                              <a:ext cx="96" cy="107"/>
                            </a:xfrm>
                            <a:custGeom>
                              <a:avLst/>
                              <a:gdLst>
                                <a:gd name="T0" fmla="*/ 24 w 172"/>
                                <a:gd name="T1" fmla="*/ 161 h 192"/>
                                <a:gd name="T2" fmla="*/ 20 w 172"/>
                                <a:gd name="T3" fmla="*/ 181 h 192"/>
                                <a:gd name="T4" fmla="*/ 32 w 172"/>
                                <a:gd name="T5" fmla="*/ 191 h 192"/>
                                <a:gd name="T6" fmla="*/ 48 w 172"/>
                                <a:gd name="T7" fmla="*/ 179 h 192"/>
                                <a:gd name="T8" fmla="*/ 65 w 172"/>
                                <a:gd name="T9" fmla="*/ 113 h 192"/>
                                <a:gd name="T10" fmla="*/ 79 w 172"/>
                                <a:gd name="T11" fmla="*/ 58 h 192"/>
                                <a:gd name="T12" fmla="*/ 102 w 172"/>
                                <a:gd name="T13" fmla="*/ 23 h 192"/>
                                <a:gd name="T14" fmla="*/ 135 w 172"/>
                                <a:gd name="T15" fmla="*/ 10 h 192"/>
                                <a:gd name="T16" fmla="*/ 153 w 172"/>
                                <a:gd name="T17" fmla="*/ 15 h 192"/>
                                <a:gd name="T18" fmla="*/ 132 w 172"/>
                                <a:gd name="T19" fmla="*/ 38 h 192"/>
                                <a:gd name="T20" fmla="*/ 147 w 172"/>
                                <a:gd name="T21" fmla="*/ 53 h 192"/>
                                <a:gd name="T22" fmla="*/ 171 w 172"/>
                                <a:gd name="T23" fmla="*/ 28 h 192"/>
                                <a:gd name="T24" fmla="*/ 135 w 172"/>
                                <a:gd name="T25" fmla="*/ 0 h 192"/>
                                <a:gd name="T26" fmla="*/ 81 w 172"/>
                                <a:gd name="T27" fmla="*/ 33 h 192"/>
                                <a:gd name="T28" fmla="*/ 43 w 172"/>
                                <a:gd name="T29" fmla="*/ 0 h 192"/>
                                <a:gd name="T30" fmla="*/ 12 w 172"/>
                                <a:gd name="T31" fmla="*/ 25 h 192"/>
                                <a:gd name="T32" fmla="*/ 0 w 172"/>
                                <a:gd name="T33" fmla="*/ 65 h 192"/>
                                <a:gd name="T34" fmla="*/ 5 w 172"/>
                                <a:gd name="T35" fmla="*/ 70 h 192"/>
                                <a:gd name="T36" fmla="*/ 12 w 172"/>
                                <a:gd name="T37" fmla="*/ 61 h 192"/>
                                <a:gd name="T38" fmla="*/ 42 w 172"/>
                                <a:gd name="T39" fmla="*/ 10 h 192"/>
                                <a:gd name="T40" fmla="*/ 55 w 172"/>
                                <a:gd name="T41" fmla="*/ 29 h 192"/>
                                <a:gd name="T42" fmla="*/ 49 w 172"/>
                                <a:gd name="T43" fmla="*/ 64 h 192"/>
                                <a:gd name="T44" fmla="*/ 24 w 172"/>
                                <a:gd name="T45" fmla="*/ 161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172" h="192">
                                  <a:moveTo>
                                    <a:pt x="24" y="161"/>
                                  </a:moveTo>
                                  <a:cubicBezTo>
                                    <a:pt x="23" y="169"/>
                                    <a:pt x="20" y="178"/>
                                    <a:pt x="20" y="181"/>
                                  </a:cubicBezTo>
                                  <a:cubicBezTo>
                                    <a:pt x="20" y="188"/>
                                    <a:pt x="26" y="191"/>
                                    <a:pt x="32" y="191"/>
                                  </a:cubicBezTo>
                                  <a:cubicBezTo>
                                    <a:pt x="38" y="191"/>
                                    <a:pt x="45" y="188"/>
                                    <a:pt x="48" y="179"/>
                                  </a:cubicBezTo>
                                  <a:cubicBezTo>
                                    <a:pt x="49" y="178"/>
                                    <a:pt x="63" y="121"/>
                                    <a:pt x="65" y="113"/>
                                  </a:cubicBezTo>
                                  <a:cubicBezTo>
                                    <a:pt x="68" y="99"/>
                                    <a:pt x="77" y="70"/>
                                    <a:pt x="79" y="58"/>
                                  </a:cubicBezTo>
                                  <a:cubicBezTo>
                                    <a:pt x="80" y="53"/>
                                    <a:pt x="92" y="33"/>
                                    <a:pt x="102" y="23"/>
                                  </a:cubicBezTo>
                                  <a:cubicBezTo>
                                    <a:pt x="105" y="21"/>
                                    <a:pt x="117" y="10"/>
                                    <a:pt x="135" y="10"/>
                                  </a:cubicBezTo>
                                  <a:cubicBezTo>
                                    <a:pt x="147" y="10"/>
                                    <a:pt x="147" y="14"/>
                                    <a:pt x="153" y="15"/>
                                  </a:cubicBezTo>
                                  <a:cubicBezTo>
                                    <a:pt x="141" y="17"/>
                                    <a:pt x="132" y="27"/>
                                    <a:pt x="132" y="38"/>
                                  </a:cubicBezTo>
                                  <a:cubicBezTo>
                                    <a:pt x="132" y="45"/>
                                    <a:pt x="135" y="53"/>
                                    <a:pt x="147" y="53"/>
                                  </a:cubicBezTo>
                                  <a:cubicBezTo>
                                    <a:pt x="158" y="53"/>
                                    <a:pt x="171" y="44"/>
                                    <a:pt x="171" y="28"/>
                                  </a:cubicBezTo>
                                  <a:cubicBezTo>
                                    <a:pt x="171" y="14"/>
                                    <a:pt x="157" y="0"/>
                                    <a:pt x="135" y="0"/>
                                  </a:cubicBezTo>
                                  <a:cubicBezTo>
                                    <a:pt x="109" y="0"/>
                                    <a:pt x="90" y="21"/>
                                    <a:pt x="81" y="33"/>
                                  </a:cubicBezTo>
                                  <a:cubicBezTo>
                                    <a:pt x="79" y="14"/>
                                    <a:pt x="63" y="0"/>
                                    <a:pt x="43" y="0"/>
                                  </a:cubicBezTo>
                                  <a:cubicBezTo>
                                    <a:pt x="24" y="0"/>
                                    <a:pt x="17" y="17"/>
                                    <a:pt x="12" y="25"/>
                                  </a:cubicBezTo>
                                  <a:cubicBezTo>
                                    <a:pt x="5" y="39"/>
                                    <a:pt x="0" y="64"/>
                                    <a:pt x="0" y="65"/>
                                  </a:cubicBezTo>
                                  <a:cubicBezTo>
                                    <a:pt x="0" y="70"/>
                                    <a:pt x="3" y="70"/>
                                    <a:pt x="5" y="70"/>
                                  </a:cubicBezTo>
                                  <a:cubicBezTo>
                                    <a:pt x="8" y="70"/>
                                    <a:pt x="9" y="69"/>
                                    <a:pt x="12" y="61"/>
                                  </a:cubicBezTo>
                                  <a:cubicBezTo>
                                    <a:pt x="19" y="31"/>
                                    <a:pt x="27" y="10"/>
                                    <a:pt x="42" y="10"/>
                                  </a:cubicBezTo>
                                  <a:cubicBezTo>
                                    <a:pt x="49" y="10"/>
                                    <a:pt x="55" y="14"/>
                                    <a:pt x="55" y="29"/>
                                  </a:cubicBezTo>
                                  <a:cubicBezTo>
                                    <a:pt x="55" y="38"/>
                                    <a:pt x="54" y="43"/>
                                    <a:pt x="49" y="64"/>
                                  </a:cubicBezTo>
                                  <a:cubicBezTo>
                                    <a:pt x="41" y="97"/>
                                    <a:pt x="32" y="129"/>
                                    <a:pt x="24" y="161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2" name="Freeform 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974" y="-207"/>
                              <a:ext cx="73" cy="110"/>
                            </a:xfrm>
                            <a:custGeom>
                              <a:avLst/>
                              <a:gdLst>
                                <a:gd name="T0" fmla="*/ 131 w 132"/>
                                <a:gd name="T1" fmla="*/ 143 h 196"/>
                                <a:gd name="T2" fmla="*/ 121 w 132"/>
                                <a:gd name="T3" fmla="*/ 143 h 196"/>
                                <a:gd name="T4" fmla="*/ 113 w 132"/>
                                <a:gd name="T5" fmla="*/ 169 h 196"/>
                                <a:gd name="T6" fmla="*/ 84 w 132"/>
                                <a:gd name="T7" fmla="*/ 170 h 196"/>
                                <a:gd name="T8" fmla="*/ 29 w 132"/>
                                <a:gd name="T9" fmla="*/ 170 h 196"/>
                                <a:gd name="T10" fmla="*/ 89 w 132"/>
                                <a:gd name="T11" fmla="*/ 121 h 196"/>
                                <a:gd name="T12" fmla="*/ 131 w 132"/>
                                <a:gd name="T13" fmla="*/ 57 h 196"/>
                                <a:gd name="T14" fmla="*/ 62 w 132"/>
                                <a:gd name="T15" fmla="*/ 0 h 196"/>
                                <a:gd name="T16" fmla="*/ 0 w 132"/>
                                <a:gd name="T17" fmla="*/ 53 h 196"/>
                                <a:gd name="T18" fmla="*/ 16 w 132"/>
                                <a:gd name="T19" fmla="*/ 69 h 196"/>
                                <a:gd name="T20" fmla="*/ 32 w 132"/>
                                <a:gd name="T21" fmla="*/ 54 h 196"/>
                                <a:gd name="T22" fmla="*/ 15 w 132"/>
                                <a:gd name="T23" fmla="*/ 38 h 196"/>
                                <a:gd name="T24" fmla="*/ 58 w 132"/>
                                <a:gd name="T25" fmla="*/ 11 h 196"/>
                                <a:gd name="T26" fmla="*/ 103 w 132"/>
                                <a:gd name="T27" fmla="*/ 57 h 196"/>
                                <a:gd name="T28" fmla="*/ 75 w 132"/>
                                <a:gd name="T29" fmla="*/ 114 h 196"/>
                                <a:gd name="T30" fmla="*/ 4 w 132"/>
                                <a:gd name="T31" fmla="*/ 185 h 196"/>
                                <a:gd name="T32" fmla="*/ 0 w 132"/>
                                <a:gd name="T33" fmla="*/ 195 h 196"/>
                                <a:gd name="T34" fmla="*/ 122 w 132"/>
                                <a:gd name="T35" fmla="*/ 195 h 196"/>
                                <a:gd name="T36" fmla="*/ 131 w 132"/>
                                <a:gd name="T37" fmla="*/ 143 h 1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132" h="196">
                                  <a:moveTo>
                                    <a:pt x="131" y="143"/>
                                  </a:moveTo>
                                  <a:cubicBezTo>
                                    <a:pt x="128" y="143"/>
                                    <a:pt x="124" y="143"/>
                                    <a:pt x="121" y="143"/>
                                  </a:cubicBezTo>
                                  <a:cubicBezTo>
                                    <a:pt x="121" y="149"/>
                                    <a:pt x="117" y="167"/>
                                    <a:pt x="113" y="169"/>
                                  </a:cubicBezTo>
                                  <a:cubicBezTo>
                                    <a:pt x="111" y="170"/>
                                    <a:pt x="88" y="170"/>
                                    <a:pt x="84" y="170"/>
                                  </a:cubicBezTo>
                                  <a:cubicBezTo>
                                    <a:pt x="66" y="170"/>
                                    <a:pt x="47" y="170"/>
                                    <a:pt x="29" y="170"/>
                                  </a:cubicBezTo>
                                  <a:cubicBezTo>
                                    <a:pt x="60" y="144"/>
                                    <a:pt x="71" y="135"/>
                                    <a:pt x="89" y="121"/>
                                  </a:cubicBezTo>
                                  <a:cubicBezTo>
                                    <a:pt x="111" y="104"/>
                                    <a:pt x="131" y="85"/>
                                    <a:pt x="131" y="57"/>
                                  </a:cubicBezTo>
                                  <a:cubicBezTo>
                                    <a:pt x="131" y="21"/>
                                    <a:pt x="100" y="0"/>
                                    <a:pt x="62" y="0"/>
                                  </a:cubicBezTo>
                                  <a:cubicBezTo>
                                    <a:pt x="26" y="0"/>
                                    <a:pt x="0" y="26"/>
                                    <a:pt x="0" y="53"/>
                                  </a:cubicBezTo>
                                  <a:cubicBezTo>
                                    <a:pt x="0" y="68"/>
                                    <a:pt x="14" y="69"/>
                                    <a:pt x="16" y="69"/>
                                  </a:cubicBezTo>
                                  <a:cubicBezTo>
                                    <a:pt x="23" y="69"/>
                                    <a:pt x="32" y="65"/>
                                    <a:pt x="32" y="54"/>
                                  </a:cubicBezTo>
                                  <a:cubicBezTo>
                                    <a:pt x="32" y="49"/>
                                    <a:pt x="29" y="38"/>
                                    <a:pt x="15" y="38"/>
                                  </a:cubicBezTo>
                                  <a:cubicBezTo>
                                    <a:pt x="23" y="18"/>
                                    <a:pt x="44" y="11"/>
                                    <a:pt x="58" y="11"/>
                                  </a:cubicBezTo>
                                  <a:cubicBezTo>
                                    <a:pt x="87" y="11"/>
                                    <a:pt x="103" y="33"/>
                                    <a:pt x="103" y="57"/>
                                  </a:cubicBezTo>
                                  <a:cubicBezTo>
                                    <a:pt x="103" y="84"/>
                                    <a:pt x="84" y="103"/>
                                    <a:pt x="75" y="114"/>
                                  </a:cubicBezTo>
                                  <a:cubicBezTo>
                                    <a:pt x="51" y="138"/>
                                    <a:pt x="28" y="161"/>
                                    <a:pt x="4" y="185"/>
                                  </a:cubicBezTo>
                                  <a:cubicBezTo>
                                    <a:pt x="0" y="187"/>
                                    <a:pt x="0" y="187"/>
                                    <a:pt x="0" y="195"/>
                                  </a:cubicBezTo>
                                  <a:cubicBezTo>
                                    <a:pt x="41" y="195"/>
                                    <a:pt x="81" y="195"/>
                                    <a:pt x="122" y="195"/>
                                  </a:cubicBezTo>
                                  <a:cubicBezTo>
                                    <a:pt x="125" y="177"/>
                                    <a:pt x="128" y="159"/>
                                    <a:pt x="131" y="143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7D4140C" id="Group 134" o:spid="_x0000_s1026" style="width:52.4pt;height:24.25pt;mso-position-horizontal-relative:char;mso-position-vertical-relative:line" coordorigin="1,-317" coordsize="1047,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">
                <v:group id="Group 135" o:spid="_x0000_s1027" style="position:absolute;left:1;top:-317;width:1047;height:483" coordorigin="1,-317" coordsize="1047,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1mM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NJ7A+0w4AnL5CwAA//8DAFBLAQItABQABgAIAAAAIQDb4fbL7gAAAIUBAAATAAAAAAAAAAAA&#10;AAAAAAAAAABbQ29udGVudF9UeXBlc10ueG1sUEsBAi0AFAAGAAgAAAAhAFr0LFu/AAAAFQEAAAsA&#10;AAAAAAAAAAAAAAAAHwEAAF9yZWxzLy5yZWxzUEsBAi0AFAAGAAgAAAAhAPxHWYzEAAAA3AAAAA8A&#10;AAAAAAAAAAAAAAAABwIAAGRycy9kb3ducmV2LnhtbFBLBQYAAAAAAwADALcAAAD4AgAAAAA=&#10;">
                  <v:shape id="Freeform 136" o:spid="_x0000_s1028" style="position:absolute;top:-305;width:1035;height:458;visibility:visible;mso-wrap-style:none;v-text-anchor:middle" coordsize="1828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" path="m914,810v-305,,-609,,-914,c,540,,270,,,609,,1218,,1827,v,270,,540,,810c1523,810,1218,810,914,810e" stroked="f" strokecolor="#3465a4">
                    <v:stroke joinstyle="bevel"/>
                    <v:path o:connecttype="custom" o:connectlocs="518,457;0,457;0,0;1034,0;1034,457;518,457" o:connectangles="0,0,0,0,0,0"/>
                  </v:shape>
                  <v:shape id="Freeform 137" o:spid="_x0000_s1029" style="position:absolute;left:5;top:-160;width:134;height:168;visibility:visible;mso-wrap-style:none;v-text-anchor:middle" coordsize="239,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" path="m198,30v4,-14,5,-18,28,-18c233,12,238,12,238,4,238,1,234,,232,,221,,194,1,185,1,170,1,137,,122,v-3,,-8,,-8,8c114,12,116,12,128,12v10,,14,,24,1c162,14,166,15,166,21v,3,-2,6,-3,10c148,96,131,159,115,224v-9,41,-38,63,-61,63c43,287,21,283,14,260v1,1,4,,5,1c36,261,47,247,47,234,47,221,36,217,29,217,20,217,,222,,251v,25,23,45,56,45c95,296,138,269,149,227,166,161,181,96,198,30e" fillcolor="black" stroked="f" strokecolor="#3465a4">
                    <v:stroke joinstyle="bevel"/>
                    <v:path o:connecttype="custom" o:connectlocs="111,17;127,7;133,2;130,0;104,1;68,0;64,5;72,7;85,7;93,12;91,18;64,127;30,162;8,147;11,148;26,132;16,123;0,142;31,167;84,128;111,17" o:connectangles="0,0,0,0,0,0,0,0,0,0,0,0,0,0,0,0,0,0,0,0,0"/>
                  </v:shape>
                  <v:shape id="AutoShape 138" o:spid="_x0000_s1030" style="position:absolute;left:224;top:-85;width:158;height:56;visibility:visible;mso-wrap-style:none;v-text-anchor:middle" coordsize="28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" path="m267,17v6,,14,,14,-9c281,,273,,267,,183,,99,,15,,9,,,,,8v,9,9,9,15,9c99,17,183,17,267,17xm267,99v6,,14,-1,14,-9c281,80,273,81,267,81v-84,,-168,,-252,c9,81,,80,,90v,8,9,9,15,9c99,99,183,99,267,99xe" fillcolor="black" stroked="f" strokecolor="#3465a4">
                    <v:stroke joinstyle="bevel"/>
                    <v:path o:connecttype="custom" o:connectlocs="150,10;157,4;150,0;8,0;0,4;8,10;150,10;150,55;157,50;150,45;8,45;0,50;8,55;150,55" o:connectangles="0,0,0,0,0,0,0,0,0,0,0,0,0,0"/>
                  </v:shape>
                  <v:shape id="Freeform 139" o:spid="_x0000_s1031" style="position:absolute;left:512;top:-318;width:78;height:159;visibility:visible;mso-wrap-style:none;v-text-anchor:middle" coordsize="141,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" path="m87,11c87,1,87,,77,,52,28,15,28,,28v,4,,8,,13c10,41,34,41,57,29v,73,,145,,218c57,263,54,268,17,268v-5,,-8,,-13,c4,271,4,276,4,281v14,-1,50,-1,68,-1c89,280,125,280,140,281v,-5,,-10,,-13c135,268,131,268,126,268v-37,,-39,-5,-39,-21c87,168,87,90,87,11e" fillcolor="black" stroked="f" strokecolor="#3465a4">
                    <v:stroke joinstyle="bevel"/>
                    <v:path o:connecttype="custom" o:connectlocs="48,6;43,0;0,16;0,23;32,16;32,139;9,151;2,151;2,158;40,158;77,158;77,151;70,151;48,139;48,6" o:connectangles="0,0,0,0,0,0,0,0,0,0,0,0,0,0,0"/>
                  </v:shape>
                  <v:shape id="Freeform 140" o:spid="_x0000_s1032" style="position:absolute;left:491;top:-62;width:119;height:8;visibility:visible;mso-wrap-style:none;v-text-anchor:middle" coordsize="212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" path="m106,17c71,17,35,17,,17,,11,,6,,,71,,141,,211,v,6,,11,,17c177,17,141,17,106,17e" fillcolor="black" stroked="f" strokecolor="#3465a4">
                    <v:stroke joinstyle="bevel"/>
                    <v:path o:connecttype="custom" o:connectlocs="60,8;0,8;0,0;118,0;118,8;60,8" o:connectangles="0,0,0,0,0,0"/>
                  </v:shape>
                  <v:shape id="Freeform 141" o:spid="_x0000_s1033" style="position:absolute;left:504;top:7;width:94;height:159;visibility:visible;mso-wrap-style:none;v-text-anchor:middle" coordsize="169,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" path="m32,248c47,234,62,220,77,205v66,-59,91,-81,91,-123c168,33,129,,78,,31,,,38,,77v,23,20,23,21,23c29,100,44,95,44,78,44,67,36,55,21,55v-3,,-3,,-6,1c26,29,49,13,73,13v38,,56,34,56,69c129,115,108,149,85,175,59,205,31,235,5,265,,270,,270,,281v51,,104,,156,c159,256,164,232,168,208v-4,,-7,,-11,c155,220,152,239,147,245v-2,3,-30,3,-39,3c83,248,57,248,32,248e" fillcolor="black" stroked="f" strokecolor="#3465a4">
                    <v:stroke joinstyle="bevel"/>
                    <v:path o:connecttype="custom" o:connectlocs="18,140;43,116;93,46;43,0;0,43;12,56;24,44;12,31;8,32;41,7;72,46;47,99;3,149;0,158;87,158;93,117;87,117;82,138;60,140;18,140" o:connectangles="0,0,0,0,0,0,0,0,0,0,0,0,0,0,0,0,0,0,0,0"/>
                  </v:shape>
                  <v:shape id="Freeform 142" o:spid="_x0000_s1034" style="position:absolute;left:646;top:-102;width:195;height:107;visibility:visible;mso-wrap-style:none;v-text-anchor:middle" coordsize="34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" path="m25,161v-1,8,-4,17,-4,20c21,188,27,191,33,191v5,,12,-3,16,-12c49,178,54,159,57,148v3,-12,6,-25,9,-37c68,101,72,92,73,82v2,-7,6,-19,6,-20c85,49,108,10,147,10v20,,23,16,23,29c170,50,168,62,164,74v-3,17,-8,32,-12,49c150,134,146,145,144,155v-1,9,-6,23,-6,26c138,188,144,191,151,191v12,,16,-10,18,-24c175,143,191,82,194,65v3,-4,24,-55,70,-55c283,10,287,25,287,39v,24,-17,72,-26,95c257,143,255,148,255,157v,20,15,34,35,34c330,191,346,130,346,127v,-5,-4,-5,-5,-5c336,122,336,124,334,130v-7,22,-20,52,-43,52c284,182,281,178,281,169v,-11,3,-21,7,-30c296,117,314,70,314,46,314,18,296,,265,,233,,212,20,197,41v,-4,-2,-19,-14,-30c173,3,159,,149,,111,,90,28,83,38,81,14,63,,44,,25,,17,17,13,25,6,39,,64,,65v,5,3,4,5,5c9,70,9,69,12,61,19,31,27,10,43,10v7,,13,4,13,19c56,38,55,43,49,64,41,97,33,129,25,161e" fillcolor="black" stroked="f" strokecolor="#3465a4">
                    <v:stroke joinstyle="bevel"/>
                    <v:path o:connecttype="custom" o:connectlocs="14,90;12,101;19,106;28,100;32,82;37,62;41,46;44,35;83,6;96,22;92,41;85,69;81,86;78,101;85,106;95,93;109,36;148,6;161,22;147,75;143,87;163,106;194,71;192,68;188,72;164,101;158,94;162,77;176,26;149,0;111,23;103,6;84,0;47,21;25,0;7,14;0,36;3,39;7,34;24,6;31,16;28,36;14,90" o:connectangles="0,0,0,0,0,0,0,0,0,0,0,0,0,0,0,0,0,0,0,0,0,0,0,0,0,0,0,0,0,0,0,0,0,0,0,0,0,0,0,0,0,0,0"/>
                  </v:shape>
                  <v:shape id="Freeform 143" o:spid="_x0000_s1035" style="position:absolute;left:856;top:-102;width:96;height:107;visibility:visible;mso-wrap-style:none;v-text-anchor:middle" coordsize="17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" path="m24,161v-1,8,-4,17,-4,20c20,188,26,191,32,191v6,,13,-3,16,-12c49,178,63,121,65,113,68,99,77,70,79,58,80,53,92,33,102,23v3,-2,15,-13,33,-13c147,10,147,14,153,15v-12,2,-21,12,-21,23c132,45,135,53,147,53v11,,24,-9,24,-25c171,14,157,,135,,109,,90,21,81,33,79,14,63,,43,,24,,17,17,12,25,5,39,,64,,65v,5,3,5,5,5c8,70,9,69,12,61,19,31,27,10,42,10v7,,13,4,13,19c55,38,54,43,49,64,41,97,32,129,24,161e" fillcolor="black" stroked="f" strokecolor="#3465a4">
                    <v:stroke joinstyle="bevel"/>
                    <v:path o:connecttype="custom" o:connectlocs="13,90;11,101;18,106;27,100;36,63;44,32;57,13;75,6;85,8;74,21;82,30;95,16;75,0;45,18;24,0;7,14;0,36;3,39;7,34;23,6;31,16;27,36;13,90" o:connectangles="0,0,0,0,0,0,0,0,0,0,0,0,0,0,0,0,0,0,0,0,0,0,0"/>
                  </v:shape>
                  <v:shape id="Freeform 144" o:spid="_x0000_s1036" style="position:absolute;left:974;top:-207;width:73;height:110;visibility:visible;mso-wrap-style:none;v-text-anchor:middle" coordsize="13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" path="m131,143v-3,,-7,,-10,c121,149,117,167,113,169v-2,1,-25,1,-29,1c66,170,47,170,29,170,60,144,71,135,89,121v22,-17,42,-36,42,-64c131,21,100,,62,,26,,,26,,53,,68,14,69,16,69v7,,16,-4,16,-15c32,49,29,38,15,38,23,18,44,11,58,11v29,,45,22,45,46c103,84,84,103,75,114,51,138,28,161,4,185,,187,,187,,195v41,,81,,122,c125,177,128,159,131,143e" fillcolor="black" stroked="f" strokecolor="#3465a4">
                    <v:stroke joinstyle="bevel"/>
                    <v:path o:connecttype="custom" o:connectlocs="72,80;67,80;62,95;46,95;16,95;49,68;72,32;34,0;0,30;9,39;18,30;8,21;32,6;57,32;41,64;2,104;0,109;67,109;72,80" o:connectangles="0,0,0,0,0,0,0,0,0,0,0,0,0,0,0,0,0,0,0"/>
                  </v:shape>
                </v:group>
                <w10:anchorlock/>
              </v:group>
            </w:pict>
          </mc:Fallback>
        </mc:AlternateContent>
      </w:r>
    </w:p>
    <w:p w14:paraId="2DF24DE0" w14:textId="77777777" w:rsidR="00035E4A" w:rsidRPr="00364396" w:rsidRDefault="00035E4A">
      <w:pPr>
        <w:pStyle w:val="LO-normal"/>
        <w:jc w:val="center"/>
      </w:pPr>
    </w:p>
    <w:p w14:paraId="43A25C7F" w14:textId="77777777" w:rsidR="00035E4A" w:rsidRPr="00364396" w:rsidRDefault="00872A12">
      <w:pPr>
        <w:pStyle w:val="LO-normal"/>
      </w:pPr>
      <w:r w:rsidRPr="00364396">
        <w:t>Biorąc pod uwagę gęstość materiału, z którego jest wykonany walec:</w:t>
      </w:r>
    </w:p>
    <w:p w14:paraId="46C350F9" w14:textId="77777777" w:rsidR="00035E4A" w:rsidRPr="00364396" w:rsidRDefault="00035E4A">
      <w:pPr>
        <w:pStyle w:val="LO-normal"/>
      </w:pPr>
    </w:p>
    <w:p w14:paraId="4E063C52" w14:textId="6755EC19" w:rsidR="00035E4A" w:rsidRPr="00364396" w:rsidRDefault="00A6717F">
      <w:pPr>
        <w:pStyle w:val="LO-normal"/>
        <w:jc w:val="center"/>
      </w:pPr>
      <w:r w:rsidRPr="00364396">
        <w:rPr>
          <w:noProof/>
        </w:rPr>
        <mc:AlternateContent>
          <mc:Choice Requires="wpg">
            <w:drawing>
              <wp:inline distT="0" distB="0" distL="0" distR="0" wp14:anchorId="4A0212B1" wp14:editId="735D8F78">
                <wp:extent cx="1424305" cy="307975"/>
                <wp:effectExtent l="6350" t="7620" r="7620" b="8255"/>
                <wp:docPr id="291" name="Group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24305" cy="307975"/>
                          <a:chOff x="1" y="-317"/>
                          <a:chExt cx="2241" cy="483"/>
                        </a:xfrm>
                      </wpg:grpSpPr>
                      <wpg:grpSp>
                        <wpg:cNvPr id="292" name="Group 146"/>
                        <wpg:cNvGrpSpPr>
                          <a:grpSpLocks/>
                        </wpg:cNvGrpSpPr>
                        <wpg:grpSpPr bwMode="auto">
                          <a:xfrm>
                            <a:off x="1" y="-317"/>
                            <a:ext cx="2241" cy="483"/>
                            <a:chOff x="1" y="-317"/>
                            <a:chExt cx="2241" cy="483"/>
                          </a:xfrm>
                        </wpg:grpSpPr>
                        <wps:wsp>
                          <wps:cNvPr id="293" name="Freeform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-305"/>
                              <a:ext cx="2229" cy="458"/>
                            </a:xfrm>
                            <a:custGeom>
                              <a:avLst/>
                              <a:gdLst>
                                <a:gd name="T0" fmla="*/ 1967 w 3934"/>
                                <a:gd name="T1" fmla="*/ 811 h 812"/>
                                <a:gd name="T2" fmla="*/ 0 w 3934"/>
                                <a:gd name="T3" fmla="*/ 811 h 812"/>
                                <a:gd name="T4" fmla="*/ 0 w 3934"/>
                                <a:gd name="T5" fmla="*/ 0 h 812"/>
                                <a:gd name="T6" fmla="*/ 3933 w 3934"/>
                                <a:gd name="T7" fmla="*/ 0 h 812"/>
                                <a:gd name="T8" fmla="*/ 3933 w 3934"/>
                                <a:gd name="T9" fmla="*/ 811 h 812"/>
                                <a:gd name="T10" fmla="*/ 1967 w 3934"/>
                                <a:gd name="T11" fmla="*/ 811 h 8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3934" h="812">
                                  <a:moveTo>
                                    <a:pt x="1967" y="811"/>
                                  </a:moveTo>
                                  <a:cubicBezTo>
                                    <a:pt x="1310" y="811"/>
                                    <a:pt x="655" y="811"/>
                                    <a:pt x="0" y="811"/>
                                  </a:cubicBezTo>
                                  <a:cubicBezTo>
                                    <a:pt x="0" y="540"/>
                                    <a:pt x="0" y="270"/>
                                    <a:pt x="0" y="0"/>
                                  </a:cubicBezTo>
                                  <a:cubicBezTo>
                                    <a:pt x="1310" y="0"/>
                                    <a:pt x="2622" y="0"/>
                                    <a:pt x="3933" y="0"/>
                                  </a:cubicBezTo>
                                  <a:cubicBezTo>
                                    <a:pt x="3933" y="270"/>
                                    <a:pt x="3933" y="540"/>
                                    <a:pt x="3933" y="811"/>
                                  </a:cubicBezTo>
                                  <a:cubicBezTo>
                                    <a:pt x="3277" y="811"/>
                                    <a:pt x="2622" y="811"/>
                                    <a:pt x="1967" y="811"/>
                                  </a:cubicBez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4" name="Freeform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5" y="-160"/>
                              <a:ext cx="134" cy="168"/>
                            </a:xfrm>
                            <a:custGeom>
                              <a:avLst/>
                              <a:gdLst>
                                <a:gd name="T0" fmla="*/ 198 w 239"/>
                                <a:gd name="T1" fmla="*/ 30 h 298"/>
                                <a:gd name="T2" fmla="*/ 226 w 239"/>
                                <a:gd name="T3" fmla="*/ 12 h 298"/>
                                <a:gd name="T4" fmla="*/ 238 w 239"/>
                                <a:gd name="T5" fmla="*/ 5 h 298"/>
                                <a:gd name="T6" fmla="*/ 232 w 239"/>
                                <a:gd name="T7" fmla="*/ 0 h 298"/>
                                <a:gd name="T8" fmla="*/ 185 w 239"/>
                                <a:gd name="T9" fmla="*/ 1 h 298"/>
                                <a:gd name="T10" fmla="*/ 122 w 239"/>
                                <a:gd name="T11" fmla="*/ 0 h 298"/>
                                <a:gd name="T12" fmla="*/ 114 w 239"/>
                                <a:gd name="T13" fmla="*/ 8 h 298"/>
                                <a:gd name="T14" fmla="*/ 128 w 239"/>
                                <a:gd name="T15" fmla="*/ 12 h 298"/>
                                <a:gd name="T16" fmla="*/ 152 w 239"/>
                                <a:gd name="T17" fmla="*/ 13 h 298"/>
                                <a:gd name="T18" fmla="*/ 166 w 239"/>
                                <a:gd name="T19" fmla="*/ 22 h 298"/>
                                <a:gd name="T20" fmla="*/ 163 w 239"/>
                                <a:gd name="T21" fmla="*/ 31 h 298"/>
                                <a:gd name="T22" fmla="*/ 115 w 239"/>
                                <a:gd name="T23" fmla="*/ 225 h 298"/>
                                <a:gd name="T24" fmla="*/ 54 w 239"/>
                                <a:gd name="T25" fmla="*/ 287 h 298"/>
                                <a:gd name="T26" fmla="*/ 14 w 239"/>
                                <a:gd name="T27" fmla="*/ 261 h 298"/>
                                <a:gd name="T28" fmla="*/ 19 w 239"/>
                                <a:gd name="T29" fmla="*/ 262 h 298"/>
                                <a:gd name="T30" fmla="*/ 47 w 239"/>
                                <a:gd name="T31" fmla="*/ 234 h 298"/>
                                <a:gd name="T32" fmla="*/ 29 w 239"/>
                                <a:gd name="T33" fmla="*/ 217 h 298"/>
                                <a:gd name="T34" fmla="*/ 0 w 239"/>
                                <a:gd name="T35" fmla="*/ 251 h 298"/>
                                <a:gd name="T36" fmla="*/ 56 w 239"/>
                                <a:gd name="T37" fmla="*/ 297 h 298"/>
                                <a:gd name="T38" fmla="*/ 149 w 239"/>
                                <a:gd name="T39" fmla="*/ 227 h 298"/>
                                <a:gd name="T40" fmla="*/ 198 w 239"/>
                                <a:gd name="T41" fmla="*/ 30 h 29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239" h="298">
                                  <a:moveTo>
                                    <a:pt x="198" y="30"/>
                                  </a:moveTo>
                                  <a:cubicBezTo>
                                    <a:pt x="202" y="17"/>
                                    <a:pt x="203" y="12"/>
                                    <a:pt x="226" y="12"/>
                                  </a:cubicBezTo>
                                  <a:cubicBezTo>
                                    <a:pt x="233" y="12"/>
                                    <a:pt x="238" y="12"/>
                                    <a:pt x="238" y="5"/>
                                  </a:cubicBezTo>
                                  <a:cubicBezTo>
                                    <a:pt x="238" y="1"/>
                                    <a:pt x="234" y="0"/>
                                    <a:pt x="232" y="0"/>
                                  </a:cubicBezTo>
                                  <a:cubicBezTo>
                                    <a:pt x="221" y="0"/>
                                    <a:pt x="194" y="1"/>
                                    <a:pt x="185" y="1"/>
                                  </a:cubicBezTo>
                                  <a:cubicBezTo>
                                    <a:pt x="170" y="1"/>
                                    <a:pt x="137" y="0"/>
                                    <a:pt x="122" y="0"/>
                                  </a:cubicBezTo>
                                  <a:cubicBezTo>
                                    <a:pt x="119" y="0"/>
                                    <a:pt x="114" y="0"/>
                                    <a:pt x="114" y="8"/>
                                  </a:cubicBezTo>
                                  <a:cubicBezTo>
                                    <a:pt x="114" y="12"/>
                                    <a:pt x="116" y="12"/>
                                    <a:pt x="128" y="12"/>
                                  </a:cubicBezTo>
                                  <a:cubicBezTo>
                                    <a:pt x="138" y="12"/>
                                    <a:pt x="142" y="12"/>
                                    <a:pt x="152" y="13"/>
                                  </a:cubicBezTo>
                                  <a:cubicBezTo>
                                    <a:pt x="162" y="14"/>
                                    <a:pt x="166" y="16"/>
                                    <a:pt x="166" y="22"/>
                                  </a:cubicBezTo>
                                  <a:cubicBezTo>
                                    <a:pt x="166" y="24"/>
                                    <a:pt x="164" y="28"/>
                                    <a:pt x="163" y="31"/>
                                  </a:cubicBezTo>
                                  <a:cubicBezTo>
                                    <a:pt x="148" y="96"/>
                                    <a:pt x="131" y="160"/>
                                    <a:pt x="115" y="225"/>
                                  </a:cubicBezTo>
                                  <a:cubicBezTo>
                                    <a:pt x="106" y="265"/>
                                    <a:pt x="77" y="287"/>
                                    <a:pt x="54" y="287"/>
                                  </a:cubicBezTo>
                                  <a:cubicBezTo>
                                    <a:pt x="43" y="287"/>
                                    <a:pt x="22" y="283"/>
                                    <a:pt x="14" y="261"/>
                                  </a:cubicBezTo>
                                  <a:cubicBezTo>
                                    <a:pt x="16" y="262"/>
                                    <a:pt x="18" y="261"/>
                                    <a:pt x="19" y="262"/>
                                  </a:cubicBezTo>
                                  <a:cubicBezTo>
                                    <a:pt x="36" y="262"/>
                                    <a:pt x="47" y="247"/>
                                    <a:pt x="47" y="234"/>
                                  </a:cubicBezTo>
                                  <a:cubicBezTo>
                                    <a:pt x="47" y="221"/>
                                    <a:pt x="36" y="217"/>
                                    <a:pt x="29" y="217"/>
                                  </a:cubicBezTo>
                                  <a:cubicBezTo>
                                    <a:pt x="20" y="217"/>
                                    <a:pt x="0" y="222"/>
                                    <a:pt x="0" y="251"/>
                                  </a:cubicBezTo>
                                  <a:cubicBezTo>
                                    <a:pt x="0" y="276"/>
                                    <a:pt x="23" y="297"/>
                                    <a:pt x="56" y="297"/>
                                  </a:cubicBezTo>
                                  <a:cubicBezTo>
                                    <a:pt x="95" y="297"/>
                                    <a:pt x="138" y="269"/>
                                    <a:pt x="149" y="227"/>
                                  </a:cubicBezTo>
                                  <a:cubicBezTo>
                                    <a:pt x="166" y="161"/>
                                    <a:pt x="181" y="96"/>
                                    <a:pt x="198" y="30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5" name="AutoShape 149"/>
                          <wps:cNvSpPr>
                            <a:spLocks noChangeArrowheads="1"/>
                          </wps:cNvSpPr>
                          <wps:spPr bwMode="auto">
                            <a:xfrm>
                              <a:off x="224" y="-85"/>
                              <a:ext cx="158" cy="56"/>
                            </a:xfrm>
                            <a:custGeom>
                              <a:avLst/>
                              <a:gdLst>
                                <a:gd name="T0" fmla="*/ 267 w 282"/>
                                <a:gd name="T1" fmla="*/ 17 h 101"/>
                                <a:gd name="T2" fmla="*/ 281 w 282"/>
                                <a:gd name="T3" fmla="*/ 8 h 101"/>
                                <a:gd name="T4" fmla="*/ 267 w 282"/>
                                <a:gd name="T5" fmla="*/ 0 h 101"/>
                                <a:gd name="T6" fmla="*/ 15 w 282"/>
                                <a:gd name="T7" fmla="*/ 0 h 101"/>
                                <a:gd name="T8" fmla="*/ 0 w 282"/>
                                <a:gd name="T9" fmla="*/ 8 h 101"/>
                                <a:gd name="T10" fmla="*/ 15 w 282"/>
                                <a:gd name="T11" fmla="*/ 17 h 101"/>
                                <a:gd name="T12" fmla="*/ 267 w 282"/>
                                <a:gd name="T13" fmla="*/ 17 h 101"/>
                                <a:gd name="T14" fmla="*/ 267 w 282"/>
                                <a:gd name="T15" fmla="*/ 100 h 101"/>
                                <a:gd name="T16" fmla="*/ 281 w 282"/>
                                <a:gd name="T17" fmla="*/ 90 h 101"/>
                                <a:gd name="T18" fmla="*/ 267 w 282"/>
                                <a:gd name="T19" fmla="*/ 82 h 101"/>
                                <a:gd name="T20" fmla="*/ 15 w 282"/>
                                <a:gd name="T21" fmla="*/ 82 h 101"/>
                                <a:gd name="T22" fmla="*/ 0 w 282"/>
                                <a:gd name="T23" fmla="*/ 90 h 101"/>
                                <a:gd name="T24" fmla="*/ 15 w 282"/>
                                <a:gd name="T25" fmla="*/ 100 h 101"/>
                                <a:gd name="T26" fmla="*/ 267 w 282"/>
                                <a:gd name="T27" fmla="*/ 100 h 1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282" h="101">
                                  <a:moveTo>
                                    <a:pt x="267" y="17"/>
                                  </a:moveTo>
                                  <a:cubicBezTo>
                                    <a:pt x="273" y="17"/>
                                    <a:pt x="281" y="17"/>
                                    <a:pt x="281" y="8"/>
                                  </a:cubicBezTo>
                                  <a:cubicBezTo>
                                    <a:pt x="281" y="0"/>
                                    <a:pt x="273" y="0"/>
                                    <a:pt x="267" y="0"/>
                                  </a:cubicBezTo>
                                  <a:cubicBezTo>
                                    <a:pt x="183" y="0"/>
                                    <a:pt x="99" y="0"/>
                                    <a:pt x="15" y="0"/>
                                  </a:cubicBezTo>
                                  <a:cubicBezTo>
                                    <a:pt x="9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9" y="17"/>
                                    <a:pt x="15" y="17"/>
                                  </a:cubicBezTo>
                                  <a:cubicBezTo>
                                    <a:pt x="99" y="17"/>
                                    <a:pt x="183" y="17"/>
                                    <a:pt x="267" y="17"/>
                                  </a:cubicBezTo>
                                  <a:close/>
                                  <a:moveTo>
                                    <a:pt x="267" y="100"/>
                                  </a:moveTo>
                                  <a:cubicBezTo>
                                    <a:pt x="273" y="100"/>
                                    <a:pt x="281" y="99"/>
                                    <a:pt x="281" y="90"/>
                                  </a:cubicBezTo>
                                  <a:cubicBezTo>
                                    <a:pt x="281" y="81"/>
                                    <a:pt x="273" y="82"/>
                                    <a:pt x="267" y="82"/>
                                  </a:cubicBezTo>
                                  <a:cubicBezTo>
                                    <a:pt x="183" y="82"/>
                                    <a:pt x="99" y="82"/>
                                    <a:pt x="15" y="82"/>
                                  </a:cubicBezTo>
                                  <a:cubicBezTo>
                                    <a:pt x="9" y="82"/>
                                    <a:pt x="0" y="81"/>
                                    <a:pt x="0" y="90"/>
                                  </a:cubicBezTo>
                                  <a:cubicBezTo>
                                    <a:pt x="0" y="99"/>
                                    <a:pt x="9" y="100"/>
                                    <a:pt x="15" y="100"/>
                                  </a:cubicBezTo>
                                  <a:cubicBezTo>
                                    <a:pt x="99" y="100"/>
                                    <a:pt x="183" y="100"/>
                                    <a:pt x="267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6" name="Freeform 150"/>
                          <wps:cNvSpPr>
                            <a:spLocks noChangeArrowheads="1"/>
                          </wps:cNvSpPr>
                          <wps:spPr bwMode="auto">
                            <a:xfrm>
                              <a:off x="513" y="-318"/>
                              <a:ext cx="78" cy="159"/>
                            </a:xfrm>
                            <a:custGeom>
                              <a:avLst/>
                              <a:gdLst>
                                <a:gd name="T0" fmla="*/ 87 w 141"/>
                                <a:gd name="T1" fmla="*/ 11 h 282"/>
                                <a:gd name="T2" fmla="*/ 77 w 141"/>
                                <a:gd name="T3" fmla="*/ 0 h 282"/>
                                <a:gd name="T4" fmla="*/ 0 w 141"/>
                                <a:gd name="T5" fmla="*/ 28 h 282"/>
                                <a:gd name="T6" fmla="*/ 0 w 141"/>
                                <a:gd name="T7" fmla="*/ 41 h 282"/>
                                <a:gd name="T8" fmla="*/ 56 w 141"/>
                                <a:gd name="T9" fmla="*/ 29 h 282"/>
                                <a:gd name="T10" fmla="*/ 56 w 141"/>
                                <a:gd name="T11" fmla="*/ 248 h 282"/>
                                <a:gd name="T12" fmla="*/ 16 w 141"/>
                                <a:gd name="T13" fmla="*/ 268 h 282"/>
                                <a:gd name="T14" fmla="*/ 3 w 141"/>
                                <a:gd name="T15" fmla="*/ 268 h 282"/>
                                <a:gd name="T16" fmla="*/ 3 w 141"/>
                                <a:gd name="T17" fmla="*/ 281 h 282"/>
                                <a:gd name="T18" fmla="*/ 71 w 141"/>
                                <a:gd name="T19" fmla="*/ 280 h 282"/>
                                <a:gd name="T20" fmla="*/ 140 w 141"/>
                                <a:gd name="T21" fmla="*/ 281 h 282"/>
                                <a:gd name="T22" fmla="*/ 140 w 141"/>
                                <a:gd name="T23" fmla="*/ 268 h 282"/>
                                <a:gd name="T24" fmla="*/ 125 w 141"/>
                                <a:gd name="T25" fmla="*/ 268 h 282"/>
                                <a:gd name="T26" fmla="*/ 87 w 141"/>
                                <a:gd name="T27" fmla="*/ 248 h 282"/>
                                <a:gd name="T28" fmla="*/ 87 w 141"/>
                                <a:gd name="T29" fmla="*/ 11 h 2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41" h="282">
                                  <a:moveTo>
                                    <a:pt x="87" y="11"/>
                                  </a:moveTo>
                                  <a:cubicBezTo>
                                    <a:pt x="87" y="2"/>
                                    <a:pt x="87" y="0"/>
                                    <a:pt x="77" y="0"/>
                                  </a:cubicBezTo>
                                  <a:cubicBezTo>
                                    <a:pt x="51" y="28"/>
                                    <a:pt x="14" y="28"/>
                                    <a:pt x="0" y="28"/>
                                  </a:cubicBezTo>
                                  <a:cubicBezTo>
                                    <a:pt x="0" y="33"/>
                                    <a:pt x="0" y="36"/>
                                    <a:pt x="0" y="41"/>
                                  </a:cubicBezTo>
                                  <a:cubicBezTo>
                                    <a:pt x="9" y="41"/>
                                    <a:pt x="33" y="41"/>
                                    <a:pt x="56" y="29"/>
                                  </a:cubicBezTo>
                                  <a:cubicBezTo>
                                    <a:pt x="56" y="102"/>
                                    <a:pt x="56" y="174"/>
                                    <a:pt x="56" y="248"/>
                                  </a:cubicBezTo>
                                  <a:cubicBezTo>
                                    <a:pt x="56" y="263"/>
                                    <a:pt x="54" y="268"/>
                                    <a:pt x="16" y="268"/>
                                  </a:cubicBezTo>
                                  <a:cubicBezTo>
                                    <a:pt x="11" y="268"/>
                                    <a:pt x="8" y="268"/>
                                    <a:pt x="3" y="268"/>
                                  </a:cubicBezTo>
                                  <a:cubicBezTo>
                                    <a:pt x="3" y="272"/>
                                    <a:pt x="3" y="277"/>
                                    <a:pt x="3" y="281"/>
                                  </a:cubicBezTo>
                                  <a:cubicBezTo>
                                    <a:pt x="17" y="280"/>
                                    <a:pt x="54" y="280"/>
                                    <a:pt x="71" y="280"/>
                                  </a:cubicBezTo>
                                  <a:cubicBezTo>
                                    <a:pt x="88" y="280"/>
                                    <a:pt x="124" y="280"/>
                                    <a:pt x="140" y="281"/>
                                  </a:cubicBezTo>
                                  <a:cubicBezTo>
                                    <a:pt x="140" y="277"/>
                                    <a:pt x="140" y="272"/>
                                    <a:pt x="140" y="268"/>
                                  </a:cubicBezTo>
                                  <a:cubicBezTo>
                                    <a:pt x="135" y="268"/>
                                    <a:pt x="130" y="268"/>
                                    <a:pt x="125" y="268"/>
                                  </a:cubicBezTo>
                                  <a:cubicBezTo>
                                    <a:pt x="88" y="268"/>
                                    <a:pt x="87" y="263"/>
                                    <a:pt x="87" y="248"/>
                                  </a:cubicBezTo>
                                  <a:cubicBezTo>
                                    <a:pt x="87" y="168"/>
                                    <a:pt x="87" y="90"/>
                                    <a:pt x="87" y="11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7" name="Freeform 151"/>
                          <wps:cNvSpPr>
                            <a:spLocks noChangeArrowheads="1"/>
                          </wps:cNvSpPr>
                          <wps:spPr bwMode="auto">
                            <a:xfrm>
                              <a:off x="491" y="-62"/>
                              <a:ext cx="119" cy="8"/>
                            </a:xfrm>
                            <a:custGeom>
                              <a:avLst/>
                              <a:gdLst>
                                <a:gd name="T0" fmla="*/ 106 w 212"/>
                                <a:gd name="T1" fmla="*/ 16 h 17"/>
                                <a:gd name="T2" fmla="*/ 0 w 212"/>
                                <a:gd name="T3" fmla="*/ 16 h 17"/>
                                <a:gd name="T4" fmla="*/ 0 w 212"/>
                                <a:gd name="T5" fmla="*/ 0 h 17"/>
                                <a:gd name="T6" fmla="*/ 211 w 212"/>
                                <a:gd name="T7" fmla="*/ 0 h 17"/>
                                <a:gd name="T8" fmla="*/ 211 w 212"/>
                                <a:gd name="T9" fmla="*/ 16 h 17"/>
                                <a:gd name="T10" fmla="*/ 106 w 212"/>
                                <a:gd name="T11" fmla="*/ 16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12" h="17">
                                  <a:moveTo>
                                    <a:pt x="106" y="16"/>
                                  </a:moveTo>
                                  <a:cubicBezTo>
                                    <a:pt x="71" y="16"/>
                                    <a:pt x="35" y="16"/>
                                    <a:pt x="0" y="16"/>
                                  </a:cubicBezTo>
                                  <a:cubicBezTo>
                                    <a:pt x="0" y="10"/>
                                    <a:pt x="0" y="6"/>
                                    <a:pt x="0" y="0"/>
                                  </a:cubicBezTo>
                                  <a:cubicBezTo>
                                    <a:pt x="71" y="0"/>
                                    <a:pt x="140" y="0"/>
                                    <a:pt x="211" y="0"/>
                                  </a:cubicBezTo>
                                  <a:cubicBezTo>
                                    <a:pt x="211" y="6"/>
                                    <a:pt x="211" y="10"/>
                                    <a:pt x="211" y="16"/>
                                  </a:cubicBezTo>
                                  <a:cubicBezTo>
                                    <a:pt x="176" y="16"/>
                                    <a:pt x="140" y="16"/>
                                    <a:pt x="106" y="16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8" name="Freeform 152"/>
                          <wps:cNvSpPr>
                            <a:spLocks noChangeArrowheads="1"/>
                          </wps:cNvSpPr>
                          <wps:spPr bwMode="auto">
                            <a:xfrm>
                              <a:off x="503" y="7"/>
                              <a:ext cx="95" cy="159"/>
                            </a:xfrm>
                            <a:custGeom>
                              <a:avLst/>
                              <a:gdLst>
                                <a:gd name="T0" fmla="*/ 32 w 169"/>
                                <a:gd name="T1" fmla="*/ 249 h 282"/>
                                <a:gd name="T2" fmla="*/ 76 w 169"/>
                                <a:gd name="T3" fmla="*/ 206 h 282"/>
                                <a:gd name="T4" fmla="*/ 168 w 169"/>
                                <a:gd name="T5" fmla="*/ 82 h 282"/>
                                <a:gd name="T6" fmla="*/ 79 w 169"/>
                                <a:gd name="T7" fmla="*/ 0 h 282"/>
                                <a:gd name="T8" fmla="*/ 0 w 169"/>
                                <a:gd name="T9" fmla="*/ 77 h 282"/>
                                <a:gd name="T10" fmla="*/ 22 w 169"/>
                                <a:gd name="T11" fmla="*/ 100 h 282"/>
                                <a:gd name="T12" fmla="*/ 44 w 169"/>
                                <a:gd name="T13" fmla="*/ 78 h 282"/>
                                <a:gd name="T14" fmla="*/ 21 w 169"/>
                                <a:gd name="T15" fmla="*/ 55 h 282"/>
                                <a:gd name="T16" fmla="*/ 16 w 169"/>
                                <a:gd name="T17" fmla="*/ 57 h 282"/>
                                <a:gd name="T18" fmla="*/ 73 w 169"/>
                                <a:gd name="T19" fmla="*/ 13 h 282"/>
                                <a:gd name="T20" fmla="*/ 129 w 169"/>
                                <a:gd name="T21" fmla="*/ 82 h 282"/>
                                <a:gd name="T22" fmla="*/ 85 w 169"/>
                                <a:gd name="T23" fmla="*/ 176 h 282"/>
                                <a:gd name="T24" fmla="*/ 4 w 169"/>
                                <a:gd name="T25" fmla="*/ 266 h 282"/>
                                <a:gd name="T26" fmla="*/ 0 w 169"/>
                                <a:gd name="T27" fmla="*/ 281 h 282"/>
                                <a:gd name="T28" fmla="*/ 156 w 169"/>
                                <a:gd name="T29" fmla="*/ 281 h 282"/>
                                <a:gd name="T30" fmla="*/ 168 w 169"/>
                                <a:gd name="T31" fmla="*/ 208 h 282"/>
                                <a:gd name="T32" fmla="*/ 157 w 169"/>
                                <a:gd name="T33" fmla="*/ 208 h 282"/>
                                <a:gd name="T34" fmla="*/ 148 w 169"/>
                                <a:gd name="T35" fmla="*/ 245 h 282"/>
                                <a:gd name="T36" fmla="*/ 108 w 169"/>
                                <a:gd name="T37" fmla="*/ 249 h 282"/>
                                <a:gd name="T38" fmla="*/ 32 w 169"/>
                                <a:gd name="T39" fmla="*/ 249 h 2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169" h="282">
                                  <a:moveTo>
                                    <a:pt x="32" y="249"/>
                                  </a:moveTo>
                                  <a:cubicBezTo>
                                    <a:pt x="46" y="234"/>
                                    <a:pt x="62" y="220"/>
                                    <a:pt x="76" y="206"/>
                                  </a:cubicBezTo>
                                  <a:cubicBezTo>
                                    <a:pt x="142" y="147"/>
                                    <a:pt x="168" y="124"/>
                                    <a:pt x="168" y="82"/>
                                  </a:cubicBezTo>
                                  <a:cubicBezTo>
                                    <a:pt x="168" y="34"/>
                                    <a:pt x="129" y="0"/>
                                    <a:pt x="79" y="0"/>
                                  </a:cubicBezTo>
                                  <a:cubicBezTo>
                                    <a:pt x="31" y="0"/>
                                    <a:pt x="0" y="39"/>
                                    <a:pt x="0" y="77"/>
                                  </a:cubicBezTo>
                                  <a:cubicBezTo>
                                    <a:pt x="0" y="100"/>
                                    <a:pt x="21" y="100"/>
                                    <a:pt x="22" y="100"/>
                                  </a:cubicBezTo>
                                  <a:cubicBezTo>
                                    <a:pt x="30" y="100"/>
                                    <a:pt x="44" y="95"/>
                                    <a:pt x="44" y="78"/>
                                  </a:cubicBezTo>
                                  <a:cubicBezTo>
                                    <a:pt x="44" y="67"/>
                                    <a:pt x="37" y="55"/>
                                    <a:pt x="21" y="55"/>
                                  </a:cubicBezTo>
                                  <a:cubicBezTo>
                                    <a:pt x="18" y="55"/>
                                    <a:pt x="18" y="55"/>
                                    <a:pt x="16" y="57"/>
                                  </a:cubicBezTo>
                                  <a:cubicBezTo>
                                    <a:pt x="26" y="29"/>
                                    <a:pt x="49" y="13"/>
                                    <a:pt x="73" y="13"/>
                                  </a:cubicBezTo>
                                  <a:cubicBezTo>
                                    <a:pt x="111" y="13"/>
                                    <a:pt x="129" y="47"/>
                                    <a:pt x="129" y="82"/>
                                  </a:cubicBezTo>
                                  <a:cubicBezTo>
                                    <a:pt x="129" y="115"/>
                                    <a:pt x="109" y="149"/>
                                    <a:pt x="85" y="176"/>
                                  </a:cubicBezTo>
                                  <a:cubicBezTo>
                                    <a:pt x="58" y="206"/>
                                    <a:pt x="31" y="236"/>
                                    <a:pt x="4" y="266"/>
                                  </a:cubicBezTo>
                                  <a:cubicBezTo>
                                    <a:pt x="0" y="270"/>
                                    <a:pt x="0" y="270"/>
                                    <a:pt x="0" y="281"/>
                                  </a:cubicBezTo>
                                  <a:cubicBezTo>
                                    <a:pt x="51" y="281"/>
                                    <a:pt x="104" y="281"/>
                                    <a:pt x="156" y="281"/>
                                  </a:cubicBezTo>
                                  <a:cubicBezTo>
                                    <a:pt x="159" y="256"/>
                                    <a:pt x="164" y="232"/>
                                    <a:pt x="168" y="208"/>
                                  </a:cubicBezTo>
                                  <a:cubicBezTo>
                                    <a:pt x="164" y="208"/>
                                    <a:pt x="160" y="208"/>
                                    <a:pt x="157" y="208"/>
                                  </a:cubicBezTo>
                                  <a:cubicBezTo>
                                    <a:pt x="156" y="220"/>
                                    <a:pt x="152" y="239"/>
                                    <a:pt x="148" y="245"/>
                                  </a:cubicBezTo>
                                  <a:cubicBezTo>
                                    <a:pt x="145" y="249"/>
                                    <a:pt x="117" y="249"/>
                                    <a:pt x="108" y="249"/>
                                  </a:cubicBezTo>
                                  <a:cubicBezTo>
                                    <a:pt x="82" y="249"/>
                                    <a:pt x="57" y="249"/>
                                    <a:pt x="32" y="249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9" name="AutoShape 153"/>
                          <wps:cNvSpPr>
                            <a:spLocks noChangeArrowheads="1"/>
                          </wps:cNvSpPr>
                          <wps:spPr bwMode="auto">
                            <a:xfrm>
                              <a:off x="647" y="-102"/>
                              <a:ext cx="112" cy="156"/>
                            </a:xfrm>
                            <a:custGeom>
                              <a:avLst/>
                              <a:gdLst>
                                <a:gd name="T0" fmla="*/ 1 w 200"/>
                                <a:gd name="T1" fmla="*/ 259 h 278"/>
                                <a:gd name="T2" fmla="*/ 0 w 200"/>
                                <a:gd name="T3" fmla="*/ 265 h 278"/>
                                <a:gd name="T4" fmla="*/ 12 w 200"/>
                                <a:gd name="T5" fmla="*/ 277 h 278"/>
                                <a:gd name="T6" fmla="*/ 26 w 200"/>
                                <a:gd name="T7" fmla="*/ 269 h 278"/>
                                <a:gd name="T8" fmla="*/ 53 w 200"/>
                                <a:gd name="T9" fmla="*/ 163 h 278"/>
                                <a:gd name="T10" fmla="*/ 95 w 200"/>
                                <a:gd name="T11" fmla="*/ 191 h 278"/>
                                <a:gd name="T12" fmla="*/ 199 w 200"/>
                                <a:gd name="T13" fmla="*/ 68 h 278"/>
                                <a:gd name="T14" fmla="*/ 140 w 200"/>
                                <a:gd name="T15" fmla="*/ 0 h 278"/>
                                <a:gd name="T16" fmla="*/ 42 w 200"/>
                                <a:gd name="T17" fmla="*/ 93 h 278"/>
                                <a:gd name="T18" fmla="*/ 1 w 200"/>
                                <a:gd name="T19" fmla="*/ 259 h 278"/>
                                <a:gd name="T20" fmla="*/ 95 w 200"/>
                                <a:gd name="T21" fmla="*/ 181 h 278"/>
                                <a:gd name="T22" fmla="*/ 59 w 200"/>
                                <a:gd name="T23" fmla="*/ 144 h 278"/>
                                <a:gd name="T24" fmla="*/ 61 w 200"/>
                                <a:gd name="T25" fmla="*/ 128 h 278"/>
                                <a:gd name="T26" fmla="*/ 86 w 200"/>
                                <a:gd name="T27" fmla="*/ 49 h 278"/>
                                <a:gd name="T28" fmla="*/ 139 w 200"/>
                                <a:gd name="T29" fmla="*/ 9 h 278"/>
                                <a:gd name="T30" fmla="*/ 168 w 200"/>
                                <a:gd name="T31" fmla="*/ 50 h 278"/>
                                <a:gd name="T32" fmla="*/ 145 w 200"/>
                                <a:gd name="T33" fmla="*/ 142 h 278"/>
                                <a:gd name="T34" fmla="*/ 95 w 200"/>
                                <a:gd name="T35" fmla="*/ 181 h 27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200" h="278">
                                  <a:moveTo>
                                    <a:pt x="1" y="259"/>
                                  </a:moveTo>
                                  <a:cubicBezTo>
                                    <a:pt x="0" y="264"/>
                                    <a:pt x="0" y="263"/>
                                    <a:pt x="0" y="265"/>
                                  </a:cubicBezTo>
                                  <a:cubicBezTo>
                                    <a:pt x="0" y="272"/>
                                    <a:pt x="5" y="277"/>
                                    <a:pt x="12" y="277"/>
                                  </a:cubicBezTo>
                                  <a:cubicBezTo>
                                    <a:pt x="20" y="277"/>
                                    <a:pt x="25" y="270"/>
                                    <a:pt x="26" y="269"/>
                                  </a:cubicBezTo>
                                  <a:cubicBezTo>
                                    <a:pt x="29" y="264"/>
                                    <a:pt x="42" y="208"/>
                                    <a:pt x="53" y="163"/>
                                  </a:cubicBezTo>
                                  <a:cubicBezTo>
                                    <a:pt x="61" y="180"/>
                                    <a:pt x="75" y="191"/>
                                    <a:pt x="95" y="191"/>
                                  </a:cubicBezTo>
                                  <a:cubicBezTo>
                                    <a:pt x="144" y="191"/>
                                    <a:pt x="199" y="132"/>
                                    <a:pt x="199" y="68"/>
                                  </a:cubicBezTo>
                                  <a:cubicBezTo>
                                    <a:pt x="199" y="24"/>
                                    <a:pt x="170" y="0"/>
                                    <a:pt x="140" y="0"/>
                                  </a:cubicBezTo>
                                  <a:cubicBezTo>
                                    <a:pt x="99" y="0"/>
                                    <a:pt x="55" y="42"/>
                                    <a:pt x="42" y="93"/>
                                  </a:cubicBezTo>
                                  <a:cubicBezTo>
                                    <a:pt x="29" y="149"/>
                                    <a:pt x="14" y="204"/>
                                    <a:pt x="1" y="259"/>
                                  </a:cubicBezTo>
                                  <a:close/>
                                  <a:moveTo>
                                    <a:pt x="95" y="181"/>
                                  </a:moveTo>
                                  <a:cubicBezTo>
                                    <a:pt x="65" y="181"/>
                                    <a:pt x="59" y="148"/>
                                    <a:pt x="59" y="144"/>
                                  </a:cubicBezTo>
                                  <a:cubicBezTo>
                                    <a:pt x="59" y="143"/>
                                    <a:pt x="60" y="134"/>
                                    <a:pt x="61" y="128"/>
                                  </a:cubicBezTo>
                                  <a:cubicBezTo>
                                    <a:pt x="73" y="81"/>
                                    <a:pt x="78" y="66"/>
                                    <a:pt x="86" y="49"/>
                                  </a:cubicBezTo>
                                  <a:cubicBezTo>
                                    <a:pt x="105" y="19"/>
                                    <a:pt x="126" y="9"/>
                                    <a:pt x="139" y="9"/>
                                  </a:cubicBezTo>
                                  <a:cubicBezTo>
                                    <a:pt x="155" y="9"/>
                                    <a:pt x="168" y="21"/>
                                    <a:pt x="168" y="50"/>
                                  </a:cubicBezTo>
                                  <a:cubicBezTo>
                                    <a:pt x="168" y="73"/>
                                    <a:pt x="156" y="121"/>
                                    <a:pt x="145" y="142"/>
                                  </a:cubicBezTo>
                                  <a:cubicBezTo>
                                    <a:pt x="131" y="168"/>
                                    <a:pt x="110" y="181"/>
                                    <a:pt x="95" y="18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0" name="Freeform 154"/>
                          <wps:cNvSpPr>
                            <a:spLocks noChangeArrowheads="1"/>
                          </wps:cNvSpPr>
                          <wps:spPr bwMode="auto">
                            <a:xfrm>
                              <a:off x="776" y="-160"/>
                              <a:ext cx="170" cy="168"/>
                            </a:xfrm>
                            <a:custGeom>
                              <a:avLst/>
                              <a:gdLst>
                                <a:gd name="T0" fmla="*/ 241 w 302"/>
                                <a:gd name="T1" fmla="*/ 48 h 298"/>
                                <a:gd name="T2" fmla="*/ 295 w 302"/>
                                <a:gd name="T3" fmla="*/ 12 h 298"/>
                                <a:gd name="T4" fmla="*/ 301 w 302"/>
                                <a:gd name="T5" fmla="*/ 5 h 298"/>
                                <a:gd name="T6" fmla="*/ 295 w 302"/>
                                <a:gd name="T7" fmla="*/ 0 h 298"/>
                                <a:gd name="T8" fmla="*/ 262 w 302"/>
                                <a:gd name="T9" fmla="*/ 1 h 298"/>
                                <a:gd name="T10" fmla="*/ 220 w 302"/>
                                <a:gd name="T11" fmla="*/ 0 h 298"/>
                                <a:gd name="T12" fmla="*/ 211 w 302"/>
                                <a:gd name="T13" fmla="*/ 7 h 298"/>
                                <a:gd name="T14" fmla="*/ 218 w 302"/>
                                <a:gd name="T15" fmla="*/ 12 h 298"/>
                                <a:gd name="T16" fmla="*/ 238 w 302"/>
                                <a:gd name="T17" fmla="*/ 26 h 298"/>
                                <a:gd name="T18" fmla="*/ 232 w 302"/>
                                <a:gd name="T19" fmla="*/ 42 h 298"/>
                                <a:gd name="T20" fmla="*/ 102 w 302"/>
                                <a:gd name="T21" fmla="*/ 249 h 298"/>
                                <a:gd name="T22" fmla="*/ 73 w 302"/>
                                <a:gd name="T23" fmla="*/ 25 h 298"/>
                                <a:gd name="T24" fmla="*/ 102 w 302"/>
                                <a:gd name="T25" fmla="*/ 12 h 298"/>
                                <a:gd name="T26" fmla="*/ 113 w 302"/>
                                <a:gd name="T27" fmla="*/ 4 h 298"/>
                                <a:gd name="T28" fmla="*/ 107 w 302"/>
                                <a:gd name="T29" fmla="*/ 0 h 298"/>
                                <a:gd name="T30" fmla="*/ 54 w 302"/>
                                <a:gd name="T31" fmla="*/ 1 h 298"/>
                                <a:gd name="T32" fmla="*/ 31 w 302"/>
                                <a:gd name="T33" fmla="*/ 0 h 298"/>
                                <a:gd name="T34" fmla="*/ 8 w 302"/>
                                <a:gd name="T35" fmla="*/ 0 h 298"/>
                                <a:gd name="T36" fmla="*/ 0 w 302"/>
                                <a:gd name="T37" fmla="*/ 7 h 298"/>
                                <a:gd name="T38" fmla="*/ 11 w 302"/>
                                <a:gd name="T39" fmla="*/ 12 h 298"/>
                                <a:gd name="T40" fmla="*/ 36 w 302"/>
                                <a:gd name="T41" fmla="*/ 26 h 298"/>
                                <a:gd name="T42" fmla="*/ 70 w 302"/>
                                <a:gd name="T43" fmla="*/ 287 h 298"/>
                                <a:gd name="T44" fmla="*/ 78 w 302"/>
                                <a:gd name="T45" fmla="*/ 297 h 298"/>
                                <a:gd name="T46" fmla="*/ 90 w 302"/>
                                <a:gd name="T47" fmla="*/ 289 h 298"/>
                                <a:gd name="T48" fmla="*/ 241 w 302"/>
                                <a:gd name="T49" fmla="*/ 48 h 29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302" h="298">
                                  <a:moveTo>
                                    <a:pt x="241" y="48"/>
                                  </a:moveTo>
                                  <a:cubicBezTo>
                                    <a:pt x="263" y="14"/>
                                    <a:pt x="280" y="13"/>
                                    <a:pt x="295" y="12"/>
                                  </a:cubicBezTo>
                                  <a:cubicBezTo>
                                    <a:pt x="301" y="12"/>
                                    <a:pt x="299" y="7"/>
                                    <a:pt x="301" y="5"/>
                                  </a:cubicBezTo>
                                  <a:cubicBezTo>
                                    <a:pt x="301" y="1"/>
                                    <a:pt x="299" y="0"/>
                                    <a:pt x="295" y="0"/>
                                  </a:cubicBezTo>
                                  <a:cubicBezTo>
                                    <a:pt x="284" y="0"/>
                                    <a:pt x="272" y="1"/>
                                    <a:pt x="262" y="1"/>
                                  </a:cubicBezTo>
                                  <a:cubicBezTo>
                                    <a:pt x="247" y="1"/>
                                    <a:pt x="233" y="0"/>
                                    <a:pt x="220" y="0"/>
                                  </a:cubicBezTo>
                                  <a:cubicBezTo>
                                    <a:pt x="217" y="0"/>
                                    <a:pt x="211" y="0"/>
                                    <a:pt x="211" y="7"/>
                                  </a:cubicBezTo>
                                  <a:cubicBezTo>
                                    <a:pt x="211" y="12"/>
                                    <a:pt x="215" y="12"/>
                                    <a:pt x="218" y="12"/>
                                  </a:cubicBezTo>
                                  <a:cubicBezTo>
                                    <a:pt x="229" y="13"/>
                                    <a:pt x="238" y="18"/>
                                    <a:pt x="238" y="26"/>
                                  </a:cubicBezTo>
                                  <a:cubicBezTo>
                                    <a:pt x="238" y="32"/>
                                    <a:pt x="234" y="37"/>
                                    <a:pt x="232" y="42"/>
                                  </a:cubicBezTo>
                                  <a:cubicBezTo>
                                    <a:pt x="188" y="110"/>
                                    <a:pt x="145" y="179"/>
                                    <a:pt x="102" y="249"/>
                                  </a:cubicBezTo>
                                  <a:cubicBezTo>
                                    <a:pt x="92" y="174"/>
                                    <a:pt x="83" y="100"/>
                                    <a:pt x="73" y="25"/>
                                  </a:cubicBezTo>
                                  <a:cubicBezTo>
                                    <a:pt x="73" y="18"/>
                                    <a:pt x="83" y="12"/>
                                    <a:pt x="102" y="12"/>
                                  </a:cubicBezTo>
                                  <a:cubicBezTo>
                                    <a:pt x="108" y="12"/>
                                    <a:pt x="113" y="12"/>
                                    <a:pt x="113" y="4"/>
                                  </a:cubicBezTo>
                                  <a:cubicBezTo>
                                    <a:pt x="113" y="0"/>
                                    <a:pt x="109" y="0"/>
                                    <a:pt x="107" y="0"/>
                                  </a:cubicBezTo>
                                  <a:cubicBezTo>
                                    <a:pt x="90" y="0"/>
                                    <a:pt x="72" y="1"/>
                                    <a:pt x="54" y="1"/>
                                  </a:cubicBezTo>
                                  <a:cubicBezTo>
                                    <a:pt x="47" y="1"/>
                                    <a:pt x="38" y="0"/>
                                    <a:pt x="31" y="0"/>
                                  </a:cubicBezTo>
                                  <a:cubicBezTo>
                                    <a:pt x="24" y="0"/>
                                    <a:pt x="15" y="0"/>
                                    <a:pt x="8" y="0"/>
                                  </a:cubicBezTo>
                                  <a:cubicBezTo>
                                    <a:pt x="6" y="0"/>
                                    <a:pt x="0" y="0"/>
                                    <a:pt x="0" y="7"/>
                                  </a:cubicBezTo>
                                  <a:cubicBezTo>
                                    <a:pt x="0" y="12"/>
                                    <a:pt x="5" y="12"/>
                                    <a:pt x="11" y="12"/>
                                  </a:cubicBezTo>
                                  <a:cubicBezTo>
                                    <a:pt x="35" y="12"/>
                                    <a:pt x="35" y="17"/>
                                    <a:pt x="36" y="26"/>
                                  </a:cubicBezTo>
                                  <a:cubicBezTo>
                                    <a:pt x="47" y="113"/>
                                    <a:pt x="59" y="199"/>
                                    <a:pt x="70" y="287"/>
                                  </a:cubicBezTo>
                                  <a:cubicBezTo>
                                    <a:pt x="71" y="295"/>
                                    <a:pt x="73" y="297"/>
                                    <a:pt x="78" y="297"/>
                                  </a:cubicBezTo>
                                  <a:cubicBezTo>
                                    <a:pt x="85" y="297"/>
                                    <a:pt x="86" y="294"/>
                                    <a:pt x="90" y="289"/>
                                  </a:cubicBezTo>
                                  <a:cubicBezTo>
                                    <a:pt x="140" y="209"/>
                                    <a:pt x="191" y="128"/>
                                    <a:pt x="241" y="48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1" name="Freeform 155"/>
                          <wps:cNvSpPr>
                            <a:spLocks noChangeArrowheads="1"/>
                          </wps:cNvSpPr>
                          <wps:spPr bwMode="auto">
                            <a:xfrm>
                              <a:off x="963" y="-102"/>
                              <a:ext cx="96" cy="107"/>
                            </a:xfrm>
                            <a:custGeom>
                              <a:avLst/>
                              <a:gdLst>
                                <a:gd name="T0" fmla="*/ 25 w 172"/>
                                <a:gd name="T1" fmla="*/ 161 h 192"/>
                                <a:gd name="T2" fmla="*/ 21 w 172"/>
                                <a:gd name="T3" fmla="*/ 180 h 192"/>
                                <a:gd name="T4" fmla="*/ 33 w 172"/>
                                <a:gd name="T5" fmla="*/ 191 h 192"/>
                                <a:gd name="T6" fmla="*/ 49 w 172"/>
                                <a:gd name="T7" fmla="*/ 179 h 192"/>
                                <a:gd name="T8" fmla="*/ 66 w 172"/>
                                <a:gd name="T9" fmla="*/ 113 h 192"/>
                                <a:gd name="T10" fmla="*/ 79 w 172"/>
                                <a:gd name="T11" fmla="*/ 57 h 192"/>
                                <a:gd name="T12" fmla="*/ 103 w 172"/>
                                <a:gd name="T13" fmla="*/ 23 h 192"/>
                                <a:gd name="T14" fmla="*/ 137 w 172"/>
                                <a:gd name="T15" fmla="*/ 9 h 192"/>
                                <a:gd name="T16" fmla="*/ 155 w 172"/>
                                <a:gd name="T17" fmla="*/ 14 h 192"/>
                                <a:gd name="T18" fmla="*/ 132 w 172"/>
                                <a:gd name="T19" fmla="*/ 37 h 192"/>
                                <a:gd name="T20" fmla="*/ 149 w 172"/>
                                <a:gd name="T21" fmla="*/ 53 h 192"/>
                                <a:gd name="T22" fmla="*/ 171 w 172"/>
                                <a:gd name="T23" fmla="*/ 27 h 192"/>
                                <a:gd name="T24" fmla="*/ 137 w 172"/>
                                <a:gd name="T25" fmla="*/ 0 h 192"/>
                                <a:gd name="T26" fmla="*/ 83 w 172"/>
                                <a:gd name="T27" fmla="*/ 32 h 192"/>
                                <a:gd name="T28" fmla="*/ 44 w 172"/>
                                <a:gd name="T29" fmla="*/ 0 h 192"/>
                                <a:gd name="T30" fmla="*/ 13 w 172"/>
                                <a:gd name="T31" fmla="*/ 24 h 192"/>
                                <a:gd name="T32" fmla="*/ 0 w 172"/>
                                <a:gd name="T33" fmla="*/ 65 h 192"/>
                                <a:gd name="T34" fmla="*/ 5 w 172"/>
                                <a:gd name="T35" fmla="*/ 69 h 192"/>
                                <a:gd name="T36" fmla="*/ 12 w 172"/>
                                <a:gd name="T37" fmla="*/ 60 h 192"/>
                                <a:gd name="T38" fmla="*/ 43 w 172"/>
                                <a:gd name="T39" fmla="*/ 9 h 192"/>
                                <a:gd name="T40" fmla="*/ 56 w 172"/>
                                <a:gd name="T41" fmla="*/ 29 h 192"/>
                                <a:gd name="T42" fmla="*/ 49 w 172"/>
                                <a:gd name="T43" fmla="*/ 63 h 192"/>
                                <a:gd name="T44" fmla="*/ 25 w 172"/>
                                <a:gd name="T45" fmla="*/ 161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172" h="192">
                                  <a:moveTo>
                                    <a:pt x="25" y="161"/>
                                  </a:moveTo>
                                  <a:cubicBezTo>
                                    <a:pt x="24" y="168"/>
                                    <a:pt x="21" y="178"/>
                                    <a:pt x="21" y="180"/>
                                  </a:cubicBezTo>
                                  <a:cubicBezTo>
                                    <a:pt x="21" y="187"/>
                                    <a:pt x="26" y="191"/>
                                    <a:pt x="33" y="191"/>
                                  </a:cubicBezTo>
                                  <a:cubicBezTo>
                                    <a:pt x="38" y="191"/>
                                    <a:pt x="45" y="187"/>
                                    <a:pt x="49" y="179"/>
                                  </a:cubicBezTo>
                                  <a:cubicBezTo>
                                    <a:pt x="49" y="178"/>
                                    <a:pt x="63" y="120"/>
                                    <a:pt x="66" y="113"/>
                                  </a:cubicBezTo>
                                  <a:cubicBezTo>
                                    <a:pt x="69" y="98"/>
                                    <a:pt x="77" y="69"/>
                                    <a:pt x="79" y="57"/>
                                  </a:cubicBezTo>
                                  <a:cubicBezTo>
                                    <a:pt x="80" y="53"/>
                                    <a:pt x="92" y="32"/>
                                    <a:pt x="103" y="23"/>
                                  </a:cubicBezTo>
                                  <a:cubicBezTo>
                                    <a:pt x="107" y="20"/>
                                    <a:pt x="119" y="9"/>
                                    <a:pt x="137" y="9"/>
                                  </a:cubicBezTo>
                                  <a:cubicBezTo>
                                    <a:pt x="147" y="9"/>
                                    <a:pt x="153" y="14"/>
                                    <a:pt x="155" y="14"/>
                                  </a:cubicBezTo>
                                  <a:cubicBezTo>
                                    <a:pt x="141" y="17"/>
                                    <a:pt x="132" y="26"/>
                                    <a:pt x="132" y="37"/>
                                  </a:cubicBezTo>
                                  <a:cubicBezTo>
                                    <a:pt x="132" y="44"/>
                                    <a:pt x="137" y="53"/>
                                    <a:pt x="149" y="53"/>
                                  </a:cubicBezTo>
                                  <a:cubicBezTo>
                                    <a:pt x="159" y="53"/>
                                    <a:pt x="171" y="43"/>
                                    <a:pt x="171" y="27"/>
                                  </a:cubicBezTo>
                                  <a:cubicBezTo>
                                    <a:pt x="171" y="13"/>
                                    <a:pt x="158" y="0"/>
                                    <a:pt x="137" y="0"/>
                                  </a:cubicBezTo>
                                  <a:cubicBezTo>
                                    <a:pt x="109" y="0"/>
                                    <a:pt x="91" y="20"/>
                                    <a:pt x="83" y="32"/>
                                  </a:cubicBezTo>
                                  <a:cubicBezTo>
                                    <a:pt x="79" y="13"/>
                                    <a:pt x="63" y="0"/>
                                    <a:pt x="44" y="0"/>
                                  </a:cubicBezTo>
                                  <a:cubicBezTo>
                                    <a:pt x="25" y="0"/>
                                    <a:pt x="17" y="17"/>
                                    <a:pt x="13" y="24"/>
                                  </a:cubicBezTo>
                                  <a:cubicBezTo>
                                    <a:pt x="6" y="38"/>
                                    <a:pt x="0" y="63"/>
                                    <a:pt x="0" y="65"/>
                                  </a:cubicBezTo>
                                  <a:cubicBezTo>
                                    <a:pt x="0" y="69"/>
                                    <a:pt x="3" y="68"/>
                                    <a:pt x="5" y="69"/>
                                  </a:cubicBezTo>
                                  <a:cubicBezTo>
                                    <a:pt x="9" y="69"/>
                                    <a:pt x="9" y="68"/>
                                    <a:pt x="12" y="60"/>
                                  </a:cubicBezTo>
                                  <a:cubicBezTo>
                                    <a:pt x="19" y="30"/>
                                    <a:pt x="27" y="9"/>
                                    <a:pt x="43" y="9"/>
                                  </a:cubicBezTo>
                                  <a:cubicBezTo>
                                    <a:pt x="50" y="9"/>
                                    <a:pt x="56" y="13"/>
                                    <a:pt x="56" y="29"/>
                                  </a:cubicBezTo>
                                  <a:cubicBezTo>
                                    <a:pt x="56" y="37"/>
                                    <a:pt x="55" y="42"/>
                                    <a:pt x="49" y="63"/>
                                  </a:cubicBezTo>
                                  <a:cubicBezTo>
                                    <a:pt x="41" y="96"/>
                                    <a:pt x="33" y="128"/>
                                    <a:pt x="25" y="161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2" name="Freeform 156"/>
                          <wps:cNvSpPr>
                            <a:spLocks noChangeArrowheads="1"/>
                          </wps:cNvSpPr>
                          <wps:spPr bwMode="auto">
                            <a:xfrm>
                              <a:off x="1081" y="-207"/>
                              <a:ext cx="73" cy="110"/>
                            </a:xfrm>
                            <a:custGeom>
                              <a:avLst/>
                              <a:gdLst>
                                <a:gd name="T0" fmla="*/ 129 w 130"/>
                                <a:gd name="T1" fmla="*/ 143 h 197"/>
                                <a:gd name="T2" fmla="*/ 120 w 130"/>
                                <a:gd name="T3" fmla="*/ 143 h 197"/>
                                <a:gd name="T4" fmla="*/ 111 w 130"/>
                                <a:gd name="T5" fmla="*/ 169 h 197"/>
                                <a:gd name="T6" fmla="*/ 82 w 130"/>
                                <a:gd name="T7" fmla="*/ 171 h 197"/>
                                <a:gd name="T8" fmla="*/ 28 w 130"/>
                                <a:gd name="T9" fmla="*/ 171 h 197"/>
                                <a:gd name="T10" fmla="*/ 87 w 130"/>
                                <a:gd name="T11" fmla="*/ 121 h 197"/>
                                <a:gd name="T12" fmla="*/ 129 w 130"/>
                                <a:gd name="T13" fmla="*/ 58 h 197"/>
                                <a:gd name="T14" fmla="*/ 61 w 130"/>
                                <a:gd name="T15" fmla="*/ 0 h 197"/>
                                <a:gd name="T16" fmla="*/ 0 w 130"/>
                                <a:gd name="T17" fmla="*/ 53 h 197"/>
                                <a:gd name="T18" fmla="*/ 15 w 130"/>
                                <a:gd name="T19" fmla="*/ 70 h 197"/>
                                <a:gd name="T20" fmla="*/ 31 w 130"/>
                                <a:gd name="T21" fmla="*/ 54 h 197"/>
                                <a:gd name="T22" fmla="*/ 13 w 130"/>
                                <a:gd name="T23" fmla="*/ 38 h 197"/>
                                <a:gd name="T24" fmla="*/ 56 w 130"/>
                                <a:gd name="T25" fmla="*/ 11 h 197"/>
                                <a:gd name="T26" fmla="*/ 100 w 130"/>
                                <a:gd name="T27" fmla="*/ 58 h 197"/>
                                <a:gd name="T28" fmla="*/ 73 w 130"/>
                                <a:gd name="T29" fmla="*/ 114 h 197"/>
                                <a:gd name="T30" fmla="*/ 2 w 130"/>
                                <a:gd name="T31" fmla="*/ 185 h 197"/>
                                <a:gd name="T32" fmla="*/ 0 w 130"/>
                                <a:gd name="T33" fmla="*/ 196 h 197"/>
                                <a:gd name="T34" fmla="*/ 121 w 130"/>
                                <a:gd name="T35" fmla="*/ 196 h 197"/>
                                <a:gd name="T36" fmla="*/ 129 w 130"/>
                                <a:gd name="T37" fmla="*/ 143 h 1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130" h="197">
                                  <a:moveTo>
                                    <a:pt x="129" y="143"/>
                                  </a:moveTo>
                                  <a:cubicBezTo>
                                    <a:pt x="126" y="143"/>
                                    <a:pt x="123" y="143"/>
                                    <a:pt x="120" y="143"/>
                                  </a:cubicBezTo>
                                  <a:cubicBezTo>
                                    <a:pt x="118" y="149"/>
                                    <a:pt x="116" y="167"/>
                                    <a:pt x="111" y="169"/>
                                  </a:cubicBezTo>
                                  <a:cubicBezTo>
                                    <a:pt x="110" y="171"/>
                                    <a:pt x="87" y="171"/>
                                    <a:pt x="82" y="171"/>
                                  </a:cubicBezTo>
                                  <a:cubicBezTo>
                                    <a:pt x="64" y="171"/>
                                    <a:pt x="46" y="171"/>
                                    <a:pt x="28" y="171"/>
                                  </a:cubicBezTo>
                                  <a:cubicBezTo>
                                    <a:pt x="60" y="144"/>
                                    <a:pt x="69" y="136"/>
                                    <a:pt x="87" y="121"/>
                                  </a:cubicBezTo>
                                  <a:cubicBezTo>
                                    <a:pt x="109" y="105"/>
                                    <a:pt x="129" y="85"/>
                                    <a:pt x="129" y="58"/>
                                  </a:cubicBezTo>
                                  <a:cubicBezTo>
                                    <a:pt x="129" y="22"/>
                                    <a:pt x="98" y="0"/>
                                    <a:pt x="61" y="0"/>
                                  </a:cubicBezTo>
                                  <a:cubicBezTo>
                                    <a:pt x="24" y="0"/>
                                    <a:pt x="0" y="26"/>
                                    <a:pt x="0" y="53"/>
                                  </a:cubicBezTo>
                                  <a:cubicBezTo>
                                    <a:pt x="0" y="69"/>
                                    <a:pt x="12" y="70"/>
                                    <a:pt x="15" y="70"/>
                                  </a:cubicBezTo>
                                  <a:cubicBezTo>
                                    <a:pt x="21" y="70"/>
                                    <a:pt x="31" y="65"/>
                                    <a:pt x="31" y="54"/>
                                  </a:cubicBezTo>
                                  <a:cubicBezTo>
                                    <a:pt x="31" y="49"/>
                                    <a:pt x="28" y="38"/>
                                    <a:pt x="13" y="38"/>
                                  </a:cubicBezTo>
                                  <a:cubicBezTo>
                                    <a:pt x="22" y="18"/>
                                    <a:pt x="42" y="11"/>
                                    <a:pt x="56" y="11"/>
                                  </a:cubicBezTo>
                                  <a:cubicBezTo>
                                    <a:pt x="86" y="11"/>
                                    <a:pt x="100" y="34"/>
                                    <a:pt x="100" y="58"/>
                                  </a:cubicBezTo>
                                  <a:cubicBezTo>
                                    <a:pt x="100" y="84"/>
                                    <a:pt x="82" y="103"/>
                                    <a:pt x="73" y="114"/>
                                  </a:cubicBezTo>
                                  <a:cubicBezTo>
                                    <a:pt x="49" y="138"/>
                                    <a:pt x="26" y="161"/>
                                    <a:pt x="2" y="185"/>
                                  </a:cubicBezTo>
                                  <a:cubicBezTo>
                                    <a:pt x="0" y="187"/>
                                    <a:pt x="0" y="187"/>
                                    <a:pt x="0" y="196"/>
                                  </a:cubicBezTo>
                                  <a:cubicBezTo>
                                    <a:pt x="40" y="196"/>
                                    <a:pt x="80" y="196"/>
                                    <a:pt x="121" y="196"/>
                                  </a:cubicBezTo>
                                  <a:cubicBezTo>
                                    <a:pt x="123" y="178"/>
                                    <a:pt x="127" y="160"/>
                                    <a:pt x="129" y="143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3" name="AutoShape 157"/>
                          <wps:cNvSpPr>
                            <a:spLocks noChangeArrowheads="1"/>
                          </wps:cNvSpPr>
                          <wps:spPr bwMode="auto">
                            <a:xfrm>
                              <a:off x="1257" y="-85"/>
                              <a:ext cx="158" cy="56"/>
                            </a:xfrm>
                            <a:custGeom>
                              <a:avLst/>
                              <a:gdLst>
                                <a:gd name="T0" fmla="*/ 267 w 282"/>
                                <a:gd name="T1" fmla="*/ 17 h 101"/>
                                <a:gd name="T2" fmla="*/ 281 w 282"/>
                                <a:gd name="T3" fmla="*/ 8 h 101"/>
                                <a:gd name="T4" fmla="*/ 267 w 282"/>
                                <a:gd name="T5" fmla="*/ 0 h 101"/>
                                <a:gd name="T6" fmla="*/ 15 w 282"/>
                                <a:gd name="T7" fmla="*/ 0 h 101"/>
                                <a:gd name="T8" fmla="*/ 0 w 282"/>
                                <a:gd name="T9" fmla="*/ 8 h 101"/>
                                <a:gd name="T10" fmla="*/ 15 w 282"/>
                                <a:gd name="T11" fmla="*/ 17 h 101"/>
                                <a:gd name="T12" fmla="*/ 267 w 282"/>
                                <a:gd name="T13" fmla="*/ 17 h 101"/>
                                <a:gd name="T14" fmla="*/ 267 w 282"/>
                                <a:gd name="T15" fmla="*/ 100 h 101"/>
                                <a:gd name="T16" fmla="*/ 281 w 282"/>
                                <a:gd name="T17" fmla="*/ 90 h 101"/>
                                <a:gd name="T18" fmla="*/ 267 w 282"/>
                                <a:gd name="T19" fmla="*/ 82 h 101"/>
                                <a:gd name="T20" fmla="*/ 15 w 282"/>
                                <a:gd name="T21" fmla="*/ 82 h 101"/>
                                <a:gd name="T22" fmla="*/ 0 w 282"/>
                                <a:gd name="T23" fmla="*/ 90 h 101"/>
                                <a:gd name="T24" fmla="*/ 15 w 282"/>
                                <a:gd name="T25" fmla="*/ 100 h 101"/>
                                <a:gd name="T26" fmla="*/ 267 w 282"/>
                                <a:gd name="T27" fmla="*/ 100 h 1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282" h="101">
                                  <a:moveTo>
                                    <a:pt x="267" y="17"/>
                                  </a:moveTo>
                                  <a:cubicBezTo>
                                    <a:pt x="273" y="17"/>
                                    <a:pt x="281" y="17"/>
                                    <a:pt x="281" y="8"/>
                                  </a:cubicBezTo>
                                  <a:cubicBezTo>
                                    <a:pt x="281" y="0"/>
                                    <a:pt x="273" y="0"/>
                                    <a:pt x="267" y="0"/>
                                  </a:cubicBezTo>
                                  <a:cubicBezTo>
                                    <a:pt x="183" y="0"/>
                                    <a:pt x="99" y="0"/>
                                    <a:pt x="15" y="0"/>
                                  </a:cubicBezTo>
                                  <a:cubicBezTo>
                                    <a:pt x="9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9" y="17"/>
                                    <a:pt x="15" y="17"/>
                                  </a:cubicBezTo>
                                  <a:cubicBezTo>
                                    <a:pt x="99" y="17"/>
                                    <a:pt x="183" y="17"/>
                                    <a:pt x="267" y="17"/>
                                  </a:cubicBezTo>
                                  <a:close/>
                                  <a:moveTo>
                                    <a:pt x="267" y="100"/>
                                  </a:moveTo>
                                  <a:cubicBezTo>
                                    <a:pt x="273" y="100"/>
                                    <a:pt x="281" y="99"/>
                                    <a:pt x="281" y="90"/>
                                  </a:cubicBezTo>
                                  <a:cubicBezTo>
                                    <a:pt x="281" y="81"/>
                                    <a:pt x="273" y="82"/>
                                    <a:pt x="267" y="82"/>
                                  </a:cubicBezTo>
                                  <a:cubicBezTo>
                                    <a:pt x="183" y="82"/>
                                    <a:pt x="99" y="82"/>
                                    <a:pt x="15" y="82"/>
                                  </a:cubicBezTo>
                                  <a:cubicBezTo>
                                    <a:pt x="9" y="82"/>
                                    <a:pt x="0" y="81"/>
                                    <a:pt x="0" y="90"/>
                                  </a:cubicBezTo>
                                  <a:cubicBezTo>
                                    <a:pt x="0" y="99"/>
                                    <a:pt x="9" y="100"/>
                                    <a:pt x="15" y="100"/>
                                  </a:cubicBezTo>
                                  <a:cubicBezTo>
                                    <a:pt x="99" y="100"/>
                                    <a:pt x="183" y="100"/>
                                    <a:pt x="267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4" name="Freeform 158"/>
                          <wps:cNvSpPr>
                            <a:spLocks noChangeArrowheads="1"/>
                          </wps:cNvSpPr>
                          <wps:spPr bwMode="auto">
                            <a:xfrm>
                              <a:off x="1531" y="-261"/>
                              <a:ext cx="127" cy="105"/>
                            </a:xfrm>
                            <a:custGeom>
                              <a:avLst/>
                              <a:gdLst>
                                <a:gd name="T0" fmla="*/ 100 w 228"/>
                                <a:gd name="T1" fmla="*/ 24 h 187"/>
                                <a:gd name="T2" fmla="*/ 148 w 228"/>
                                <a:gd name="T3" fmla="*/ 24 h 187"/>
                                <a:gd name="T4" fmla="*/ 130 w 228"/>
                                <a:gd name="T5" fmla="*/ 132 h 187"/>
                                <a:gd name="T6" fmla="*/ 133 w 228"/>
                                <a:gd name="T7" fmla="*/ 165 h 187"/>
                                <a:gd name="T8" fmla="*/ 149 w 228"/>
                                <a:gd name="T9" fmla="*/ 186 h 187"/>
                                <a:gd name="T10" fmla="*/ 166 w 228"/>
                                <a:gd name="T11" fmla="*/ 169 h 187"/>
                                <a:gd name="T12" fmla="*/ 163 w 228"/>
                                <a:gd name="T13" fmla="*/ 161 h 187"/>
                                <a:gd name="T14" fmla="*/ 151 w 228"/>
                                <a:gd name="T15" fmla="*/ 91 h 187"/>
                                <a:gd name="T16" fmla="*/ 158 w 228"/>
                                <a:gd name="T17" fmla="*/ 24 h 187"/>
                                <a:gd name="T18" fmla="*/ 206 w 228"/>
                                <a:gd name="T19" fmla="*/ 24 h 187"/>
                                <a:gd name="T20" fmla="*/ 227 w 228"/>
                                <a:gd name="T21" fmla="*/ 10 h 187"/>
                                <a:gd name="T22" fmla="*/ 210 w 228"/>
                                <a:gd name="T23" fmla="*/ 0 h 187"/>
                                <a:gd name="T24" fmla="*/ 70 w 228"/>
                                <a:gd name="T25" fmla="*/ 0 h 187"/>
                                <a:gd name="T26" fmla="*/ 25 w 228"/>
                                <a:gd name="T27" fmla="*/ 19 h 187"/>
                                <a:gd name="T28" fmla="*/ 0 w 228"/>
                                <a:gd name="T29" fmla="*/ 58 h 187"/>
                                <a:gd name="T30" fmla="*/ 5 w 228"/>
                                <a:gd name="T31" fmla="*/ 61 h 187"/>
                                <a:gd name="T32" fmla="*/ 12 w 228"/>
                                <a:gd name="T33" fmla="*/ 56 h 187"/>
                                <a:gd name="T34" fmla="*/ 65 w 228"/>
                                <a:gd name="T35" fmla="*/ 24 h 187"/>
                                <a:gd name="T36" fmla="*/ 89 w 228"/>
                                <a:gd name="T37" fmla="*/ 24 h 187"/>
                                <a:gd name="T38" fmla="*/ 35 w 228"/>
                                <a:gd name="T39" fmla="*/ 165 h 187"/>
                                <a:gd name="T40" fmla="*/ 31 w 228"/>
                                <a:gd name="T41" fmla="*/ 174 h 187"/>
                                <a:gd name="T42" fmla="*/ 44 w 228"/>
                                <a:gd name="T43" fmla="*/ 186 h 187"/>
                                <a:gd name="T44" fmla="*/ 65 w 228"/>
                                <a:gd name="T45" fmla="*/ 159 h 187"/>
                                <a:gd name="T46" fmla="*/ 77 w 228"/>
                                <a:gd name="T47" fmla="*/ 118 h 187"/>
                                <a:gd name="T48" fmla="*/ 100 w 228"/>
                                <a:gd name="T49" fmla="*/ 24 h 18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28" h="187">
                                  <a:moveTo>
                                    <a:pt x="100" y="24"/>
                                  </a:moveTo>
                                  <a:cubicBezTo>
                                    <a:pt x="115" y="24"/>
                                    <a:pt x="132" y="24"/>
                                    <a:pt x="148" y="24"/>
                                  </a:cubicBezTo>
                                  <a:cubicBezTo>
                                    <a:pt x="133" y="86"/>
                                    <a:pt x="130" y="104"/>
                                    <a:pt x="130" y="132"/>
                                  </a:cubicBezTo>
                                  <a:cubicBezTo>
                                    <a:pt x="130" y="139"/>
                                    <a:pt x="130" y="150"/>
                                    <a:pt x="133" y="165"/>
                                  </a:cubicBezTo>
                                  <a:cubicBezTo>
                                    <a:pt x="138" y="184"/>
                                    <a:pt x="142" y="186"/>
                                    <a:pt x="149" y="186"/>
                                  </a:cubicBezTo>
                                  <a:cubicBezTo>
                                    <a:pt x="157" y="186"/>
                                    <a:pt x="166" y="178"/>
                                    <a:pt x="166" y="169"/>
                                  </a:cubicBezTo>
                                  <a:cubicBezTo>
                                    <a:pt x="166" y="167"/>
                                    <a:pt x="166" y="167"/>
                                    <a:pt x="163" y="161"/>
                                  </a:cubicBezTo>
                                  <a:cubicBezTo>
                                    <a:pt x="151" y="130"/>
                                    <a:pt x="151" y="103"/>
                                    <a:pt x="151" y="91"/>
                                  </a:cubicBezTo>
                                  <a:cubicBezTo>
                                    <a:pt x="151" y="68"/>
                                    <a:pt x="154" y="46"/>
                                    <a:pt x="158" y="24"/>
                                  </a:cubicBezTo>
                                  <a:cubicBezTo>
                                    <a:pt x="174" y="24"/>
                                    <a:pt x="191" y="24"/>
                                    <a:pt x="206" y="24"/>
                                  </a:cubicBezTo>
                                  <a:cubicBezTo>
                                    <a:pt x="212" y="24"/>
                                    <a:pt x="227" y="24"/>
                                    <a:pt x="227" y="10"/>
                                  </a:cubicBezTo>
                                  <a:cubicBezTo>
                                    <a:pt x="227" y="0"/>
                                    <a:pt x="218" y="0"/>
                                    <a:pt x="210" y="0"/>
                                  </a:cubicBezTo>
                                  <a:cubicBezTo>
                                    <a:pt x="163" y="0"/>
                                    <a:pt x="116" y="0"/>
                                    <a:pt x="70" y="0"/>
                                  </a:cubicBezTo>
                                  <a:cubicBezTo>
                                    <a:pt x="60" y="0"/>
                                    <a:pt x="44" y="0"/>
                                    <a:pt x="25" y="19"/>
                                  </a:cubicBezTo>
                                  <a:cubicBezTo>
                                    <a:pt x="11" y="36"/>
                                    <a:pt x="0" y="55"/>
                                    <a:pt x="0" y="58"/>
                                  </a:cubicBezTo>
                                  <a:cubicBezTo>
                                    <a:pt x="1" y="59"/>
                                    <a:pt x="0" y="61"/>
                                    <a:pt x="5" y="61"/>
                                  </a:cubicBezTo>
                                  <a:cubicBezTo>
                                    <a:pt x="8" y="61"/>
                                    <a:pt x="8" y="60"/>
                                    <a:pt x="12" y="56"/>
                                  </a:cubicBezTo>
                                  <a:cubicBezTo>
                                    <a:pt x="32" y="24"/>
                                    <a:pt x="56" y="24"/>
                                    <a:pt x="65" y="24"/>
                                  </a:cubicBezTo>
                                  <a:cubicBezTo>
                                    <a:pt x="73" y="24"/>
                                    <a:pt x="80" y="24"/>
                                    <a:pt x="89" y="24"/>
                                  </a:cubicBezTo>
                                  <a:cubicBezTo>
                                    <a:pt x="76" y="74"/>
                                    <a:pt x="53" y="126"/>
                                    <a:pt x="35" y="165"/>
                                  </a:cubicBezTo>
                                  <a:cubicBezTo>
                                    <a:pt x="31" y="171"/>
                                    <a:pt x="31" y="172"/>
                                    <a:pt x="31" y="174"/>
                                  </a:cubicBezTo>
                                  <a:cubicBezTo>
                                    <a:pt x="31" y="183"/>
                                    <a:pt x="38" y="186"/>
                                    <a:pt x="44" y="186"/>
                                  </a:cubicBezTo>
                                  <a:cubicBezTo>
                                    <a:pt x="56" y="186"/>
                                    <a:pt x="60" y="174"/>
                                    <a:pt x="65" y="159"/>
                                  </a:cubicBezTo>
                                  <a:cubicBezTo>
                                    <a:pt x="71" y="139"/>
                                    <a:pt x="71" y="138"/>
                                    <a:pt x="77" y="118"/>
                                  </a:cubicBezTo>
                                  <a:cubicBezTo>
                                    <a:pt x="84" y="86"/>
                                    <a:pt x="92" y="55"/>
                                    <a:pt x="100" y="24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5" name="Freeform 159"/>
                          <wps:cNvSpPr>
                            <a:spLocks noChangeArrowheads="1"/>
                          </wps:cNvSpPr>
                          <wps:spPr bwMode="auto">
                            <a:xfrm>
                              <a:off x="1524" y="-62"/>
                              <a:ext cx="144" cy="8"/>
                            </a:xfrm>
                            <a:custGeom>
                              <a:avLst/>
                              <a:gdLst>
                                <a:gd name="T0" fmla="*/ 128 w 257"/>
                                <a:gd name="T1" fmla="*/ 16 h 17"/>
                                <a:gd name="T2" fmla="*/ 0 w 257"/>
                                <a:gd name="T3" fmla="*/ 16 h 17"/>
                                <a:gd name="T4" fmla="*/ 0 w 257"/>
                                <a:gd name="T5" fmla="*/ 0 h 17"/>
                                <a:gd name="T6" fmla="*/ 256 w 257"/>
                                <a:gd name="T7" fmla="*/ 0 h 17"/>
                                <a:gd name="T8" fmla="*/ 256 w 257"/>
                                <a:gd name="T9" fmla="*/ 16 h 17"/>
                                <a:gd name="T10" fmla="*/ 128 w 257"/>
                                <a:gd name="T11" fmla="*/ 16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57" h="17">
                                  <a:moveTo>
                                    <a:pt x="128" y="16"/>
                                  </a:moveTo>
                                  <a:cubicBezTo>
                                    <a:pt x="85" y="16"/>
                                    <a:pt x="43" y="16"/>
                                    <a:pt x="0" y="16"/>
                                  </a:cubicBezTo>
                                  <a:cubicBezTo>
                                    <a:pt x="0" y="10"/>
                                    <a:pt x="0" y="6"/>
                                    <a:pt x="0" y="0"/>
                                  </a:cubicBezTo>
                                  <a:cubicBezTo>
                                    <a:pt x="85" y="0"/>
                                    <a:pt x="170" y="0"/>
                                    <a:pt x="256" y="0"/>
                                  </a:cubicBezTo>
                                  <a:cubicBezTo>
                                    <a:pt x="256" y="6"/>
                                    <a:pt x="256" y="10"/>
                                    <a:pt x="256" y="16"/>
                                  </a:cubicBezTo>
                                  <a:cubicBezTo>
                                    <a:pt x="214" y="16"/>
                                    <a:pt x="170" y="16"/>
                                    <a:pt x="128" y="16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6" name="Freeform 160"/>
                          <wps:cNvSpPr>
                            <a:spLocks noChangeArrowheads="1"/>
                          </wps:cNvSpPr>
                          <wps:spPr bwMode="auto">
                            <a:xfrm>
                              <a:off x="1548" y="7"/>
                              <a:ext cx="95" cy="159"/>
                            </a:xfrm>
                            <a:custGeom>
                              <a:avLst/>
                              <a:gdLst>
                                <a:gd name="T0" fmla="*/ 33 w 170"/>
                                <a:gd name="T1" fmla="*/ 249 h 282"/>
                                <a:gd name="T2" fmla="*/ 78 w 170"/>
                                <a:gd name="T3" fmla="*/ 206 h 282"/>
                                <a:gd name="T4" fmla="*/ 169 w 170"/>
                                <a:gd name="T5" fmla="*/ 82 h 282"/>
                                <a:gd name="T6" fmla="*/ 79 w 170"/>
                                <a:gd name="T7" fmla="*/ 0 h 282"/>
                                <a:gd name="T8" fmla="*/ 0 w 170"/>
                                <a:gd name="T9" fmla="*/ 77 h 282"/>
                                <a:gd name="T10" fmla="*/ 23 w 170"/>
                                <a:gd name="T11" fmla="*/ 100 h 282"/>
                                <a:gd name="T12" fmla="*/ 45 w 170"/>
                                <a:gd name="T13" fmla="*/ 78 h 282"/>
                                <a:gd name="T14" fmla="*/ 23 w 170"/>
                                <a:gd name="T15" fmla="*/ 55 h 282"/>
                                <a:gd name="T16" fmla="*/ 17 w 170"/>
                                <a:gd name="T17" fmla="*/ 57 h 282"/>
                                <a:gd name="T18" fmla="*/ 75 w 170"/>
                                <a:gd name="T19" fmla="*/ 13 h 282"/>
                                <a:gd name="T20" fmla="*/ 131 w 170"/>
                                <a:gd name="T21" fmla="*/ 82 h 282"/>
                                <a:gd name="T22" fmla="*/ 87 w 170"/>
                                <a:gd name="T23" fmla="*/ 176 h 282"/>
                                <a:gd name="T24" fmla="*/ 5 w 170"/>
                                <a:gd name="T25" fmla="*/ 266 h 282"/>
                                <a:gd name="T26" fmla="*/ 0 w 170"/>
                                <a:gd name="T27" fmla="*/ 281 h 282"/>
                                <a:gd name="T28" fmla="*/ 157 w 170"/>
                                <a:gd name="T29" fmla="*/ 281 h 282"/>
                                <a:gd name="T30" fmla="*/ 169 w 170"/>
                                <a:gd name="T31" fmla="*/ 208 h 282"/>
                                <a:gd name="T32" fmla="*/ 159 w 170"/>
                                <a:gd name="T33" fmla="*/ 208 h 282"/>
                                <a:gd name="T34" fmla="*/ 149 w 170"/>
                                <a:gd name="T35" fmla="*/ 245 h 282"/>
                                <a:gd name="T36" fmla="*/ 109 w 170"/>
                                <a:gd name="T37" fmla="*/ 249 h 282"/>
                                <a:gd name="T38" fmla="*/ 33 w 170"/>
                                <a:gd name="T39" fmla="*/ 249 h 2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170" h="282">
                                  <a:moveTo>
                                    <a:pt x="33" y="249"/>
                                  </a:moveTo>
                                  <a:cubicBezTo>
                                    <a:pt x="48" y="234"/>
                                    <a:pt x="63" y="220"/>
                                    <a:pt x="78" y="206"/>
                                  </a:cubicBezTo>
                                  <a:cubicBezTo>
                                    <a:pt x="143" y="147"/>
                                    <a:pt x="169" y="124"/>
                                    <a:pt x="169" y="82"/>
                                  </a:cubicBezTo>
                                  <a:cubicBezTo>
                                    <a:pt x="169" y="34"/>
                                    <a:pt x="131" y="0"/>
                                    <a:pt x="79" y="0"/>
                                  </a:cubicBezTo>
                                  <a:cubicBezTo>
                                    <a:pt x="31" y="0"/>
                                    <a:pt x="0" y="39"/>
                                    <a:pt x="0" y="77"/>
                                  </a:cubicBezTo>
                                  <a:cubicBezTo>
                                    <a:pt x="0" y="100"/>
                                    <a:pt x="22" y="100"/>
                                    <a:pt x="23" y="100"/>
                                  </a:cubicBezTo>
                                  <a:cubicBezTo>
                                    <a:pt x="30" y="100"/>
                                    <a:pt x="45" y="95"/>
                                    <a:pt x="45" y="78"/>
                                  </a:cubicBezTo>
                                  <a:cubicBezTo>
                                    <a:pt x="45" y="67"/>
                                    <a:pt x="37" y="55"/>
                                    <a:pt x="23" y="55"/>
                                  </a:cubicBezTo>
                                  <a:cubicBezTo>
                                    <a:pt x="19" y="55"/>
                                    <a:pt x="18" y="55"/>
                                    <a:pt x="17" y="57"/>
                                  </a:cubicBezTo>
                                  <a:cubicBezTo>
                                    <a:pt x="27" y="29"/>
                                    <a:pt x="49" y="13"/>
                                    <a:pt x="75" y="13"/>
                                  </a:cubicBezTo>
                                  <a:cubicBezTo>
                                    <a:pt x="112" y="13"/>
                                    <a:pt x="131" y="47"/>
                                    <a:pt x="131" y="82"/>
                                  </a:cubicBezTo>
                                  <a:cubicBezTo>
                                    <a:pt x="131" y="115"/>
                                    <a:pt x="109" y="149"/>
                                    <a:pt x="87" y="176"/>
                                  </a:cubicBezTo>
                                  <a:cubicBezTo>
                                    <a:pt x="59" y="206"/>
                                    <a:pt x="33" y="236"/>
                                    <a:pt x="5" y="266"/>
                                  </a:cubicBezTo>
                                  <a:cubicBezTo>
                                    <a:pt x="0" y="270"/>
                                    <a:pt x="0" y="270"/>
                                    <a:pt x="0" y="281"/>
                                  </a:cubicBezTo>
                                  <a:cubicBezTo>
                                    <a:pt x="53" y="281"/>
                                    <a:pt x="105" y="281"/>
                                    <a:pt x="157" y="281"/>
                                  </a:cubicBezTo>
                                  <a:cubicBezTo>
                                    <a:pt x="161" y="256"/>
                                    <a:pt x="166" y="232"/>
                                    <a:pt x="169" y="208"/>
                                  </a:cubicBezTo>
                                  <a:cubicBezTo>
                                    <a:pt x="166" y="208"/>
                                    <a:pt x="162" y="208"/>
                                    <a:pt x="159" y="208"/>
                                  </a:cubicBezTo>
                                  <a:cubicBezTo>
                                    <a:pt x="156" y="220"/>
                                    <a:pt x="154" y="239"/>
                                    <a:pt x="149" y="245"/>
                                  </a:cubicBezTo>
                                  <a:cubicBezTo>
                                    <a:pt x="147" y="249"/>
                                    <a:pt x="118" y="249"/>
                                    <a:pt x="109" y="249"/>
                                  </a:cubicBezTo>
                                  <a:cubicBezTo>
                                    <a:pt x="84" y="249"/>
                                    <a:pt x="58" y="249"/>
                                    <a:pt x="33" y="249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7" name="AutoShape 161"/>
                          <wps:cNvSpPr>
                            <a:spLocks noChangeArrowheads="1"/>
                          </wps:cNvSpPr>
                          <wps:spPr bwMode="auto">
                            <a:xfrm>
                              <a:off x="1705" y="-102"/>
                              <a:ext cx="112" cy="156"/>
                            </a:xfrm>
                            <a:custGeom>
                              <a:avLst/>
                              <a:gdLst>
                                <a:gd name="T0" fmla="*/ 1 w 200"/>
                                <a:gd name="T1" fmla="*/ 259 h 278"/>
                                <a:gd name="T2" fmla="*/ 0 w 200"/>
                                <a:gd name="T3" fmla="*/ 265 h 278"/>
                                <a:gd name="T4" fmla="*/ 12 w 200"/>
                                <a:gd name="T5" fmla="*/ 277 h 278"/>
                                <a:gd name="T6" fmla="*/ 27 w 200"/>
                                <a:gd name="T7" fmla="*/ 269 h 278"/>
                                <a:gd name="T8" fmla="*/ 53 w 200"/>
                                <a:gd name="T9" fmla="*/ 163 h 278"/>
                                <a:gd name="T10" fmla="*/ 95 w 200"/>
                                <a:gd name="T11" fmla="*/ 191 h 278"/>
                                <a:gd name="T12" fmla="*/ 199 w 200"/>
                                <a:gd name="T13" fmla="*/ 68 h 278"/>
                                <a:gd name="T14" fmla="*/ 141 w 200"/>
                                <a:gd name="T15" fmla="*/ 0 h 278"/>
                                <a:gd name="T16" fmla="*/ 42 w 200"/>
                                <a:gd name="T17" fmla="*/ 93 h 278"/>
                                <a:gd name="T18" fmla="*/ 1 w 200"/>
                                <a:gd name="T19" fmla="*/ 259 h 278"/>
                                <a:gd name="T20" fmla="*/ 95 w 200"/>
                                <a:gd name="T21" fmla="*/ 181 h 278"/>
                                <a:gd name="T22" fmla="*/ 59 w 200"/>
                                <a:gd name="T23" fmla="*/ 144 h 278"/>
                                <a:gd name="T24" fmla="*/ 61 w 200"/>
                                <a:gd name="T25" fmla="*/ 128 h 278"/>
                                <a:gd name="T26" fmla="*/ 87 w 200"/>
                                <a:gd name="T27" fmla="*/ 49 h 278"/>
                                <a:gd name="T28" fmla="*/ 139 w 200"/>
                                <a:gd name="T29" fmla="*/ 9 h 278"/>
                                <a:gd name="T30" fmla="*/ 168 w 200"/>
                                <a:gd name="T31" fmla="*/ 50 h 278"/>
                                <a:gd name="T32" fmla="*/ 145 w 200"/>
                                <a:gd name="T33" fmla="*/ 142 h 278"/>
                                <a:gd name="T34" fmla="*/ 95 w 200"/>
                                <a:gd name="T35" fmla="*/ 181 h 27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200" h="278">
                                  <a:moveTo>
                                    <a:pt x="1" y="259"/>
                                  </a:moveTo>
                                  <a:cubicBezTo>
                                    <a:pt x="0" y="264"/>
                                    <a:pt x="0" y="263"/>
                                    <a:pt x="0" y="265"/>
                                  </a:cubicBezTo>
                                  <a:cubicBezTo>
                                    <a:pt x="0" y="272"/>
                                    <a:pt x="5" y="277"/>
                                    <a:pt x="12" y="277"/>
                                  </a:cubicBezTo>
                                  <a:cubicBezTo>
                                    <a:pt x="21" y="277"/>
                                    <a:pt x="25" y="270"/>
                                    <a:pt x="27" y="269"/>
                                  </a:cubicBezTo>
                                  <a:cubicBezTo>
                                    <a:pt x="29" y="264"/>
                                    <a:pt x="42" y="208"/>
                                    <a:pt x="53" y="163"/>
                                  </a:cubicBezTo>
                                  <a:cubicBezTo>
                                    <a:pt x="61" y="180"/>
                                    <a:pt x="76" y="191"/>
                                    <a:pt x="95" y="191"/>
                                  </a:cubicBezTo>
                                  <a:cubicBezTo>
                                    <a:pt x="144" y="191"/>
                                    <a:pt x="199" y="132"/>
                                    <a:pt x="199" y="68"/>
                                  </a:cubicBezTo>
                                  <a:cubicBezTo>
                                    <a:pt x="199" y="24"/>
                                    <a:pt x="171" y="0"/>
                                    <a:pt x="141" y="0"/>
                                  </a:cubicBezTo>
                                  <a:cubicBezTo>
                                    <a:pt x="100" y="0"/>
                                    <a:pt x="55" y="42"/>
                                    <a:pt x="42" y="93"/>
                                  </a:cubicBezTo>
                                  <a:cubicBezTo>
                                    <a:pt x="29" y="149"/>
                                    <a:pt x="15" y="204"/>
                                    <a:pt x="1" y="259"/>
                                  </a:cubicBezTo>
                                  <a:close/>
                                  <a:moveTo>
                                    <a:pt x="95" y="181"/>
                                  </a:moveTo>
                                  <a:cubicBezTo>
                                    <a:pt x="65" y="181"/>
                                    <a:pt x="59" y="148"/>
                                    <a:pt x="59" y="144"/>
                                  </a:cubicBezTo>
                                  <a:cubicBezTo>
                                    <a:pt x="59" y="143"/>
                                    <a:pt x="60" y="134"/>
                                    <a:pt x="61" y="128"/>
                                  </a:cubicBezTo>
                                  <a:cubicBezTo>
                                    <a:pt x="73" y="81"/>
                                    <a:pt x="78" y="66"/>
                                    <a:pt x="87" y="49"/>
                                  </a:cubicBezTo>
                                  <a:cubicBezTo>
                                    <a:pt x="106" y="19"/>
                                    <a:pt x="126" y="9"/>
                                    <a:pt x="139" y="9"/>
                                  </a:cubicBezTo>
                                  <a:cubicBezTo>
                                    <a:pt x="155" y="9"/>
                                    <a:pt x="168" y="21"/>
                                    <a:pt x="168" y="50"/>
                                  </a:cubicBezTo>
                                  <a:cubicBezTo>
                                    <a:pt x="168" y="73"/>
                                    <a:pt x="156" y="121"/>
                                    <a:pt x="145" y="142"/>
                                  </a:cubicBezTo>
                                  <a:cubicBezTo>
                                    <a:pt x="131" y="168"/>
                                    <a:pt x="111" y="181"/>
                                    <a:pt x="95" y="18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8" name="Freeform 162"/>
                          <wps:cNvSpPr>
                            <a:spLocks noChangeArrowheads="1"/>
                          </wps:cNvSpPr>
                          <wps:spPr bwMode="auto">
                            <a:xfrm>
                              <a:off x="1831" y="-160"/>
                              <a:ext cx="200" cy="162"/>
                            </a:xfrm>
                            <a:custGeom>
                              <a:avLst/>
                              <a:gdLst>
                                <a:gd name="T0" fmla="*/ 305 w 355"/>
                                <a:gd name="T1" fmla="*/ 32 h 288"/>
                                <a:gd name="T2" fmla="*/ 340 w 355"/>
                                <a:gd name="T3" fmla="*/ 12 h 288"/>
                                <a:gd name="T4" fmla="*/ 354 w 355"/>
                                <a:gd name="T5" fmla="*/ 4 h 288"/>
                                <a:gd name="T6" fmla="*/ 348 w 355"/>
                                <a:gd name="T7" fmla="*/ 0 h 288"/>
                                <a:gd name="T8" fmla="*/ 294 w 355"/>
                                <a:gd name="T9" fmla="*/ 1 h 288"/>
                                <a:gd name="T10" fmla="*/ 240 w 355"/>
                                <a:gd name="T11" fmla="*/ 0 h 288"/>
                                <a:gd name="T12" fmla="*/ 232 w 355"/>
                                <a:gd name="T13" fmla="*/ 8 h 288"/>
                                <a:gd name="T14" fmla="*/ 244 w 355"/>
                                <a:gd name="T15" fmla="*/ 12 h 288"/>
                                <a:gd name="T16" fmla="*/ 261 w 355"/>
                                <a:gd name="T17" fmla="*/ 13 h 288"/>
                                <a:gd name="T18" fmla="*/ 271 w 355"/>
                                <a:gd name="T19" fmla="*/ 20 h 288"/>
                                <a:gd name="T20" fmla="*/ 270 w 355"/>
                                <a:gd name="T21" fmla="*/ 28 h 288"/>
                                <a:gd name="T22" fmla="*/ 245 w 355"/>
                                <a:gd name="T23" fmla="*/ 131 h 288"/>
                                <a:gd name="T24" fmla="*/ 117 w 355"/>
                                <a:gd name="T25" fmla="*/ 131 h 288"/>
                                <a:gd name="T26" fmla="*/ 141 w 355"/>
                                <a:gd name="T27" fmla="*/ 32 h 288"/>
                                <a:gd name="T28" fmla="*/ 177 w 355"/>
                                <a:gd name="T29" fmla="*/ 12 h 288"/>
                                <a:gd name="T30" fmla="*/ 191 w 355"/>
                                <a:gd name="T31" fmla="*/ 4 h 288"/>
                                <a:gd name="T32" fmla="*/ 185 w 355"/>
                                <a:gd name="T33" fmla="*/ 0 h 288"/>
                                <a:gd name="T34" fmla="*/ 131 w 355"/>
                                <a:gd name="T35" fmla="*/ 1 h 288"/>
                                <a:gd name="T36" fmla="*/ 77 w 355"/>
                                <a:gd name="T37" fmla="*/ 0 h 288"/>
                                <a:gd name="T38" fmla="*/ 69 w 355"/>
                                <a:gd name="T39" fmla="*/ 8 h 288"/>
                                <a:gd name="T40" fmla="*/ 81 w 355"/>
                                <a:gd name="T41" fmla="*/ 12 h 288"/>
                                <a:gd name="T42" fmla="*/ 96 w 355"/>
                                <a:gd name="T43" fmla="*/ 13 h 288"/>
                                <a:gd name="T44" fmla="*/ 108 w 355"/>
                                <a:gd name="T45" fmla="*/ 20 h 288"/>
                                <a:gd name="T46" fmla="*/ 106 w 355"/>
                                <a:gd name="T47" fmla="*/ 28 h 288"/>
                                <a:gd name="T48" fmla="*/ 49 w 355"/>
                                <a:gd name="T49" fmla="*/ 255 h 288"/>
                                <a:gd name="T50" fmla="*/ 11 w 355"/>
                                <a:gd name="T51" fmla="*/ 274 h 288"/>
                                <a:gd name="T52" fmla="*/ 0 w 355"/>
                                <a:gd name="T53" fmla="*/ 282 h 288"/>
                                <a:gd name="T54" fmla="*/ 5 w 355"/>
                                <a:gd name="T55" fmla="*/ 287 h 288"/>
                                <a:gd name="T56" fmla="*/ 59 w 355"/>
                                <a:gd name="T57" fmla="*/ 286 h 288"/>
                                <a:gd name="T58" fmla="*/ 87 w 355"/>
                                <a:gd name="T59" fmla="*/ 286 h 288"/>
                                <a:gd name="T60" fmla="*/ 113 w 355"/>
                                <a:gd name="T61" fmla="*/ 287 h 288"/>
                                <a:gd name="T62" fmla="*/ 121 w 355"/>
                                <a:gd name="T63" fmla="*/ 279 h 288"/>
                                <a:gd name="T64" fmla="*/ 111 w 355"/>
                                <a:gd name="T65" fmla="*/ 274 h 288"/>
                                <a:gd name="T66" fmla="*/ 83 w 355"/>
                                <a:gd name="T67" fmla="*/ 267 h 288"/>
                                <a:gd name="T68" fmla="*/ 84 w 355"/>
                                <a:gd name="T69" fmla="*/ 259 h 288"/>
                                <a:gd name="T70" fmla="*/ 113 w 355"/>
                                <a:gd name="T71" fmla="*/ 144 h 288"/>
                                <a:gd name="T72" fmla="*/ 241 w 355"/>
                                <a:gd name="T73" fmla="*/ 144 h 288"/>
                                <a:gd name="T74" fmla="*/ 213 w 355"/>
                                <a:gd name="T75" fmla="*/ 261 h 288"/>
                                <a:gd name="T76" fmla="*/ 174 w 355"/>
                                <a:gd name="T77" fmla="*/ 274 h 288"/>
                                <a:gd name="T78" fmla="*/ 163 w 355"/>
                                <a:gd name="T79" fmla="*/ 282 h 288"/>
                                <a:gd name="T80" fmla="*/ 169 w 355"/>
                                <a:gd name="T81" fmla="*/ 287 h 288"/>
                                <a:gd name="T82" fmla="*/ 223 w 355"/>
                                <a:gd name="T83" fmla="*/ 286 h 288"/>
                                <a:gd name="T84" fmla="*/ 250 w 355"/>
                                <a:gd name="T85" fmla="*/ 286 h 288"/>
                                <a:gd name="T86" fmla="*/ 277 w 355"/>
                                <a:gd name="T87" fmla="*/ 287 h 288"/>
                                <a:gd name="T88" fmla="*/ 286 w 355"/>
                                <a:gd name="T89" fmla="*/ 279 h 288"/>
                                <a:gd name="T90" fmla="*/ 274 w 355"/>
                                <a:gd name="T91" fmla="*/ 274 h 288"/>
                                <a:gd name="T92" fmla="*/ 246 w 355"/>
                                <a:gd name="T93" fmla="*/ 267 h 288"/>
                                <a:gd name="T94" fmla="*/ 247 w 355"/>
                                <a:gd name="T95" fmla="*/ 259 h 288"/>
                                <a:gd name="T96" fmla="*/ 305 w 355"/>
                                <a:gd name="T97" fmla="*/ 32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355" h="288">
                                  <a:moveTo>
                                    <a:pt x="305" y="32"/>
                                  </a:moveTo>
                                  <a:cubicBezTo>
                                    <a:pt x="309" y="17"/>
                                    <a:pt x="310" y="12"/>
                                    <a:pt x="340" y="12"/>
                                  </a:cubicBezTo>
                                  <a:cubicBezTo>
                                    <a:pt x="352" y="12"/>
                                    <a:pt x="354" y="12"/>
                                    <a:pt x="354" y="4"/>
                                  </a:cubicBezTo>
                                  <a:cubicBezTo>
                                    <a:pt x="354" y="0"/>
                                    <a:pt x="351" y="0"/>
                                    <a:pt x="348" y="0"/>
                                  </a:cubicBezTo>
                                  <a:cubicBezTo>
                                    <a:pt x="337" y="0"/>
                                    <a:pt x="306" y="1"/>
                                    <a:pt x="294" y="1"/>
                                  </a:cubicBezTo>
                                  <a:cubicBezTo>
                                    <a:pt x="282" y="1"/>
                                    <a:pt x="252" y="0"/>
                                    <a:pt x="240" y="0"/>
                                  </a:cubicBezTo>
                                  <a:cubicBezTo>
                                    <a:pt x="237" y="0"/>
                                    <a:pt x="232" y="0"/>
                                    <a:pt x="232" y="8"/>
                                  </a:cubicBezTo>
                                  <a:cubicBezTo>
                                    <a:pt x="232" y="12"/>
                                    <a:pt x="237" y="12"/>
                                    <a:pt x="244" y="12"/>
                                  </a:cubicBezTo>
                                  <a:cubicBezTo>
                                    <a:pt x="245" y="12"/>
                                    <a:pt x="253" y="12"/>
                                    <a:pt x="261" y="13"/>
                                  </a:cubicBezTo>
                                  <a:cubicBezTo>
                                    <a:pt x="268" y="14"/>
                                    <a:pt x="271" y="14"/>
                                    <a:pt x="271" y="20"/>
                                  </a:cubicBezTo>
                                  <a:cubicBezTo>
                                    <a:pt x="271" y="22"/>
                                    <a:pt x="271" y="23"/>
                                    <a:pt x="270" y="28"/>
                                  </a:cubicBezTo>
                                  <a:cubicBezTo>
                                    <a:pt x="262" y="62"/>
                                    <a:pt x="253" y="96"/>
                                    <a:pt x="245" y="131"/>
                                  </a:cubicBezTo>
                                  <a:cubicBezTo>
                                    <a:pt x="202" y="131"/>
                                    <a:pt x="160" y="131"/>
                                    <a:pt x="117" y="131"/>
                                  </a:cubicBezTo>
                                  <a:cubicBezTo>
                                    <a:pt x="125" y="98"/>
                                    <a:pt x="132" y="65"/>
                                    <a:pt x="141" y="32"/>
                                  </a:cubicBezTo>
                                  <a:cubicBezTo>
                                    <a:pt x="144" y="17"/>
                                    <a:pt x="145" y="12"/>
                                    <a:pt x="177" y="12"/>
                                  </a:cubicBezTo>
                                  <a:cubicBezTo>
                                    <a:pt x="187" y="12"/>
                                    <a:pt x="191" y="12"/>
                                    <a:pt x="191" y="4"/>
                                  </a:cubicBezTo>
                                  <a:cubicBezTo>
                                    <a:pt x="191" y="0"/>
                                    <a:pt x="186" y="0"/>
                                    <a:pt x="185" y="0"/>
                                  </a:cubicBezTo>
                                  <a:cubicBezTo>
                                    <a:pt x="173" y="0"/>
                                    <a:pt x="143" y="1"/>
                                    <a:pt x="131" y="1"/>
                                  </a:cubicBezTo>
                                  <a:cubicBezTo>
                                    <a:pt x="119" y="1"/>
                                    <a:pt x="89" y="0"/>
                                    <a:pt x="77" y="0"/>
                                  </a:cubicBezTo>
                                  <a:cubicBezTo>
                                    <a:pt x="73" y="0"/>
                                    <a:pt x="69" y="0"/>
                                    <a:pt x="69" y="8"/>
                                  </a:cubicBezTo>
                                  <a:cubicBezTo>
                                    <a:pt x="69" y="12"/>
                                    <a:pt x="72" y="12"/>
                                    <a:pt x="81" y="12"/>
                                  </a:cubicBezTo>
                                  <a:cubicBezTo>
                                    <a:pt x="85" y="12"/>
                                    <a:pt x="89" y="12"/>
                                    <a:pt x="96" y="13"/>
                                  </a:cubicBezTo>
                                  <a:cubicBezTo>
                                    <a:pt x="103" y="14"/>
                                    <a:pt x="108" y="14"/>
                                    <a:pt x="108" y="20"/>
                                  </a:cubicBezTo>
                                  <a:cubicBezTo>
                                    <a:pt x="108" y="22"/>
                                    <a:pt x="107" y="23"/>
                                    <a:pt x="106" y="28"/>
                                  </a:cubicBezTo>
                                  <a:cubicBezTo>
                                    <a:pt x="87" y="103"/>
                                    <a:pt x="69" y="179"/>
                                    <a:pt x="49" y="255"/>
                                  </a:cubicBezTo>
                                  <a:cubicBezTo>
                                    <a:pt x="46" y="270"/>
                                    <a:pt x="45" y="274"/>
                                    <a:pt x="11" y="274"/>
                                  </a:cubicBezTo>
                                  <a:cubicBezTo>
                                    <a:pt x="4" y="274"/>
                                    <a:pt x="0" y="274"/>
                                    <a:pt x="0" y="282"/>
                                  </a:cubicBezTo>
                                  <a:cubicBezTo>
                                    <a:pt x="0" y="287"/>
                                    <a:pt x="4" y="285"/>
                                    <a:pt x="5" y="287"/>
                                  </a:cubicBezTo>
                                  <a:cubicBezTo>
                                    <a:pt x="17" y="287"/>
                                    <a:pt x="47" y="286"/>
                                    <a:pt x="59" y="286"/>
                                  </a:cubicBezTo>
                                  <a:cubicBezTo>
                                    <a:pt x="67" y="286"/>
                                    <a:pt x="77" y="286"/>
                                    <a:pt x="87" y="286"/>
                                  </a:cubicBezTo>
                                  <a:cubicBezTo>
                                    <a:pt x="95" y="286"/>
                                    <a:pt x="105" y="287"/>
                                    <a:pt x="113" y="287"/>
                                  </a:cubicBezTo>
                                  <a:cubicBezTo>
                                    <a:pt x="117" y="287"/>
                                    <a:pt x="121" y="287"/>
                                    <a:pt x="121" y="279"/>
                                  </a:cubicBezTo>
                                  <a:cubicBezTo>
                                    <a:pt x="121" y="274"/>
                                    <a:pt x="118" y="274"/>
                                    <a:pt x="111" y="274"/>
                                  </a:cubicBezTo>
                                  <a:cubicBezTo>
                                    <a:pt x="95" y="274"/>
                                    <a:pt x="83" y="274"/>
                                    <a:pt x="83" y="267"/>
                                  </a:cubicBezTo>
                                  <a:cubicBezTo>
                                    <a:pt x="83" y="264"/>
                                    <a:pt x="83" y="262"/>
                                    <a:pt x="84" y="259"/>
                                  </a:cubicBezTo>
                                  <a:cubicBezTo>
                                    <a:pt x="94" y="221"/>
                                    <a:pt x="103" y="182"/>
                                    <a:pt x="113" y="144"/>
                                  </a:cubicBezTo>
                                  <a:cubicBezTo>
                                    <a:pt x="156" y="144"/>
                                    <a:pt x="198" y="144"/>
                                    <a:pt x="241" y="144"/>
                                  </a:cubicBezTo>
                                  <a:cubicBezTo>
                                    <a:pt x="223" y="214"/>
                                    <a:pt x="214" y="253"/>
                                    <a:pt x="213" y="261"/>
                                  </a:cubicBezTo>
                                  <a:cubicBezTo>
                                    <a:pt x="208" y="274"/>
                                    <a:pt x="199" y="274"/>
                                    <a:pt x="174" y="274"/>
                                  </a:cubicBezTo>
                                  <a:cubicBezTo>
                                    <a:pt x="167" y="274"/>
                                    <a:pt x="163" y="274"/>
                                    <a:pt x="163" y="282"/>
                                  </a:cubicBezTo>
                                  <a:cubicBezTo>
                                    <a:pt x="163" y="287"/>
                                    <a:pt x="168" y="287"/>
                                    <a:pt x="169" y="287"/>
                                  </a:cubicBezTo>
                                  <a:cubicBezTo>
                                    <a:pt x="181" y="287"/>
                                    <a:pt x="211" y="286"/>
                                    <a:pt x="223" y="286"/>
                                  </a:cubicBezTo>
                                  <a:cubicBezTo>
                                    <a:pt x="232" y="286"/>
                                    <a:pt x="241" y="286"/>
                                    <a:pt x="250" y="286"/>
                                  </a:cubicBezTo>
                                  <a:cubicBezTo>
                                    <a:pt x="259" y="286"/>
                                    <a:pt x="269" y="287"/>
                                    <a:pt x="277" y="287"/>
                                  </a:cubicBezTo>
                                  <a:cubicBezTo>
                                    <a:pt x="281" y="287"/>
                                    <a:pt x="286" y="287"/>
                                    <a:pt x="286" y="279"/>
                                  </a:cubicBezTo>
                                  <a:cubicBezTo>
                                    <a:pt x="286" y="274"/>
                                    <a:pt x="282" y="274"/>
                                    <a:pt x="274" y="274"/>
                                  </a:cubicBezTo>
                                  <a:cubicBezTo>
                                    <a:pt x="258" y="274"/>
                                    <a:pt x="246" y="274"/>
                                    <a:pt x="246" y="267"/>
                                  </a:cubicBezTo>
                                  <a:cubicBezTo>
                                    <a:pt x="246" y="264"/>
                                    <a:pt x="247" y="262"/>
                                    <a:pt x="247" y="259"/>
                                  </a:cubicBezTo>
                                  <a:cubicBezTo>
                                    <a:pt x="267" y="184"/>
                                    <a:pt x="286" y="108"/>
                                    <a:pt x="305" y="32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9" name="Freeform 163"/>
                          <wps:cNvSpPr>
                            <a:spLocks noChangeArrowheads="1"/>
                          </wps:cNvSpPr>
                          <wps:spPr bwMode="auto">
                            <a:xfrm>
                              <a:off x="2047" y="-102"/>
                              <a:ext cx="96" cy="107"/>
                            </a:xfrm>
                            <a:custGeom>
                              <a:avLst/>
                              <a:gdLst>
                                <a:gd name="T0" fmla="*/ 24 w 172"/>
                                <a:gd name="T1" fmla="*/ 161 h 192"/>
                                <a:gd name="T2" fmla="*/ 20 w 172"/>
                                <a:gd name="T3" fmla="*/ 180 h 192"/>
                                <a:gd name="T4" fmla="*/ 32 w 172"/>
                                <a:gd name="T5" fmla="*/ 191 h 192"/>
                                <a:gd name="T6" fmla="*/ 48 w 172"/>
                                <a:gd name="T7" fmla="*/ 179 h 192"/>
                                <a:gd name="T8" fmla="*/ 65 w 172"/>
                                <a:gd name="T9" fmla="*/ 113 h 192"/>
                                <a:gd name="T10" fmla="*/ 79 w 172"/>
                                <a:gd name="T11" fmla="*/ 57 h 192"/>
                                <a:gd name="T12" fmla="*/ 102 w 172"/>
                                <a:gd name="T13" fmla="*/ 23 h 192"/>
                                <a:gd name="T14" fmla="*/ 135 w 172"/>
                                <a:gd name="T15" fmla="*/ 9 h 192"/>
                                <a:gd name="T16" fmla="*/ 153 w 172"/>
                                <a:gd name="T17" fmla="*/ 14 h 192"/>
                                <a:gd name="T18" fmla="*/ 132 w 172"/>
                                <a:gd name="T19" fmla="*/ 37 h 192"/>
                                <a:gd name="T20" fmla="*/ 147 w 172"/>
                                <a:gd name="T21" fmla="*/ 53 h 192"/>
                                <a:gd name="T22" fmla="*/ 171 w 172"/>
                                <a:gd name="T23" fmla="*/ 27 h 192"/>
                                <a:gd name="T24" fmla="*/ 135 w 172"/>
                                <a:gd name="T25" fmla="*/ 0 h 192"/>
                                <a:gd name="T26" fmla="*/ 81 w 172"/>
                                <a:gd name="T27" fmla="*/ 32 h 192"/>
                                <a:gd name="T28" fmla="*/ 44 w 172"/>
                                <a:gd name="T29" fmla="*/ 0 h 192"/>
                                <a:gd name="T30" fmla="*/ 13 w 172"/>
                                <a:gd name="T31" fmla="*/ 24 h 192"/>
                                <a:gd name="T32" fmla="*/ 0 w 172"/>
                                <a:gd name="T33" fmla="*/ 65 h 192"/>
                                <a:gd name="T34" fmla="*/ 4 w 172"/>
                                <a:gd name="T35" fmla="*/ 69 h 192"/>
                                <a:gd name="T36" fmla="*/ 12 w 172"/>
                                <a:gd name="T37" fmla="*/ 60 h 192"/>
                                <a:gd name="T38" fmla="*/ 42 w 172"/>
                                <a:gd name="T39" fmla="*/ 9 h 192"/>
                                <a:gd name="T40" fmla="*/ 55 w 172"/>
                                <a:gd name="T41" fmla="*/ 29 h 192"/>
                                <a:gd name="T42" fmla="*/ 49 w 172"/>
                                <a:gd name="T43" fmla="*/ 63 h 192"/>
                                <a:gd name="T44" fmla="*/ 24 w 172"/>
                                <a:gd name="T45" fmla="*/ 161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172" h="192">
                                  <a:moveTo>
                                    <a:pt x="24" y="161"/>
                                  </a:moveTo>
                                  <a:cubicBezTo>
                                    <a:pt x="23" y="168"/>
                                    <a:pt x="20" y="178"/>
                                    <a:pt x="20" y="180"/>
                                  </a:cubicBezTo>
                                  <a:cubicBezTo>
                                    <a:pt x="20" y="187"/>
                                    <a:pt x="26" y="191"/>
                                    <a:pt x="32" y="191"/>
                                  </a:cubicBezTo>
                                  <a:cubicBezTo>
                                    <a:pt x="38" y="191"/>
                                    <a:pt x="45" y="187"/>
                                    <a:pt x="48" y="179"/>
                                  </a:cubicBezTo>
                                  <a:cubicBezTo>
                                    <a:pt x="49" y="178"/>
                                    <a:pt x="63" y="120"/>
                                    <a:pt x="65" y="113"/>
                                  </a:cubicBezTo>
                                  <a:cubicBezTo>
                                    <a:pt x="68" y="98"/>
                                    <a:pt x="77" y="69"/>
                                    <a:pt x="79" y="57"/>
                                  </a:cubicBezTo>
                                  <a:cubicBezTo>
                                    <a:pt x="80" y="53"/>
                                    <a:pt x="92" y="32"/>
                                    <a:pt x="102" y="23"/>
                                  </a:cubicBezTo>
                                  <a:cubicBezTo>
                                    <a:pt x="105" y="20"/>
                                    <a:pt x="117" y="9"/>
                                    <a:pt x="135" y="9"/>
                                  </a:cubicBezTo>
                                  <a:cubicBezTo>
                                    <a:pt x="147" y="9"/>
                                    <a:pt x="147" y="13"/>
                                    <a:pt x="153" y="14"/>
                                  </a:cubicBezTo>
                                  <a:cubicBezTo>
                                    <a:pt x="141" y="17"/>
                                    <a:pt x="132" y="26"/>
                                    <a:pt x="132" y="37"/>
                                  </a:cubicBezTo>
                                  <a:cubicBezTo>
                                    <a:pt x="132" y="44"/>
                                    <a:pt x="135" y="53"/>
                                    <a:pt x="147" y="53"/>
                                  </a:cubicBezTo>
                                  <a:cubicBezTo>
                                    <a:pt x="158" y="53"/>
                                    <a:pt x="171" y="43"/>
                                    <a:pt x="171" y="27"/>
                                  </a:cubicBezTo>
                                  <a:cubicBezTo>
                                    <a:pt x="171" y="13"/>
                                    <a:pt x="157" y="0"/>
                                    <a:pt x="135" y="0"/>
                                  </a:cubicBezTo>
                                  <a:cubicBezTo>
                                    <a:pt x="109" y="0"/>
                                    <a:pt x="90" y="20"/>
                                    <a:pt x="81" y="32"/>
                                  </a:cubicBezTo>
                                  <a:cubicBezTo>
                                    <a:pt x="79" y="13"/>
                                    <a:pt x="63" y="0"/>
                                    <a:pt x="44" y="0"/>
                                  </a:cubicBezTo>
                                  <a:cubicBezTo>
                                    <a:pt x="24" y="0"/>
                                    <a:pt x="16" y="17"/>
                                    <a:pt x="13" y="24"/>
                                  </a:cubicBezTo>
                                  <a:cubicBezTo>
                                    <a:pt x="4" y="38"/>
                                    <a:pt x="0" y="63"/>
                                    <a:pt x="0" y="65"/>
                                  </a:cubicBezTo>
                                  <a:cubicBezTo>
                                    <a:pt x="0" y="69"/>
                                    <a:pt x="3" y="69"/>
                                    <a:pt x="4" y="69"/>
                                  </a:cubicBezTo>
                                  <a:cubicBezTo>
                                    <a:pt x="8" y="69"/>
                                    <a:pt x="9" y="68"/>
                                    <a:pt x="12" y="60"/>
                                  </a:cubicBezTo>
                                  <a:cubicBezTo>
                                    <a:pt x="19" y="30"/>
                                    <a:pt x="27" y="9"/>
                                    <a:pt x="42" y="9"/>
                                  </a:cubicBezTo>
                                  <a:cubicBezTo>
                                    <a:pt x="49" y="9"/>
                                    <a:pt x="55" y="13"/>
                                    <a:pt x="55" y="29"/>
                                  </a:cubicBezTo>
                                  <a:cubicBezTo>
                                    <a:pt x="55" y="37"/>
                                    <a:pt x="54" y="42"/>
                                    <a:pt x="49" y="63"/>
                                  </a:cubicBezTo>
                                  <a:cubicBezTo>
                                    <a:pt x="41" y="96"/>
                                    <a:pt x="32" y="128"/>
                                    <a:pt x="24" y="161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0" name="AutoShape 164"/>
                          <wps:cNvSpPr>
                            <a:spLocks noChangeArrowheads="1"/>
                          </wps:cNvSpPr>
                          <wps:spPr bwMode="auto">
                            <a:xfrm>
                              <a:off x="2160" y="-208"/>
                              <a:ext cx="82" cy="111"/>
                            </a:xfrm>
                            <a:custGeom>
                              <a:avLst/>
                              <a:gdLst>
                                <a:gd name="T0" fmla="*/ 145 w 146"/>
                                <a:gd name="T1" fmla="*/ 150 h 199"/>
                                <a:gd name="T2" fmla="*/ 145 w 146"/>
                                <a:gd name="T3" fmla="*/ 139 h 199"/>
                                <a:gd name="T4" fmla="*/ 112 w 146"/>
                                <a:gd name="T5" fmla="*/ 139 h 199"/>
                                <a:gd name="T6" fmla="*/ 112 w 146"/>
                                <a:gd name="T7" fmla="*/ 8 h 199"/>
                                <a:gd name="T8" fmla="*/ 106 w 146"/>
                                <a:gd name="T9" fmla="*/ 0 h 199"/>
                                <a:gd name="T10" fmla="*/ 99 w 146"/>
                                <a:gd name="T11" fmla="*/ 3 h 199"/>
                                <a:gd name="T12" fmla="*/ 0 w 146"/>
                                <a:gd name="T13" fmla="*/ 139 h 199"/>
                                <a:gd name="T14" fmla="*/ 0 w 146"/>
                                <a:gd name="T15" fmla="*/ 150 h 199"/>
                                <a:gd name="T16" fmla="*/ 88 w 146"/>
                                <a:gd name="T17" fmla="*/ 150 h 199"/>
                                <a:gd name="T18" fmla="*/ 88 w 146"/>
                                <a:gd name="T19" fmla="*/ 174 h 199"/>
                                <a:gd name="T20" fmla="*/ 64 w 146"/>
                                <a:gd name="T21" fmla="*/ 187 h 199"/>
                                <a:gd name="T22" fmla="*/ 55 w 146"/>
                                <a:gd name="T23" fmla="*/ 187 h 199"/>
                                <a:gd name="T24" fmla="*/ 55 w 146"/>
                                <a:gd name="T25" fmla="*/ 198 h 199"/>
                                <a:gd name="T26" fmla="*/ 100 w 146"/>
                                <a:gd name="T27" fmla="*/ 197 h 199"/>
                                <a:gd name="T28" fmla="*/ 144 w 146"/>
                                <a:gd name="T29" fmla="*/ 198 h 199"/>
                                <a:gd name="T30" fmla="*/ 144 w 146"/>
                                <a:gd name="T31" fmla="*/ 187 h 199"/>
                                <a:gd name="T32" fmla="*/ 136 w 146"/>
                                <a:gd name="T33" fmla="*/ 187 h 199"/>
                                <a:gd name="T34" fmla="*/ 112 w 146"/>
                                <a:gd name="T35" fmla="*/ 174 h 199"/>
                                <a:gd name="T36" fmla="*/ 112 w 146"/>
                                <a:gd name="T37" fmla="*/ 150 h 199"/>
                                <a:gd name="T38" fmla="*/ 145 w 146"/>
                                <a:gd name="T39" fmla="*/ 150 h 199"/>
                                <a:gd name="T40" fmla="*/ 89 w 146"/>
                                <a:gd name="T41" fmla="*/ 31 h 199"/>
                                <a:gd name="T42" fmla="*/ 89 w 146"/>
                                <a:gd name="T43" fmla="*/ 139 h 199"/>
                                <a:gd name="T44" fmla="*/ 11 w 146"/>
                                <a:gd name="T45" fmla="*/ 139 h 199"/>
                                <a:gd name="T46" fmla="*/ 89 w 146"/>
                                <a:gd name="T47" fmla="*/ 31 h 1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146" h="199">
                                  <a:moveTo>
                                    <a:pt x="145" y="150"/>
                                  </a:moveTo>
                                  <a:cubicBezTo>
                                    <a:pt x="145" y="146"/>
                                    <a:pt x="145" y="143"/>
                                    <a:pt x="145" y="139"/>
                                  </a:cubicBezTo>
                                  <a:cubicBezTo>
                                    <a:pt x="135" y="139"/>
                                    <a:pt x="123" y="139"/>
                                    <a:pt x="112" y="139"/>
                                  </a:cubicBezTo>
                                  <a:cubicBezTo>
                                    <a:pt x="112" y="96"/>
                                    <a:pt x="112" y="51"/>
                                    <a:pt x="112" y="8"/>
                                  </a:cubicBezTo>
                                  <a:cubicBezTo>
                                    <a:pt x="112" y="2"/>
                                    <a:pt x="112" y="0"/>
                                    <a:pt x="106" y="0"/>
                                  </a:cubicBezTo>
                                  <a:cubicBezTo>
                                    <a:pt x="102" y="0"/>
                                    <a:pt x="101" y="0"/>
                                    <a:pt x="99" y="3"/>
                                  </a:cubicBezTo>
                                  <a:cubicBezTo>
                                    <a:pt x="66" y="49"/>
                                    <a:pt x="33" y="93"/>
                                    <a:pt x="0" y="139"/>
                                  </a:cubicBezTo>
                                  <a:cubicBezTo>
                                    <a:pt x="0" y="143"/>
                                    <a:pt x="0" y="146"/>
                                    <a:pt x="0" y="150"/>
                                  </a:cubicBezTo>
                                  <a:cubicBezTo>
                                    <a:pt x="29" y="150"/>
                                    <a:pt x="59" y="150"/>
                                    <a:pt x="88" y="150"/>
                                  </a:cubicBezTo>
                                  <a:cubicBezTo>
                                    <a:pt x="88" y="157"/>
                                    <a:pt x="88" y="165"/>
                                    <a:pt x="88" y="174"/>
                                  </a:cubicBezTo>
                                  <a:cubicBezTo>
                                    <a:pt x="88" y="185"/>
                                    <a:pt x="88" y="187"/>
                                    <a:pt x="64" y="187"/>
                                  </a:cubicBezTo>
                                  <a:cubicBezTo>
                                    <a:pt x="61" y="187"/>
                                    <a:pt x="58" y="187"/>
                                    <a:pt x="55" y="187"/>
                                  </a:cubicBezTo>
                                  <a:cubicBezTo>
                                    <a:pt x="55" y="191"/>
                                    <a:pt x="55" y="194"/>
                                    <a:pt x="55" y="198"/>
                                  </a:cubicBezTo>
                                  <a:cubicBezTo>
                                    <a:pt x="70" y="198"/>
                                    <a:pt x="89" y="197"/>
                                    <a:pt x="100" y="197"/>
                                  </a:cubicBezTo>
                                  <a:cubicBezTo>
                                    <a:pt x="111" y="197"/>
                                    <a:pt x="130" y="198"/>
                                    <a:pt x="144" y="198"/>
                                  </a:cubicBezTo>
                                  <a:cubicBezTo>
                                    <a:pt x="144" y="194"/>
                                    <a:pt x="144" y="191"/>
                                    <a:pt x="144" y="187"/>
                                  </a:cubicBezTo>
                                  <a:cubicBezTo>
                                    <a:pt x="142" y="187"/>
                                    <a:pt x="138" y="187"/>
                                    <a:pt x="136" y="187"/>
                                  </a:cubicBezTo>
                                  <a:cubicBezTo>
                                    <a:pt x="112" y="187"/>
                                    <a:pt x="112" y="185"/>
                                    <a:pt x="112" y="174"/>
                                  </a:cubicBezTo>
                                  <a:cubicBezTo>
                                    <a:pt x="112" y="165"/>
                                    <a:pt x="112" y="157"/>
                                    <a:pt x="112" y="150"/>
                                  </a:cubicBezTo>
                                  <a:cubicBezTo>
                                    <a:pt x="123" y="150"/>
                                    <a:pt x="135" y="150"/>
                                    <a:pt x="145" y="150"/>
                                  </a:cubicBezTo>
                                  <a:close/>
                                  <a:moveTo>
                                    <a:pt x="89" y="31"/>
                                  </a:moveTo>
                                  <a:cubicBezTo>
                                    <a:pt x="89" y="67"/>
                                    <a:pt x="89" y="103"/>
                                    <a:pt x="89" y="139"/>
                                  </a:cubicBezTo>
                                  <a:cubicBezTo>
                                    <a:pt x="63" y="139"/>
                                    <a:pt x="37" y="139"/>
                                    <a:pt x="11" y="139"/>
                                  </a:cubicBezTo>
                                  <a:cubicBezTo>
                                    <a:pt x="37" y="103"/>
                                    <a:pt x="63" y="67"/>
                                    <a:pt x="89" y="3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D7BCF04" id="Group 145" o:spid="_x0000_s1026" style="width:112.15pt;height:24.25pt;mso-position-horizontal-relative:char;mso-position-vertical-relative:line" coordorigin="1,-317" coordsize="2241,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">
                <v:group id="Group 146" o:spid="_x0000_s1027" style="position:absolute;left:1;top:-317;width:2241;height:483" coordorigin="1,-317" coordsize="2241,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shape id="Freeform 147" o:spid="_x0000_s1028" style="position:absolute;top:-305;width:2229;height:458;visibility:visible;mso-wrap-style:none;v-text-anchor:middle" coordsize="3934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" path="m1967,811v-657,,-1312,,-1967,c,540,,270,,,1310,,2622,,3933,v,270,,540,,811c3277,811,2622,811,1967,811e" stroked="f" strokecolor="#3465a4">
                    <v:stroke joinstyle="bevel"/>
                    <v:path o:connecttype="custom" o:connectlocs="1115,457;0,457;0,0;2228,0;2228,457;1115,457" o:connectangles="0,0,0,0,0,0"/>
                  </v:shape>
                  <v:shape id="Freeform 148" o:spid="_x0000_s1029" style="position:absolute;left:5;top:-160;width:134;height:168;visibility:visible;mso-wrap-style:none;v-text-anchor:middle" coordsize="239,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" path="m198,30v4,-13,5,-18,28,-18c233,12,238,12,238,5,238,1,234,,232,,221,,194,1,185,1,170,1,137,,122,v-3,,-8,,-8,8c114,12,116,12,128,12v10,,14,,24,1c162,14,166,16,166,22v,2,-2,6,-3,9c148,96,131,160,115,225v-9,40,-38,62,-61,62c43,287,22,283,14,261v2,1,4,,5,1c36,262,47,247,47,234,47,221,36,217,29,217,20,217,,222,,251v,25,23,46,56,46c95,297,138,269,149,227,166,161,181,96,198,30e" fillcolor="black" stroked="f" strokecolor="#3465a4">
                    <v:stroke joinstyle="bevel"/>
                    <v:path o:connecttype="custom" o:connectlocs="111,17;127,7;133,3;130,0;104,1;68,0;64,5;72,7;85,7;93,12;91,17;64,127;30,162;8,147;11,148;26,132;16,122;0,142;31,167;84,128;111,17" o:connectangles="0,0,0,0,0,0,0,0,0,0,0,0,0,0,0,0,0,0,0,0,0"/>
                  </v:shape>
                  <v:shape id="AutoShape 149" o:spid="_x0000_s1030" style="position:absolute;left:224;top:-85;width:158;height:56;visibility:visible;mso-wrap-style:none;v-text-anchor:middle" coordsize="282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" path="m267,17v6,,14,,14,-9c281,,273,,267,,183,,99,,15,,9,,,,,8v,9,9,9,15,9c99,17,183,17,267,17xm267,100v6,,14,-1,14,-10c281,81,273,82,267,82v-84,,-168,,-252,c9,82,,81,,90v,9,9,10,15,10c99,100,183,100,267,100xe" fillcolor="black" stroked="f" strokecolor="#3465a4">
                    <v:stroke joinstyle="bevel"/>
                    <v:path o:connecttype="custom" o:connectlocs="150,9;157,4;150,0;8,0;0,4;8,9;150,9;150,55;157,50;150,45;8,45;0,50;8,55;150,55" o:connectangles="0,0,0,0,0,0,0,0,0,0,0,0,0,0"/>
                  </v:shape>
                  <v:shape id="Freeform 150" o:spid="_x0000_s1031" style="position:absolute;left:513;top:-318;width:78;height:159;visibility:visible;mso-wrap-style:none;v-text-anchor:middle" coordsize="141,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" path="m87,11c87,2,87,,77,,51,28,14,28,,28v,5,,8,,13c9,41,33,41,56,29v,73,,145,,219c56,263,54,268,16,268v-5,,-8,,-13,c3,272,3,277,3,281v14,-1,51,-1,68,-1c88,280,124,280,140,281v,-4,,-9,,-13c135,268,130,268,125,268v-37,,-38,-5,-38,-20c87,168,87,90,87,11e" fillcolor="black" stroked="f" strokecolor="#3465a4">
                    <v:stroke joinstyle="bevel"/>
                    <v:path o:connecttype="custom" o:connectlocs="48,6;43,0;0,16;0,23;31,16;31,140;9,151;2,151;2,158;39,158;77,158;77,151;69,151;48,140;48,6" o:connectangles="0,0,0,0,0,0,0,0,0,0,0,0,0,0,0"/>
                  </v:shape>
                  <v:shape id="Freeform 151" o:spid="_x0000_s1032" style="position:absolute;left:491;top:-62;width:119;height:8;visibility:visible;mso-wrap-style:none;v-text-anchor:middle" coordsize="21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" path="m106,16c71,16,35,16,,16,,10,,6,,,71,,140,,211,v,6,,10,,16c176,16,140,16,106,16e" fillcolor="black" stroked="f" strokecolor="#3465a4">
                    <v:stroke joinstyle="bevel"/>
                    <v:path o:connecttype="custom" o:connectlocs="60,8;0,8;0,0;118,0;118,8;60,8" o:connectangles="0,0,0,0,0,0"/>
                  </v:shape>
                  <v:shape id="Freeform 152" o:spid="_x0000_s1033" style="position:absolute;left:503;top:7;width:95;height:159;visibility:visible;mso-wrap-style:none;v-text-anchor:middle" coordsize="169,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" path="m32,249c46,234,62,220,76,206v66,-59,92,-82,92,-124c168,34,129,,79,,31,,,39,,77v,23,21,23,22,23c30,100,44,95,44,78,44,67,37,55,21,55v-3,,-3,,-5,2c26,29,49,13,73,13v38,,56,34,56,69c129,115,109,149,85,176,58,206,31,236,4,266,,270,,270,,281v51,,104,,156,c159,256,164,232,168,208v-4,,-8,,-11,c156,220,152,239,148,245v-3,4,-31,4,-40,4c82,249,57,249,32,249e" fillcolor="black" stroked="f" strokecolor="#3465a4">
                    <v:stroke joinstyle="bevel"/>
                    <v:path o:connecttype="custom" o:connectlocs="18,140;43,116;94,46;44,0;0,43;12,56;25,44;12,31;9,32;41,7;73,46;48,99;2,150;0,158;88,158;94,117;88,117;83,138;61,140;18,140" o:connectangles="0,0,0,0,0,0,0,0,0,0,0,0,0,0,0,0,0,0,0,0"/>
                  </v:shape>
                  <v:shape id="AutoShape 153" o:spid="_x0000_s1034" style="position:absolute;left:647;top:-102;width:112;height:156;visibility:visible;mso-wrap-style:none;v-text-anchor:middle" coordsize="200,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" path="m1,259c,264,,263,,265v,7,5,12,12,12c20,277,25,270,26,269v3,-5,16,-61,27,-106c61,180,75,191,95,191v49,,104,-59,104,-123c199,24,170,,140,,99,,55,42,42,93,29,149,14,204,1,259xm95,181c65,181,59,148,59,144v,-1,1,-10,2,-16c73,81,78,66,86,49,105,19,126,9,139,9v16,,29,12,29,41c168,73,156,121,145,142v-14,26,-35,39,-50,39xe" fillcolor="black" stroked="f" strokecolor="#3465a4">
                    <v:stroke joinstyle="bevel"/>
                    <v:path o:connecttype="custom" o:connectlocs="1,145;0,149;7,155;15,151;30,91;53,107;111,38;78,0;24,52;1,145;53,102;33,81;34,72;48,27;78,5;94,28;81,80;53,102" o:connectangles="0,0,0,0,0,0,0,0,0,0,0,0,0,0,0,0,0,0"/>
                  </v:shape>
                  <v:shape id="Freeform 154" o:spid="_x0000_s1035" style="position:absolute;left:776;top:-160;width:170;height:168;visibility:visible;mso-wrap-style:none;v-text-anchor:middle" coordsize="302,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" path="m241,48c263,14,280,13,295,12v6,,4,-5,6,-7c301,1,299,,295,,284,,272,1,262,1,247,1,233,,220,v-3,,-9,,-9,7c211,12,215,12,218,12v11,1,20,6,20,14c238,32,234,37,232,42,188,110,145,179,102,249,92,174,83,100,73,25v,-7,10,-13,29,-13c108,12,113,12,113,4,113,,109,,107,,90,,72,1,54,1,47,1,38,,31,,24,,15,,8,,6,,,,,7v,5,5,5,11,5c35,12,35,17,36,26v11,87,23,173,34,261c71,295,73,297,78,297v7,,8,-3,12,-8c140,209,191,128,241,48e" fillcolor="black" stroked="f" strokecolor="#3465a4">
                    <v:stroke joinstyle="bevel"/>
                    <v:path o:connecttype="custom" o:connectlocs="136,27;166,7;169,3;166,0;147,1;124,0;119,4;123,7;134,15;131,24;57,140;41,14;57,7;64,2;60,0;30,1;17,0;5,0;0,4;6,7;20,15;39,162;44,167;51,163;136,27" o:connectangles="0,0,0,0,0,0,0,0,0,0,0,0,0,0,0,0,0,0,0,0,0,0,0,0,0"/>
                  </v:shape>
                  <v:shape id="Freeform 155" o:spid="_x0000_s1036" style="position:absolute;left:963;top:-102;width:96;height:107;visibility:visible;mso-wrap-style:none;v-text-anchor:middle" coordsize="17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" path="m25,161v-1,7,-4,17,-4,19c21,187,26,191,33,191v5,,12,-4,16,-12c49,178,63,120,66,113,69,98,77,69,79,57,80,53,92,32,103,23,107,20,119,9,137,9v10,,16,5,18,5c141,17,132,26,132,37v,7,5,16,17,16c159,53,171,43,171,27,171,13,158,,137,,109,,91,20,83,32,79,13,63,,44,,25,,17,17,13,24,6,38,,63,,65v,4,3,3,5,4c9,69,9,68,12,60,19,30,27,9,43,9v7,,13,4,13,20c56,37,55,42,49,63,41,96,33,128,25,161e" fillcolor="black" stroked="f" strokecolor="#3465a4">
                    <v:stroke joinstyle="bevel"/>
                    <v:path o:connecttype="custom" o:connectlocs="14,90;12,100;18,106;27,100;37,63;44,32;57,13;76,5;87,8;74,21;83,30;95,15;76,0;46,18;25,0;7,13;0,36;3,38;7,33;24,5;31,16;27,35;14,90" o:connectangles="0,0,0,0,0,0,0,0,0,0,0,0,0,0,0,0,0,0,0,0,0,0,0"/>
                  </v:shape>
                  <v:shape id="Freeform 156" o:spid="_x0000_s1037" style="position:absolute;left:1081;top:-207;width:73;height:110;visibility:visible;mso-wrap-style:none;v-text-anchor:middle" coordsize="130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" path="m129,143v-3,,-6,,-9,c118,149,116,167,111,169v-1,2,-24,2,-29,2c64,171,46,171,28,171,60,144,69,136,87,121v22,-16,42,-36,42,-63c129,22,98,,61,,24,,,26,,53,,69,12,70,15,70v6,,16,-5,16,-16c31,49,28,38,13,38,22,18,42,11,56,11v30,,44,23,44,47c100,84,82,103,73,114,49,138,26,161,2,185,,187,,187,,196v40,,80,,121,c123,178,127,160,129,143e" fillcolor="black" stroked="f" strokecolor="#3465a4">
                    <v:stroke joinstyle="bevel"/>
                    <v:path o:connecttype="custom" o:connectlocs="72,80;67,80;62,94;46,95;16,95;49,68;72,32;34,0;0,30;8,39;17,30;7,21;31,6;56,32;41,64;1,103;0,109;68,109;72,80" o:connectangles="0,0,0,0,0,0,0,0,0,0,0,0,0,0,0,0,0,0,0"/>
                  </v:shape>
                  <v:shape id="AutoShape 157" o:spid="_x0000_s1038" style="position:absolute;left:1257;top:-85;width:158;height:56;visibility:visible;mso-wrap-style:none;v-text-anchor:middle" coordsize="282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" path="m267,17v6,,14,,14,-9c281,,273,,267,,183,,99,,15,,9,,,,,8v,9,9,9,15,9c99,17,183,17,267,17xm267,100v6,,14,-1,14,-10c281,81,273,82,267,82v-84,,-168,,-252,c9,82,,81,,90v,9,9,10,15,10c99,100,183,100,267,100xe" fillcolor="black" stroked="f" strokecolor="#3465a4">
                    <v:stroke joinstyle="bevel"/>
                    <v:path o:connecttype="custom" o:connectlocs="150,9;157,4;150,0;8,0;0,4;8,9;150,9;150,55;157,50;150,45;8,45;0,50;8,55;150,55" o:connectangles="0,0,0,0,0,0,0,0,0,0,0,0,0,0"/>
                  </v:shape>
                  <v:shape id="Freeform 158" o:spid="_x0000_s1039" style="position:absolute;left:1531;top:-261;width:127;height:105;visibility:visible;mso-wrap-style:none;v-text-anchor:middle" coordsize="22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" path="m100,24v15,,32,,48,c133,86,130,104,130,132v,7,,18,3,33c138,184,142,186,149,186v8,,17,-8,17,-17c166,167,166,167,163,161,151,130,151,103,151,91v,-23,3,-45,7,-67c174,24,191,24,206,24v6,,21,,21,-14c227,,218,,210,,163,,116,,70,,60,,44,,25,19,11,36,,55,,58v1,1,,3,5,3c8,61,8,60,12,56,32,24,56,24,65,24v8,,15,,24,c76,74,53,126,35,165v-4,6,-4,7,-4,9c31,183,38,186,44,186v12,,16,-12,21,-27c71,139,71,138,77,118,84,86,92,55,100,24e" fillcolor="black" stroked="f" strokecolor="#3465a4">
                    <v:stroke joinstyle="bevel"/>
                    <v:path o:connecttype="custom" o:connectlocs="56,13;82,13;72,74;74,93;83,104;92,95;91,90;84,51;88,13;115,13;126,6;117,0;39,0;14,11;0,33;3,34;7,31;36,13;50,13;19,93;17,98;25,104;36,89;43,66;56,13" o:connectangles="0,0,0,0,0,0,0,0,0,0,0,0,0,0,0,0,0,0,0,0,0,0,0,0,0"/>
                  </v:shape>
                  <v:shape id="Freeform 159" o:spid="_x0000_s1040" style="position:absolute;left:1524;top:-62;width:144;height:8;visibility:visible;mso-wrap-style:none;v-text-anchor:middle" coordsize="25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" path="m128,16c85,16,43,16,,16,,10,,6,,,85,,170,,256,v,6,,10,,16c214,16,170,16,128,16e" fillcolor="black" stroked="f" strokecolor="#3465a4">
                    <v:stroke joinstyle="bevel"/>
                    <v:path o:connecttype="custom" o:connectlocs="72,8;0,8;0,0;143,0;143,8;72,8" o:connectangles="0,0,0,0,0,0"/>
                  </v:shape>
                  <v:shape id="Freeform 160" o:spid="_x0000_s1041" style="position:absolute;left:1548;top:7;width:95;height:159;visibility:visible;mso-wrap-style:none;v-text-anchor:middle" coordsize="170,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" path="m33,249c48,234,63,220,78,206v65,-59,91,-82,91,-124c169,34,131,,79,,31,,,39,,77v,23,22,23,23,23c30,100,45,95,45,78,45,67,37,55,23,55v-4,,-5,,-6,2c27,29,49,13,75,13v37,,56,34,56,69c131,115,109,149,87,176,59,206,33,236,5,266,,270,,270,,281v53,,105,,157,c161,256,166,232,169,208v-3,,-7,,-10,c156,220,154,239,149,245v-2,4,-31,4,-40,4c84,249,58,249,33,249e" fillcolor="black" stroked="f" strokecolor="#3465a4">
                    <v:stroke joinstyle="bevel"/>
                    <v:path o:connecttype="custom" o:connectlocs="18,140;44,116;94,46;44,0;0,43;13,56;25,44;13,31;10,32;42,7;73,46;49,99;3,150;0,158;88,158;94,117;89,117;83,138;61,140;18,140" o:connectangles="0,0,0,0,0,0,0,0,0,0,0,0,0,0,0,0,0,0,0,0"/>
                  </v:shape>
                  <v:shape id="AutoShape 161" o:spid="_x0000_s1042" style="position:absolute;left:1705;top:-102;width:112;height:156;visibility:visible;mso-wrap-style:none;v-text-anchor:middle" coordsize="200,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" path="m1,259c,264,,263,,265v,7,5,12,12,12c21,277,25,270,27,269v2,-5,15,-61,26,-106c61,180,76,191,95,191v49,,104,-59,104,-123c199,24,171,,141,,100,,55,42,42,93,29,149,15,204,1,259xm95,181c65,181,59,148,59,144v,-1,1,-10,2,-16c73,81,78,66,87,49,106,19,126,9,139,9v16,,29,12,29,41c168,73,156,121,145,142v-14,26,-34,39,-50,39xe" fillcolor="black" stroked="f" strokecolor="#3465a4">
                    <v:stroke joinstyle="bevel"/>
                    <v:path o:connecttype="custom" o:connectlocs="1,145;0,149;7,155;15,151;30,91;53,107;111,38;79,0;24,52;1,145;53,102;33,81;34,72;49,27;78,5;94,28;81,80;53,102" o:connectangles="0,0,0,0,0,0,0,0,0,0,0,0,0,0,0,0,0,0"/>
                  </v:shape>
                  <v:shape id="Freeform 162" o:spid="_x0000_s1043" style="position:absolute;left:1831;top:-160;width:200;height:162;visibility:visible;mso-wrap-style:none;v-text-anchor:middle" coordsize="355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" path="m305,32v4,-15,5,-20,35,-20c352,12,354,12,354,4,354,,351,,348,,337,,306,1,294,1,282,1,252,,240,v-3,,-8,,-8,8c232,12,237,12,244,12v1,,9,,17,1c268,14,271,14,271,20v,2,,3,-1,8c262,62,253,96,245,131v-43,,-85,,-128,c125,98,132,65,141,32v3,-15,4,-20,36,-20c187,12,191,12,191,4,191,,186,,185,,173,,143,1,131,1,119,1,89,,77,,73,,69,,69,8v,4,3,4,12,4c85,12,89,12,96,13v7,1,12,1,12,7c108,22,107,23,106,28,87,103,69,179,49,255v-3,15,-4,19,-38,19c4,274,,274,,282v,5,4,3,5,5c17,287,47,286,59,286v8,,18,,28,c95,286,105,287,113,287v4,,8,,8,-8c121,274,118,274,111,274v-16,,-28,,-28,-7c83,264,83,262,84,259v10,-38,19,-77,29,-115c156,144,198,144,241,144v-18,70,-27,109,-28,117c208,274,199,274,174,274v-7,,-11,,-11,8c163,287,168,287,169,287v12,,42,-1,54,-1c232,286,241,286,250,286v9,,19,1,27,1c281,287,286,287,286,279v,-5,-4,-5,-12,-5c258,274,246,274,246,267v,-3,1,-5,1,-8c267,184,286,108,305,32e" fillcolor="black" stroked="f" strokecolor="#3465a4">
                    <v:stroke joinstyle="bevel"/>
                    <v:path o:connecttype="custom" o:connectlocs="172,18;192,7;199,2;196,0;166,1;135,0;131,5;137,7;147,7;153,11;152,16;138,74;66,74;79,18;100,7;108,2;104,0;74,1;43,0;39,5;46,7;54,7;61,11;60,16;28,143;6,154;0,159;3,161;33,161;49,161;64,161;68,157;63,154;47,150;47,146;64,81;136,81;120,147;98,154;92,159;95,161;126,161;141,161;156,161;161,157;154,154;139,150;139,146;172,18" o:connectangles="0,0,0,0,0,0,0,0,0,0,0,0,0,0,0,0,0,0,0,0,0,0,0,0,0,0,0,0,0,0,0,0,0,0,0,0,0,0,0,0,0,0,0,0,0,0,0,0,0"/>
                  </v:shape>
                  <v:shape id="Freeform 163" o:spid="_x0000_s1044" style="position:absolute;left:2047;top:-102;width:96;height:107;visibility:visible;mso-wrap-style:none;v-text-anchor:middle" coordsize="17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" path="m24,161v-1,7,-4,17,-4,19c20,187,26,191,32,191v6,,13,-4,16,-12c49,178,63,120,65,113,68,98,77,69,79,57,80,53,92,32,102,23,105,20,117,9,135,9v12,,12,4,18,5c141,17,132,26,132,37v,7,3,16,15,16c158,53,171,43,171,27,171,13,157,,135,,109,,90,20,81,32,79,13,63,,44,,24,,16,17,13,24,4,38,,63,,65v,4,3,4,4,4c8,69,9,68,12,60,19,30,27,9,42,9v7,,13,4,13,20c55,37,54,42,49,63,41,96,32,128,24,161e" fillcolor="black" stroked="f" strokecolor="#3465a4">
                    <v:stroke joinstyle="bevel"/>
                    <v:path o:connecttype="custom" o:connectlocs="13,90;11,100;18,106;27,100;36,63;44,32;57,13;75,5;85,8;74,21;82,30;95,15;75,0;45,18;25,0;7,13;0,36;2,38;7,33;23,5;31,16;27,35;13,90" o:connectangles="0,0,0,0,0,0,0,0,0,0,0,0,0,0,0,0,0,0,0,0,0,0,0"/>
                  </v:shape>
                  <v:shape id="AutoShape 164" o:spid="_x0000_s1045" style="position:absolute;left:2160;top:-208;width:82;height:111;visibility:visible;mso-wrap-style:none;v-text-anchor:middle" coordsize="146,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" path="m145,150v,-4,,-7,,-11c135,139,123,139,112,139v,-43,,-88,,-131c112,2,112,,106,v-4,,-5,,-7,3c66,49,33,93,,139v,4,,7,,11c29,150,59,150,88,150v,7,,15,,24c88,185,88,187,64,187v-3,,-6,,-9,c55,191,55,194,55,198v15,,34,-1,45,-1c111,197,130,198,144,198v,-4,,-7,,-11c142,187,138,187,136,187v-24,,-24,-2,-24,-13c112,165,112,157,112,150v11,,23,,33,xm89,31v,36,,72,,108c63,139,37,139,11,139,37,103,63,67,89,31xe" fillcolor="black" stroked="f" strokecolor="#3465a4">
                    <v:stroke joinstyle="bevel"/>
                    <v:path o:connecttype="custom" o:connectlocs="81,84;81,78;63,78;63,4;60,0;56,2;0,78;0,84;49,84;49,97;36,104;31,104;31,110;56,110;81,110;81,104;76,104;63,97;63,84;81,84;50,17;50,78;6,78;50,17" o:connectangles="0,0,0,0,0,0,0,0,0,0,0,0,0,0,0,0,0,0,0,0,0,0,0,0"/>
                  </v:shape>
                </v:group>
                <w10:anchorlock/>
              </v:group>
            </w:pict>
          </mc:Fallback>
        </mc:AlternateContent>
      </w:r>
    </w:p>
    <w:p w14:paraId="6044E3CA" w14:textId="77777777" w:rsidR="00035E4A" w:rsidRPr="00364396" w:rsidRDefault="00872A12">
      <w:pPr>
        <w:pStyle w:val="LO-normal"/>
      </w:pPr>
      <w:r w:rsidRPr="00364396">
        <w:t>Gdzie:</w:t>
      </w:r>
    </w:p>
    <w:p w14:paraId="4DE39998" w14:textId="77777777" w:rsidR="00035E4A" w:rsidRPr="00364396" w:rsidRDefault="00872A12">
      <w:pPr>
        <w:pStyle w:val="LO-normal"/>
      </w:pPr>
      <w:r w:rsidRPr="00364396">
        <w:t>ρ – gęstość materiału</w:t>
      </w:r>
    </w:p>
    <w:p w14:paraId="2F88348F" w14:textId="77777777" w:rsidR="00035E4A" w:rsidRPr="00364396" w:rsidRDefault="00872A12">
      <w:pPr>
        <w:pStyle w:val="LO-normal"/>
      </w:pPr>
      <w:r w:rsidRPr="00364396">
        <w:t>H – wysokość walca</w:t>
      </w:r>
    </w:p>
    <w:p w14:paraId="175531B6" w14:textId="77777777" w:rsidR="00035E4A" w:rsidRPr="00364396" w:rsidRDefault="00872A12">
      <w:pPr>
        <w:pStyle w:val="LO-normal"/>
      </w:pPr>
      <w:r w:rsidRPr="00364396">
        <w:t>r – promień walca</w:t>
      </w:r>
    </w:p>
    <w:p w14:paraId="3A60CBD7" w14:textId="77777777" w:rsidR="00035E4A" w:rsidRPr="00364396" w:rsidRDefault="00872A12">
      <w:pPr>
        <w:pStyle w:val="Nagwek5"/>
        <w:numPr>
          <w:ilvl w:val="1"/>
          <w:numId w:val="1"/>
        </w:numPr>
        <w:rPr>
          <w:sz w:val="20"/>
          <w:szCs w:val="20"/>
        </w:rPr>
      </w:pPr>
      <w:r w:rsidRPr="00364396">
        <w:rPr>
          <w:sz w:val="20"/>
          <w:szCs w:val="20"/>
        </w:rPr>
        <w:t>Element obciążający – hamulec magnetyczny</w:t>
      </w:r>
    </w:p>
    <w:p w14:paraId="2E78BDD7" w14:textId="158FCAB7" w:rsidR="00035E4A" w:rsidRPr="00364396" w:rsidRDefault="00A6717F">
      <w:pPr>
        <w:pStyle w:val="LO-normal"/>
        <w:jc w:val="center"/>
      </w:pPr>
      <w:r w:rsidRPr="00364396">
        <w:rPr>
          <w:noProof/>
        </w:rPr>
        <w:drawing>
          <wp:inline distT="0" distB="0" distL="0" distR="0" wp14:anchorId="4C93DA7B" wp14:editId="4CDEAC96">
            <wp:extent cx="2255520" cy="152400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15240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7A690" w14:textId="77777777" w:rsidR="00035E4A" w:rsidRPr="00364396" w:rsidRDefault="00872A12">
      <w:pPr>
        <w:pStyle w:val="LO-normal"/>
        <w:jc w:val="center"/>
      </w:pPr>
      <w:r w:rsidRPr="00364396">
        <w:t xml:space="preserve">Rys. 3  Przykładowy hamulec magnetyczny </w:t>
      </w:r>
    </w:p>
    <w:p w14:paraId="4B5DCAC3" w14:textId="77777777" w:rsidR="00035E4A" w:rsidRPr="00364396" w:rsidRDefault="00035E4A">
      <w:pPr>
        <w:pStyle w:val="LO-normal"/>
        <w:jc w:val="center"/>
      </w:pPr>
    </w:p>
    <w:p w14:paraId="68387C9E" w14:textId="77777777" w:rsidR="00035E4A" w:rsidRPr="00364396" w:rsidRDefault="00872A12">
      <w:pPr>
        <w:pStyle w:val="LO-normal"/>
      </w:pPr>
      <w:r w:rsidRPr="00364396">
        <w:lastRenderedPageBreak/>
        <w:t xml:space="preserve">Zasada działania hamulca magnetycznego opiera się na zastosowaniu w praktyce prawa Faradaya, gdzie podczas ruchu niemagnetycznej tarczy przez pole magnetyczne indukowany jest w niej prąd indukujący pole magnetyczne przeciwdziałające zmianie pola magnetycznego (reguła </w:t>
      </w:r>
      <w:proofErr w:type="spellStart"/>
      <w:r w:rsidRPr="00364396">
        <w:t>Lenza</w:t>
      </w:r>
      <w:proofErr w:type="spellEnd"/>
      <w:r w:rsidRPr="00364396">
        <w:t>). Zgodnie z prawem Faradaya:</w:t>
      </w:r>
    </w:p>
    <w:p w14:paraId="5A11BB2C" w14:textId="77777777" w:rsidR="00035E4A" w:rsidRPr="00364396" w:rsidRDefault="00035E4A">
      <w:pPr>
        <w:pStyle w:val="LO-normal"/>
      </w:pPr>
    </w:p>
    <w:p w14:paraId="754677E6" w14:textId="68FDF590" w:rsidR="00035E4A" w:rsidRPr="00364396" w:rsidRDefault="00A6717F">
      <w:pPr>
        <w:pStyle w:val="LO-normal"/>
        <w:jc w:val="center"/>
      </w:pPr>
      <w:r w:rsidRPr="00364396">
        <w:rPr>
          <w:noProof/>
        </w:rPr>
        <mc:AlternateContent>
          <mc:Choice Requires="wpg">
            <w:drawing>
              <wp:inline distT="0" distB="0" distL="0" distR="0" wp14:anchorId="073383FF" wp14:editId="652F773B">
                <wp:extent cx="628650" cy="313690"/>
                <wp:effectExtent l="6350" t="635" r="3175" b="0"/>
                <wp:docPr id="280" name="Group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8650" cy="313690"/>
                          <a:chOff x="1" y="-328"/>
                          <a:chExt cx="988" cy="492"/>
                        </a:xfrm>
                      </wpg:grpSpPr>
                      <wpg:grpSp>
                        <wpg:cNvPr id="281" name="Group 166"/>
                        <wpg:cNvGrpSpPr>
                          <a:grpSpLocks/>
                        </wpg:cNvGrpSpPr>
                        <wpg:grpSpPr bwMode="auto">
                          <a:xfrm>
                            <a:off x="1" y="-328"/>
                            <a:ext cx="988" cy="492"/>
                            <a:chOff x="1" y="-328"/>
                            <a:chExt cx="988" cy="492"/>
                          </a:xfrm>
                        </wpg:grpSpPr>
                        <wps:wsp>
                          <wps:cNvPr id="282" name="Freeform 167"/>
                          <wps:cNvSpPr>
                            <a:spLocks noChangeArrowheads="1"/>
                          </wps:cNvSpPr>
                          <wps:spPr bwMode="auto">
                            <a:xfrm>
                              <a:off x="3" y="-316"/>
                              <a:ext cx="974" cy="467"/>
                            </a:xfrm>
                            <a:custGeom>
                              <a:avLst/>
                              <a:gdLst>
                                <a:gd name="T0" fmla="*/ 860 w 1720"/>
                                <a:gd name="T1" fmla="*/ 827 h 828"/>
                                <a:gd name="T2" fmla="*/ 0 w 1720"/>
                                <a:gd name="T3" fmla="*/ 827 h 828"/>
                                <a:gd name="T4" fmla="*/ 0 w 1720"/>
                                <a:gd name="T5" fmla="*/ 0 h 828"/>
                                <a:gd name="T6" fmla="*/ 1719 w 1720"/>
                                <a:gd name="T7" fmla="*/ 0 h 828"/>
                                <a:gd name="T8" fmla="*/ 1719 w 1720"/>
                                <a:gd name="T9" fmla="*/ 827 h 828"/>
                                <a:gd name="T10" fmla="*/ 860 w 1720"/>
                                <a:gd name="T11" fmla="*/ 827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720" h="828">
                                  <a:moveTo>
                                    <a:pt x="860" y="827"/>
                                  </a:moveTo>
                                  <a:cubicBezTo>
                                    <a:pt x="573" y="827"/>
                                    <a:pt x="287" y="827"/>
                                    <a:pt x="0" y="827"/>
                                  </a:cubicBezTo>
                                  <a:cubicBezTo>
                                    <a:pt x="0" y="551"/>
                                    <a:pt x="0" y="276"/>
                                    <a:pt x="0" y="0"/>
                                  </a:cubicBezTo>
                                  <a:cubicBezTo>
                                    <a:pt x="573" y="0"/>
                                    <a:pt x="1147" y="0"/>
                                    <a:pt x="1719" y="0"/>
                                  </a:cubicBezTo>
                                  <a:cubicBezTo>
                                    <a:pt x="1719" y="276"/>
                                    <a:pt x="1719" y="551"/>
                                    <a:pt x="1719" y="827"/>
                                  </a:cubicBezTo>
                                  <a:cubicBezTo>
                                    <a:pt x="1432" y="827"/>
                                    <a:pt x="1145" y="827"/>
                                    <a:pt x="860" y="827"/>
                                  </a:cubicBez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3" name="Freeform 16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-163"/>
                              <a:ext cx="173" cy="161"/>
                            </a:xfrm>
                            <a:custGeom>
                              <a:avLst/>
                              <a:gdLst>
                                <a:gd name="T0" fmla="*/ 282 w 307"/>
                                <a:gd name="T1" fmla="*/ 187 h 287"/>
                                <a:gd name="T2" fmla="*/ 284 w 307"/>
                                <a:gd name="T3" fmla="*/ 183 h 287"/>
                                <a:gd name="T4" fmla="*/ 278 w 307"/>
                                <a:gd name="T5" fmla="*/ 178 h 287"/>
                                <a:gd name="T6" fmla="*/ 273 w 307"/>
                                <a:gd name="T7" fmla="*/ 183 h 287"/>
                                <a:gd name="T8" fmla="*/ 158 w 307"/>
                                <a:gd name="T9" fmla="*/ 273 h 287"/>
                                <a:gd name="T10" fmla="*/ 97 w 307"/>
                                <a:gd name="T11" fmla="*/ 273 h 287"/>
                                <a:gd name="T12" fmla="*/ 87 w 307"/>
                                <a:gd name="T13" fmla="*/ 273 h 287"/>
                                <a:gd name="T14" fmla="*/ 81 w 307"/>
                                <a:gd name="T15" fmla="*/ 268 h 287"/>
                                <a:gd name="T16" fmla="*/ 84 w 307"/>
                                <a:gd name="T17" fmla="*/ 258 h 287"/>
                                <a:gd name="T18" fmla="*/ 112 w 307"/>
                                <a:gd name="T19" fmla="*/ 144 h 287"/>
                                <a:gd name="T20" fmla="*/ 154 w 307"/>
                                <a:gd name="T21" fmla="*/ 144 h 287"/>
                                <a:gd name="T22" fmla="*/ 190 w 307"/>
                                <a:gd name="T23" fmla="*/ 163 h 287"/>
                                <a:gd name="T24" fmla="*/ 187 w 307"/>
                                <a:gd name="T25" fmla="*/ 184 h 287"/>
                                <a:gd name="T26" fmla="*/ 186 w 307"/>
                                <a:gd name="T27" fmla="*/ 189 h 287"/>
                                <a:gd name="T28" fmla="*/ 192 w 307"/>
                                <a:gd name="T29" fmla="*/ 193 h 287"/>
                                <a:gd name="T30" fmla="*/ 198 w 307"/>
                                <a:gd name="T31" fmla="*/ 185 h 287"/>
                                <a:gd name="T32" fmla="*/ 222 w 307"/>
                                <a:gd name="T33" fmla="*/ 85 h 287"/>
                                <a:gd name="T34" fmla="*/ 217 w 307"/>
                                <a:gd name="T35" fmla="*/ 82 h 287"/>
                                <a:gd name="T36" fmla="*/ 211 w 307"/>
                                <a:gd name="T37" fmla="*/ 89 h 287"/>
                                <a:gd name="T38" fmla="*/ 156 w 307"/>
                                <a:gd name="T39" fmla="*/ 131 h 287"/>
                                <a:gd name="T40" fmla="*/ 116 w 307"/>
                                <a:gd name="T41" fmla="*/ 131 h 287"/>
                                <a:gd name="T42" fmla="*/ 141 w 307"/>
                                <a:gd name="T43" fmla="*/ 29 h 287"/>
                                <a:gd name="T44" fmla="*/ 164 w 307"/>
                                <a:gd name="T45" fmla="*/ 12 h 287"/>
                                <a:gd name="T46" fmla="*/ 223 w 307"/>
                                <a:gd name="T47" fmla="*/ 12 h 287"/>
                                <a:gd name="T48" fmla="*/ 288 w 307"/>
                                <a:gd name="T49" fmla="*/ 59 h 287"/>
                                <a:gd name="T50" fmla="*/ 285 w 307"/>
                                <a:gd name="T51" fmla="*/ 82 h 287"/>
                                <a:gd name="T52" fmla="*/ 285 w 307"/>
                                <a:gd name="T53" fmla="*/ 89 h 287"/>
                                <a:gd name="T54" fmla="*/ 290 w 307"/>
                                <a:gd name="T55" fmla="*/ 95 h 287"/>
                                <a:gd name="T56" fmla="*/ 296 w 307"/>
                                <a:gd name="T57" fmla="*/ 84 h 287"/>
                                <a:gd name="T58" fmla="*/ 304 w 307"/>
                                <a:gd name="T59" fmla="*/ 11 h 287"/>
                                <a:gd name="T60" fmla="*/ 294 w 307"/>
                                <a:gd name="T61" fmla="*/ 0 h 287"/>
                                <a:gd name="T62" fmla="*/ 80 w 307"/>
                                <a:gd name="T63" fmla="*/ 0 h 287"/>
                                <a:gd name="T64" fmla="*/ 68 w 307"/>
                                <a:gd name="T65" fmla="*/ 9 h 287"/>
                                <a:gd name="T66" fmla="*/ 80 w 307"/>
                                <a:gd name="T67" fmla="*/ 12 h 287"/>
                                <a:gd name="T68" fmla="*/ 108 w 307"/>
                                <a:gd name="T69" fmla="*/ 21 h 287"/>
                                <a:gd name="T70" fmla="*/ 105 w 307"/>
                                <a:gd name="T71" fmla="*/ 30 h 287"/>
                                <a:gd name="T72" fmla="*/ 49 w 307"/>
                                <a:gd name="T73" fmla="*/ 253 h 287"/>
                                <a:gd name="T74" fmla="*/ 10 w 307"/>
                                <a:gd name="T75" fmla="*/ 273 h 287"/>
                                <a:gd name="T76" fmla="*/ 0 w 307"/>
                                <a:gd name="T77" fmla="*/ 281 h 287"/>
                                <a:gd name="T78" fmla="*/ 10 w 307"/>
                                <a:gd name="T79" fmla="*/ 286 h 287"/>
                                <a:gd name="T80" fmla="*/ 230 w 307"/>
                                <a:gd name="T81" fmla="*/ 286 h 287"/>
                                <a:gd name="T82" fmla="*/ 243 w 307"/>
                                <a:gd name="T83" fmla="*/ 279 h 287"/>
                                <a:gd name="T84" fmla="*/ 282 w 307"/>
                                <a:gd name="T85" fmla="*/ 187 h 28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307" h="287">
                                  <a:moveTo>
                                    <a:pt x="282" y="187"/>
                                  </a:moveTo>
                                  <a:cubicBezTo>
                                    <a:pt x="283" y="186"/>
                                    <a:pt x="283" y="184"/>
                                    <a:pt x="284" y="183"/>
                                  </a:cubicBezTo>
                                  <a:cubicBezTo>
                                    <a:pt x="284" y="181"/>
                                    <a:pt x="284" y="178"/>
                                    <a:pt x="278" y="178"/>
                                  </a:cubicBezTo>
                                  <a:cubicBezTo>
                                    <a:pt x="274" y="178"/>
                                    <a:pt x="274" y="180"/>
                                    <a:pt x="273" y="183"/>
                                  </a:cubicBezTo>
                                  <a:cubicBezTo>
                                    <a:pt x="246" y="245"/>
                                    <a:pt x="230" y="273"/>
                                    <a:pt x="158" y="273"/>
                                  </a:cubicBezTo>
                                  <a:cubicBezTo>
                                    <a:pt x="138" y="273"/>
                                    <a:pt x="117" y="273"/>
                                    <a:pt x="97" y="273"/>
                                  </a:cubicBezTo>
                                  <a:cubicBezTo>
                                    <a:pt x="91" y="273"/>
                                    <a:pt x="90" y="273"/>
                                    <a:pt x="87" y="273"/>
                                  </a:cubicBezTo>
                                  <a:cubicBezTo>
                                    <a:pt x="82" y="273"/>
                                    <a:pt x="81" y="271"/>
                                    <a:pt x="81" y="268"/>
                                  </a:cubicBezTo>
                                  <a:cubicBezTo>
                                    <a:pt x="81" y="267"/>
                                    <a:pt x="81" y="267"/>
                                    <a:pt x="84" y="258"/>
                                  </a:cubicBezTo>
                                  <a:cubicBezTo>
                                    <a:pt x="93" y="220"/>
                                    <a:pt x="103" y="181"/>
                                    <a:pt x="112" y="144"/>
                                  </a:cubicBezTo>
                                  <a:cubicBezTo>
                                    <a:pt x="127" y="144"/>
                                    <a:pt x="140" y="144"/>
                                    <a:pt x="154" y="144"/>
                                  </a:cubicBezTo>
                                  <a:cubicBezTo>
                                    <a:pt x="190" y="144"/>
                                    <a:pt x="190" y="153"/>
                                    <a:pt x="190" y="163"/>
                                  </a:cubicBezTo>
                                  <a:cubicBezTo>
                                    <a:pt x="190" y="166"/>
                                    <a:pt x="190" y="171"/>
                                    <a:pt x="187" y="184"/>
                                  </a:cubicBezTo>
                                  <a:cubicBezTo>
                                    <a:pt x="187" y="186"/>
                                    <a:pt x="186" y="187"/>
                                    <a:pt x="186" y="189"/>
                                  </a:cubicBezTo>
                                  <a:cubicBezTo>
                                    <a:pt x="186" y="191"/>
                                    <a:pt x="188" y="193"/>
                                    <a:pt x="192" y="193"/>
                                  </a:cubicBezTo>
                                  <a:cubicBezTo>
                                    <a:pt x="195" y="193"/>
                                    <a:pt x="196" y="191"/>
                                    <a:pt x="198" y="185"/>
                                  </a:cubicBezTo>
                                  <a:cubicBezTo>
                                    <a:pt x="206" y="151"/>
                                    <a:pt x="213" y="119"/>
                                    <a:pt x="222" y="85"/>
                                  </a:cubicBezTo>
                                  <a:cubicBezTo>
                                    <a:pt x="222" y="83"/>
                                    <a:pt x="219" y="82"/>
                                    <a:pt x="217" y="82"/>
                                  </a:cubicBezTo>
                                  <a:cubicBezTo>
                                    <a:pt x="213" y="82"/>
                                    <a:pt x="212" y="84"/>
                                    <a:pt x="211" y="89"/>
                                  </a:cubicBezTo>
                                  <a:cubicBezTo>
                                    <a:pt x="202" y="121"/>
                                    <a:pt x="194" y="131"/>
                                    <a:pt x="156" y="131"/>
                                  </a:cubicBezTo>
                                  <a:cubicBezTo>
                                    <a:pt x="142" y="131"/>
                                    <a:pt x="129" y="131"/>
                                    <a:pt x="116" y="131"/>
                                  </a:cubicBezTo>
                                  <a:cubicBezTo>
                                    <a:pt x="124" y="97"/>
                                    <a:pt x="133" y="63"/>
                                    <a:pt x="141" y="29"/>
                                  </a:cubicBezTo>
                                  <a:cubicBezTo>
                                    <a:pt x="145" y="15"/>
                                    <a:pt x="145" y="12"/>
                                    <a:pt x="164" y="12"/>
                                  </a:cubicBezTo>
                                  <a:cubicBezTo>
                                    <a:pt x="183" y="12"/>
                                    <a:pt x="204" y="12"/>
                                    <a:pt x="223" y="12"/>
                                  </a:cubicBezTo>
                                  <a:cubicBezTo>
                                    <a:pt x="274" y="12"/>
                                    <a:pt x="288" y="25"/>
                                    <a:pt x="288" y="59"/>
                                  </a:cubicBezTo>
                                  <a:cubicBezTo>
                                    <a:pt x="288" y="70"/>
                                    <a:pt x="288" y="71"/>
                                    <a:pt x="285" y="82"/>
                                  </a:cubicBezTo>
                                  <a:cubicBezTo>
                                    <a:pt x="285" y="84"/>
                                    <a:pt x="285" y="87"/>
                                    <a:pt x="285" y="89"/>
                                  </a:cubicBezTo>
                                  <a:cubicBezTo>
                                    <a:pt x="285" y="90"/>
                                    <a:pt x="286" y="95"/>
                                    <a:pt x="290" y="95"/>
                                  </a:cubicBezTo>
                                  <a:cubicBezTo>
                                    <a:pt x="295" y="95"/>
                                    <a:pt x="296" y="91"/>
                                    <a:pt x="296" y="84"/>
                                  </a:cubicBezTo>
                                  <a:cubicBezTo>
                                    <a:pt x="298" y="60"/>
                                    <a:pt x="301" y="35"/>
                                    <a:pt x="304" y="11"/>
                                  </a:cubicBezTo>
                                  <a:cubicBezTo>
                                    <a:pt x="306" y="0"/>
                                    <a:pt x="304" y="0"/>
                                    <a:pt x="294" y="0"/>
                                  </a:cubicBezTo>
                                  <a:cubicBezTo>
                                    <a:pt x="223" y="0"/>
                                    <a:pt x="151" y="0"/>
                                    <a:pt x="80" y="0"/>
                                  </a:cubicBezTo>
                                  <a:cubicBezTo>
                                    <a:pt x="72" y="0"/>
                                    <a:pt x="68" y="0"/>
                                    <a:pt x="68" y="9"/>
                                  </a:cubicBezTo>
                                  <a:cubicBezTo>
                                    <a:pt x="68" y="12"/>
                                    <a:pt x="72" y="12"/>
                                    <a:pt x="80" y="12"/>
                                  </a:cubicBezTo>
                                  <a:cubicBezTo>
                                    <a:pt x="96" y="12"/>
                                    <a:pt x="108" y="12"/>
                                    <a:pt x="108" y="21"/>
                                  </a:cubicBezTo>
                                  <a:cubicBezTo>
                                    <a:pt x="108" y="22"/>
                                    <a:pt x="108" y="23"/>
                                    <a:pt x="105" y="30"/>
                                  </a:cubicBezTo>
                                  <a:cubicBezTo>
                                    <a:pt x="86" y="105"/>
                                    <a:pt x="68" y="179"/>
                                    <a:pt x="49" y="253"/>
                                  </a:cubicBezTo>
                                  <a:cubicBezTo>
                                    <a:pt x="45" y="270"/>
                                    <a:pt x="44" y="273"/>
                                    <a:pt x="10" y="273"/>
                                  </a:cubicBezTo>
                                  <a:cubicBezTo>
                                    <a:pt x="3" y="273"/>
                                    <a:pt x="0" y="273"/>
                                    <a:pt x="0" y="281"/>
                                  </a:cubicBezTo>
                                  <a:cubicBezTo>
                                    <a:pt x="0" y="286"/>
                                    <a:pt x="3" y="286"/>
                                    <a:pt x="10" y="286"/>
                                  </a:cubicBezTo>
                                  <a:cubicBezTo>
                                    <a:pt x="84" y="286"/>
                                    <a:pt x="157" y="286"/>
                                    <a:pt x="230" y="286"/>
                                  </a:cubicBezTo>
                                  <a:cubicBezTo>
                                    <a:pt x="240" y="286"/>
                                    <a:pt x="240" y="286"/>
                                    <a:pt x="243" y="279"/>
                                  </a:cubicBezTo>
                                  <a:cubicBezTo>
                                    <a:pt x="256" y="247"/>
                                    <a:pt x="268" y="217"/>
                                    <a:pt x="282" y="187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4" name="AutoShape 169"/>
                          <wps:cNvSpPr>
                            <a:spLocks noChangeArrowheads="1"/>
                          </wps:cNvSpPr>
                          <wps:spPr bwMode="auto">
                            <a:xfrm>
                              <a:off x="261" y="-89"/>
                              <a:ext cx="158" cy="55"/>
                            </a:xfrm>
                            <a:custGeom>
                              <a:avLst/>
                              <a:gdLst>
                                <a:gd name="T0" fmla="*/ 267 w 282"/>
                                <a:gd name="T1" fmla="*/ 17 h 101"/>
                                <a:gd name="T2" fmla="*/ 281 w 282"/>
                                <a:gd name="T3" fmla="*/ 8 h 101"/>
                                <a:gd name="T4" fmla="*/ 267 w 282"/>
                                <a:gd name="T5" fmla="*/ 0 h 101"/>
                                <a:gd name="T6" fmla="*/ 15 w 282"/>
                                <a:gd name="T7" fmla="*/ 0 h 101"/>
                                <a:gd name="T8" fmla="*/ 0 w 282"/>
                                <a:gd name="T9" fmla="*/ 8 h 101"/>
                                <a:gd name="T10" fmla="*/ 15 w 282"/>
                                <a:gd name="T11" fmla="*/ 17 h 101"/>
                                <a:gd name="T12" fmla="*/ 267 w 282"/>
                                <a:gd name="T13" fmla="*/ 17 h 101"/>
                                <a:gd name="T14" fmla="*/ 267 w 282"/>
                                <a:gd name="T15" fmla="*/ 100 h 101"/>
                                <a:gd name="T16" fmla="*/ 281 w 282"/>
                                <a:gd name="T17" fmla="*/ 90 h 101"/>
                                <a:gd name="T18" fmla="*/ 267 w 282"/>
                                <a:gd name="T19" fmla="*/ 82 h 101"/>
                                <a:gd name="T20" fmla="*/ 15 w 282"/>
                                <a:gd name="T21" fmla="*/ 82 h 101"/>
                                <a:gd name="T22" fmla="*/ 0 w 282"/>
                                <a:gd name="T23" fmla="*/ 90 h 101"/>
                                <a:gd name="T24" fmla="*/ 15 w 282"/>
                                <a:gd name="T25" fmla="*/ 100 h 101"/>
                                <a:gd name="T26" fmla="*/ 267 w 282"/>
                                <a:gd name="T27" fmla="*/ 100 h 1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282" h="101">
                                  <a:moveTo>
                                    <a:pt x="267" y="17"/>
                                  </a:moveTo>
                                  <a:cubicBezTo>
                                    <a:pt x="273" y="17"/>
                                    <a:pt x="281" y="17"/>
                                    <a:pt x="281" y="8"/>
                                  </a:cubicBezTo>
                                  <a:cubicBezTo>
                                    <a:pt x="281" y="0"/>
                                    <a:pt x="273" y="0"/>
                                    <a:pt x="267" y="0"/>
                                  </a:cubicBezTo>
                                  <a:cubicBezTo>
                                    <a:pt x="183" y="0"/>
                                    <a:pt x="99" y="0"/>
                                    <a:pt x="15" y="0"/>
                                  </a:cubicBezTo>
                                  <a:cubicBezTo>
                                    <a:pt x="9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9" y="17"/>
                                    <a:pt x="15" y="17"/>
                                  </a:cubicBezTo>
                                  <a:cubicBezTo>
                                    <a:pt x="99" y="17"/>
                                    <a:pt x="183" y="17"/>
                                    <a:pt x="267" y="17"/>
                                  </a:cubicBezTo>
                                  <a:close/>
                                  <a:moveTo>
                                    <a:pt x="267" y="100"/>
                                  </a:moveTo>
                                  <a:cubicBezTo>
                                    <a:pt x="273" y="100"/>
                                    <a:pt x="281" y="98"/>
                                    <a:pt x="281" y="90"/>
                                  </a:cubicBezTo>
                                  <a:cubicBezTo>
                                    <a:pt x="281" y="80"/>
                                    <a:pt x="273" y="82"/>
                                    <a:pt x="267" y="82"/>
                                  </a:cubicBezTo>
                                  <a:cubicBezTo>
                                    <a:pt x="183" y="82"/>
                                    <a:pt x="99" y="82"/>
                                    <a:pt x="15" y="82"/>
                                  </a:cubicBezTo>
                                  <a:cubicBezTo>
                                    <a:pt x="9" y="82"/>
                                    <a:pt x="0" y="80"/>
                                    <a:pt x="0" y="90"/>
                                  </a:cubicBezTo>
                                  <a:cubicBezTo>
                                    <a:pt x="0" y="98"/>
                                    <a:pt x="9" y="100"/>
                                    <a:pt x="15" y="100"/>
                                  </a:cubicBezTo>
                                  <a:cubicBezTo>
                                    <a:pt x="99" y="100"/>
                                    <a:pt x="183" y="100"/>
                                    <a:pt x="267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5" name="AutoShape 170"/>
                          <wps:cNvSpPr>
                            <a:spLocks noChangeArrowheads="1"/>
                          </wps:cNvSpPr>
                          <wps:spPr bwMode="auto">
                            <a:xfrm>
                              <a:off x="537" y="-329"/>
                              <a:ext cx="114" cy="168"/>
                            </a:xfrm>
                            <a:custGeom>
                              <a:avLst/>
                              <a:gdLst>
                                <a:gd name="T0" fmla="*/ 201 w 202"/>
                                <a:gd name="T1" fmla="*/ 5 h 298"/>
                                <a:gd name="T2" fmla="*/ 195 w 202"/>
                                <a:gd name="T3" fmla="*/ 0 h 298"/>
                                <a:gd name="T4" fmla="*/ 141 w 202"/>
                                <a:gd name="T5" fmla="*/ 5 h 298"/>
                                <a:gd name="T6" fmla="*/ 136 w 202"/>
                                <a:gd name="T7" fmla="*/ 13 h 298"/>
                                <a:gd name="T8" fmla="*/ 146 w 202"/>
                                <a:gd name="T9" fmla="*/ 18 h 298"/>
                                <a:gd name="T10" fmla="*/ 168 w 202"/>
                                <a:gd name="T11" fmla="*/ 25 h 298"/>
                                <a:gd name="T12" fmla="*/ 166 w 202"/>
                                <a:gd name="T13" fmla="*/ 33 h 298"/>
                                <a:gd name="T14" fmla="*/ 140 w 202"/>
                                <a:gd name="T15" fmla="*/ 133 h 298"/>
                                <a:gd name="T16" fmla="*/ 102 w 202"/>
                                <a:gd name="T17" fmla="*/ 106 h 298"/>
                                <a:gd name="T18" fmla="*/ 0 w 202"/>
                                <a:gd name="T19" fmla="*/ 229 h 298"/>
                                <a:gd name="T20" fmla="*/ 56 w 202"/>
                                <a:gd name="T21" fmla="*/ 297 h 298"/>
                                <a:gd name="T22" fmla="*/ 111 w 202"/>
                                <a:gd name="T23" fmla="*/ 265 h 298"/>
                                <a:gd name="T24" fmla="*/ 150 w 202"/>
                                <a:gd name="T25" fmla="*/ 297 h 298"/>
                                <a:gd name="T26" fmla="*/ 181 w 202"/>
                                <a:gd name="T27" fmla="*/ 273 h 298"/>
                                <a:gd name="T28" fmla="*/ 193 w 202"/>
                                <a:gd name="T29" fmla="*/ 232 h 298"/>
                                <a:gd name="T30" fmla="*/ 188 w 202"/>
                                <a:gd name="T31" fmla="*/ 228 h 298"/>
                                <a:gd name="T32" fmla="*/ 182 w 202"/>
                                <a:gd name="T33" fmla="*/ 235 h 298"/>
                                <a:gd name="T34" fmla="*/ 151 w 202"/>
                                <a:gd name="T35" fmla="*/ 288 h 298"/>
                                <a:gd name="T36" fmla="*/ 138 w 202"/>
                                <a:gd name="T37" fmla="*/ 268 h 298"/>
                                <a:gd name="T38" fmla="*/ 140 w 202"/>
                                <a:gd name="T39" fmla="*/ 248 h 298"/>
                                <a:gd name="T40" fmla="*/ 201 w 202"/>
                                <a:gd name="T41" fmla="*/ 5 h 298"/>
                                <a:gd name="T42" fmla="*/ 114 w 202"/>
                                <a:gd name="T43" fmla="*/ 242 h 298"/>
                                <a:gd name="T44" fmla="*/ 105 w 202"/>
                                <a:gd name="T45" fmla="*/ 258 h 298"/>
                                <a:gd name="T46" fmla="*/ 57 w 202"/>
                                <a:gd name="T47" fmla="*/ 288 h 298"/>
                                <a:gd name="T48" fmla="*/ 30 w 202"/>
                                <a:gd name="T49" fmla="*/ 248 h 298"/>
                                <a:gd name="T50" fmla="*/ 54 w 202"/>
                                <a:gd name="T51" fmla="*/ 156 h 298"/>
                                <a:gd name="T52" fmla="*/ 102 w 202"/>
                                <a:gd name="T53" fmla="*/ 115 h 298"/>
                                <a:gd name="T54" fmla="*/ 135 w 202"/>
                                <a:gd name="T55" fmla="*/ 152 h 298"/>
                                <a:gd name="T56" fmla="*/ 134 w 202"/>
                                <a:gd name="T57" fmla="*/ 159 h 298"/>
                                <a:gd name="T58" fmla="*/ 114 w 202"/>
                                <a:gd name="T59" fmla="*/ 242 h 29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02" h="298">
                                  <a:moveTo>
                                    <a:pt x="201" y="5"/>
                                  </a:moveTo>
                                  <a:cubicBezTo>
                                    <a:pt x="199" y="3"/>
                                    <a:pt x="201" y="0"/>
                                    <a:pt x="195" y="0"/>
                                  </a:cubicBezTo>
                                  <a:cubicBezTo>
                                    <a:pt x="189" y="0"/>
                                    <a:pt x="148" y="3"/>
                                    <a:pt x="141" y="5"/>
                                  </a:cubicBezTo>
                                  <a:cubicBezTo>
                                    <a:pt x="139" y="5"/>
                                    <a:pt x="136" y="7"/>
                                    <a:pt x="136" y="13"/>
                                  </a:cubicBezTo>
                                  <a:cubicBezTo>
                                    <a:pt x="136" y="18"/>
                                    <a:pt x="140" y="18"/>
                                    <a:pt x="146" y="18"/>
                                  </a:cubicBezTo>
                                  <a:cubicBezTo>
                                    <a:pt x="166" y="18"/>
                                    <a:pt x="168" y="20"/>
                                    <a:pt x="168" y="25"/>
                                  </a:cubicBezTo>
                                  <a:cubicBezTo>
                                    <a:pt x="168" y="27"/>
                                    <a:pt x="166" y="31"/>
                                    <a:pt x="166" y="33"/>
                                  </a:cubicBezTo>
                                  <a:cubicBezTo>
                                    <a:pt x="158" y="67"/>
                                    <a:pt x="148" y="99"/>
                                    <a:pt x="140" y="133"/>
                                  </a:cubicBezTo>
                                  <a:cubicBezTo>
                                    <a:pt x="133" y="117"/>
                                    <a:pt x="121" y="106"/>
                                    <a:pt x="102" y="106"/>
                                  </a:cubicBezTo>
                                  <a:cubicBezTo>
                                    <a:pt x="52" y="106"/>
                                    <a:pt x="0" y="168"/>
                                    <a:pt x="0" y="229"/>
                                  </a:cubicBezTo>
                                  <a:cubicBezTo>
                                    <a:pt x="0" y="268"/>
                                    <a:pt x="24" y="297"/>
                                    <a:pt x="56" y="297"/>
                                  </a:cubicBezTo>
                                  <a:cubicBezTo>
                                    <a:pt x="64" y="297"/>
                                    <a:pt x="86" y="295"/>
                                    <a:pt x="111" y="265"/>
                                  </a:cubicBezTo>
                                  <a:cubicBezTo>
                                    <a:pt x="115" y="283"/>
                                    <a:pt x="129" y="297"/>
                                    <a:pt x="150" y="297"/>
                                  </a:cubicBezTo>
                                  <a:cubicBezTo>
                                    <a:pt x="164" y="297"/>
                                    <a:pt x="174" y="288"/>
                                    <a:pt x="181" y="273"/>
                                  </a:cubicBezTo>
                                  <a:cubicBezTo>
                                    <a:pt x="188" y="259"/>
                                    <a:pt x="189" y="246"/>
                                    <a:pt x="193" y="232"/>
                                  </a:cubicBezTo>
                                  <a:cubicBezTo>
                                    <a:pt x="193" y="228"/>
                                    <a:pt x="189" y="228"/>
                                    <a:pt x="188" y="228"/>
                                  </a:cubicBezTo>
                                  <a:cubicBezTo>
                                    <a:pt x="184" y="228"/>
                                    <a:pt x="183" y="229"/>
                                    <a:pt x="182" y="235"/>
                                  </a:cubicBezTo>
                                  <a:cubicBezTo>
                                    <a:pt x="175" y="262"/>
                                    <a:pt x="168" y="288"/>
                                    <a:pt x="151" y="288"/>
                                  </a:cubicBezTo>
                                  <a:cubicBezTo>
                                    <a:pt x="139" y="288"/>
                                    <a:pt x="138" y="277"/>
                                    <a:pt x="138" y="268"/>
                                  </a:cubicBezTo>
                                  <a:cubicBezTo>
                                    <a:pt x="138" y="258"/>
                                    <a:pt x="139" y="255"/>
                                    <a:pt x="140" y="248"/>
                                  </a:cubicBezTo>
                                  <a:cubicBezTo>
                                    <a:pt x="160" y="166"/>
                                    <a:pt x="181" y="86"/>
                                    <a:pt x="201" y="5"/>
                                  </a:cubicBezTo>
                                  <a:close/>
                                  <a:moveTo>
                                    <a:pt x="114" y="242"/>
                                  </a:moveTo>
                                  <a:cubicBezTo>
                                    <a:pt x="111" y="249"/>
                                    <a:pt x="111" y="250"/>
                                    <a:pt x="105" y="258"/>
                                  </a:cubicBezTo>
                                  <a:cubicBezTo>
                                    <a:pt x="86" y="280"/>
                                    <a:pt x="69" y="288"/>
                                    <a:pt x="57" y="288"/>
                                  </a:cubicBezTo>
                                  <a:cubicBezTo>
                                    <a:pt x="36" y="288"/>
                                    <a:pt x="30" y="265"/>
                                    <a:pt x="30" y="248"/>
                                  </a:cubicBezTo>
                                  <a:cubicBezTo>
                                    <a:pt x="30" y="226"/>
                                    <a:pt x="44" y="175"/>
                                    <a:pt x="54" y="156"/>
                                  </a:cubicBezTo>
                                  <a:cubicBezTo>
                                    <a:pt x="67" y="130"/>
                                    <a:pt x="85" y="115"/>
                                    <a:pt x="102" y="115"/>
                                  </a:cubicBezTo>
                                  <a:cubicBezTo>
                                    <a:pt x="129" y="115"/>
                                    <a:pt x="135" y="150"/>
                                    <a:pt x="135" y="152"/>
                                  </a:cubicBezTo>
                                  <a:cubicBezTo>
                                    <a:pt x="135" y="154"/>
                                    <a:pt x="135" y="157"/>
                                    <a:pt x="134" y="159"/>
                                  </a:cubicBezTo>
                                  <a:cubicBezTo>
                                    <a:pt x="127" y="187"/>
                                    <a:pt x="121" y="214"/>
                                    <a:pt x="114" y="2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6" name="AutoShape 171"/>
                          <wps:cNvSpPr>
                            <a:spLocks noChangeArrowheads="1"/>
                          </wps:cNvSpPr>
                          <wps:spPr bwMode="auto">
                            <a:xfrm>
                              <a:off x="666" y="-326"/>
                              <a:ext cx="145" cy="162"/>
                            </a:xfrm>
                            <a:custGeom>
                              <a:avLst/>
                              <a:gdLst>
                                <a:gd name="T0" fmla="*/ 144 w 258"/>
                                <a:gd name="T1" fmla="*/ 230 h 288"/>
                                <a:gd name="T2" fmla="*/ 257 w 258"/>
                                <a:gd name="T3" fmla="*/ 143 h 288"/>
                                <a:gd name="T4" fmla="*/ 144 w 258"/>
                                <a:gd name="T5" fmla="*/ 56 h 288"/>
                                <a:gd name="T6" fmla="*/ 144 w 258"/>
                                <a:gd name="T7" fmla="*/ 33 h 288"/>
                                <a:gd name="T8" fmla="*/ 185 w 258"/>
                                <a:gd name="T9" fmla="*/ 13 h 288"/>
                                <a:gd name="T10" fmla="*/ 198 w 258"/>
                                <a:gd name="T11" fmla="*/ 13 h 288"/>
                                <a:gd name="T12" fmla="*/ 198 w 258"/>
                                <a:gd name="T13" fmla="*/ 0 h 288"/>
                                <a:gd name="T14" fmla="*/ 128 w 258"/>
                                <a:gd name="T15" fmla="*/ 1 h 288"/>
                                <a:gd name="T16" fmla="*/ 56 w 258"/>
                                <a:gd name="T17" fmla="*/ 0 h 288"/>
                                <a:gd name="T18" fmla="*/ 56 w 258"/>
                                <a:gd name="T19" fmla="*/ 13 h 288"/>
                                <a:gd name="T20" fmla="*/ 70 w 258"/>
                                <a:gd name="T21" fmla="*/ 13 h 288"/>
                                <a:gd name="T22" fmla="*/ 110 w 258"/>
                                <a:gd name="T23" fmla="*/ 33 h 288"/>
                                <a:gd name="T24" fmla="*/ 110 w 258"/>
                                <a:gd name="T25" fmla="*/ 56 h 288"/>
                                <a:gd name="T26" fmla="*/ 0 w 258"/>
                                <a:gd name="T27" fmla="*/ 143 h 288"/>
                                <a:gd name="T28" fmla="*/ 110 w 258"/>
                                <a:gd name="T29" fmla="*/ 230 h 288"/>
                                <a:gd name="T30" fmla="*/ 110 w 258"/>
                                <a:gd name="T31" fmla="*/ 254 h 288"/>
                                <a:gd name="T32" fmla="*/ 70 w 258"/>
                                <a:gd name="T33" fmla="*/ 274 h 288"/>
                                <a:gd name="T34" fmla="*/ 56 w 258"/>
                                <a:gd name="T35" fmla="*/ 274 h 288"/>
                                <a:gd name="T36" fmla="*/ 56 w 258"/>
                                <a:gd name="T37" fmla="*/ 287 h 288"/>
                                <a:gd name="T38" fmla="*/ 128 w 258"/>
                                <a:gd name="T39" fmla="*/ 286 h 288"/>
                                <a:gd name="T40" fmla="*/ 198 w 258"/>
                                <a:gd name="T41" fmla="*/ 287 h 288"/>
                                <a:gd name="T42" fmla="*/ 198 w 258"/>
                                <a:gd name="T43" fmla="*/ 274 h 288"/>
                                <a:gd name="T44" fmla="*/ 185 w 258"/>
                                <a:gd name="T45" fmla="*/ 274 h 288"/>
                                <a:gd name="T46" fmla="*/ 144 w 258"/>
                                <a:gd name="T47" fmla="*/ 254 h 288"/>
                                <a:gd name="T48" fmla="*/ 144 w 258"/>
                                <a:gd name="T49" fmla="*/ 230 h 288"/>
                                <a:gd name="T50" fmla="*/ 110 w 258"/>
                                <a:gd name="T51" fmla="*/ 220 h 288"/>
                                <a:gd name="T52" fmla="*/ 42 w 258"/>
                                <a:gd name="T53" fmla="*/ 143 h 288"/>
                                <a:gd name="T54" fmla="*/ 110 w 258"/>
                                <a:gd name="T55" fmla="*/ 67 h 288"/>
                                <a:gd name="T56" fmla="*/ 110 w 258"/>
                                <a:gd name="T57" fmla="*/ 220 h 288"/>
                                <a:gd name="T58" fmla="*/ 144 w 258"/>
                                <a:gd name="T59" fmla="*/ 66 h 288"/>
                                <a:gd name="T60" fmla="*/ 215 w 258"/>
                                <a:gd name="T61" fmla="*/ 143 h 288"/>
                                <a:gd name="T62" fmla="*/ 144 w 258"/>
                                <a:gd name="T63" fmla="*/ 221 h 288"/>
                                <a:gd name="T64" fmla="*/ 144 w 258"/>
                                <a:gd name="T65" fmla="*/ 66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58" h="288">
                                  <a:moveTo>
                                    <a:pt x="144" y="230"/>
                                  </a:moveTo>
                                  <a:cubicBezTo>
                                    <a:pt x="210" y="225"/>
                                    <a:pt x="257" y="187"/>
                                    <a:pt x="257" y="143"/>
                                  </a:cubicBezTo>
                                  <a:cubicBezTo>
                                    <a:pt x="257" y="100"/>
                                    <a:pt x="209" y="62"/>
                                    <a:pt x="144" y="56"/>
                                  </a:cubicBezTo>
                                  <a:cubicBezTo>
                                    <a:pt x="144" y="49"/>
                                    <a:pt x="144" y="40"/>
                                    <a:pt x="144" y="33"/>
                                  </a:cubicBezTo>
                                  <a:cubicBezTo>
                                    <a:pt x="144" y="19"/>
                                    <a:pt x="144" y="13"/>
                                    <a:pt x="185" y="13"/>
                                  </a:cubicBezTo>
                                  <a:cubicBezTo>
                                    <a:pt x="190" y="13"/>
                                    <a:pt x="194" y="13"/>
                                    <a:pt x="198" y="13"/>
                                  </a:cubicBezTo>
                                  <a:cubicBezTo>
                                    <a:pt x="198" y="8"/>
                                    <a:pt x="198" y="4"/>
                                    <a:pt x="198" y="0"/>
                                  </a:cubicBezTo>
                                  <a:cubicBezTo>
                                    <a:pt x="184" y="1"/>
                                    <a:pt x="144" y="1"/>
                                    <a:pt x="128" y="1"/>
                                  </a:cubicBezTo>
                                  <a:cubicBezTo>
                                    <a:pt x="111" y="1"/>
                                    <a:pt x="71" y="1"/>
                                    <a:pt x="56" y="0"/>
                                  </a:cubicBezTo>
                                  <a:cubicBezTo>
                                    <a:pt x="56" y="4"/>
                                    <a:pt x="56" y="8"/>
                                    <a:pt x="56" y="13"/>
                                  </a:cubicBezTo>
                                  <a:cubicBezTo>
                                    <a:pt x="60" y="13"/>
                                    <a:pt x="65" y="13"/>
                                    <a:pt x="70" y="13"/>
                                  </a:cubicBezTo>
                                  <a:cubicBezTo>
                                    <a:pt x="110" y="13"/>
                                    <a:pt x="110" y="19"/>
                                    <a:pt x="110" y="33"/>
                                  </a:cubicBezTo>
                                  <a:cubicBezTo>
                                    <a:pt x="110" y="40"/>
                                    <a:pt x="110" y="49"/>
                                    <a:pt x="110" y="56"/>
                                  </a:cubicBezTo>
                                  <a:cubicBezTo>
                                    <a:pt x="46" y="63"/>
                                    <a:pt x="0" y="101"/>
                                    <a:pt x="0" y="143"/>
                                  </a:cubicBezTo>
                                  <a:cubicBezTo>
                                    <a:pt x="0" y="187"/>
                                    <a:pt x="47" y="224"/>
                                    <a:pt x="110" y="230"/>
                                  </a:cubicBezTo>
                                  <a:cubicBezTo>
                                    <a:pt x="110" y="237"/>
                                    <a:pt x="110" y="245"/>
                                    <a:pt x="110" y="254"/>
                                  </a:cubicBezTo>
                                  <a:cubicBezTo>
                                    <a:pt x="110" y="268"/>
                                    <a:pt x="110" y="274"/>
                                    <a:pt x="70" y="274"/>
                                  </a:cubicBezTo>
                                  <a:cubicBezTo>
                                    <a:pt x="65" y="274"/>
                                    <a:pt x="60" y="274"/>
                                    <a:pt x="56" y="274"/>
                                  </a:cubicBezTo>
                                  <a:cubicBezTo>
                                    <a:pt x="56" y="278"/>
                                    <a:pt x="56" y="283"/>
                                    <a:pt x="56" y="287"/>
                                  </a:cubicBezTo>
                                  <a:cubicBezTo>
                                    <a:pt x="71" y="286"/>
                                    <a:pt x="110" y="286"/>
                                    <a:pt x="128" y="286"/>
                                  </a:cubicBezTo>
                                  <a:cubicBezTo>
                                    <a:pt x="144" y="286"/>
                                    <a:pt x="184" y="286"/>
                                    <a:pt x="198" y="287"/>
                                  </a:cubicBezTo>
                                  <a:cubicBezTo>
                                    <a:pt x="198" y="283"/>
                                    <a:pt x="198" y="278"/>
                                    <a:pt x="198" y="274"/>
                                  </a:cubicBezTo>
                                  <a:cubicBezTo>
                                    <a:pt x="194" y="274"/>
                                    <a:pt x="190" y="274"/>
                                    <a:pt x="185" y="274"/>
                                  </a:cubicBezTo>
                                  <a:cubicBezTo>
                                    <a:pt x="144" y="274"/>
                                    <a:pt x="144" y="268"/>
                                    <a:pt x="144" y="254"/>
                                  </a:cubicBezTo>
                                  <a:cubicBezTo>
                                    <a:pt x="144" y="245"/>
                                    <a:pt x="144" y="237"/>
                                    <a:pt x="144" y="230"/>
                                  </a:cubicBezTo>
                                  <a:close/>
                                  <a:moveTo>
                                    <a:pt x="110" y="220"/>
                                  </a:moveTo>
                                  <a:cubicBezTo>
                                    <a:pt x="50" y="213"/>
                                    <a:pt x="42" y="170"/>
                                    <a:pt x="42" y="143"/>
                                  </a:cubicBezTo>
                                  <a:cubicBezTo>
                                    <a:pt x="42" y="122"/>
                                    <a:pt x="47" y="75"/>
                                    <a:pt x="110" y="67"/>
                                  </a:cubicBezTo>
                                  <a:cubicBezTo>
                                    <a:pt x="110" y="118"/>
                                    <a:pt x="110" y="169"/>
                                    <a:pt x="110" y="220"/>
                                  </a:cubicBezTo>
                                  <a:close/>
                                  <a:moveTo>
                                    <a:pt x="144" y="66"/>
                                  </a:moveTo>
                                  <a:cubicBezTo>
                                    <a:pt x="203" y="73"/>
                                    <a:pt x="215" y="111"/>
                                    <a:pt x="215" y="143"/>
                                  </a:cubicBezTo>
                                  <a:cubicBezTo>
                                    <a:pt x="215" y="169"/>
                                    <a:pt x="208" y="213"/>
                                    <a:pt x="144" y="221"/>
                                  </a:cubicBezTo>
                                  <a:cubicBezTo>
                                    <a:pt x="144" y="169"/>
                                    <a:pt x="144" y="117"/>
                                    <a:pt x="144" y="6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7" name="AutoShape 172"/>
                          <wps:cNvSpPr>
                            <a:spLocks noChangeArrowheads="1"/>
                          </wps:cNvSpPr>
                          <wps:spPr bwMode="auto">
                            <a:xfrm>
                              <a:off x="837" y="-241"/>
                              <a:ext cx="127" cy="113"/>
                            </a:xfrm>
                            <a:custGeom>
                              <a:avLst/>
                              <a:gdLst>
                                <a:gd name="T0" fmla="*/ 35 w 227"/>
                                <a:gd name="T1" fmla="*/ 178 h 202"/>
                                <a:gd name="T2" fmla="*/ 8 w 227"/>
                                <a:gd name="T3" fmla="*/ 191 h 202"/>
                                <a:gd name="T4" fmla="*/ 0 w 227"/>
                                <a:gd name="T5" fmla="*/ 197 h 202"/>
                                <a:gd name="T6" fmla="*/ 8 w 227"/>
                                <a:gd name="T7" fmla="*/ 201 h 202"/>
                                <a:gd name="T8" fmla="*/ 122 w 227"/>
                                <a:gd name="T9" fmla="*/ 201 h 202"/>
                                <a:gd name="T10" fmla="*/ 210 w 227"/>
                                <a:gd name="T11" fmla="*/ 138 h 202"/>
                                <a:gd name="T12" fmla="*/ 160 w 227"/>
                                <a:gd name="T13" fmla="*/ 96 h 202"/>
                                <a:gd name="T14" fmla="*/ 226 w 227"/>
                                <a:gd name="T15" fmla="*/ 42 h 202"/>
                                <a:gd name="T16" fmla="*/ 164 w 227"/>
                                <a:gd name="T17" fmla="*/ 0 h 202"/>
                                <a:gd name="T18" fmla="*/ 56 w 227"/>
                                <a:gd name="T19" fmla="*/ 0 h 202"/>
                                <a:gd name="T20" fmla="*/ 48 w 227"/>
                                <a:gd name="T21" fmla="*/ 6 h 202"/>
                                <a:gd name="T22" fmla="*/ 56 w 227"/>
                                <a:gd name="T23" fmla="*/ 10 h 202"/>
                                <a:gd name="T24" fmla="*/ 68 w 227"/>
                                <a:gd name="T25" fmla="*/ 11 h 202"/>
                                <a:gd name="T26" fmla="*/ 74 w 227"/>
                                <a:gd name="T27" fmla="*/ 15 h 202"/>
                                <a:gd name="T28" fmla="*/ 73 w 227"/>
                                <a:gd name="T29" fmla="*/ 22 h 202"/>
                                <a:gd name="T30" fmla="*/ 35 w 227"/>
                                <a:gd name="T31" fmla="*/ 178 h 202"/>
                                <a:gd name="T32" fmla="*/ 82 w 227"/>
                                <a:gd name="T33" fmla="*/ 93 h 202"/>
                                <a:gd name="T34" fmla="*/ 100 w 227"/>
                                <a:gd name="T35" fmla="*/ 21 h 202"/>
                                <a:gd name="T36" fmla="*/ 115 w 227"/>
                                <a:gd name="T37" fmla="*/ 10 h 202"/>
                                <a:gd name="T38" fmla="*/ 160 w 227"/>
                                <a:gd name="T39" fmla="*/ 10 h 202"/>
                                <a:gd name="T40" fmla="*/ 197 w 227"/>
                                <a:gd name="T41" fmla="*/ 41 h 202"/>
                                <a:gd name="T42" fmla="*/ 130 w 227"/>
                                <a:gd name="T43" fmla="*/ 93 h 202"/>
                                <a:gd name="T44" fmla="*/ 82 w 227"/>
                                <a:gd name="T45" fmla="*/ 93 h 202"/>
                                <a:gd name="T46" fmla="*/ 67 w 227"/>
                                <a:gd name="T47" fmla="*/ 191 h 202"/>
                                <a:gd name="T48" fmla="*/ 58 w 227"/>
                                <a:gd name="T49" fmla="*/ 188 h 202"/>
                                <a:gd name="T50" fmla="*/ 59 w 227"/>
                                <a:gd name="T51" fmla="*/ 182 h 202"/>
                                <a:gd name="T52" fmla="*/ 79 w 227"/>
                                <a:gd name="T53" fmla="*/ 101 h 202"/>
                                <a:gd name="T54" fmla="*/ 142 w 227"/>
                                <a:gd name="T55" fmla="*/ 101 h 202"/>
                                <a:gd name="T56" fmla="*/ 180 w 227"/>
                                <a:gd name="T57" fmla="*/ 136 h 202"/>
                                <a:gd name="T58" fmla="*/ 115 w 227"/>
                                <a:gd name="T59" fmla="*/ 191 h 202"/>
                                <a:gd name="T60" fmla="*/ 67 w 227"/>
                                <a:gd name="T61" fmla="*/ 191 h 2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227" h="202">
                                  <a:moveTo>
                                    <a:pt x="35" y="178"/>
                                  </a:moveTo>
                                  <a:cubicBezTo>
                                    <a:pt x="31" y="189"/>
                                    <a:pt x="31" y="191"/>
                                    <a:pt x="8" y="191"/>
                                  </a:cubicBezTo>
                                  <a:cubicBezTo>
                                    <a:pt x="4" y="191"/>
                                    <a:pt x="0" y="191"/>
                                    <a:pt x="0" y="197"/>
                                  </a:cubicBezTo>
                                  <a:cubicBezTo>
                                    <a:pt x="0" y="201"/>
                                    <a:pt x="4" y="201"/>
                                    <a:pt x="8" y="201"/>
                                  </a:cubicBezTo>
                                  <a:cubicBezTo>
                                    <a:pt x="47" y="201"/>
                                    <a:pt x="84" y="201"/>
                                    <a:pt x="122" y="201"/>
                                  </a:cubicBezTo>
                                  <a:cubicBezTo>
                                    <a:pt x="173" y="201"/>
                                    <a:pt x="210" y="167"/>
                                    <a:pt x="210" y="138"/>
                                  </a:cubicBezTo>
                                  <a:cubicBezTo>
                                    <a:pt x="210" y="117"/>
                                    <a:pt x="191" y="99"/>
                                    <a:pt x="160" y="96"/>
                                  </a:cubicBezTo>
                                  <a:cubicBezTo>
                                    <a:pt x="196" y="89"/>
                                    <a:pt x="226" y="68"/>
                                    <a:pt x="226" y="42"/>
                                  </a:cubicBezTo>
                                  <a:cubicBezTo>
                                    <a:pt x="226" y="20"/>
                                    <a:pt x="203" y="0"/>
                                    <a:pt x="164" y="0"/>
                                  </a:cubicBezTo>
                                  <a:cubicBezTo>
                                    <a:pt x="128" y="0"/>
                                    <a:pt x="92" y="0"/>
                                    <a:pt x="56" y="0"/>
                                  </a:cubicBezTo>
                                  <a:cubicBezTo>
                                    <a:pt x="52" y="0"/>
                                    <a:pt x="48" y="0"/>
                                    <a:pt x="48" y="6"/>
                                  </a:cubicBezTo>
                                  <a:cubicBezTo>
                                    <a:pt x="48" y="10"/>
                                    <a:pt x="50" y="10"/>
                                    <a:pt x="56" y="10"/>
                                  </a:cubicBezTo>
                                  <a:cubicBezTo>
                                    <a:pt x="58" y="10"/>
                                    <a:pt x="62" y="10"/>
                                    <a:pt x="68" y="11"/>
                                  </a:cubicBezTo>
                                  <a:cubicBezTo>
                                    <a:pt x="74" y="11"/>
                                    <a:pt x="74" y="12"/>
                                    <a:pt x="74" y="15"/>
                                  </a:cubicBezTo>
                                  <a:cubicBezTo>
                                    <a:pt x="74" y="16"/>
                                    <a:pt x="74" y="17"/>
                                    <a:pt x="73" y="22"/>
                                  </a:cubicBezTo>
                                  <a:cubicBezTo>
                                    <a:pt x="60" y="74"/>
                                    <a:pt x="48" y="126"/>
                                    <a:pt x="35" y="178"/>
                                  </a:cubicBezTo>
                                  <a:close/>
                                  <a:moveTo>
                                    <a:pt x="82" y="93"/>
                                  </a:moveTo>
                                  <a:cubicBezTo>
                                    <a:pt x="88" y="69"/>
                                    <a:pt x="94" y="45"/>
                                    <a:pt x="100" y="21"/>
                                  </a:cubicBezTo>
                                  <a:cubicBezTo>
                                    <a:pt x="102" y="11"/>
                                    <a:pt x="102" y="10"/>
                                    <a:pt x="115" y="10"/>
                                  </a:cubicBezTo>
                                  <a:cubicBezTo>
                                    <a:pt x="130" y="10"/>
                                    <a:pt x="145" y="10"/>
                                    <a:pt x="160" y="10"/>
                                  </a:cubicBezTo>
                                  <a:cubicBezTo>
                                    <a:pt x="190" y="10"/>
                                    <a:pt x="197" y="30"/>
                                    <a:pt x="197" y="41"/>
                                  </a:cubicBezTo>
                                  <a:cubicBezTo>
                                    <a:pt x="197" y="65"/>
                                    <a:pt x="169" y="93"/>
                                    <a:pt x="130" y="93"/>
                                  </a:cubicBezTo>
                                  <a:cubicBezTo>
                                    <a:pt x="114" y="93"/>
                                    <a:pt x="97" y="93"/>
                                    <a:pt x="82" y="93"/>
                                  </a:cubicBezTo>
                                  <a:close/>
                                  <a:moveTo>
                                    <a:pt x="67" y="191"/>
                                  </a:moveTo>
                                  <a:cubicBezTo>
                                    <a:pt x="59" y="191"/>
                                    <a:pt x="58" y="190"/>
                                    <a:pt x="58" y="188"/>
                                  </a:cubicBezTo>
                                  <a:cubicBezTo>
                                    <a:pt x="58" y="185"/>
                                    <a:pt x="58" y="186"/>
                                    <a:pt x="59" y="182"/>
                                  </a:cubicBezTo>
                                  <a:cubicBezTo>
                                    <a:pt x="66" y="154"/>
                                    <a:pt x="72" y="128"/>
                                    <a:pt x="79" y="101"/>
                                  </a:cubicBezTo>
                                  <a:cubicBezTo>
                                    <a:pt x="100" y="101"/>
                                    <a:pt x="121" y="101"/>
                                    <a:pt x="142" y="101"/>
                                  </a:cubicBezTo>
                                  <a:cubicBezTo>
                                    <a:pt x="170" y="101"/>
                                    <a:pt x="180" y="119"/>
                                    <a:pt x="180" y="136"/>
                                  </a:cubicBezTo>
                                  <a:cubicBezTo>
                                    <a:pt x="180" y="165"/>
                                    <a:pt x="151" y="191"/>
                                    <a:pt x="115" y="191"/>
                                  </a:cubicBezTo>
                                  <a:cubicBezTo>
                                    <a:pt x="100" y="191"/>
                                    <a:pt x="83" y="191"/>
                                    <a:pt x="67" y="19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8" name="Freeform 173"/>
                          <wps:cNvSpPr>
                            <a:spLocks noChangeArrowheads="1"/>
                          </wps:cNvSpPr>
                          <wps:spPr bwMode="auto">
                            <a:xfrm>
                              <a:off x="528" y="-67"/>
                              <a:ext cx="461" cy="9"/>
                            </a:xfrm>
                            <a:custGeom>
                              <a:avLst/>
                              <a:gdLst>
                                <a:gd name="T0" fmla="*/ 408 w 816"/>
                                <a:gd name="T1" fmla="*/ 16 h 17"/>
                                <a:gd name="T2" fmla="*/ 0 w 816"/>
                                <a:gd name="T3" fmla="*/ 16 h 17"/>
                                <a:gd name="T4" fmla="*/ 0 w 816"/>
                                <a:gd name="T5" fmla="*/ 0 h 17"/>
                                <a:gd name="T6" fmla="*/ 815 w 816"/>
                                <a:gd name="T7" fmla="*/ 0 h 17"/>
                                <a:gd name="T8" fmla="*/ 815 w 816"/>
                                <a:gd name="T9" fmla="*/ 16 h 17"/>
                                <a:gd name="T10" fmla="*/ 408 w 816"/>
                                <a:gd name="T11" fmla="*/ 16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816" h="17">
                                  <a:moveTo>
                                    <a:pt x="408" y="16"/>
                                  </a:moveTo>
                                  <a:cubicBezTo>
                                    <a:pt x="272" y="16"/>
                                    <a:pt x="135" y="16"/>
                                    <a:pt x="0" y="16"/>
                                  </a:cubicBezTo>
                                  <a:cubicBezTo>
                                    <a:pt x="0" y="10"/>
                                    <a:pt x="0" y="6"/>
                                    <a:pt x="0" y="0"/>
                                  </a:cubicBezTo>
                                  <a:cubicBezTo>
                                    <a:pt x="271" y="0"/>
                                    <a:pt x="542" y="0"/>
                                    <a:pt x="815" y="0"/>
                                  </a:cubicBezTo>
                                  <a:cubicBezTo>
                                    <a:pt x="815" y="6"/>
                                    <a:pt x="815" y="10"/>
                                    <a:pt x="815" y="16"/>
                                  </a:cubicBezTo>
                                  <a:cubicBezTo>
                                    <a:pt x="679" y="16"/>
                                    <a:pt x="544" y="16"/>
                                    <a:pt x="408" y="16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9" name="AutoShape 174"/>
                          <wps:cNvSpPr>
                            <a:spLocks noChangeArrowheads="1"/>
                          </wps:cNvSpPr>
                          <wps:spPr bwMode="auto">
                            <a:xfrm>
                              <a:off x="663" y="-4"/>
                              <a:ext cx="113" cy="168"/>
                            </a:xfrm>
                            <a:custGeom>
                              <a:avLst/>
                              <a:gdLst>
                                <a:gd name="T0" fmla="*/ 200 w 201"/>
                                <a:gd name="T1" fmla="*/ 5 h 298"/>
                                <a:gd name="T2" fmla="*/ 194 w 201"/>
                                <a:gd name="T3" fmla="*/ 0 h 298"/>
                                <a:gd name="T4" fmla="*/ 141 w 201"/>
                                <a:gd name="T5" fmla="*/ 5 h 298"/>
                                <a:gd name="T6" fmla="*/ 135 w 201"/>
                                <a:gd name="T7" fmla="*/ 13 h 298"/>
                                <a:gd name="T8" fmla="*/ 145 w 201"/>
                                <a:gd name="T9" fmla="*/ 18 h 298"/>
                                <a:gd name="T10" fmla="*/ 166 w 201"/>
                                <a:gd name="T11" fmla="*/ 25 h 298"/>
                                <a:gd name="T12" fmla="*/ 165 w 201"/>
                                <a:gd name="T13" fmla="*/ 33 h 298"/>
                                <a:gd name="T14" fmla="*/ 140 w 201"/>
                                <a:gd name="T15" fmla="*/ 133 h 298"/>
                                <a:gd name="T16" fmla="*/ 100 w 201"/>
                                <a:gd name="T17" fmla="*/ 107 h 298"/>
                                <a:gd name="T18" fmla="*/ 0 w 201"/>
                                <a:gd name="T19" fmla="*/ 230 h 298"/>
                                <a:gd name="T20" fmla="*/ 55 w 201"/>
                                <a:gd name="T21" fmla="*/ 297 h 298"/>
                                <a:gd name="T22" fmla="*/ 110 w 201"/>
                                <a:gd name="T23" fmla="*/ 265 h 298"/>
                                <a:gd name="T24" fmla="*/ 148 w 201"/>
                                <a:gd name="T25" fmla="*/ 297 h 298"/>
                                <a:gd name="T26" fmla="*/ 180 w 201"/>
                                <a:gd name="T27" fmla="*/ 273 h 298"/>
                                <a:gd name="T28" fmla="*/ 193 w 201"/>
                                <a:gd name="T29" fmla="*/ 233 h 298"/>
                                <a:gd name="T30" fmla="*/ 187 w 201"/>
                                <a:gd name="T31" fmla="*/ 228 h 298"/>
                                <a:gd name="T32" fmla="*/ 182 w 201"/>
                                <a:gd name="T33" fmla="*/ 236 h 298"/>
                                <a:gd name="T34" fmla="*/ 150 w 201"/>
                                <a:gd name="T35" fmla="*/ 288 h 298"/>
                                <a:gd name="T36" fmla="*/ 136 w 201"/>
                                <a:gd name="T37" fmla="*/ 269 h 298"/>
                                <a:gd name="T38" fmla="*/ 139 w 201"/>
                                <a:gd name="T39" fmla="*/ 248 h 298"/>
                                <a:gd name="T40" fmla="*/ 200 w 201"/>
                                <a:gd name="T41" fmla="*/ 5 h 298"/>
                                <a:gd name="T42" fmla="*/ 112 w 201"/>
                                <a:gd name="T43" fmla="*/ 242 h 298"/>
                                <a:gd name="T44" fmla="*/ 104 w 201"/>
                                <a:gd name="T45" fmla="*/ 258 h 298"/>
                                <a:gd name="T46" fmla="*/ 56 w 201"/>
                                <a:gd name="T47" fmla="*/ 288 h 298"/>
                                <a:gd name="T48" fmla="*/ 30 w 201"/>
                                <a:gd name="T49" fmla="*/ 248 h 298"/>
                                <a:gd name="T50" fmla="*/ 52 w 201"/>
                                <a:gd name="T51" fmla="*/ 156 h 298"/>
                                <a:gd name="T52" fmla="*/ 102 w 201"/>
                                <a:gd name="T53" fmla="*/ 116 h 298"/>
                                <a:gd name="T54" fmla="*/ 135 w 201"/>
                                <a:gd name="T55" fmla="*/ 152 h 298"/>
                                <a:gd name="T56" fmla="*/ 133 w 201"/>
                                <a:gd name="T57" fmla="*/ 159 h 298"/>
                                <a:gd name="T58" fmla="*/ 112 w 201"/>
                                <a:gd name="T59" fmla="*/ 242 h 29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01" h="298">
                                  <a:moveTo>
                                    <a:pt x="200" y="5"/>
                                  </a:moveTo>
                                  <a:cubicBezTo>
                                    <a:pt x="198" y="4"/>
                                    <a:pt x="200" y="0"/>
                                    <a:pt x="194" y="0"/>
                                  </a:cubicBezTo>
                                  <a:cubicBezTo>
                                    <a:pt x="188" y="0"/>
                                    <a:pt x="148" y="5"/>
                                    <a:pt x="141" y="5"/>
                                  </a:cubicBezTo>
                                  <a:cubicBezTo>
                                    <a:pt x="138" y="6"/>
                                    <a:pt x="135" y="7"/>
                                    <a:pt x="135" y="13"/>
                                  </a:cubicBezTo>
                                  <a:cubicBezTo>
                                    <a:pt x="135" y="18"/>
                                    <a:pt x="139" y="18"/>
                                    <a:pt x="145" y="18"/>
                                  </a:cubicBezTo>
                                  <a:cubicBezTo>
                                    <a:pt x="165" y="18"/>
                                    <a:pt x="166" y="21"/>
                                    <a:pt x="166" y="25"/>
                                  </a:cubicBezTo>
                                  <a:cubicBezTo>
                                    <a:pt x="166" y="27"/>
                                    <a:pt x="165" y="31"/>
                                    <a:pt x="165" y="33"/>
                                  </a:cubicBezTo>
                                  <a:cubicBezTo>
                                    <a:pt x="157" y="67"/>
                                    <a:pt x="148" y="99"/>
                                    <a:pt x="140" y="133"/>
                                  </a:cubicBezTo>
                                  <a:cubicBezTo>
                                    <a:pt x="132" y="117"/>
                                    <a:pt x="120" y="107"/>
                                    <a:pt x="100" y="107"/>
                                  </a:cubicBezTo>
                                  <a:cubicBezTo>
                                    <a:pt x="51" y="107"/>
                                    <a:pt x="0" y="168"/>
                                    <a:pt x="0" y="230"/>
                                  </a:cubicBezTo>
                                  <a:cubicBezTo>
                                    <a:pt x="0" y="270"/>
                                    <a:pt x="22" y="297"/>
                                    <a:pt x="55" y="297"/>
                                  </a:cubicBezTo>
                                  <a:cubicBezTo>
                                    <a:pt x="64" y="297"/>
                                    <a:pt x="85" y="295"/>
                                    <a:pt x="110" y="265"/>
                                  </a:cubicBezTo>
                                  <a:cubicBezTo>
                                    <a:pt x="114" y="283"/>
                                    <a:pt x="128" y="297"/>
                                    <a:pt x="148" y="297"/>
                                  </a:cubicBezTo>
                                  <a:cubicBezTo>
                                    <a:pt x="163" y="297"/>
                                    <a:pt x="174" y="288"/>
                                    <a:pt x="180" y="273"/>
                                  </a:cubicBezTo>
                                  <a:cubicBezTo>
                                    <a:pt x="187" y="259"/>
                                    <a:pt x="188" y="246"/>
                                    <a:pt x="193" y="233"/>
                                  </a:cubicBezTo>
                                  <a:cubicBezTo>
                                    <a:pt x="193" y="228"/>
                                    <a:pt x="189" y="228"/>
                                    <a:pt x="187" y="228"/>
                                  </a:cubicBezTo>
                                  <a:cubicBezTo>
                                    <a:pt x="183" y="228"/>
                                    <a:pt x="183" y="230"/>
                                    <a:pt x="182" y="236"/>
                                  </a:cubicBezTo>
                                  <a:cubicBezTo>
                                    <a:pt x="175" y="263"/>
                                    <a:pt x="166" y="288"/>
                                    <a:pt x="150" y="288"/>
                                  </a:cubicBezTo>
                                  <a:cubicBezTo>
                                    <a:pt x="138" y="288"/>
                                    <a:pt x="136" y="277"/>
                                    <a:pt x="136" y="269"/>
                                  </a:cubicBezTo>
                                  <a:cubicBezTo>
                                    <a:pt x="136" y="259"/>
                                    <a:pt x="138" y="255"/>
                                    <a:pt x="139" y="248"/>
                                  </a:cubicBezTo>
                                  <a:cubicBezTo>
                                    <a:pt x="159" y="167"/>
                                    <a:pt x="180" y="86"/>
                                    <a:pt x="200" y="5"/>
                                  </a:cubicBezTo>
                                  <a:close/>
                                  <a:moveTo>
                                    <a:pt x="112" y="242"/>
                                  </a:moveTo>
                                  <a:cubicBezTo>
                                    <a:pt x="110" y="249"/>
                                    <a:pt x="110" y="251"/>
                                    <a:pt x="104" y="258"/>
                                  </a:cubicBezTo>
                                  <a:cubicBezTo>
                                    <a:pt x="85" y="281"/>
                                    <a:pt x="68" y="288"/>
                                    <a:pt x="56" y="288"/>
                                  </a:cubicBezTo>
                                  <a:cubicBezTo>
                                    <a:pt x="36" y="288"/>
                                    <a:pt x="30" y="265"/>
                                    <a:pt x="30" y="248"/>
                                  </a:cubicBezTo>
                                  <a:cubicBezTo>
                                    <a:pt x="30" y="228"/>
                                    <a:pt x="43" y="175"/>
                                    <a:pt x="52" y="156"/>
                                  </a:cubicBezTo>
                                  <a:cubicBezTo>
                                    <a:pt x="66" y="132"/>
                                    <a:pt x="85" y="116"/>
                                    <a:pt x="102" y="116"/>
                                  </a:cubicBezTo>
                                  <a:cubicBezTo>
                                    <a:pt x="129" y="116"/>
                                    <a:pt x="135" y="149"/>
                                    <a:pt x="135" y="152"/>
                                  </a:cubicBezTo>
                                  <a:cubicBezTo>
                                    <a:pt x="135" y="155"/>
                                    <a:pt x="134" y="158"/>
                                    <a:pt x="133" y="159"/>
                                  </a:cubicBezTo>
                                  <a:cubicBezTo>
                                    <a:pt x="126" y="187"/>
                                    <a:pt x="120" y="215"/>
                                    <a:pt x="112" y="2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0" name="Freeform 175"/>
                          <wps:cNvSpPr>
                            <a:spLocks noChangeArrowheads="1"/>
                          </wps:cNvSpPr>
                          <wps:spPr bwMode="auto">
                            <a:xfrm>
                              <a:off x="784" y="12"/>
                              <a:ext cx="72" cy="152"/>
                            </a:xfrm>
                            <a:custGeom>
                              <a:avLst/>
                              <a:gdLst>
                                <a:gd name="T0" fmla="*/ 77 w 131"/>
                                <a:gd name="T1" fmla="*/ 96 h 269"/>
                                <a:gd name="T2" fmla="*/ 117 w 131"/>
                                <a:gd name="T3" fmla="*/ 96 h 269"/>
                                <a:gd name="T4" fmla="*/ 130 w 131"/>
                                <a:gd name="T5" fmla="*/ 87 h 269"/>
                                <a:gd name="T6" fmla="*/ 118 w 131"/>
                                <a:gd name="T7" fmla="*/ 82 h 269"/>
                                <a:gd name="T8" fmla="*/ 81 w 131"/>
                                <a:gd name="T9" fmla="*/ 82 h 269"/>
                                <a:gd name="T10" fmla="*/ 97 w 131"/>
                                <a:gd name="T11" fmla="*/ 12 h 269"/>
                                <a:gd name="T12" fmla="*/ 85 w 131"/>
                                <a:gd name="T13" fmla="*/ 0 h 269"/>
                                <a:gd name="T14" fmla="*/ 69 w 131"/>
                                <a:gd name="T15" fmla="*/ 15 h 269"/>
                                <a:gd name="T16" fmla="*/ 52 w 131"/>
                                <a:gd name="T17" fmla="*/ 82 h 269"/>
                                <a:gd name="T18" fmla="*/ 12 w 131"/>
                                <a:gd name="T19" fmla="*/ 82 h 269"/>
                                <a:gd name="T20" fmla="*/ 0 w 131"/>
                                <a:gd name="T21" fmla="*/ 90 h 269"/>
                                <a:gd name="T22" fmla="*/ 11 w 131"/>
                                <a:gd name="T23" fmla="*/ 96 h 269"/>
                                <a:gd name="T24" fmla="*/ 48 w 131"/>
                                <a:gd name="T25" fmla="*/ 96 h 269"/>
                                <a:gd name="T26" fmla="*/ 17 w 131"/>
                                <a:gd name="T27" fmla="*/ 230 h 269"/>
                                <a:gd name="T28" fmla="*/ 55 w 131"/>
                                <a:gd name="T29" fmla="*/ 268 h 269"/>
                                <a:gd name="T30" fmla="*/ 123 w 131"/>
                                <a:gd name="T31" fmla="*/ 204 h 269"/>
                                <a:gd name="T32" fmla="*/ 118 w 131"/>
                                <a:gd name="T33" fmla="*/ 199 h 269"/>
                                <a:gd name="T34" fmla="*/ 111 w 131"/>
                                <a:gd name="T35" fmla="*/ 205 h 269"/>
                                <a:gd name="T36" fmla="*/ 57 w 131"/>
                                <a:gd name="T37" fmla="*/ 259 h 269"/>
                                <a:gd name="T38" fmla="*/ 43 w 131"/>
                                <a:gd name="T39" fmla="*/ 240 h 269"/>
                                <a:gd name="T40" fmla="*/ 46 w 131"/>
                                <a:gd name="T41" fmla="*/ 219 h 269"/>
                                <a:gd name="T42" fmla="*/ 77 w 131"/>
                                <a:gd name="T43" fmla="*/ 96 h 26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131" h="269">
                                  <a:moveTo>
                                    <a:pt x="77" y="96"/>
                                  </a:moveTo>
                                  <a:cubicBezTo>
                                    <a:pt x="90" y="96"/>
                                    <a:pt x="103" y="96"/>
                                    <a:pt x="117" y="96"/>
                                  </a:cubicBezTo>
                                  <a:cubicBezTo>
                                    <a:pt x="125" y="96"/>
                                    <a:pt x="130" y="96"/>
                                    <a:pt x="130" y="87"/>
                                  </a:cubicBezTo>
                                  <a:cubicBezTo>
                                    <a:pt x="130" y="82"/>
                                    <a:pt x="125" y="82"/>
                                    <a:pt x="118" y="82"/>
                                  </a:cubicBezTo>
                                  <a:cubicBezTo>
                                    <a:pt x="106" y="82"/>
                                    <a:pt x="93" y="82"/>
                                    <a:pt x="81" y="82"/>
                                  </a:cubicBezTo>
                                  <a:cubicBezTo>
                                    <a:pt x="95" y="22"/>
                                    <a:pt x="97" y="14"/>
                                    <a:pt x="97" y="12"/>
                                  </a:cubicBezTo>
                                  <a:cubicBezTo>
                                    <a:pt x="97" y="4"/>
                                    <a:pt x="93" y="0"/>
                                    <a:pt x="85" y="0"/>
                                  </a:cubicBezTo>
                                  <a:cubicBezTo>
                                    <a:pt x="84" y="0"/>
                                    <a:pt x="72" y="1"/>
                                    <a:pt x="69" y="15"/>
                                  </a:cubicBezTo>
                                  <a:cubicBezTo>
                                    <a:pt x="63" y="38"/>
                                    <a:pt x="58" y="60"/>
                                    <a:pt x="52" y="82"/>
                                  </a:cubicBezTo>
                                  <a:cubicBezTo>
                                    <a:pt x="38" y="82"/>
                                    <a:pt x="25" y="82"/>
                                    <a:pt x="12" y="82"/>
                                  </a:cubicBezTo>
                                  <a:cubicBezTo>
                                    <a:pt x="4" y="82"/>
                                    <a:pt x="0" y="82"/>
                                    <a:pt x="0" y="90"/>
                                  </a:cubicBezTo>
                                  <a:cubicBezTo>
                                    <a:pt x="0" y="96"/>
                                    <a:pt x="2" y="96"/>
                                    <a:pt x="11" y="96"/>
                                  </a:cubicBezTo>
                                  <a:cubicBezTo>
                                    <a:pt x="23" y="96"/>
                                    <a:pt x="36" y="96"/>
                                    <a:pt x="48" y="96"/>
                                  </a:cubicBezTo>
                                  <a:cubicBezTo>
                                    <a:pt x="18" y="214"/>
                                    <a:pt x="17" y="222"/>
                                    <a:pt x="17" y="230"/>
                                  </a:cubicBezTo>
                                  <a:cubicBezTo>
                                    <a:pt x="17" y="252"/>
                                    <a:pt x="32" y="268"/>
                                    <a:pt x="55" y="268"/>
                                  </a:cubicBezTo>
                                  <a:cubicBezTo>
                                    <a:pt x="99" y="268"/>
                                    <a:pt x="123" y="207"/>
                                    <a:pt x="123" y="204"/>
                                  </a:cubicBezTo>
                                  <a:cubicBezTo>
                                    <a:pt x="123" y="199"/>
                                    <a:pt x="119" y="199"/>
                                    <a:pt x="118" y="199"/>
                                  </a:cubicBezTo>
                                  <a:cubicBezTo>
                                    <a:pt x="114" y="199"/>
                                    <a:pt x="113" y="200"/>
                                    <a:pt x="111" y="205"/>
                                  </a:cubicBezTo>
                                  <a:cubicBezTo>
                                    <a:pt x="93" y="249"/>
                                    <a:pt x="71" y="259"/>
                                    <a:pt x="57" y="259"/>
                                  </a:cubicBezTo>
                                  <a:cubicBezTo>
                                    <a:pt x="47" y="259"/>
                                    <a:pt x="43" y="254"/>
                                    <a:pt x="43" y="240"/>
                                  </a:cubicBezTo>
                                  <a:cubicBezTo>
                                    <a:pt x="43" y="230"/>
                                    <a:pt x="44" y="226"/>
                                    <a:pt x="46" y="219"/>
                                  </a:cubicBezTo>
                                  <a:cubicBezTo>
                                    <a:pt x="57" y="177"/>
                                    <a:pt x="66" y="136"/>
                                    <a:pt x="77" y="96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63B029E" id="Group 165" o:spid="_x0000_s1026" style="width:49.5pt;height:24.7pt;mso-position-horizontal-relative:char;mso-position-vertical-relative:line" coordorigin="1,-328" coordsize="988,4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">
                <v:group id="Group 166" o:spid="_x0000_s1027" style="position:absolute;left:1;top:-328;width:988;height:492" coordorigin="1,-328" coordsize="988,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">
                  <v:shape id="Freeform 167" o:spid="_x0000_s1028" style="position:absolute;left:3;top:-316;width:974;height:467;visibility:visible;mso-wrap-style:none;v-text-anchor:middle" coordsize="172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" path="m860,827v-287,,-573,,-860,c,551,,276,,,573,,1147,,1719,v,276,,551,,827c1432,827,1145,827,860,827e" stroked="f" strokecolor="#3465a4">
                    <v:stroke joinstyle="bevel"/>
                    <v:path o:connecttype="custom" o:connectlocs="487,466;0,466;0,0;973,0;973,466;487,466" o:connectangles="0,0,0,0,0,0"/>
                  </v:shape>
                  <v:shape id="Freeform 168" o:spid="_x0000_s1029" style="position:absolute;top:-163;width:173;height:161;visibility:visible;mso-wrap-style:none;v-text-anchor:middle" coordsize="307,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" path="m282,187v1,-1,1,-3,2,-4c284,181,284,178,278,178v-4,,-4,2,-5,5c246,245,230,273,158,273v-20,,-41,,-61,c91,273,90,273,87,273v-5,,-6,-2,-6,-5c81,267,81,267,84,258v9,-38,19,-77,28,-114c127,144,140,144,154,144v36,,36,9,36,19c190,166,190,171,187,184v,2,-1,3,-1,5c186,191,188,193,192,193v3,,4,-2,6,-8c206,151,213,119,222,85v,-2,-3,-3,-5,-3c213,82,212,84,211,89v-9,32,-17,42,-55,42c142,131,129,131,116,131,124,97,133,63,141,29v4,-14,4,-17,23,-17c183,12,204,12,223,12v51,,65,13,65,47c288,70,288,71,285,82v,2,,5,,7c285,90,286,95,290,95v5,,6,-4,6,-11c298,60,301,35,304,11,306,,304,,294,,223,,151,,80,,72,,68,,68,9v,3,4,3,12,3c96,12,108,12,108,21v,1,,2,-3,9c86,105,68,179,49,253v-4,17,-5,20,-39,20c3,273,,273,,281v,5,3,5,10,5c84,286,157,286,230,286v10,,10,,13,-7c256,247,268,217,282,187e" fillcolor="black" stroked="f" strokecolor="#3465a4">
                    <v:stroke joinstyle="bevel"/>
                    <v:path o:connecttype="custom" o:connectlocs="159,105;160,103;157,100;154,103;89,153;55,153;49,153;46,150;47,145;63,81;87,81;107,91;105,103;105,106;108,108;112,104;125,48;122,46;119,50;88,73;65,73;79,16;92,7;126,7;162,33;161,46;161,50;163,53;167,47;171,6;166,0;45,0;38,5;45,7;61,12;59,17;28,142;6,153;0,158;6,160;130,160;137,157;159,105" o:connectangles="0,0,0,0,0,0,0,0,0,0,0,0,0,0,0,0,0,0,0,0,0,0,0,0,0,0,0,0,0,0,0,0,0,0,0,0,0,0,0,0,0,0,0"/>
                  </v:shape>
                  <v:shape id="AutoShape 169" o:spid="_x0000_s1030" style="position:absolute;left:261;top:-89;width:158;height:55;visibility:visible;mso-wrap-style:none;v-text-anchor:middle" coordsize="282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" path="m267,17v6,,14,,14,-9c281,,273,,267,,183,,99,,15,,9,,,,,8v,9,9,9,15,9c99,17,183,17,267,17xm267,100v6,,14,-2,14,-10c281,80,273,82,267,82v-84,,-168,,-252,c9,82,,80,,90v,8,9,10,15,10c99,100,183,100,267,100xe" fillcolor="black" stroked="f" strokecolor="#3465a4">
                    <v:stroke joinstyle="bevel"/>
                    <v:path o:connecttype="custom" o:connectlocs="150,9;157,4;150,0;8,0;0,4;8,9;150,9;150,54;157,49;150,45;8,45;0,49;8,54;150,54" o:connectangles="0,0,0,0,0,0,0,0,0,0,0,0,0,0"/>
                  </v:shape>
                  <v:shape id="AutoShape 170" o:spid="_x0000_s1031" style="position:absolute;left:537;top:-329;width:114;height:168;visibility:visible;mso-wrap-style:none;v-text-anchor:middle" coordsize="202,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" path="m201,5c199,3,201,,195,v-6,,-47,3,-54,5c139,5,136,7,136,13v,5,4,5,10,5c166,18,168,20,168,25v,2,-2,6,-2,8c158,67,148,99,140,133v-7,-16,-19,-27,-38,-27c52,106,,168,,229v,39,24,68,56,68c64,297,86,295,111,265v4,18,18,32,39,32c164,297,174,288,181,273v7,-14,8,-27,12,-41c193,228,189,228,188,228v-4,,-5,1,-6,7c175,262,168,288,151,288v-12,,-13,-11,-13,-20c138,258,139,255,140,248,160,166,181,86,201,5xm114,242v-3,7,-3,8,-9,16c86,280,69,288,57,288,36,288,30,265,30,248v,-22,14,-73,24,-92c67,130,85,115,102,115v27,,33,35,33,37c135,154,135,157,134,159v-7,28,-13,55,-20,83xe" fillcolor="black" stroked="f" strokecolor="#3465a4">
                    <v:stroke joinstyle="bevel"/>
                    <v:path o:connecttype="custom" o:connectlocs="113,3;110,0;80,3;77,7;82,10;95,14;94,19;79,75;58,60;0,129;32,167;63,149;85,167;102,154;109,131;106,129;103,132;85,162;78,151;79,140;113,3;64,136;59,145;32,162;17,140;30,88;58,65;76,86;76,90;64,136" o:connectangles="0,0,0,0,0,0,0,0,0,0,0,0,0,0,0,0,0,0,0,0,0,0,0,0,0,0,0,0,0,0"/>
                  </v:shape>
                  <v:shape id="AutoShape 171" o:spid="_x0000_s1032" style="position:absolute;left:666;top:-326;width:145;height:162;visibility:visible;mso-wrap-style:none;v-text-anchor:middle" coordsize="258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" path="m144,230v66,-5,113,-43,113,-87c257,100,209,62,144,56v,-7,,-16,,-23c144,19,144,13,185,13v5,,9,,13,c198,8,198,4,198,,184,1,144,1,128,1,111,1,71,1,56,v,4,,8,,13c60,13,65,13,70,13v40,,40,6,40,20c110,40,110,49,110,56,46,63,,101,,143v,44,47,81,110,87c110,237,110,245,110,254v,14,,20,-40,20c65,274,60,274,56,274v,4,,9,,13c71,286,110,286,128,286v16,,56,,70,1c198,283,198,278,198,274v-4,,-8,,-13,c144,274,144,268,144,254v,-9,,-17,,-24xm110,220c50,213,42,170,42,143v,-21,5,-68,68,-76c110,118,110,169,110,220xm144,66v59,7,71,45,71,77c215,169,208,213,144,221v,-52,,-104,,-155xe" fillcolor="black" stroked="f" strokecolor="#3465a4">
                    <v:stroke joinstyle="bevel"/>
                    <v:path o:connecttype="custom" o:connectlocs="81,129;144,80;81,32;81,19;104,7;111,7;111,0;72,1;31,0;31,7;39,7;62,19;62,32;0,80;62,129;62,143;39,154;31,154;31,161;72,161;111,161;111,154;104,154;81,143;81,129;62,124;24,80;62,38;62,124;81,37;121,80;81,124;81,37" o:connectangles="0,0,0,0,0,0,0,0,0,0,0,0,0,0,0,0,0,0,0,0,0,0,0,0,0,0,0,0,0,0,0,0,0"/>
                  </v:shape>
                  <v:shape id="AutoShape 172" o:spid="_x0000_s1033" style="position:absolute;left:837;top:-241;width:127;height:113;visibility:visible;mso-wrap-style:none;v-text-anchor:middle" coordsize="22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" path="m35,178v-4,11,-4,13,-27,13c4,191,,191,,197v,4,4,4,8,4c47,201,84,201,122,201v51,,88,-34,88,-63c210,117,191,99,160,96v36,-7,66,-28,66,-54c226,20,203,,164,,128,,92,,56,,52,,48,,48,6v,4,2,4,8,4c58,10,62,10,68,11v6,,6,1,6,4c74,16,74,17,73,22,60,74,48,126,35,178xm82,93c88,69,94,45,100,21v2,-10,2,-11,15,-11c130,10,145,10,160,10v30,,37,20,37,31c197,65,169,93,130,93v-16,,-33,,-48,xm67,191v-8,,-9,-1,-9,-3c58,185,58,186,59,182v7,-28,13,-54,20,-81c100,101,121,101,142,101v28,,38,18,38,35c180,165,151,191,115,191v-15,,-32,,-48,xe" fillcolor="black" stroked="f" strokecolor="#3465a4">
                    <v:stroke joinstyle="bevel"/>
                    <v:path o:connecttype="custom" o:connectlocs="20,100;4,107;0,110;4,112;68,112;117,77;90,54;126,23;92,0;31,0;27,3;31,6;38,6;41,8;41,12;20,100;46,52;56,12;64,6;90,6;110,23;73,52;46,52;37,107;32,105;33,102;44,57;79,57;101,76;64,107;37,107" o:connectangles="0,0,0,0,0,0,0,0,0,0,0,0,0,0,0,0,0,0,0,0,0,0,0,0,0,0,0,0,0,0,0"/>
                  </v:shape>
                  <v:shape id="Freeform 173" o:spid="_x0000_s1034" style="position:absolute;left:528;top:-67;width:461;height:9;visibility:visible;mso-wrap-style:none;v-text-anchor:middle" coordsize="816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" path="m408,16c272,16,135,16,,16,,10,,6,,,271,,542,,815,v,6,,10,,16c679,16,544,16,408,16e" fillcolor="black" stroked="f" strokecolor="#3465a4">
                    <v:stroke joinstyle="bevel"/>
                    <v:path o:connecttype="custom" o:connectlocs="231,8;0,8;0,0;460,0;460,8;231,8" o:connectangles="0,0,0,0,0,0"/>
                  </v:shape>
                  <v:shape id="AutoShape 174" o:spid="_x0000_s1035" style="position:absolute;left:663;top:-4;width:113;height:168;visibility:visible;mso-wrap-style:none;v-text-anchor:middle" coordsize="201,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" path="m200,5c198,4,200,,194,v-6,,-46,5,-53,5c138,6,135,7,135,13v,5,4,5,10,5c165,18,166,21,166,25v,2,-1,6,-1,8c157,67,148,99,140,133v-8,-16,-20,-26,-40,-26c51,107,,168,,230v,40,22,67,55,67c64,297,85,295,110,265v4,18,18,32,38,32c163,297,174,288,180,273v7,-14,8,-27,13,-40c193,228,189,228,187,228v-4,,-4,2,-5,8c175,263,166,288,150,288v-12,,-14,-11,-14,-19c136,259,138,255,139,248,159,167,180,86,200,5xm112,242v-2,7,-2,9,-8,16c85,281,68,288,56,288,36,288,30,265,30,248v,-20,13,-73,22,-92c66,132,85,116,102,116v27,,33,33,33,36c135,155,134,158,133,159v-7,28,-13,56,-21,83xe" fillcolor="black" stroked="f" strokecolor="#3465a4">
                    <v:stroke joinstyle="bevel"/>
                    <v:path o:connecttype="custom" o:connectlocs="112,3;109,0;79,3;76,7;82,10;93,14;93,19;79,75;56,60;0,130;31,167;62,149;83,167;101,154;109,131;105,129;102,133;84,162;76,152;78,140;112,3;63,136;58,145;31,162;17,140;29,88;57,65;76,86;75,90;63,136" o:connectangles="0,0,0,0,0,0,0,0,0,0,0,0,0,0,0,0,0,0,0,0,0,0,0,0,0,0,0,0,0,0"/>
                  </v:shape>
                  <v:shape id="Freeform 175" o:spid="_x0000_s1036" style="position:absolute;left:784;top:12;width:72;height:152;visibility:visible;mso-wrap-style:none;v-text-anchor:middle" coordsize="131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" path="m77,96v13,,26,,40,c125,96,130,96,130,87v,-5,-5,-5,-12,-5c106,82,93,82,81,82,95,22,97,14,97,12,97,4,93,,85,,84,,72,1,69,15,63,38,58,60,52,82v-14,,-27,,-40,c4,82,,82,,90v,6,2,6,11,6c23,96,36,96,48,96,18,214,17,222,17,230v,22,15,38,38,38c99,268,123,207,123,204v,-5,-4,-5,-5,-5c114,199,113,200,111,205,93,249,71,259,57,259v-10,,-14,-5,-14,-19c43,230,44,226,46,219,57,177,66,136,77,96e" fillcolor="black" stroked="f" strokecolor="#3465a4">
                    <v:stroke joinstyle="bevel"/>
                    <v:path o:connecttype="custom" o:connectlocs="42,54;64,54;71,49;65,46;45,46;53,7;47,0;38,8;29,46;7,46;0,51;6,54;26,54;9,130;30,151;68,115;65,112;61,116;31,146;24,136;25,124;42,54" o:connectangles="0,0,0,0,0,0,0,0,0,0,0,0,0,0,0,0,0,0,0,0,0,0"/>
                  </v:shape>
                </v:group>
                <w10:anchorlock/>
              </v:group>
            </w:pict>
          </mc:Fallback>
        </mc:AlternateContent>
      </w:r>
    </w:p>
    <w:p w14:paraId="2B72A87E" w14:textId="77777777" w:rsidR="00035E4A" w:rsidRPr="00364396" w:rsidRDefault="00872A12">
      <w:pPr>
        <w:pStyle w:val="LO-normal"/>
      </w:pPr>
      <w:r w:rsidRPr="00364396">
        <w:t>Gdzie:</w:t>
      </w:r>
    </w:p>
    <w:p w14:paraId="68B6C004" w14:textId="77777777" w:rsidR="00035E4A" w:rsidRPr="00364396" w:rsidRDefault="00872A12">
      <w:pPr>
        <w:pStyle w:val="LO-normal"/>
      </w:pPr>
      <w:r w:rsidRPr="00364396">
        <w:t>E – SEM indukowana w pierścieniu</w:t>
      </w:r>
    </w:p>
    <w:p w14:paraId="45F135EA" w14:textId="77777777" w:rsidR="00035E4A" w:rsidRPr="00364396" w:rsidRDefault="00872A12">
      <w:pPr>
        <w:pStyle w:val="LO-normal"/>
      </w:pPr>
      <w:r w:rsidRPr="00364396">
        <w:t>Φ</w:t>
      </w:r>
      <w:r w:rsidRPr="00364396">
        <w:rPr>
          <w:vertAlign w:val="subscript"/>
        </w:rPr>
        <w:t>B</w:t>
      </w:r>
      <w:r w:rsidRPr="00364396">
        <w:t xml:space="preserve"> – strumień pola magnetycznego przechodzący przez pierścień </w:t>
      </w:r>
    </w:p>
    <w:p w14:paraId="51AE3164" w14:textId="77777777" w:rsidR="00035E4A" w:rsidRPr="00364396" w:rsidRDefault="00035E4A">
      <w:pPr>
        <w:pStyle w:val="LO-normal"/>
      </w:pPr>
    </w:p>
    <w:p w14:paraId="22A9ABF0" w14:textId="77777777" w:rsidR="00035E4A" w:rsidRPr="00364396" w:rsidRDefault="00872A12">
      <w:pPr>
        <w:pStyle w:val="LO-normal"/>
      </w:pPr>
      <w:r w:rsidRPr="00364396">
        <w:t>Zgodnie z prawem Ohma, natężenie indukowane w pierścieniu jest proporcjonalne do SEM indukowanej, zaś ze względu na zastosowanie w hamulcu magnetycznym magnesu stałego, indukcja pola magnetycznego nie ulega zmianie. Oznacza to, że jedynym czynnikiem mogącym wpłynąć na zmianę strumienia pola magnetycznego w czasie jest prędkość kątowa tarczy:</w:t>
      </w:r>
    </w:p>
    <w:p w14:paraId="6235CB29" w14:textId="77777777" w:rsidR="00035E4A" w:rsidRPr="00364396" w:rsidRDefault="00035E4A">
      <w:pPr>
        <w:pStyle w:val="LO-normal"/>
      </w:pPr>
    </w:p>
    <w:p w14:paraId="44BFCDD8" w14:textId="11F9C8E0" w:rsidR="00035E4A" w:rsidRPr="00364396" w:rsidRDefault="00A6717F">
      <w:pPr>
        <w:pStyle w:val="LO-normal"/>
        <w:jc w:val="center"/>
      </w:pPr>
      <w:r w:rsidRPr="00364396">
        <w:rPr>
          <w:noProof/>
        </w:rPr>
        <mc:AlternateContent>
          <mc:Choice Requires="wpg">
            <w:drawing>
              <wp:inline distT="0" distB="0" distL="0" distR="0" wp14:anchorId="757B1DF7" wp14:editId="0D1C4E70">
                <wp:extent cx="2244090" cy="316865"/>
                <wp:effectExtent l="6350" t="0" r="6985" b="6985"/>
                <wp:docPr id="123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44090" cy="316865"/>
                          <a:chOff x="1" y="-332"/>
                          <a:chExt cx="3533" cy="498"/>
                        </a:xfrm>
                      </wpg:grpSpPr>
                      <wpg:grpSp>
                        <wpg:cNvPr id="124" name="Group 177"/>
                        <wpg:cNvGrpSpPr>
                          <a:grpSpLocks/>
                        </wpg:cNvGrpSpPr>
                        <wpg:grpSpPr bwMode="auto">
                          <a:xfrm>
                            <a:off x="1" y="-332"/>
                            <a:ext cx="3533" cy="498"/>
                            <a:chOff x="1" y="-332"/>
                            <a:chExt cx="3533" cy="498"/>
                          </a:xfrm>
                        </wpg:grpSpPr>
                        <wps:wsp>
                          <wps:cNvPr id="125" name="Freeform 1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3" y="-319"/>
                              <a:ext cx="3508" cy="473"/>
                            </a:xfrm>
                            <a:custGeom>
                              <a:avLst/>
                              <a:gdLst>
                                <a:gd name="T0" fmla="*/ 3096 w 6190"/>
                                <a:gd name="T1" fmla="*/ 836 h 837"/>
                                <a:gd name="T2" fmla="*/ 0 w 6190"/>
                                <a:gd name="T3" fmla="*/ 836 h 837"/>
                                <a:gd name="T4" fmla="*/ 0 w 6190"/>
                                <a:gd name="T5" fmla="*/ 0 h 837"/>
                                <a:gd name="T6" fmla="*/ 6189 w 6190"/>
                                <a:gd name="T7" fmla="*/ 0 h 837"/>
                                <a:gd name="T8" fmla="*/ 6189 w 6190"/>
                                <a:gd name="T9" fmla="*/ 836 h 837"/>
                                <a:gd name="T10" fmla="*/ 3096 w 6190"/>
                                <a:gd name="T11" fmla="*/ 836 h 8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190" h="837">
                                  <a:moveTo>
                                    <a:pt x="3096" y="836"/>
                                  </a:moveTo>
                                  <a:cubicBezTo>
                                    <a:pt x="2064" y="836"/>
                                    <a:pt x="1032" y="836"/>
                                    <a:pt x="0" y="836"/>
                                  </a:cubicBezTo>
                                  <a:cubicBezTo>
                                    <a:pt x="0" y="558"/>
                                    <a:pt x="0" y="278"/>
                                    <a:pt x="0" y="0"/>
                                  </a:cubicBezTo>
                                  <a:cubicBezTo>
                                    <a:pt x="2062" y="0"/>
                                    <a:pt x="4127" y="0"/>
                                    <a:pt x="6189" y="0"/>
                                  </a:cubicBezTo>
                                  <a:cubicBezTo>
                                    <a:pt x="6189" y="278"/>
                                    <a:pt x="6189" y="558"/>
                                    <a:pt x="6189" y="836"/>
                                  </a:cubicBezTo>
                                  <a:cubicBezTo>
                                    <a:pt x="5159" y="836"/>
                                    <a:pt x="4127" y="836"/>
                                    <a:pt x="3096" y="836"/>
                                  </a:cubicBez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26" name="AutoShape 179"/>
                          <wps:cNvSpPr>
                            <a:spLocks noChangeArrowheads="1"/>
                          </wps:cNvSpPr>
                          <wps:spPr bwMode="auto">
                            <a:xfrm>
                              <a:off x="10" y="-326"/>
                              <a:ext cx="113" cy="167"/>
                            </a:xfrm>
                            <a:custGeom>
                              <a:avLst/>
                              <a:gdLst>
                                <a:gd name="T0" fmla="*/ 201 w 202"/>
                                <a:gd name="T1" fmla="*/ 5 h 297"/>
                                <a:gd name="T2" fmla="*/ 195 w 202"/>
                                <a:gd name="T3" fmla="*/ 0 h 297"/>
                                <a:gd name="T4" fmla="*/ 141 w 202"/>
                                <a:gd name="T5" fmla="*/ 5 h 297"/>
                                <a:gd name="T6" fmla="*/ 135 w 202"/>
                                <a:gd name="T7" fmla="*/ 12 h 297"/>
                                <a:gd name="T8" fmla="*/ 146 w 202"/>
                                <a:gd name="T9" fmla="*/ 18 h 297"/>
                                <a:gd name="T10" fmla="*/ 167 w 202"/>
                                <a:gd name="T11" fmla="*/ 25 h 297"/>
                                <a:gd name="T12" fmla="*/ 165 w 202"/>
                                <a:gd name="T13" fmla="*/ 33 h 297"/>
                                <a:gd name="T14" fmla="*/ 140 w 202"/>
                                <a:gd name="T15" fmla="*/ 133 h 297"/>
                                <a:gd name="T16" fmla="*/ 102 w 202"/>
                                <a:gd name="T17" fmla="*/ 105 h 297"/>
                                <a:gd name="T18" fmla="*/ 0 w 202"/>
                                <a:gd name="T19" fmla="*/ 229 h 297"/>
                                <a:gd name="T20" fmla="*/ 56 w 202"/>
                                <a:gd name="T21" fmla="*/ 296 h 297"/>
                                <a:gd name="T22" fmla="*/ 111 w 202"/>
                                <a:gd name="T23" fmla="*/ 265 h 297"/>
                                <a:gd name="T24" fmla="*/ 150 w 202"/>
                                <a:gd name="T25" fmla="*/ 296 h 297"/>
                                <a:gd name="T26" fmla="*/ 181 w 202"/>
                                <a:gd name="T27" fmla="*/ 273 h 297"/>
                                <a:gd name="T28" fmla="*/ 193 w 202"/>
                                <a:gd name="T29" fmla="*/ 231 h 297"/>
                                <a:gd name="T30" fmla="*/ 188 w 202"/>
                                <a:gd name="T31" fmla="*/ 228 h 297"/>
                                <a:gd name="T32" fmla="*/ 182 w 202"/>
                                <a:gd name="T33" fmla="*/ 235 h 297"/>
                                <a:gd name="T34" fmla="*/ 150 w 202"/>
                                <a:gd name="T35" fmla="*/ 288 h 297"/>
                                <a:gd name="T36" fmla="*/ 138 w 202"/>
                                <a:gd name="T37" fmla="*/ 269 h 297"/>
                                <a:gd name="T38" fmla="*/ 140 w 202"/>
                                <a:gd name="T39" fmla="*/ 248 h 297"/>
                                <a:gd name="T40" fmla="*/ 201 w 202"/>
                                <a:gd name="T41" fmla="*/ 5 h 297"/>
                                <a:gd name="T42" fmla="*/ 113 w 202"/>
                                <a:gd name="T43" fmla="*/ 242 h 297"/>
                                <a:gd name="T44" fmla="*/ 104 w 202"/>
                                <a:gd name="T45" fmla="*/ 258 h 297"/>
                                <a:gd name="T46" fmla="*/ 57 w 202"/>
                                <a:gd name="T47" fmla="*/ 288 h 297"/>
                                <a:gd name="T48" fmla="*/ 30 w 202"/>
                                <a:gd name="T49" fmla="*/ 248 h 297"/>
                                <a:gd name="T50" fmla="*/ 54 w 202"/>
                                <a:gd name="T51" fmla="*/ 156 h 297"/>
                                <a:gd name="T52" fmla="*/ 102 w 202"/>
                                <a:gd name="T53" fmla="*/ 115 h 297"/>
                                <a:gd name="T54" fmla="*/ 135 w 202"/>
                                <a:gd name="T55" fmla="*/ 152 h 297"/>
                                <a:gd name="T56" fmla="*/ 134 w 202"/>
                                <a:gd name="T57" fmla="*/ 159 h 297"/>
                                <a:gd name="T58" fmla="*/ 113 w 202"/>
                                <a:gd name="T59" fmla="*/ 242 h 2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02" h="297">
                                  <a:moveTo>
                                    <a:pt x="201" y="5"/>
                                  </a:moveTo>
                                  <a:cubicBezTo>
                                    <a:pt x="201" y="3"/>
                                    <a:pt x="201" y="0"/>
                                    <a:pt x="195" y="0"/>
                                  </a:cubicBezTo>
                                  <a:cubicBezTo>
                                    <a:pt x="189" y="0"/>
                                    <a:pt x="149" y="3"/>
                                    <a:pt x="141" y="5"/>
                                  </a:cubicBezTo>
                                  <a:cubicBezTo>
                                    <a:pt x="139" y="5"/>
                                    <a:pt x="135" y="7"/>
                                    <a:pt x="135" y="12"/>
                                  </a:cubicBezTo>
                                  <a:cubicBezTo>
                                    <a:pt x="135" y="18"/>
                                    <a:pt x="140" y="18"/>
                                    <a:pt x="146" y="18"/>
                                  </a:cubicBezTo>
                                  <a:cubicBezTo>
                                    <a:pt x="167" y="18"/>
                                    <a:pt x="167" y="20"/>
                                    <a:pt x="167" y="25"/>
                                  </a:cubicBezTo>
                                  <a:cubicBezTo>
                                    <a:pt x="167" y="27"/>
                                    <a:pt x="165" y="31"/>
                                    <a:pt x="165" y="33"/>
                                  </a:cubicBezTo>
                                  <a:cubicBezTo>
                                    <a:pt x="157" y="67"/>
                                    <a:pt x="149" y="99"/>
                                    <a:pt x="140" y="133"/>
                                  </a:cubicBezTo>
                                  <a:cubicBezTo>
                                    <a:pt x="133" y="117"/>
                                    <a:pt x="121" y="105"/>
                                    <a:pt x="102" y="105"/>
                                  </a:cubicBezTo>
                                  <a:cubicBezTo>
                                    <a:pt x="53" y="105"/>
                                    <a:pt x="0" y="168"/>
                                    <a:pt x="0" y="229"/>
                                  </a:cubicBezTo>
                                  <a:cubicBezTo>
                                    <a:pt x="0" y="269"/>
                                    <a:pt x="24" y="296"/>
                                    <a:pt x="56" y="296"/>
                                  </a:cubicBezTo>
                                  <a:cubicBezTo>
                                    <a:pt x="65" y="296"/>
                                    <a:pt x="86" y="295"/>
                                    <a:pt x="111" y="265"/>
                                  </a:cubicBezTo>
                                  <a:cubicBezTo>
                                    <a:pt x="115" y="283"/>
                                    <a:pt x="129" y="296"/>
                                    <a:pt x="150" y="296"/>
                                  </a:cubicBezTo>
                                  <a:cubicBezTo>
                                    <a:pt x="164" y="296"/>
                                    <a:pt x="174" y="287"/>
                                    <a:pt x="181" y="273"/>
                                  </a:cubicBezTo>
                                  <a:cubicBezTo>
                                    <a:pt x="188" y="259"/>
                                    <a:pt x="193" y="233"/>
                                    <a:pt x="193" y="231"/>
                                  </a:cubicBezTo>
                                  <a:cubicBezTo>
                                    <a:pt x="193" y="228"/>
                                    <a:pt x="189" y="228"/>
                                    <a:pt x="188" y="228"/>
                                  </a:cubicBezTo>
                                  <a:cubicBezTo>
                                    <a:pt x="183" y="228"/>
                                    <a:pt x="183" y="229"/>
                                    <a:pt x="182" y="235"/>
                                  </a:cubicBezTo>
                                  <a:cubicBezTo>
                                    <a:pt x="175" y="263"/>
                                    <a:pt x="168" y="288"/>
                                    <a:pt x="150" y="288"/>
                                  </a:cubicBezTo>
                                  <a:cubicBezTo>
                                    <a:pt x="139" y="288"/>
                                    <a:pt x="138" y="277"/>
                                    <a:pt x="138" y="269"/>
                                  </a:cubicBezTo>
                                  <a:cubicBezTo>
                                    <a:pt x="138" y="258"/>
                                    <a:pt x="139" y="255"/>
                                    <a:pt x="140" y="248"/>
                                  </a:cubicBezTo>
                                  <a:cubicBezTo>
                                    <a:pt x="161" y="167"/>
                                    <a:pt x="181" y="86"/>
                                    <a:pt x="201" y="5"/>
                                  </a:cubicBezTo>
                                  <a:close/>
                                  <a:moveTo>
                                    <a:pt x="113" y="242"/>
                                  </a:moveTo>
                                  <a:cubicBezTo>
                                    <a:pt x="111" y="249"/>
                                    <a:pt x="111" y="251"/>
                                    <a:pt x="104" y="258"/>
                                  </a:cubicBezTo>
                                  <a:cubicBezTo>
                                    <a:pt x="86" y="281"/>
                                    <a:pt x="69" y="288"/>
                                    <a:pt x="57" y="288"/>
                                  </a:cubicBezTo>
                                  <a:cubicBezTo>
                                    <a:pt x="36" y="288"/>
                                    <a:pt x="30" y="264"/>
                                    <a:pt x="30" y="248"/>
                                  </a:cubicBezTo>
                                  <a:cubicBezTo>
                                    <a:pt x="30" y="227"/>
                                    <a:pt x="43" y="175"/>
                                    <a:pt x="54" y="156"/>
                                  </a:cubicBezTo>
                                  <a:cubicBezTo>
                                    <a:pt x="66" y="131"/>
                                    <a:pt x="85" y="115"/>
                                    <a:pt x="102" y="115"/>
                                  </a:cubicBezTo>
                                  <a:cubicBezTo>
                                    <a:pt x="129" y="115"/>
                                    <a:pt x="135" y="150"/>
                                    <a:pt x="135" y="152"/>
                                  </a:cubicBezTo>
                                  <a:cubicBezTo>
                                    <a:pt x="135" y="155"/>
                                    <a:pt x="134" y="157"/>
                                    <a:pt x="134" y="159"/>
                                  </a:cubicBezTo>
                                  <a:cubicBezTo>
                                    <a:pt x="127" y="187"/>
                                    <a:pt x="120" y="215"/>
                                    <a:pt x="113" y="2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27" name="AutoShape 180"/>
                          <wps:cNvSpPr>
                            <a:spLocks noChangeArrowheads="1"/>
                          </wps:cNvSpPr>
                          <wps:spPr bwMode="auto">
                            <a:xfrm>
                              <a:off x="139" y="-323"/>
                              <a:ext cx="144" cy="162"/>
                            </a:xfrm>
                            <a:custGeom>
                              <a:avLst/>
                              <a:gdLst>
                                <a:gd name="T0" fmla="*/ 144 w 257"/>
                                <a:gd name="T1" fmla="*/ 230 h 289"/>
                                <a:gd name="T2" fmla="*/ 256 w 257"/>
                                <a:gd name="T3" fmla="*/ 144 h 289"/>
                                <a:gd name="T4" fmla="*/ 144 w 257"/>
                                <a:gd name="T5" fmla="*/ 56 h 289"/>
                                <a:gd name="T6" fmla="*/ 144 w 257"/>
                                <a:gd name="T7" fmla="*/ 33 h 289"/>
                                <a:gd name="T8" fmla="*/ 184 w 257"/>
                                <a:gd name="T9" fmla="*/ 13 h 289"/>
                                <a:gd name="T10" fmla="*/ 198 w 257"/>
                                <a:gd name="T11" fmla="*/ 13 h 289"/>
                                <a:gd name="T12" fmla="*/ 198 w 257"/>
                                <a:gd name="T13" fmla="*/ 0 h 289"/>
                                <a:gd name="T14" fmla="*/ 127 w 257"/>
                                <a:gd name="T15" fmla="*/ 1 h 289"/>
                                <a:gd name="T16" fmla="*/ 55 w 257"/>
                                <a:gd name="T17" fmla="*/ 0 h 289"/>
                                <a:gd name="T18" fmla="*/ 55 w 257"/>
                                <a:gd name="T19" fmla="*/ 13 h 289"/>
                                <a:gd name="T20" fmla="*/ 69 w 257"/>
                                <a:gd name="T21" fmla="*/ 13 h 289"/>
                                <a:gd name="T22" fmla="*/ 109 w 257"/>
                                <a:gd name="T23" fmla="*/ 33 h 289"/>
                                <a:gd name="T24" fmla="*/ 109 w 257"/>
                                <a:gd name="T25" fmla="*/ 56 h 289"/>
                                <a:gd name="T26" fmla="*/ 0 w 257"/>
                                <a:gd name="T27" fmla="*/ 144 h 289"/>
                                <a:gd name="T28" fmla="*/ 109 w 257"/>
                                <a:gd name="T29" fmla="*/ 230 h 289"/>
                                <a:gd name="T30" fmla="*/ 109 w 257"/>
                                <a:gd name="T31" fmla="*/ 254 h 289"/>
                                <a:gd name="T32" fmla="*/ 69 w 257"/>
                                <a:gd name="T33" fmla="*/ 274 h 289"/>
                                <a:gd name="T34" fmla="*/ 55 w 257"/>
                                <a:gd name="T35" fmla="*/ 274 h 289"/>
                                <a:gd name="T36" fmla="*/ 55 w 257"/>
                                <a:gd name="T37" fmla="*/ 288 h 289"/>
                                <a:gd name="T38" fmla="*/ 127 w 257"/>
                                <a:gd name="T39" fmla="*/ 286 h 289"/>
                                <a:gd name="T40" fmla="*/ 198 w 257"/>
                                <a:gd name="T41" fmla="*/ 288 h 289"/>
                                <a:gd name="T42" fmla="*/ 198 w 257"/>
                                <a:gd name="T43" fmla="*/ 274 h 289"/>
                                <a:gd name="T44" fmla="*/ 184 w 257"/>
                                <a:gd name="T45" fmla="*/ 274 h 289"/>
                                <a:gd name="T46" fmla="*/ 144 w 257"/>
                                <a:gd name="T47" fmla="*/ 254 h 289"/>
                                <a:gd name="T48" fmla="*/ 144 w 257"/>
                                <a:gd name="T49" fmla="*/ 230 h 289"/>
                                <a:gd name="T50" fmla="*/ 109 w 257"/>
                                <a:gd name="T51" fmla="*/ 220 h 289"/>
                                <a:gd name="T52" fmla="*/ 42 w 257"/>
                                <a:gd name="T53" fmla="*/ 144 h 289"/>
                                <a:gd name="T54" fmla="*/ 109 w 257"/>
                                <a:gd name="T55" fmla="*/ 66 h 289"/>
                                <a:gd name="T56" fmla="*/ 109 w 257"/>
                                <a:gd name="T57" fmla="*/ 220 h 289"/>
                                <a:gd name="T58" fmla="*/ 144 w 257"/>
                                <a:gd name="T59" fmla="*/ 66 h 289"/>
                                <a:gd name="T60" fmla="*/ 214 w 257"/>
                                <a:gd name="T61" fmla="*/ 144 h 289"/>
                                <a:gd name="T62" fmla="*/ 144 w 257"/>
                                <a:gd name="T63" fmla="*/ 220 h 289"/>
                                <a:gd name="T64" fmla="*/ 144 w 257"/>
                                <a:gd name="T65" fmla="*/ 66 h 2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57" h="289">
                                  <a:moveTo>
                                    <a:pt x="144" y="230"/>
                                  </a:moveTo>
                                  <a:cubicBezTo>
                                    <a:pt x="210" y="225"/>
                                    <a:pt x="256" y="186"/>
                                    <a:pt x="256" y="144"/>
                                  </a:cubicBezTo>
                                  <a:cubicBezTo>
                                    <a:pt x="256" y="99"/>
                                    <a:pt x="208" y="61"/>
                                    <a:pt x="144" y="56"/>
                                  </a:cubicBezTo>
                                  <a:cubicBezTo>
                                    <a:pt x="144" y="49"/>
                                    <a:pt x="144" y="40"/>
                                    <a:pt x="144" y="33"/>
                                  </a:cubicBezTo>
                                  <a:cubicBezTo>
                                    <a:pt x="144" y="19"/>
                                    <a:pt x="144" y="13"/>
                                    <a:pt x="184" y="13"/>
                                  </a:cubicBezTo>
                                  <a:cubicBezTo>
                                    <a:pt x="189" y="13"/>
                                    <a:pt x="193" y="13"/>
                                    <a:pt x="198" y="13"/>
                                  </a:cubicBezTo>
                                  <a:cubicBezTo>
                                    <a:pt x="198" y="8"/>
                                    <a:pt x="198" y="4"/>
                                    <a:pt x="198" y="0"/>
                                  </a:cubicBezTo>
                                  <a:cubicBezTo>
                                    <a:pt x="183" y="1"/>
                                    <a:pt x="144" y="1"/>
                                    <a:pt x="127" y="1"/>
                                  </a:cubicBezTo>
                                  <a:cubicBezTo>
                                    <a:pt x="110" y="1"/>
                                    <a:pt x="70" y="1"/>
                                    <a:pt x="55" y="0"/>
                                  </a:cubicBezTo>
                                  <a:cubicBezTo>
                                    <a:pt x="55" y="4"/>
                                    <a:pt x="55" y="8"/>
                                    <a:pt x="55" y="13"/>
                                  </a:cubicBezTo>
                                  <a:cubicBezTo>
                                    <a:pt x="60" y="13"/>
                                    <a:pt x="64" y="13"/>
                                    <a:pt x="69" y="13"/>
                                  </a:cubicBezTo>
                                  <a:cubicBezTo>
                                    <a:pt x="109" y="13"/>
                                    <a:pt x="109" y="18"/>
                                    <a:pt x="109" y="33"/>
                                  </a:cubicBezTo>
                                  <a:cubicBezTo>
                                    <a:pt x="109" y="40"/>
                                    <a:pt x="109" y="49"/>
                                    <a:pt x="109" y="56"/>
                                  </a:cubicBezTo>
                                  <a:cubicBezTo>
                                    <a:pt x="44" y="62"/>
                                    <a:pt x="0" y="102"/>
                                    <a:pt x="0" y="144"/>
                                  </a:cubicBezTo>
                                  <a:cubicBezTo>
                                    <a:pt x="0" y="187"/>
                                    <a:pt x="46" y="224"/>
                                    <a:pt x="109" y="230"/>
                                  </a:cubicBezTo>
                                  <a:cubicBezTo>
                                    <a:pt x="109" y="237"/>
                                    <a:pt x="109" y="246"/>
                                    <a:pt x="109" y="254"/>
                                  </a:cubicBezTo>
                                  <a:cubicBezTo>
                                    <a:pt x="109" y="268"/>
                                    <a:pt x="109" y="274"/>
                                    <a:pt x="69" y="274"/>
                                  </a:cubicBezTo>
                                  <a:cubicBezTo>
                                    <a:pt x="64" y="274"/>
                                    <a:pt x="60" y="274"/>
                                    <a:pt x="55" y="274"/>
                                  </a:cubicBezTo>
                                  <a:cubicBezTo>
                                    <a:pt x="55" y="278"/>
                                    <a:pt x="55" y="283"/>
                                    <a:pt x="55" y="288"/>
                                  </a:cubicBezTo>
                                  <a:cubicBezTo>
                                    <a:pt x="70" y="286"/>
                                    <a:pt x="109" y="286"/>
                                    <a:pt x="127" y="286"/>
                                  </a:cubicBezTo>
                                  <a:cubicBezTo>
                                    <a:pt x="144" y="286"/>
                                    <a:pt x="183" y="286"/>
                                    <a:pt x="198" y="288"/>
                                  </a:cubicBezTo>
                                  <a:cubicBezTo>
                                    <a:pt x="198" y="283"/>
                                    <a:pt x="198" y="278"/>
                                    <a:pt x="198" y="274"/>
                                  </a:cubicBezTo>
                                  <a:cubicBezTo>
                                    <a:pt x="193" y="274"/>
                                    <a:pt x="189" y="274"/>
                                    <a:pt x="184" y="274"/>
                                  </a:cubicBezTo>
                                  <a:cubicBezTo>
                                    <a:pt x="144" y="274"/>
                                    <a:pt x="144" y="268"/>
                                    <a:pt x="144" y="254"/>
                                  </a:cubicBezTo>
                                  <a:cubicBezTo>
                                    <a:pt x="144" y="246"/>
                                    <a:pt x="144" y="237"/>
                                    <a:pt x="144" y="230"/>
                                  </a:cubicBezTo>
                                  <a:close/>
                                  <a:moveTo>
                                    <a:pt x="109" y="220"/>
                                  </a:moveTo>
                                  <a:cubicBezTo>
                                    <a:pt x="49" y="212"/>
                                    <a:pt x="42" y="170"/>
                                    <a:pt x="42" y="144"/>
                                  </a:cubicBezTo>
                                  <a:cubicBezTo>
                                    <a:pt x="42" y="122"/>
                                    <a:pt x="45" y="74"/>
                                    <a:pt x="109" y="66"/>
                                  </a:cubicBezTo>
                                  <a:cubicBezTo>
                                    <a:pt x="109" y="117"/>
                                    <a:pt x="109" y="169"/>
                                    <a:pt x="109" y="220"/>
                                  </a:cubicBezTo>
                                  <a:close/>
                                  <a:moveTo>
                                    <a:pt x="144" y="66"/>
                                  </a:moveTo>
                                  <a:cubicBezTo>
                                    <a:pt x="202" y="73"/>
                                    <a:pt x="214" y="111"/>
                                    <a:pt x="214" y="144"/>
                                  </a:cubicBezTo>
                                  <a:cubicBezTo>
                                    <a:pt x="214" y="169"/>
                                    <a:pt x="207" y="213"/>
                                    <a:pt x="144" y="220"/>
                                  </a:cubicBezTo>
                                  <a:cubicBezTo>
                                    <a:pt x="144" y="169"/>
                                    <a:pt x="144" y="117"/>
                                    <a:pt x="144" y="6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56" name="AutoShape 181"/>
                          <wps:cNvSpPr>
                            <a:spLocks noChangeArrowheads="1"/>
                          </wps:cNvSpPr>
                          <wps:spPr bwMode="auto">
                            <a:xfrm>
                              <a:off x="310" y="-239"/>
                              <a:ext cx="127" cy="113"/>
                            </a:xfrm>
                            <a:custGeom>
                              <a:avLst/>
                              <a:gdLst>
                                <a:gd name="T0" fmla="*/ 35 w 227"/>
                                <a:gd name="T1" fmla="*/ 179 h 203"/>
                                <a:gd name="T2" fmla="*/ 8 w 227"/>
                                <a:gd name="T3" fmla="*/ 191 h 203"/>
                                <a:gd name="T4" fmla="*/ 0 w 227"/>
                                <a:gd name="T5" fmla="*/ 198 h 203"/>
                                <a:gd name="T6" fmla="*/ 8 w 227"/>
                                <a:gd name="T7" fmla="*/ 202 h 203"/>
                                <a:gd name="T8" fmla="*/ 122 w 227"/>
                                <a:gd name="T9" fmla="*/ 202 h 203"/>
                                <a:gd name="T10" fmla="*/ 210 w 227"/>
                                <a:gd name="T11" fmla="*/ 140 h 203"/>
                                <a:gd name="T12" fmla="*/ 160 w 227"/>
                                <a:gd name="T13" fmla="*/ 98 h 203"/>
                                <a:gd name="T14" fmla="*/ 226 w 227"/>
                                <a:gd name="T15" fmla="*/ 42 h 203"/>
                                <a:gd name="T16" fmla="*/ 164 w 227"/>
                                <a:gd name="T17" fmla="*/ 0 h 203"/>
                                <a:gd name="T18" fmla="*/ 56 w 227"/>
                                <a:gd name="T19" fmla="*/ 0 h 203"/>
                                <a:gd name="T20" fmla="*/ 47 w 227"/>
                                <a:gd name="T21" fmla="*/ 8 h 203"/>
                                <a:gd name="T22" fmla="*/ 56 w 227"/>
                                <a:gd name="T23" fmla="*/ 11 h 203"/>
                                <a:gd name="T24" fmla="*/ 68 w 227"/>
                                <a:gd name="T25" fmla="*/ 12 h 203"/>
                                <a:gd name="T26" fmla="*/ 74 w 227"/>
                                <a:gd name="T27" fmla="*/ 16 h 203"/>
                                <a:gd name="T28" fmla="*/ 73 w 227"/>
                                <a:gd name="T29" fmla="*/ 23 h 203"/>
                                <a:gd name="T30" fmla="*/ 35 w 227"/>
                                <a:gd name="T31" fmla="*/ 179 h 203"/>
                                <a:gd name="T32" fmla="*/ 82 w 227"/>
                                <a:gd name="T33" fmla="*/ 94 h 203"/>
                                <a:gd name="T34" fmla="*/ 100 w 227"/>
                                <a:gd name="T35" fmla="*/ 22 h 203"/>
                                <a:gd name="T36" fmla="*/ 115 w 227"/>
                                <a:gd name="T37" fmla="*/ 11 h 203"/>
                                <a:gd name="T38" fmla="*/ 160 w 227"/>
                                <a:gd name="T39" fmla="*/ 11 h 203"/>
                                <a:gd name="T40" fmla="*/ 197 w 227"/>
                                <a:gd name="T41" fmla="*/ 42 h 203"/>
                                <a:gd name="T42" fmla="*/ 130 w 227"/>
                                <a:gd name="T43" fmla="*/ 94 h 203"/>
                                <a:gd name="T44" fmla="*/ 82 w 227"/>
                                <a:gd name="T45" fmla="*/ 94 h 203"/>
                                <a:gd name="T46" fmla="*/ 67 w 227"/>
                                <a:gd name="T47" fmla="*/ 191 h 203"/>
                                <a:gd name="T48" fmla="*/ 58 w 227"/>
                                <a:gd name="T49" fmla="*/ 189 h 203"/>
                                <a:gd name="T50" fmla="*/ 59 w 227"/>
                                <a:gd name="T51" fmla="*/ 183 h 203"/>
                                <a:gd name="T52" fmla="*/ 79 w 227"/>
                                <a:gd name="T53" fmla="*/ 101 h 203"/>
                                <a:gd name="T54" fmla="*/ 142 w 227"/>
                                <a:gd name="T55" fmla="*/ 101 h 203"/>
                                <a:gd name="T56" fmla="*/ 180 w 227"/>
                                <a:gd name="T57" fmla="*/ 137 h 203"/>
                                <a:gd name="T58" fmla="*/ 115 w 227"/>
                                <a:gd name="T59" fmla="*/ 191 h 203"/>
                                <a:gd name="T60" fmla="*/ 67 w 227"/>
                                <a:gd name="T61" fmla="*/ 191 h 20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227" h="203">
                                  <a:moveTo>
                                    <a:pt x="35" y="179"/>
                                  </a:moveTo>
                                  <a:cubicBezTo>
                                    <a:pt x="31" y="189"/>
                                    <a:pt x="31" y="191"/>
                                    <a:pt x="8" y="191"/>
                                  </a:cubicBezTo>
                                  <a:cubicBezTo>
                                    <a:pt x="4" y="191"/>
                                    <a:pt x="0" y="191"/>
                                    <a:pt x="0" y="198"/>
                                  </a:cubicBezTo>
                                  <a:cubicBezTo>
                                    <a:pt x="0" y="202"/>
                                    <a:pt x="4" y="202"/>
                                    <a:pt x="8" y="202"/>
                                  </a:cubicBezTo>
                                  <a:cubicBezTo>
                                    <a:pt x="47" y="202"/>
                                    <a:pt x="84" y="202"/>
                                    <a:pt x="122" y="202"/>
                                  </a:cubicBezTo>
                                  <a:cubicBezTo>
                                    <a:pt x="173" y="202"/>
                                    <a:pt x="210" y="168"/>
                                    <a:pt x="210" y="140"/>
                                  </a:cubicBezTo>
                                  <a:cubicBezTo>
                                    <a:pt x="210" y="118"/>
                                    <a:pt x="191" y="100"/>
                                    <a:pt x="160" y="98"/>
                                  </a:cubicBezTo>
                                  <a:cubicBezTo>
                                    <a:pt x="196" y="90"/>
                                    <a:pt x="226" y="68"/>
                                    <a:pt x="226" y="42"/>
                                  </a:cubicBezTo>
                                  <a:cubicBezTo>
                                    <a:pt x="226" y="21"/>
                                    <a:pt x="203" y="0"/>
                                    <a:pt x="164" y="0"/>
                                  </a:cubicBezTo>
                                  <a:cubicBezTo>
                                    <a:pt x="128" y="0"/>
                                    <a:pt x="92" y="0"/>
                                    <a:pt x="56" y="0"/>
                                  </a:cubicBezTo>
                                  <a:cubicBezTo>
                                    <a:pt x="52" y="0"/>
                                    <a:pt x="47" y="0"/>
                                    <a:pt x="47" y="8"/>
                                  </a:cubicBezTo>
                                  <a:cubicBezTo>
                                    <a:pt x="47" y="11"/>
                                    <a:pt x="50" y="11"/>
                                    <a:pt x="56" y="11"/>
                                  </a:cubicBezTo>
                                  <a:cubicBezTo>
                                    <a:pt x="58" y="11"/>
                                    <a:pt x="62" y="11"/>
                                    <a:pt x="68" y="12"/>
                                  </a:cubicBezTo>
                                  <a:cubicBezTo>
                                    <a:pt x="74" y="12"/>
                                    <a:pt x="74" y="14"/>
                                    <a:pt x="74" y="16"/>
                                  </a:cubicBezTo>
                                  <a:cubicBezTo>
                                    <a:pt x="74" y="17"/>
                                    <a:pt x="74" y="18"/>
                                    <a:pt x="73" y="23"/>
                                  </a:cubicBezTo>
                                  <a:cubicBezTo>
                                    <a:pt x="60" y="75"/>
                                    <a:pt x="48" y="128"/>
                                    <a:pt x="35" y="179"/>
                                  </a:cubicBezTo>
                                  <a:close/>
                                  <a:moveTo>
                                    <a:pt x="82" y="94"/>
                                  </a:moveTo>
                                  <a:cubicBezTo>
                                    <a:pt x="88" y="70"/>
                                    <a:pt x="94" y="46"/>
                                    <a:pt x="100" y="22"/>
                                  </a:cubicBezTo>
                                  <a:cubicBezTo>
                                    <a:pt x="102" y="12"/>
                                    <a:pt x="102" y="11"/>
                                    <a:pt x="115" y="11"/>
                                  </a:cubicBezTo>
                                  <a:cubicBezTo>
                                    <a:pt x="130" y="11"/>
                                    <a:pt x="145" y="11"/>
                                    <a:pt x="160" y="11"/>
                                  </a:cubicBezTo>
                                  <a:cubicBezTo>
                                    <a:pt x="190" y="11"/>
                                    <a:pt x="197" y="32"/>
                                    <a:pt x="197" y="42"/>
                                  </a:cubicBezTo>
                                  <a:cubicBezTo>
                                    <a:pt x="197" y="66"/>
                                    <a:pt x="169" y="94"/>
                                    <a:pt x="130" y="94"/>
                                  </a:cubicBezTo>
                                  <a:cubicBezTo>
                                    <a:pt x="114" y="94"/>
                                    <a:pt x="97" y="94"/>
                                    <a:pt x="82" y="94"/>
                                  </a:cubicBezTo>
                                  <a:close/>
                                  <a:moveTo>
                                    <a:pt x="67" y="191"/>
                                  </a:moveTo>
                                  <a:cubicBezTo>
                                    <a:pt x="59" y="191"/>
                                    <a:pt x="58" y="191"/>
                                    <a:pt x="58" y="189"/>
                                  </a:cubicBezTo>
                                  <a:cubicBezTo>
                                    <a:pt x="58" y="186"/>
                                    <a:pt x="58" y="186"/>
                                    <a:pt x="59" y="183"/>
                                  </a:cubicBezTo>
                                  <a:cubicBezTo>
                                    <a:pt x="66" y="155"/>
                                    <a:pt x="72" y="129"/>
                                    <a:pt x="79" y="101"/>
                                  </a:cubicBezTo>
                                  <a:cubicBezTo>
                                    <a:pt x="100" y="101"/>
                                    <a:pt x="121" y="101"/>
                                    <a:pt x="142" y="101"/>
                                  </a:cubicBezTo>
                                  <a:cubicBezTo>
                                    <a:pt x="170" y="101"/>
                                    <a:pt x="180" y="120"/>
                                    <a:pt x="180" y="137"/>
                                  </a:cubicBezTo>
                                  <a:cubicBezTo>
                                    <a:pt x="180" y="166"/>
                                    <a:pt x="151" y="191"/>
                                    <a:pt x="115" y="191"/>
                                  </a:cubicBezTo>
                                  <a:cubicBezTo>
                                    <a:pt x="100" y="191"/>
                                    <a:pt x="83" y="191"/>
                                    <a:pt x="67" y="19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57" name="Freeform 18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-64"/>
                              <a:ext cx="461" cy="8"/>
                            </a:xfrm>
                            <a:custGeom>
                              <a:avLst/>
                              <a:gdLst>
                                <a:gd name="T0" fmla="*/ 408 w 816"/>
                                <a:gd name="T1" fmla="*/ 17 h 18"/>
                                <a:gd name="T2" fmla="*/ 0 w 816"/>
                                <a:gd name="T3" fmla="*/ 17 h 18"/>
                                <a:gd name="T4" fmla="*/ 0 w 816"/>
                                <a:gd name="T5" fmla="*/ 0 h 18"/>
                                <a:gd name="T6" fmla="*/ 815 w 816"/>
                                <a:gd name="T7" fmla="*/ 0 h 18"/>
                                <a:gd name="T8" fmla="*/ 815 w 816"/>
                                <a:gd name="T9" fmla="*/ 17 h 18"/>
                                <a:gd name="T10" fmla="*/ 408 w 816"/>
                                <a:gd name="T11" fmla="*/ 17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816" h="18">
                                  <a:moveTo>
                                    <a:pt x="408" y="17"/>
                                  </a:moveTo>
                                  <a:cubicBezTo>
                                    <a:pt x="272" y="17"/>
                                    <a:pt x="136" y="17"/>
                                    <a:pt x="0" y="17"/>
                                  </a:cubicBezTo>
                                  <a:cubicBezTo>
                                    <a:pt x="0" y="11"/>
                                    <a:pt x="0" y="6"/>
                                    <a:pt x="0" y="0"/>
                                  </a:cubicBezTo>
                                  <a:cubicBezTo>
                                    <a:pt x="271" y="0"/>
                                    <a:pt x="544" y="0"/>
                                    <a:pt x="815" y="0"/>
                                  </a:cubicBezTo>
                                  <a:cubicBezTo>
                                    <a:pt x="815" y="6"/>
                                    <a:pt x="815" y="11"/>
                                    <a:pt x="815" y="17"/>
                                  </a:cubicBezTo>
                                  <a:cubicBezTo>
                                    <a:pt x="679" y="17"/>
                                    <a:pt x="544" y="17"/>
                                    <a:pt x="408" y="17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58" name="AutoShape 183"/>
                          <wps:cNvSpPr>
                            <a:spLocks noChangeArrowheads="1"/>
                          </wps:cNvSpPr>
                          <wps:spPr bwMode="auto">
                            <a:xfrm>
                              <a:off x="136" y="-2"/>
                              <a:ext cx="112" cy="168"/>
                            </a:xfrm>
                            <a:custGeom>
                              <a:avLst/>
                              <a:gdLst>
                                <a:gd name="T0" fmla="*/ 200 w 201"/>
                                <a:gd name="T1" fmla="*/ 5 h 299"/>
                                <a:gd name="T2" fmla="*/ 194 w 201"/>
                                <a:gd name="T3" fmla="*/ 0 h 299"/>
                                <a:gd name="T4" fmla="*/ 141 w 201"/>
                                <a:gd name="T5" fmla="*/ 5 h 299"/>
                                <a:gd name="T6" fmla="*/ 135 w 201"/>
                                <a:gd name="T7" fmla="*/ 13 h 299"/>
                                <a:gd name="T8" fmla="*/ 145 w 201"/>
                                <a:gd name="T9" fmla="*/ 18 h 299"/>
                                <a:gd name="T10" fmla="*/ 167 w 201"/>
                                <a:gd name="T11" fmla="*/ 25 h 299"/>
                                <a:gd name="T12" fmla="*/ 165 w 201"/>
                                <a:gd name="T13" fmla="*/ 34 h 299"/>
                                <a:gd name="T14" fmla="*/ 140 w 201"/>
                                <a:gd name="T15" fmla="*/ 133 h 299"/>
                                <a:gd name="T16" fmla="*/ 101 w 201"/>
                                <a:gd name="T17" fmla="*/ 107 h 299"/>
                                <a:gd name="T18" fmla="*/ 0 w 201"/>
                                <a:gd name="T19" fmla="*/ 231 h 299"/>
                                <a:gd name="T20" fmla="*/ 55 w 201"/>
                                <a:gd name="T21" fmla="*/ 298 h 299"/>
                                <a:gd name="T22" fmla="*/ 110 w 201"/>
                                <a:gd name="T23" fmla="*/ 265 h 299"/>
                                <a:gd name="T24" fmla="*/ 149 w 201"/>
                                <a:gd name="T25" fmla="*/ 298 h 299"/>
                                <a:gd name="T26" fmla="*/ 180 w 201"/>
                                <a:gd name="T27" fmla="*/ 274 h 299"/>
                                <a:gd name="T28" fmla="*/ 193 w 201"/>
                                <a:gd name="T29" fmla="*/ 233 h 299"/>
                                <a:gd name="T30" fmla="*/ 187 w 201"/>
                                <a:gd name="T31" fmla="*/ 228 h 299"/>
                                <a:gd name="T32" fmla="*/ 181 w 201"/>
                                <a:gd name="T33" fmla="*/ 237 h 299"/>
                                <a:gd name="T34" fmla="*/ 150 w 201"/>
                                <a:gd name="T35" fmla="*/ 288 h 299"/>
                                <a:gd name="T36" fmla="*/ 137 w 201"/>
                                <a:gd name="T37" fmla="*/ 269 h 299"/>
                                <a:gd name="T38" fmla="*/ 139 w 201"/>
                                <a:gd name="T39" fmla="*/ 249 h 299"/>
                                <a:gd name="T40" fmla="*/ 200 w 201"/>
                                <a:gd name="T41" fmla="*/ 5 h 299"/>
                                <a:gd name="T42" fmla="*/ 113 w 201"/>
                                <a:gd name="T43" fmla="*/ 243 h 299"/>
                                <a:gd name="T44" fmla="*/ 104 w 201"/>
                                <a:gd name="T45" fmla="*/ 258 h 299"/>
                                <a:gd name="T46" fmla="*/ 56 w 201"/>
                                <a:gd name="T47" fmla="*/ 288 h 299"/>
                                <a:gd name="T48" fmla="*/ 30 w 201"/>
                                <a:gd name="T49" fmla="*/ 249 h 299"/>
                                <a:gd name="T50" fmla="*/ 53 w 201"/>
                                <a:gd name="T51" fmla="*/ 156 h 299"/>
                                <a:gd name="T52" fmla="*/ 102 w 201"/>
                                <a:gd name="T53" fmla="*/ 115 h 299"/>
                                <a:gd name="T54" fmla="*/ 134 w 201"/>
                                <a:gd name="T55" fmla="*/ 153 h 299"/>
                                <a:gd name="T56" fmla="*/ 133 w 201"/>
                                <a:gd name="T57" fmla="*/ 160 h 299"/>
                                <a:gd name="T58" fmla="*/ 113 w 201"/>
                                <a:gd name="T59" fmla="*/ 243 h 2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01" h="299">
                                  <a:moveTo>
                                    <a:pt x="200" y="5"/>
                                  </a:moveTo>
                                  <a:cubicBezTo>
                                    <a:pt x="198" y="4"/>
                                    <a:pt x="200" y="0"/>
                                    <a:pt x="194" y="0"/>
                                  </a:cubicBezTo>
                                  <a:cubicBezTo>
                                    <a:pt x="188" y="0"/>
                                    <a:pt x="149" y="4"/>
                                    <a:pt x="141" y="5"/>
                                  </a:cubicBezTo>
                                  <a:cubicBezTo>
                                    <a:pt x="138" y="5"/>
                                    <a:pt x="135" y="7"/>
                                    <a:pt x="135" y="13"/>
                                  </a:cubicBezTo>
                                  <a:cubicBezTo>
                                    <a:pt x="135" y="18"/>
                                    <a:pt x="139" y="18"/>
                                    <a:pt x="145" y="18"/>
                                  </a:cubicBezTo>
                                  <a:cubicBezTo>
                                    <a:pt x="165" y="18"/>
                                    <a:pt x="167" y="21"/>
                                    <a:pt x="167" y="25"/>
                                  </a:cubicBezTo>
                                  <a:cubicBezTo>
                                    <a:pt x="167" y="28"/>
                                    <a:pt x="165" y="31"/>
                                    <a:pt x="165" y="34"/>
                                  </a:cubicBezTo>
                                  <a:cubicBezTo>
                                    <a:pt x="157" y="67"/>
                                    <a:pt x="149" y="100"/>
                                    <a:pt x="140" y="133"/>
                                  </a:cubicBezTo>
                                  <a:cubicBezTo>
                                    <a:pt x="132" y="118"/>
                                    <a:pt x="120" y="107"/>
                                    <a:pt x="101" y="107"/>
                                  </a:cubicBezTo>
                                  <a:cubicBezTo>
                                    <a:pt x="51" y="107"/>
                                    <a:pt x="0" y="168"/>
                                    <a:pt x="0" y="231"/>
                                  </a:cubicBezTo>
                                  <a:cubicBezTo>
                                    <a:pt x="0" y="270"/>
                                    <a:pt x="23" y="298"/>
                                    <a:pt x="55" y="298"/>
                                  </a:cubicBezTo>
                                  <a:cubicBezTo>
                                    <a:pt x="63" y="298"/>
                                    <a:pt x="85" y="295"/>
                                    <a:pt x="110" y="265"/>
                                  </a:cubicBezTo>
                                  <a:cubicBezTo>
                                    <a:pt x="114" y="283"/>
                                    <a:pt x="128" y="298"/>
                                    <a:pt x="149" y="298"/>
                                  </a:cubicBezTo>
                                  <a:cubicBezTo>
                                    <a:pt x="163" y="298"/>
                                    <a:pt x="173" y="288"/>
                                    <a:pt x="180" y="274"/>
                                  </a:cubicBezTo>
                                  <a:cubicBezTo>
                                    <a:pt x="187" y="259"/>
                                    <a:pt x="188" y="246"/>
                                    <a:pt x="193" y="233"/>
                                  </a:cubicBezTo>
                                  <a:cubicBezTo>
                                    <a:pt x="193" y="228"/>
                                    <a:pt x="188" y="228"/>
                                    <a:pt x="187" y="228"/>
                                  </a:cubicBezTo>
                                  <a:cubicBezTo>
                                    <a:pt x="183" y="228"/>
                                    <a:pt x="183" y="231"/>
                                    <a:pt x="181" y="237"/>
                                  </a:cubicBezTo>
                                  <a:cubicBezTo>
                                    <a:pt x="174" y="263"/>
                                    <a:pt x="167" y="288"/>
                                    <a:pt x="150" y="288"/>
                                  </a:cubicBezTo>
                                  <a:cubicBezTo>
                                    <a:pt x="138" y="288"/>
                                    <a:pt x="137" y="277"/>
                                    <a:pt x="137" y="269"/>
                                  </a:cubicBezTo>
                                  <a:cubicBezTo>
                                    <a:pt x="137" y="258"/>
                                    <a:pt x="138" y="256"/>
                                    <a:pt x="139" y="249"/>
                                  </a:cubicBezTo>
                                  <a:cubicBezTo>
                                    <a:pt x="159" y="167"/>
                                    <a:pt x="180" y="87"/>
                                    <a:pt x="200" y="5"/>
                                  </a:cubicBezTo>
                                  <a:close/>
                                  <a:moveTo>
                                    <a:pt x="113" y="243"/>
                                  </a:moveTo>
                                  <a:cubicBezTo>
                                    <a:pt x="110" y="250"/>
                                    <a:pt x="110" y="251"/>
                                    <a:pt x="104" y="258"/>
                                  </a:cubicBezTo>
                                  <a:cubicBezTo>
                                    <a:pt x="85" y="281"/>
                                    <a:pt x="68" y="288"/>
                                    <a:pt x="56" y="288"/>
                                  </a:cubicBezTo>
                                  <a:cubicBezTo>
                                    <a:pt x="36" y="288"/>
                                    <a:pt x="30" y="265"/>
                                    <a:pt x="30" y="249"/>
                                  </a:cubicBezTo>
                                  <a:cubicBezTo>
                                    <a:pt x="30" y="228"/>
                                    <a:pt x="43" y="175"/>
                                    <a:pt x="53" y="156"/>
                                  </a:cubicBezTo>
                                  <a:cubicBezTo>
                                    <a:pt x="66" y="131"/>
                                    <a:pt x="85" y="115"/>
                                    <a:pt x="102" y="115"/>
                                  </a:cubicBezTo>
                                  <a:cubicBezTo>
                                    <a:pt x="129" y="115"/>
                                    <a:pt x="134" y="150"/>
                                    <a:pt x="134" y="153"/>
                                  </a:cubicBezTo>
                                  <a:cubicBezTo>
                                    <a:pt x="134" y="155"/>
                                    <a:pt x="134" y="159"/>
                                    <a:pt x="133" y="160"/>
                                  </a:cubicBezTo>
                                  <a:cubicBezTo>
                                    <a:pt x="126" y="187"/>
                                    <a:pt x="120" y="215"/>
                                    <a:pt x="113" y="2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59" name="Freeform 1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56" y="15"/>
                              <a:ext cx="72" cy="151"/>
                            </a:xfrm>
                            <a:custGeom>
                              <a:avLst/>
                              <a:gdLst>
                                <a:gd name="T0" fmla="*/ 77 w 130"/>
                                <a:gd name="T1" fmla="*/ 95 h 270"/>
                                <a:gd name="T2" fmla="*/ 117 w 130"/>
                                <a:gd name="T3" fmla="*/ 95 h 270"/>
                                <a:gd name="T4" fmla="*/ 129 w 130"/>
                                <a:gd name="T5" fmla="*/ 86 h 270"/>
                                <a:gd name="T6" fmla="*/ 118 w 130"/>
                                <a:gd name="T7" fmla="*/ 83 h 270"/>
                                <a:gd name="T8" fmla="*/ 81 w 130"/>
                                <a:gd name="T9" fmla="*/ 83 h 270"/>
                                <a:gd name="T10" fmla="*/ 97 w 130"/>
                                <a:gd name="T11" fmla="*/ 12 h 270"/>
                                <a:gd name="T12" fmla="*/ 85 w 130"/>
                                <a:gd name="T13" fmla="*/ 0 h 270"/>
                                <a:gd name="T14" fmla="*/ 69 w 130"/>
                                <a:gd name="T15" fmla="*/ 16 h 270"/>
                                <a:gd name="T16" fmla="*/ 52 w 130"/>
                                <a:gd name="T17" fmla="*/ 83 h 270"/>
                                <a:gd name="T18" fmla="*/ 12 w 130"/>
                                <a:gd name="T19" fmla="*/ 83 h 270"/>
                                <a:gd name="T20" fmla="*/ 0 w 130"/>
                                <a:gd name="T21" fmla="*/ 90 h 270"/>
                                <a:gd name="T22" fmla="*/ 11 w 130"/>
                                <a:gd name="T23" fmla="*/ 95 h 270"/>
                                <a:gd name="T24" fmla="*/ 48 w 130"/>
                                <a:gd name="T25" fmla="*/ 95 h 270"/>
                                <a:gd name="T26" fmla="*/ 17 w 130"/>
                                <a:gd name="T27" fmla="*/ 229 h 270"/>
                                <a:gd name="T28" fmla="*/ 55 w 130"/>
                                <a:gd name="T29" fmla="*/ 269 h 270"/>
                                <a:gd name="T30" fmla="*/ 123 w 130"/>
                                <a:gd name="T31" fmla="*/ 204 h 270"/>
                                <a:gd name="T32" fmla="*/ 118 w 130"/>
                                <a:gd name="T33" fmla="*/ 199 h 270"/>
                                <a:gd name="T34" fmla="*/ 111 w 130"/>
                                <a:gd name="T35" fmla="*/ 205 h 270"/>
                                <a:gd name="T36" fmla="*/ 57 w 130"/>
                                <a:gd name="T37" fmla="*/ 259 h 270"/>
                                <a:gd name="T38" fmla="*/ 43 w 130"/>
                                <a:gd name="T39" fmla="*/ 240 h 270"/>
                                <a:gd name="T40" fmla="*/ 46 w 130"/>
                                <a:gd name="T41" fmla="*/ 220 h 270"/>
                                <a:gd name="T42" fmla="*/ 77 w 130"/>
                                <a:gd name="T43" fmla="*/ 95 h 2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130" h="270">
                                  <a:moveTo>
                                    <a:pt x="77" y="95"/>
                                  </a:moveTo>
                                  <a:cubicBezTo>
                                    <a:pt x="90" y="95"/>
                                    <a:pt x="103" y="95"/>
                                    <a:pt x="117" y="95"/>
                                  </a:cubicBezTo>
                                  <a:cubicBezTo>
                                    <a:pt x="125" y="95"/>
                                    <a:pt x="129" y="95"/>
                                    <a:pt x="129" y="86"/>
                                  </a:cubicBezTo>
                                  <a:cubicBezTo>
                                    <a:pt x="129" y="83"/>
                                    <a:pt x="125" y="83"/>
                                    <a:pt x="118" y="83"/>
                                  </a:cubicBezTo>
                                  <a:cubicBezTo>
                                    <a:pt x="106" y="83"/>
                                    <a:pt x="93" y="83"/>
                                    <a:pt x="81" y="83"/>
                                  </a:cubicBezTo>
                                  <a:cubicBezTo>
                                    <a:pt x="95" y="23"/>
                                    <a:pt x="97" y="14"/>
                                    <a:pt x="97" y="12"/>
                                  </a:cubicBezTo>
                                  <a:cubicBezTo>
                                    <a:pt x="97" y="5"/>
                                    <a:pt x="93" y="0"/>
                                    <a:pt x="85" y="0"/>
                                  </a:cubicBezTo>
                                  <a:cubicBezTo>
                                    <a:pt x="84" y="0"/>
                                    <a:pt x="72" y="0"/>
                                    <a:pt x="69" y="16"/>
                                  </a:cubicBezTo>
                                  <a:cubicBezTo>
                                    <a:pt x="63" y="38"/>
                                    <a:pt x="58" y="60"/>
                                    <a:pt x="52" y="83"/>
                                  </a:cubicBezTo>
                                  <a:cubicBezTo>
                                    <a:pt x="39" y="83"/>
                                    <a:pt x="25" y="83"/>
                                    <a:pt x="12" y="83"/>
                                  </a:cubicBezTo>
                                  <a:cubicBezTo>
                                    <a:pt x="4" y="83"/>
                                    <a:pt x="0" y="83"/>
                                    <a:pt x="0" y="90"/>
                                  </a:cubicBezTo>
                                  <a:cubicBezTo>
                                    <a:pt x="0" y="95"/>
                                    <a:pt x="3" y="95"/>
                                    <a:pt x="11" y="95"/>
                                  </a:cubicBezTo>
                                  <a:cubicBezTo>
                                    <a:pt x="23" y="95"/>
                                    <a:pt x="36" y="95"/>
                                    <a:pt x="48" y="95"/>
                                  </a:cubicBezTo>
                                  <a:cubicBezTo>
                                    <a:pt x="18" y="215"/>
                                    <a:pt x="17" y="222"/>
                                    <a:pt x="17" y="229"/>
                                  </a:cubicBezTo>
                                  <a:cubicBezTo>
                                    <a:pt x="17" y="252"/>
                                    <a:pt x="33" y="269"/>
                                    <a:pt x="55" y="269"/>
                                  </a:cubicBezTo>
                                  <a:cubicBezTo>
                                    <a:pt x="99" y="269"/>
                                    <a:pt x="123" y="208"/>
                                    <a:pt x="123" y="204"/>
                                  </a:cubicBezTo>
                                  <a:cubicBezTo>
                                    <a:pt x="123" y="199"/>
                                    <a:pt x="119" y="199"/>
                                    <a:pt x="118" y="199"/>
                                  </a:cubicBezTo>
                                  <a:cubicBezTo>
                                    <a:pt x="113" y="199"/>
                                    <a:pt x="113" y="200"/>
                                    <a:pt x="111" y="205"/>
                                  </a:cubicBezTo>
                                  <a:cubicBezTo>
                                    <a:pt x="93" y="250"/>
                                    <a:pt x="71" y="259"/>
                                    <a:pt x="57" y="259"/>
                                  </a:cubicBezTo>
                                  <a:cubicBezTo>
                                    <a:pt x="47" y="259"/>
                                    <a:pt x="43" y="253"/>
                                    <a:pt x="43" y="240"/>
                                  </a:cubicBezTo>
                                  <a:cubicBezTo>
                                    <a:pt x="43" y="229"/>
                                    <a:pt x="43" y="227"/>
                                    <a:pt x="46" y="220"/>
                                  </a:cubicBezTo>
                                  <a:cubicBezTo>
                                    <a:pt x="57" y="178"/>
                                    <a:pt x="66" y="137"/>
                                    <a:pt x="77" y="95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60" name="AutoShape 185"/>
                          <wps:cNvSpPr>
                            <a:spLocks noChangeArrowheads="1"/>
                          </wps:cNvSpPr>
                          <wps:spPr bwMode="auto">
                            <a:xfrm>
                              <a:off x="571" y="-87"/>
                              <a:ext cx="158" cy="55"/>
                            </a:xfrm>
                            <a:custGeom>
                              <a:avLst/>
                              <a:gdLst>
                                <a:gd name="T0" fmla="*/ 266 w 281"/>
                                <a:gd name="T1" fmla="*/ 17 h 100"/>
                                <a:gd name="T2" fmla="*/ 280 w 281"/>
                                <a:gd name="T3" fmla="*/ 9 h 100"/>
                                <a:gd name="T4" fmla="*/ 266 w 281"/>
                                <a:gd name="T5" fmla="*/ 0 h 100"/>
                                <a:gd name="T6" fmla="*/ 14 w 281"/>
                                <a:gd name="T7" fmla="*/ 0 h 100"/>
                                <a:gd name="T8" fmla="*/ 0 w 281"/>
                                <a:gd name="T9" fmla="*/ 9 h 100"/>
                                <a:gd name="T10" fmla="*/ 14 w 281"/>
                                <a:gd name="T11" fmla="*/ 17 h 100"/>
                                <a:gd name="T12" fmla="*/ 266 w 281"/>
                                <a:gd name="T13" fmla="*/ 17 h 100"/>
                                <a:gd name="T14" fmla="*/ 266 w 281"/>
                                <a:gd name="T15" fmla="*/ 99 h 100"/>
                                <a:gd name="T16" fmla="*/ 280 w 281"/>
                                <a:gd name="T17" fmla="*/ 90 h 100"/>
                                <a:gd name="T18" fmla="*/ 266 w 281"/>
                                <a:gd name="T19" fmla="*/ 82 h 100"/>
                                <a:gd name="T20" fmla="*/ 14 w 281"/>
                                <a:gd name="T21" fmla="*/ 82 h 100"/>
                                <a:gd name="T22" fmla="*/ 0 w 281"/>
                                <a:gd name="T23" fmla="*/ 90 h 100"/>
                                <a:gd name="T24" fmla="*/ 14 w 281"/>
                                <a:gd name="T25" fmla="*/ 99 h 100"/>
                                <a:gd name="T26" fmla="*/ 266 w 281"/>
                                <a:gd name="T27" fmla="*/ 99 h 1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281" h="100">
                                  <a:moveTo>
                                    <a:pt x="266" y="17"/>
                                  </a:moveTo>
                                  <a:cubicBezTo>
                                    <a:pt x="272" y="17"/>
                                    <a:pt x="280" y="17"/>
                                    <a:pt x="280" y="9"/>
                                  </a:cubicBezTo>
                                  <a:cubicBezTo>
                                    <a:pt x="280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0" y="0"/>
                                    <a:pt x="0" y="9"/>
                                  </a:cubicBezTo>
                                  <a:cubicBezTo>
                                    <a:pt x="0" y="17"/>
                                    <a:pt x="8" y="17"/>
                                    <a:pt x="14" y="17"/>
                                  </a:cubicBezTo>
                                  <a:cubicBezTo>
                                    <a:pt x="98" y="17"/>
                                    <a:pt x="182" y="17"/>
                                    <a:pt x="266" y="17"/>
                                  </a:cubicBezTo>
                                  <a:close/>
                                  <a:moveTo>
                                    <a:pt x="266" y="99"/>
                                  </a:moveTo>
                                  <a:cubicBezTo>
                                    <a:pt x="272" y="99"/>
                                    <a:pt x="280" y="99"/>
                                    <a:pt x="280" y="90"/>
                                  </a:cubicBezTo>
                                  <a:cubicBezTo>
                                    <a:pt x="280" y="82"/>
                                    <a:pt x="272" y="82"/>
                                    <a:pt x="266" y="82"/>
                                  </a:cubicBezTo>
                                  <a:cubicBezTo>
                                    <a:pt x="182" y="82"/>
                                    <a:pt x="98" y="82"/>
                                    <a:pt x="14" y="82"/>
                                  </a:cubicBezTo>
                                  <a:cubicBezTo>
                                    <a:pt x="8" y="82"/>
                                    <a:pt x="0" y="82"/>
                                    <a:pt x="0" y="90"/>
                                  </a:cubicBezTo>
                                  <a:cubicBezTo>
                                    <a:pt x="0" y="99"/>
                                    <a:pt x="8" y="99"/>
                                    <a:pt x="14" y="99"/>
                                  </a:cubicBezTo>
                                  <a:cubicBezTo>
                                    <a:pt x="98" y="99"/>
                                    <a:pt x="182" y="99"/>
                                    <a:pt x="266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61" name="AutoShape 186"/>
                          <wps:cNvSpPr>
                            <a:spLocks noChangeArrowheads="1"/>
                          </wps:cNvSpPr>
                          <wps:spPr bwMode="auto">
                            <a:xfrm>
                              <a:off x="820" y="-162"/>
                              <a:ext cx="169" cy="162"/>
                            </a:xfrm>
                            <a:custGeom>
                              <a:avLst/>
                              <a:gdLst>
                                <a:gd name="T0" fmla="*/ 50 w 302"/>
                                <a:gd name="T1" fmla="*/ 256 h 289"/>
                                <a:gd name="T2" fmla="*/ 12 w 302"/>
                                <a:gd name="T3" fmla="*/ 275 h 289"/>
                                <a:gd name="T4" fmla="*/ 0 w 302"/>
                                <a:gd name="T5" fmla="*/ 283 h 289"/>
                                <a:gd name="T6" fmla="*/ 12 w 302"/>
                                <a:gd name="T7" fmla="*/ 288 h 289"/>
                                <a:gd name="T8" fmla="*/ 162 w 302"/>
                                <a:gd name="T9" fmla="*/ 288 h 289"/>
                                <a:gd name="T10" fmla="*/ 278 w 302"/>
                                <a:gd name="T11" fmla="*/ 197 h 289"/>
                                <a:gd name="T12" fmla="*/ 213 w 302"/>
                                <a:gd name="T13" fmla="*/ 138 h 289"/>
                                <a:gd name="T14" fmla="*/ 301 w 302"/>
                                <a:gd name="T15" fmla="*/ 59 h 289"/>
                                <a:gd name="T16" fmla="*/ 223 w 302"/>
                                <a:gd name="T17" fmla="*/ 0 h 289"/>
                                <a:gd name="T18" fmla="*/ 81 w 302"/>
                                <a:gd name="T19" fmla="*/ 0 h 289"/>
                                <a:gd name="T20" fmla="*/ 69 w 302"/>
                                <a:gd name="T21" fmla="*/ 8 h 289"/>
                                <a:gd name="T22" fmla="*/ 80 w 302"/>
                                <a:gd name="T23" fmla="*/ 13 h 289"/>
                                <a:gd name="T24" fmla="*/ 97 w 302"/>
                                <a:gd name="T25" fmla="*/ 14 h 289"/>
                                <a:gd name="T26" fmla="*/ 108 w 302"/>
                                <a:gd name="T27" fmla="*/ 22 h 289"/>
                                <a:gd name="T28" fmla="*/ 107 w 302"/>
                                <a:gd name="T29" fmla="*/ 29 h 289"/>
                                <a:gd name="T30" fmla="*/ 50 w 302"/>
                                <a:gd name="T31" fmla="*/ 256 h 289"/>
                                <a:gd name="T32" fmla="*/ 114 w 302"/>
                                <a:gd name="T33" fmla="*/ 134 h 289"/>
                                <a:gd name="T34" fmla="*/ 140 w 302"/>
                                <a:gd name="T35" fmla="*/ 30 h 289"/>
                                <a:gd name="T36" fmla="*/ 163 w 302"/>
                                <a:gd name="T37" fmla="*/ 13 h 289"/>
                                <a:gd name="T38" fmla="*/ 217 w 302"/>
                                <a:gd name="T39" fmla="*/ 13 h 289"/>
                                <a:gd name="T40" fmla="*/ 263 w 302"/>
                                <a:gd name="T41" fmla="*/ 56 h 289"/>
                                <a:gd name="T42" fmla="*/ 175 w 302"/>
                                <a:gd name="T43" fmla="*/ 134 h 289"/>
                                <a:gd name="T44" fmla="*/ 114 w 302"/>
                                <a:gd name="T45" fmla="*/ 134 h 289"/>
                                <a:gd name="T46" fmla="*/ 95 w 302"/>
                                <a:gd name="T47" fmla="*/ 275 h 289"/>
                                <a:gd name="T48" fmla="*/ 85 w 302"/>
                                <a:gd name="T49" fmla="*/ 275 h 289"/>
                                <a:gd name="T50" fmla="*/ 80 w 302"/>
                                <a:gd name="T51" fmla="*/ 270 h 289"/>
                                <a:gd name="T52" fmla="*/ 81 w 302"/>
                                <a:gd name="T53" fmla="*/ 260 h 289"/>
                                <a:gd name="T54" fmla="*/ 111 w 302"/>
                                <a:gd name="T55" fmla="*/ 143 h 289"/>
                                <a:gd name="T56" fmla="*/ 191 w 302"/>
                                <a:gd name="T57" fmla="*/ 143 h 289"/>
                                <a:gd name="T58" fmla="*/ 239 w 302"/>
                                <a:gd name="T59" fmla="*/ 192 h 289"/>
                                <a:gd name="T60" fmla="*/ 152 w 302"/>
                                <a:gd name="T61" fmla="*/ 275 h 289"/>
                                <a:gd name="T62" fmla="*/ 95 w 302"/>
                                <a:gd name="T63" fmla="*/ 275 h 2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302" h="289">
                                  <a:moveTo>
                                    <a:pt x="50" y="256"/>
                                  </a:moveTo>
                                  <a:cubicBezTo>
                                    <a:pt x="45" y="271"/>
                                    <a:pt x="44" y="275"/>
                                    <a:pt x="12" y="275"/>
                                  </a:cubicBezTo>
                                  <a:cubicBezTo>
                                    <a:pt x="5" y="275"/>
                                    <a:pt x="0" y="275"/>
                                    <a:pt x="0" y="283"/>
                                  </a:cubicBezTo>
                                  <a:cubicBezTo>
                                    <a:pt x="0" y="288"/>
                                    <a:pt x="3" y="288"/>
                                    <a:pt x="12" y="288"/>
                                  </a:cubicBezTo>
                                  <a:cubicBezTo>
                                    <a:pt x="62" y="288"/>
                                    <a:pt x="111" y="288"/>
                                    <a:pt x="162" y="288"/>
                                  </a:cubicBezTo>
                                  <a:cubicBezTo>
                                    <a:pt x="229" y="288"/>
                                    <a:pt x="278" y="239"/>
                                    <a:pt x="278" y="197"/>
                                  </a:cubicBezTo>
                                  <a:cubicBezTo>
                                    <a:pt x="278" y="167"/>
                                    <a:pt x="254" y="143"/>
                                    <a:pt x="213" y="138"/>
                                  </a:cubicBezTo>
                                  <a:cubicBezTo>
                                    <a:pt x="257" y="130"/>
                                    <a:pt x="301" y="98"/>
                                    <a:pt x="301" y="59"/>
                                  </a:cubicBezTo>
                                  <a:cubicBezTo>
                                    <a:pt x="301" y="28"/>
                                    <a:pt x="273" y="0"/>
                                    <a:pt x="223" y="0"/>
                                  </a:cubicBezTo>
                                  <a:cubicBezTo>
                                    <a:pt x="176" y="0"/>
                                    <a:pt x="128" y="0"/>
                                    <a:pt x="81" y="0"/>
                                  </a:cubicBezTo>
                                  <a:cubicBezTo>
                                    <a:pt x="73" y="0"/>
                                    <a:pt x="69" y="0"/>
                                    <a:pt x="69" y="8"/>
                                  </a:cubicBezTo>
                                  <a:cubicBezTo>
                                    <a:pt x="69" y="13"/>
                                    <a:pt x="73" y="13"/>
                                    <a:pt x="80" y="13"/>
                                  </a:cubicBezTo>
                                  <a:cubicBezTo>
                                    <a:pt x="81" y="13"/>
                                    <a:pt x="90" y="13"/>
                                    <a:pt x="97" y="14"/>
                                  </a:cubicBezTo>
                                  <a:cubicBezTo>
                                    <a:pt x="104" y="16"/>
                                    <a:pt x="108" y="16"/>
                                    <a:pt x="108" y="22"/>
                                  </a:cubicBezTo>
                                  <a:cubicBezTo>
                                    <a:pt x="108" y="23"/>
                                    <a:pt x="108" y="24"/>
                                    <a:pt x="107" y="29"/>
                                  </a:cubicBezTo>
                                  <a:cubicBezTo>
                                    <a:pt x="87" y="104"/>
                                    <a:pt x="69" y="180"/>
                                    <a:pt x="50" y="256"/>
                                  </a:cubicBezTo>
                                  <a:close/>
                                  <a:moveTo>
                                    <a:pt x="114" y="134"/>
                                  </a:moveTo>
                                  <a:cubicBezTo>
                                    <a:pt x="122" y="100"/>
                                    <a:pt x="132" y="65"/>
                                    <a:pt x="140" y="30"/>
                                  </a:cubicBezTo>
                                  <a:cubicBezTo>
                                    <a:pt x="144" y="14"/>
                                    <a:pt x="144" y="13"/>
                                    <a:pt x="163" y="13"/>
                                  </a:cubicBezTo>
                                  <a:cubicBezTo>
                                    <a:pt x="181" y="13"/>
                                    <a:pt x="199" y="13"/>
                                    <a:pt x="217" y="13"/>
                                  </a:cubicBezTo>
                                  <a:cubicBezTo>
                                    <a:pt x="254" y="13"/>
                                    <a:pt x="263" y="38"/>
                                    <a:pt x="263" y="56"/>
                                  </a:cubicBezTo>
                                  <a:cubicBezTo>
                                    <a:pt x="263" y="94"/>
                                    <a:pt x="227" y="134"/>
                                    <a:pt x="175" y="134"/>
                                  </a:cubicBezTo>
                                  <a:cubicBezTo>
                                    <a:pt x="155" y="134"/>
                                    <a:pt x="134" y="134"/>
                                    <a:pt x="114" y="134"/>
                                  </a:cubicBezTo>
                                  <a:close/>
                                  <a:moveTo>
                                    <a:pt x="95" y="275"/>
                                  </a:moveTo>
                                  <a:cubicBezTo>
                                    <a:pt x="89" y="275"/>
                                    <a:pt x="87" y="275"/>
                                    <a:pt x="85" y="275"/>
                                  </a:cubicBezTo>
                                  <a:cubicBezTo>
                                    <a:pt x="81" y="275"/>
                                    <a:pt x="80" y="274"/>
                                    <a:pt x="80" y="270"/>
                                  </a:cubicBezTo>
                                  <a:cubicBezTo>
                                    <a:pt x="80" y="269"/>
                                    <a:pt x="80" y="269"/>
                                    <a:pt x="81" y="260"/>
                                  </a:cubicBezTo>
                                  <a:cubicBezTo>
                                    <a:pt x="91" y="221"/>
                                    <a:pt x="102" y="181"/>
                                    <a:pt x="111" y="143"/>
                                  </a:cubicBezTo>
                                  <a:cubicBezTo>
                                    <a:pt x="138" y="143"/>
                                    <a:pt x="164" y="143"/>
                                    <a:pt x="191" y="143"/>
                                  </a:cubicBezTo>
                                  <a:cubicBezTo>
                                    <a:pt x="231" y="143"/>
                                    <a:pt x="239" y="174"/>
                                    <a:pt x="239" y="192"/>
                                  </a:cubicBezTo>
                                  <a:cubicBezTo>
                                    <a:pt x="239" y="234"/>
                                    <a:pt x="201" y="275"/>
                                    <a:pt x="152" y="275"/>
                                  </a:cubicBezTo>
                                  <a:cubicBezTo>
                                    <a:pt x="133" y="275"/>
                                    <a:pt x="114" y="275"/>
                                    <a:pt x="95" y="27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62" name="Freeform 187"/>
                          <wps:cNvSpPr>
                            <a:spLocks noChangeArrowheads="1"/>
                          </wps:cNvSpPr>
                          <wps:spPr bwMode="auto">
                            <a:xfrm>
                              <a:off x="1072" y="-110"/>
                              <a:ext cx="87" cy="102"/>
                            </a:xfrm>
                            <a:custGeom>
                              <a:avLst/>
                              <a:gdLst>
                                <a:gd name="T0" fmla="*/ 88 w 156"/>
                                <a:gd name="T1" fmla="*/ 16 h 183"/>
                                <a:gd name="T2" fmla="*/ 78 w 156"/>
                                <a:gd name="T3" fmla="*/ 0 h 183"/>
                                <a:gd name="T4" fmla="*/ 66 w 156"/>
                                <a:gd name="T5" fmla="*/ 11 h 183"/>
                                <a:gd name="T6" fmla="*/ 66 w 156"/>
                                <a:gd name="T7" fmla="*/ 17 h 183"/>
                                <a:gd name="T8" fmla="*/ 72 w 156"/>
                                <a:gd name="T9" fmla="*/ 82 h 183"/>
                                <a:gd name="T10" fmla="*/ 18 w 156"/>
                                <a:gd name="T11" fmla="*/ 42 h 183"/>
                                <a:gd name="T12" fmla="*/ 11 w 156"/>
                                <a:gd name="T13" fmla="*/ 40 h 183"/>
                                <a:gd name="T14" fmla="*/ 0 w 156"/>
                                <a:gd name="T15" fmla="*/ 52 h 183"/>
                                <a:gd name="T16" fmla="*/ 8 w 156"/>
                                <a:gd name="T17" fmla="*/ 62 h 183"/>
                                <a:gd name="T18" fmla="*/ 68 w 156"/>
                                <a:gd name="T19" fmla="*/ 90 h 183"/>
                                <a:gd name="T20" fmla="*/ 10 w 156"/>
                                <a:gd name="T21" fmla="*/ 119 h 183"/>
                                <a:gd name="T22" fmla="*/ 0 w 156"/>
                                <a:gd name="T23" fmla="*/ 130 h 183"/>
                                <a:gd name="T24" fmla="*/ 11 w 156"/>
                                <a:gd name="T25" fmla="*/ 142 h 183"/>
                                <a:gd name="T26" fmla="*/ 25 w 156"/>
                                <a:gd name="T27" fmla="*/ 134 h 183"/>
                                <a:gd name="T28" fmla="*/ 72 w 156"/>
                                <a:gd name="T29" fmla="*/ 100 h 183"/>
                                <a:gd name="T30" fmla="*/ 66 w 156"/>
                                <a:gd name="T31" fmla="*/ 171 h 183"/>
                                <a:gd name="T32" fmla="*/ 77 w 156"/>
                                <a:gd name="T33" fmla="*/ 182 h 183"/>
                                <a:gd name="T34" fmla="*/ 89 w 156"/>
                                <a:gd name="T35" fmla="*/ 171 h 183"/>
                                <a:gd name="T36" fmla="*/ 82 w 156"/>
                                <a:gd name="T37" fmla="*/ 100 h 183"/>
                                <a:gd name="T38" fmla="*/ 136 w 156"/>
                                <a:gd name="T39" fmla="*/ 140 h 183"/>
                                <a:gd name="T40" fmla="*/ 144 w 156"/>
                                <a:gd name="T41" fmla="*/ 142 h 183"/>
                                <a:gd name="T42" fmla="*/ 155 w 156"/>
                                <a:gd name="T43" fmla="*/ 130 h 183"/>
                                <a:gd name="T44" fmla="*/ 146 w 156"/>
                                <a:gd name="T45" fmla="*/ 119 h 183"/>
                                <a:gd name="T46" fmla="*/ 86 w 156"/>
                                <a:gd name="T47" fmla="*/ 92 h 183"/>
                                <a:gd name="T48" fmla="*/ 145 w 156"/>
                                <a:gd name="T49" fmla="*/ 63 h 183"/>
                                <a:gd name="T50" fmla="*/ 155 w 156"/>
                                <a:gd name="T51" fmla="*/ 52 h 183"/>
                                <a:gd name="T52" fmla="*/ 144 w 156"/>
                                <a:gd name="T53" fmla="*/ 40 h 183"/>
                                <a:gd name="T54" fmla="*/ 130 w 156"/>
                                <a:gd name="T55" fmla="*/ 48 h 183"/>
                                <a:gd name="T56" fmla="*/ 82 w 156"/>
                                <a:gd name="T57" fmla="*/ 82 h 183"/>
                                <a:gd name="T58" fmla="*/ 88 w 156"/>
                                <a:gd name="T59" fmla="*/ 16 h 18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156" h="183">
                                  <a:moveTo>
                                    <a:pt x="88" y="16"/>
                                  </a:moveTo>
                                  <a:cubicBezTo>
                                    <a:pt x="89" y="10"/>
                                    <a:pt x="89" y="0"/>
                                    <a:pt x="78" y="0"/>
                                  </a:cubicBezTo>
                                  <a:cubicBezTo>
                                    <a:pt x="71" y="0"/>
                                    <a:pt x="65" y="5"/>
                                    <a:pt x="66" y="11"/>
                                  </a:cubicBezTo>
                                  <a:cubicBezTo>
                                    <a:pt x="66" y="14"/>
                                    <a:pt x="66" y="15"/>
                                    <a:pt x="66" y="17"/>
                                  </a:cubicBezTo>
                                  <a:cubicBezTo>
                                    <a:pt x="68" y="39"/>
                                    <a:pt x="70" y="60"/>
                                    <a:pt x="72" y="82"/>
                                  </a:cubicBezTo>
                                  <a:cubicBezTo>
                                    <a:pt x="54" y="69"/>
                                    <a:pt x="36" y="56"/>
                                    <a:pt x="18" y="42"/>
                                  </a:cubicBezTo>
                                  <a:cubicBezTo>
                                    <a:pt x="14" y="41"/>
                                    <a:pt x="14" y="40"/>
                                    <a:pt x="11" y="40"/>
                                  </a:cubicBezTo>
                                  <a:cubicBezTo>
                                    <a:pt x="5" y="40"/>
                                    <a:pt x="0" y="46"/>
                                    <a:pt x="0" y="52"/>
                                  </a:cubicBezTo>
                                  <a:cubicBezTo>
                                    <a:pt x="0" y="58"/>
                                    <a:pt x="4" y="60"/>
                                    <a:pt x="8" y="62"/>
                                  </a:cubicBezTo>
                                  <a:cubicBezTo>
                                    <a:pt x="29" y="71"/>
                                    <a:pt x="48" y="81"/>
                                    <a:pt x="68" y="90"/>
                                  </a:cubicBezTo>
                                  <a:cubicBezTo>
                                    <a:pt x="49" y="100"/>
                                    <a:pt x="29" y="110"/>
                                    <a:pt x="10" y="119"/>
                                  </a:cubicBezTo>
                                  <a:cubicBezTo>
                                    <a:pt x="2" y="123"/>
                                    <a:pt x="0" y="123"/>
                                    <a:pt x="0" y="130"/>
                                  </a:cubicBezTo>
                                  <a:cubicBezTo>
                                    <a:pt x="0" y="136"/>
                                    <a:pt x="5" y="142"/>
                                    <a:pt x="11" y="142"/>
                                  </a:cubicBezTo>
                                  <a:cubicBezTo>
                                    <a:pt x="14" y="142"/>
                                    <a:pt x="14" y="142"/>
                                    <a:pt x="25" y="134"/>
                                  </a:cubicBezTo>
                                  <a:cubicBezTo>
                                    <a:pt x="41" y="123"/>
                                    <a:pt x="56" y="111"/>
                                    <a:pt x="72" y="100"/>
                                  </a:cubicBezTo>
                                  <a:cubicBezTo>
                                    <a:pt x="70" y="124"/>
                                    <a:pt x="68" y="147"/>
                                    <a:pt x="66" y="171"/>
                                  </a:cubicBezTo>
                                  <a:cubicBezTo>
                                    <a:pt x="66" y="179"/>
                                    <a:pt x="73" y="182"/>
                                    <a:pt x="77" y="182"/>
                                  </a:cubicBezTo>
                                  <a:cubicBezTo>
                                    <a:pt x="82" y="182"/>
                                    <a:pt x="89" y="179"/>
                                    <a:pt x="89" y="171"/>
                                  </a:cubicBezTo>
                                  <a:cubicBezTo>
                                    <a:pt x="86" y="147"/>
                                    <a:pt x="84" y="124"/>
                                    <a:pt x="82" y="100"/>
                                  </a:cubicBezTo>
                                  <a:cubicBezTo>
                                    <a:pt x="100" y="113"/>
                                    <a:pt x="118" y="126"/>
                                    <a:pt x="136" y="140"/>
                                  </a:cubicBezTo>
                                  <a:cubicBezTo>
                                    <a:pt x="140" y="141"/>
                                    <a:pt x="140" y="142"/>
                                    <a:pt x="144" y="142"/>
                                  </a:cubicBezTo>
                                  <a:cubicBezTo>
                                    <a:pt x="150" y="142"/>
                                    <a:pt x="155" y="136"/>
                                    <a:pt x="155" y="130"/>
                                  </a:cubicBezTo>
                                  <a:cubicBezTo>
                                    <a:pt x="155" y="124"/>
                                    <a:pt x="151" y="122"/>
                                    <a:pt x="146" y="119"/>
                                  </a:cubicBezTo>
                                  <a:cubicBezTo>
                                    <a:pt x="121" y="107"/>
                                    <a:pt x="120" y="107"/>
                                    <a:pt x="86" y="92"/>
                                  </a:cubicBezTo>
                                  <a:cubicBezTo>
                                    <a:pt x="106" y="82"/>
                                    <a:pt x="126" y="72"/>
                                    <a:pt x="145" y="63"/>
                                  </a:cubicBezTo>
                                  <a:cubicBezTo>
                                    <a:pt x="151" y="59"/>
                                    <a:pt x="155" y="58"/>
                                    <a:pt x="155" y="52"/>
                                  </a:cubicBezTo>
                                  <a:cubicBezTo>
                                    <a:pt x="155" y="45"/>
                                    <a:pt x="150" y="40"/>
                                    <a:pt x="144" y="40"/>
                                  </a:cubicBezTo>
                                  <a:cubicBezTo>
                                    <a:pt x="140" y="40"/>
                                    <a:pt x="140" y="40"/>
                                    <a:pt x="130" y="48"/>
                                  </a:cubicBezTo>
                                  <a:cubicBezTo>
                                    <a:pt x="114" y="59"/>
                                    <a:pt x="97" y="71"/>
                                    <a:pt x="82" y="82"/>
                                  </a:cubicBezTo>
                                  <a:cubicBezTo>
                                    <a:pt x="84" y="60"/>
                                    <a:pt x="85" y="38"/>
                                    <a:pt x="88" y="16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63" name="AutoShape 188"/>
                          <wps:cNvSpPr>
                            <a:spLocks noChangeArrowheads="1"/>
                          </wps:cNvSpPr>
                          <wps:spPr bwMode="auto">
                            <a:xfrm>
                              <a:off x="1267" y="-326"/>
                              <a:ext cx="113" cy="167"/>
                            </a:xfrm>
                            <a:custGeom>
                              <a:avLst/>
                              <a:gdLst>
                                <a:gd name="T0" fmla="*/ 201 w 202"/>
                                <a:gd name="T1" fmla="*/ 5 h 297"/>
                                <a:gd name="T2" fmla="*/ 195 w 202"/>
                                <a:gd name="T3" fmla="*/ 0 h 297"/>
                                <a:gd name="T4" fmla="*/ 142 w 202"/>
                                <a:gd name="T5" fmla="*/ 5 h 297"/>
                                <a:gd name="T6" fmla="*/ 136 w 202"/>
                                <a:gd name="T7" fmla="*/ 12 h 297"/>
                                <a:gd name="T8" fmla="*/ 146 w 202"/>
                                <a:gd name="T9" fmla="*/ 18 h 297"/>
                                <a:gd name="T10" fmla="*/ 167 w 202"/>
                                <a:gd name="T11" fmla="*/ 25 h 297"/>
                                <a:gd name="T12" fmla="*/ 166 w 202"/>
                                <a:gd name="T13" fmla="*/ 33 h 297"/>
                                <a:gd name="T14" fmla="*/ 141 w 202"/>
                                <a:gd name="T15" fmla="*/ 133 h 297"/>
                                <a:gd name="T16" fmla="*/ 101 w 202"/>
                                <a:gd name="T17" fmla="*/ 105 h 297"/>
                                <a:gd name="T18" fmla="*/ 0 w 202"/>
                                <a:gd name="T19" fmla="*/ 229 h 297"/>
                                <a:gd name="T20" fmla="*/ 56 w 202"/>
                                <a:gd name="T21" fmla="*/ 296 h 297"/>
                                <a:gd name="T22" fmla="*/ 111 w 202"/>
                                <a:gd name="T23" fmla="*/ 265 h 297"/>
                                <a:gd name="T24" fmla="*/ 149 w 202"/>
                                <a:gd name="T25" fmla="*/ 296 h 297"/>
                                <a:gd name="T26" fmla="*/ 180 w 202"/>
                                <a:gd name="T27" fmla="*/ 273 h 297"/>
                                <a:gd name="T28" fmla="*/ 194 w 202"/>
                                <a:gd name="T29" fmla="*/ 231 h 297"/>
                                <a:gd name="T30" fmla="*/ 188 w 202"/>
                                <a:gd name="T31" fmla="*/ 228 h 297"/>
                                <a:gd name="T32" fmla="*/ 183 w 202"/>
                                <a:gd name="T33" fmla="*/ 235 h 297"/>
                                <a:gd name="T34" fmla="*/ 150 w 202"/>
                                <a:gd name="T35" fmla="*/ 288 h 297"/>
                                <a:gd name="T36" fmla="*/ 137 w 202"/>
                                <a:gd name="T37" fmla="*/ 269 h 297"/>
                                <a:gd name="T38" fmla="*/ 140 w 202"/>
                                <a:gd name="T39" fmla="*/ 248 h 297"/>
                                <a:gd name="T40" fmla="*/ 201 w 202"/>
                                <a:gd name="T41" fmla="*/ 5 h 297"/>
                                <a:gd name="T42" fmla="*/ 113 w 202"/>
                                <a:gd name="T43" fmla="*/ 242 h 297"/>
                                <a:gd name="T44" fmla="*/ 105 w 202"/>
                                <a:gd name="T45" fmla="*/ 258 h 297"/>
                                <a:gd name="T46" fmla="*/ 57 w 202"/>
                                <a:gd name="T47" fmla="*/ 288 h 297"/>
                                <a:gd name="T48" fmla="*/ 30 w 202"/>
                                <a:gd name="T49" fmla="*/ 248 h 297"/>
                                <a:gd name="T50" fmla="*/ 53 w 202"/>
                                <a:gd name="T51" fmla="*/ 156 h 297"/>
                                <a:gd name="T52" fmla="*/ 102 w 202"/>
                                <a:gd name="T53" fmla="*/ 115 h 297"/>
                                <a:gd name="T54" fmla="*/ 136 w 202"/>
                                <a:gd name="T55" fmla="*/ 152 h 297"/>
                                <a:gd name="T56" fmla="*/ 134 w 202"/>
                                <a:gd name="T57" fmla="*/ 159 h 297"/>
                                <a:gd name="T58" fmla="*/ 113 w 202"/>
                                <a:gd name="T59" fmla="*/ 242 h 2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02" h="297">
                                  <a:moveTo>
                                    <a:pt x="201" y="5"/>
                                  </a:moveTo>
                                  <a:cubicBezTo>
                                    <a:pt x="201" y="3"/>
                                    <a:pt x="201" y="0"/>
                                    <a:pt x="195" y="0"/>
                                  </a:cubicBezTo>
                                  <a:cubicBezTo>
                                    <a:pt x="189" y="0"/>
                                    <a:pt x="149" y="3"/>
                                    <a:pt x="142" y="5"/>
                                  </a:cubicBezTo>
                                  <a:cubicBezTo>
                                    <a:pt x="138" y="5"/>
                                    <a:pt x="136" y="7"/>
                                    <a:pt x="136" y="12"/>
                                  </a:cubicBezTo>
                                  <a:cubicBezTo>
                                    <a:pt x="136" y="18"/>
                                    <a:pt x="140" y="18"/>
                                    <a:pt x="146" y="18"/>
                                  </a:cubicBezTo>
                                  <a:cubicBezTo>
                                    <a:pt x="166" y="18"/>
                                    <a:pt x="167" y="20"/>
                                    <a:pt x="167" y="25"/>
                                  </a:cubicBezTo>
                                  <a:cubicBezTo>
                                    <a:pt x="167" y="27"/>
                                    <a:pt x="166" y="31"/>
                                    <a:pt x="166" y="33"/>
                                  </a:cubicBezTo>
                                  <a:cubicBezTo>
                                    <a:pt x="158" y="67"/>
                                    <a:pt x="149" y="99"/>
                                    <a:pt x="141" y="133"/>
                                  </a:cubicBezTo>
                                  <a:cubicBezTo>
                                    <a:pt x="132" y="117"/>
                                    <a:pt x="120" y="105"/>
                                    <a:pt x="101" y="105"/>
                                  </a:cubicBezTo>
                                  <a:cubicBezTo>
                                    <a:pt x="52" y="105"/>
                                    <a:pt x="0" y="168"/>
                                    <a:pt x="0" y="229"/>
                                  </a:cubicBezTo>
                                  <a:cubicBezTo>
                                    <a:pt x="0" y="269"/>
                                    <a:pt x="23" y="296"/>
                                    <a:pt x="56" y="296"/>
                                  </a:cubicBezTo>
                                  <a:cubicBezTo>
                                    <a:pt x="65" y="296"/>
                                    <a:pt x="86" y="295"/>
                                    <a:pt x="111" y="265"/>
                                  </a:cubicBezTo>
                                  <a:cubicBezTo>
                                    <a:pt x="114" y="283"/>
                                    <a:pt x="129" y="296"/>
                                    <a:pt x="149" y="296"/>
                                  </a:cubicBezTo>
                                  <a:cubicBezTo>
                                    <a:pt x="164" y="296"/>
                                    <a:pt x="174" y="287"/>
                                    <a:pt x="180" y="273"/>
                                  </a:cubicBezTo>
                                  <a:cubicBezTo>
                                    <a:pt x="188" y="259"/>
                                    <a:pt x="194" y="233"/>
                                    <a:pt x="194" y="231"/>
                                  </a:cubicBezTo>
                                  <a:cubicBezTo>
                                    <a:pt x="194" y="228"/>
                                    <a:pt x="190" y="228"/>
                                    <a:pt x="188" y="228"/>
                                  </a:cubicBezTo>
                                  <a:cubicBezTo>
                                    <a:pt x="184" y="228"/>
                                    <a:pt x="184" y="229"/>
                                    <a:pt x="183" y="235"/>
                                  </a:cubicBezTo>
                                  <a:cubicBezTo>
                                    <a:pt x="176" y="263"/>
                                    <a:pt x="167" y="288"/>
                                    <a:pt x="150" y="288"/>
                                  </a:cubicBezTo>
                                  <a:cubicBezTo>
                                    <a:pt x="138" y="288"/>
                                    <a:pt x="137" y="277"/>
                                    <a:pt x="137" y="269"/>
                                  </a:cubicBezTo>
                                  <a:cubicBezTo>
                                    <a:pt x="137" y="258"/>
                                    <a:pt x="138" y="255"/>
                                    <a:pt x="140" y="248"/>
                                  </a:cubicBezTo>
                                  <a:cubicBezTo>
                                    <a:pt x="160" y="167"/>
                                    <a:pt x="180" y="86"/>
                                    <a:pt x="201" y="5"/>
                                  </a:cubicBezTo>
                                  <a:close/>
                                  <a:moveTo>
                                    <a:pt x="113" y="242"/>
                                  </a:moveTo>
                                  <a:cubicBezTo>
                                    <a:pt x="111" y="249"/>
                                    <a:pt x="111" y="251"/>
                                    <a:pt x="105" y="258"/>
                                  </a:cubicBezTo>
                                  <a:cubicBezTo>
                                    <a:pt x="86" y="281"/>
                                    <a:pt x="69" y="288"/>
                                    <a:pt x="57" y="288"/>
                                  </a:cubicBezTo>
                                  <a:cubicBezTo>
                                    <a:pt x="36" y="288"/>
                                    <a:pt x="30" y="264"/>
                                    <a:pt x="30" y="248"/>
                                  </a:cubicBezTo>
                                  <a:cubicBezTo>
                                    <a:pt x="30" y="227"/>
                                    <a:pt x="44" y="175"/>
                                    <a:pt x="53" y="156"/>
                                  </a:cubicBezTo>
                                  <a:cubicBezTo>
                                    <a:pt x="66" y="131"/>
                                    <a:pt x="86" y="115"/>
                                    <a:pt x="102" y="115"/>
                                  </a:cubicBezTo>
                                  <a:cubicBezTo>
                                    <a:pt x="130" y="115"/>
                                    <a:pt x="136" y="150"/>
                                    <a:pt x="136" y="152"/>
                                  </a:cubicBezTo>
                                  <a:cubicBezTo>
                                    <a:pt x="136" y="155"/>
                                    <a:pt x="135" y="157"/>
                                    <a:pt x="134" y="159"/>
                                  </a:cubicBezTo>
                                  <a:cubicBezTo>
                                    <a:pt x="126" y="187"/>
                                    <a:pt x="120" y="215"/>
                                    <a:pt x="113" y="2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64" name="AutoShape 189"/>
                          <wps:cNvSpPr>
                            <a:spLocks noChangeArrowheads="1"/>
                          </wps:cNvSpPr>
                          <wps:spPr bwMode="auto">
                            <a:xfrm>
                              <a:off x="1390" y="-332"/>
                              <a:ext cx="163" cy="171"/>
                            </a:xfrm>
                            <a:custGeom>
                              <a:avLst/>
                              <a:gdLst>
                                <a:gd name="T0" fmla="*/ 60 w 290"/>
                                <a:gd name="T1" fmla="*/ 253 h 304"/>
                                <a:gd name="T2" fmla="*/ 8 w 290"/>
                                <a:gd name="T3" fmla="*/ 289 h 304"/>
                                <a:gd name="T4" fmla="*/ 0 w 290"/>
                                <a:gd name="T5" fmla="*/ 298 h 304"/>
                                <a:gd name="T6" fmla="*/ 4 w 290"/>
                                <a:gd name="T7" fmla="*/ 303 h 304"/>
                                <a:gd name="T8" fmla="*/ 42 w 290"/>
                                <a:gd name="T9" fmla="*/ 301 h 304"/>
                                <a:gd name="T10" fmla="*/ 84 w 290"/>
                                <a:gd name="T11" fmla="*/ 303 h 304"/>
                                <a:gd name="T12" fmla="*/ 91 w 290"/>
                                <a:gd name="T13" fmla="*/ 294 h 304"/>
                                <a:gd name="T14" fmla="*/ 85 w 290"/>
                                <a:gd name="T15" fmla="*/ 289 h 304"/>
                                <a:gd name="T16" fmla="*/ 64 w 290"/>
                                <a:gd name="T17" fmla="*/ 274 h 304"/>
                                <a:gd name="T18" fmla="*/ 70 w 290"/>
                                <a:gd name="T19" fmla="*/ 258 h 304"/>
                                <a:gd name="T20" fmla="*/ 103 w 290"/>
                                <a:gd name="T21" fmla="*/ 204 h 304"/>
                                <a:gd name="T22" fmla="*/ 208 w 290"/>
                                <a:gd name="T23" fmla="*/ 204 h 304"/>
                                <a:gd name="T24" fmla="*/ 216 w 290"/>
                                <a:gd name="T25" fmla="*/ 275 h 304"/>
                                <a:gd name="T26" fmla="*/ 186 w 290"/>
                                <a:gd name="T27" fmla="*/ 289 h 304"/>
                                <a:gd name="T28" fmla="*/ 175 w 290"/>
                                <a:gd name="T29" fmla="*/ 298 h 304"/>
                                <a:gd name="T30" fmla="*/ 181 w 290"/>
                                <a:gd name="T31" fmla="*/ 303 h 304"/>
                                <a:gd name="T32" fmla="*/ 234 w 290"/>
                                <a:gd name="T33" fmla="*/ 301 h 304"/>
                                <a:gd name="T34" fmla="*/ 282 w 290"/>
                                <a:gd name="T35" fmla="*/ 303 h 304"/>
                                <a:gd name="T36" fmla="*/ 289 w 290"/>
                                <a:gd name="T37" fmla="*/ 294 h 304"/>
                                <a:gd name="T38" fmla="*/ 279 w 290"/>
                                <a:gd name="T39" fmla="*/ 289 h 304"/>
                                <a:gd name="T40" fmla="*/ 252 w 290"/>
                                <a:gd name="T41" fmla="*/ 274 h 304"/>
                                <a:gd name="T42" fmla="*/ 226 w 290"/>
                                <a:gd name="T43" fmla="*/ 11 h 304"/>
                                <a:gd name="T44" fmla="*/ 218 w 290"/>
                                <a:gd name="T45" fmla="*/ 0 h 304"/>
                                <a:gd name="T46" fmla="*/ 207 w 290"/>
                                <a:gd name="T47" fmla="*/ 7 h 304"/>
                                <a:gd name="T48" fmla="*/ 60 w 290"/>
                                <a:gd name="T49" fmla="*/ 253 h 304"/>
                                <a:gd name="T50" fmla="*/ 111 w 290"/>
                                <a:gd name="T51" fmla="*/ 192 h 304"/>
                                <a:gd name="T52" fmla="*/ 194 w 290"/>
                                <a:gd name="T53" fmla="*/ 53 h 304"/>
                                <a:gd name="T54" fmla="*/ 207 w 290"/>
                                <a:gd name="T55" fmla="*/ 192 h 304"/>
                                <a:gd name="T56" fmla="*/ 111 w 290"/>
                                <a:gd name="T57" fmla="*/ 192 h 3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290" h="304">
                                  <a:moveTo>
                                    <a:pt x="60" y="253"/>
                                  </a:moveTo>
                                  <a:cubicBezTo>
                                    <a:pt x="43" y="282"/>
                                    <a:pt x="27" y="288"/>
                                    <a:pt x="8" y="289"/>
                                  </a:cubicBezTo>
                                  <a:cubicBezTo>
                                    <a:pt x="3" y="289"/>
                                    <a:pt x="0" y="289"/>
                                    <a:pt x="0" y="298"/>
                                  </a:cubicBezTo>
                                  <a:cubicBezTo>
                                    <a:pt x="0" y="300"/>
                                    <a:pt x="2" y="303"/>
                                    <a:pt x="4" y="303"/>
                                  </a:cubicBezTo>
                                  <a:cubicBezTo>
                                    <a:pt x="16" y="303"/>
                                    <a:pt x="30" y="301"/>
                                    <a:pt x="42" y="301"/>
                                  </a:cubicBezTo>
                                  <a:cubicBezTo>
                                    <a:pt x="55" y="301"/>
                                    <a:pt x="70" y="303"/>
                                    <a:pt x="84" y="303"/>
                                  </a:cubicBezTo>
                                  <a:cubicBezTo>
                                    <a:pt x="86" y="303"/>
                                    <a:pt x="91" y="303"/>
                                    <a:pt x="91" y="294"/>
                                  </a:cubicBezTo>
                                  <a:cubicBezTo>
                                    <a:pt x="91" y="289"/>
                                    <a:pt x="87" y="289"/>
                                    <a:pt x="85" y="289"/>
                                  </a:cubicBezTo>
                                  <a:cubicBezTo>
                                    <a:pt x="75" y="288"/>
                                    <a:pt x="64" y="285"/>
                                    <a:pt x="64" y="274"/>
                                  </a:cubicBezTo>
                                  <a:cubicBezTo>
                                    <a:pt x="64" y="269"/>
                                    <a:pt x="67" y="264"/>
                                    <a:pt x="70" y="258"/>
                                  </a:cubicBezTo>
                                  <a:cubicBezTo>
                                    <a:pt x="81" y="240"/>
                                    <a:pt x="92" y="222"/>
                                    <a:pt x="103" y="204"/>
                                  </a:cubicBezTo>
                                  <a:cubicBezTo>
                                    <a:pt x="138" y="204"/>
                                    <a:pt x="174" y="204"/>
                                    <a:pt x="208" y="204"/>
                                  </a:cubicBezTo>
                                  <a:cubicBezTo>
                                    <a:pt x="210" y="214"/>
                                    <a:pt x="216" y="271"/>
                                    <a:pt x="216" y="275"/>
                                  </a:cubicBezTo>
                                  <a:cubicBezTo>
                                    <a:pt x="216" y="288"/>
                                    <a:pt x="194" y="289"/>
                                    <a:pt x="186" y="289"/>
                                  </a:cubicBezTo>
                                  <a:cubicBezTo>
                                    <a:pt x="180" y="289"/>
                                    <a:pt x="175" y="289"/>
                                    <a:pt x="175" y="298"/>
                                  </a:cubicBezTo>
                                  <a:cubicBezTo>
                                    <a:pt x="175" y="303"/>
                                    <a:pt x="180" y="303"/>
                                    <a:pt x="181" y="303"/>
                                  </a:cubicBezTo>
                                  <a:cubicBezTo>
                                    <a:pt x="198" y="303"/>
                                    <a:pt x="217" y="301"/>
                                    <a:pt x="234" y="301"/>
                                  </a:cubicBezTo>
                                  <a:cubicBezTo>
                                    <a:pt x="244" y="301"/>
                                    <a:pt x="271" y="303"/>
                                    <a:pt x="282" y="303"/>
                                  </a:cubicBezTo>
                                  <a:cubicBezTo>
                                    <a:pt x="284" y="303"/>
                                    <a:pt x="289" y="303"/>
                                    <a:pt x="289" y="294"/>
                                  </a:cubicBezTo>
                                  <a:cubicBezTo>
                                    <a:pt x="289" y="289"/>
                                    <a:pt x="284" y="289"/>
                                    <a:pt x="279" y="289"/>
                                  </a:cubicBezTo>
                                  <a:cubicBezTo>
                                    <a:pt x="253" y="289"/>
                                    <a:pt x="253" y="286"/>
                                    <a:pt x="252" y="274"/>
                                  </a:cubicBezTo>
                                  <a:cubicBezTo>
                                    <a:pt x="243" y="186"/>
                                    <a:pt x="235" y="99"/>
                                    <a:pt x="226" y="11"/>
                                  </a:cubicBezTo>
                                  <a:cubicBezTo>
                                    <a:pt x="225" y="3"/>
                                    <a:pt x="225" y="0"/>
                                    <a:pt x="218" y="0"/>
                                  </a:cubicBezTo>
                                  <a:cubicBezTo>
                                    <a:pt x="211" y="0"/>
                                    <a:pt x="210" y="4"/>
                                    <a:pt x="207" y="7"/>
                                  </a:cubicBezTo>
                                  <a:cubicBezTo>
                                    <a:pt x="158" y="89"/>
                                    <a:pt x="109" y="171"/>
                                    <a:pt x="60" y="253"/>
                                  </a:cubicBezTo>
                                  <a:close/>
                                  <a:moveTo>
                                    <a:pt x="111" y="192"/>
                                  </a:moveTo>
                                  <a:cubicBezTo>
                                    <a:pt x="139" y="145"/>
                                    <a:pt x="166" y="100"/>
                                    <a:pt x="194" y="53"/>
                                  </a:cubicBezTo>
                                  <a:cubicBezTo>
                                    <a:pt x="199" y="100"/>
                                    <a:pt x="202" y="145"/>
                                    <a:pt x="207" y="192"/>
                                  </a:cubicBezTo>
                                  <a:cubicBezTo>
                                    <a:pt x="175" y="192"/>
                                    <a:pt x="144" y="192"/>
                                    <a:pt x="111" y="19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65" name="Freeform 190"/>
                          <wps:cNvSpPr>
                            <a:spLocks noChangeArrowheads="1"/>
                          </wps:cNvSpPr>
                          <wps:spPr bwMode="auto">
                            <a:xfrm>
                              <a:off x="1258" y="-64"/>
                              <a:ext cx="302" cy="8"/>
                            </a:xfrm>
                            <a:custGeom>
                              <a:avLst/>
                              <a:gdLst>
                                <a:gd name="T0" fmla="*/ 267 w 536"/>
                                <a:gd name="T1" fmla="*/ 17 h 18"/>
                                <a:gd name="T2" fmla="*/ 0 w 536"/>
                                <a:gd name="T3" fmla="*/ 17 h 18"/>
                                <a:gd name="T4" fmla="*/ 0 w 536"/>
                                <a:gd name="T5" fmla="*/ 0 h 18"/>
                                <a:gd name="T6" fmla="*/ 535 w 536"/>
                                <a:gd name="T7" fmla="*/ 0 h 18"/>
                                <a:gd name="T8" fmla="*/ 535 w 536"/>
                                <a:gd name="T9" fmla="*/ 17 h 18"/>
                                <a:gd name="T10" fmla="*/ 267 w 536"/>
                                <a:gd name="T11" fmla="*/ 17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536" h="18">
                                  <a:moveTo>
                                    <a:pt x="267" y="17"/>
                                  </a:moveTo>
                                  <a:cubicBezTo>
                                    <a:pt x="178" y="17"/>
                                    <a:pt x="88" y="17"/>
                                    <a:pt x="0" y="17"/>
                                  </a:cubicBezTo>
                                  <a:cubicBezTo>
                                    <a:pt x="0" y="11"/>
                                    <a:pt x="0" y="6"/>
                                    <a:pt x="0" y="0"/>
                                  </a:cubicBezTo>
                                  <a:cubicBezTo>
                                    <a:pt x="178" y="0"/>
                                    <a:pt x="356" y="0"/>
                                    <a:pt x="535" y="0"/>
                                  </a:cubicBezTo>
                                  <a:cubicBezTo>
                                    <a:pt x="535" y="6"/>
                                    <a:pt x="535" y="11"/>
                                    <a:pt x="535" y="17"/>
                                  </a:cubicBezTo>
                                  <a:cubicBezTo>
                                    <a:pt x="446" y="17"/>
                                    <a:pt x="356" y="17"/>
                                    <a:pt x="267" y="17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66" name="AutoShape 191"/>
                          <wps:cNvSpPr>
                            <a:spLocks noChangeArrowheads="1"/>
                          </wps:cNvSpPr>
                          <wps:spPr bwMode="auto">
                            <a:xfrm>
                              <a:off x="1314" y="-2"/>
                              <a:ext cx="112" cy="168"/>
                            </a:xfrm>
                            <a:custGeom>
                              <a:avLst/>
                              <a:gdLst>
                                <a:gd name="T0" fmla="*/ 200 w 201"/>
                                <a:gd name="T1" fmla="*/ 5 h 299"/>
                                <a:gd name="T2" fmla="*/ 196 w 201"/>
                                <a:gd name="T3" fmla="*/ 0 h 299"/>
                                <a:gd name="T4" fmla="*/ 142 w 201"/>
                                <a:gd name="T5" fmla="*/ 5 h 299"/>
                                <a:gd name="T6" fmla="*/ 136 w 201"/>
                                <a:gd name="T7" fmla="*/ 13 h 299"/>
                                <a:gd name="T8" fmla="*/ 146 w 201"/>
                                <a:gd name="T9" fmla="*/ 18 h 299"/>
                                <a:gd name="T10" fmla="*/ 167 w 201"/>
                                <a:gd name="T11" fmla="*/ 25 h 299"/>
                                <a:gd name="T12" fmla="*/ 166 w 201"/>
                                <a:gd name="T13" fmla="*/ 34 h 299"/>
                                <a:gd name="T14" fmla="*/ 140 w 201"/>
                                <a:gd name="T15" fmla="*/ 133 h 299"/>
                                <a:gd name="T16" fmla="*/ 102 w 201"/>
                                <a:gd name="T17" fmla="*/ 107 h 299"/>
                                <a:gd name="T18" fmla="*/ 0 w 201"/>
                                <a:gd name="T19" fmla="*/ 231 h 299"/>
                                <a:gd name="T20" fmla="*/ 56 w 201"/>
                                <a:gd name="T21" fmla="*/ 298 h 299"/>
                                <a:gd name="T22" fmla="*/ 110 w 201"/>
                                <a:gd name="T23" fmla="*/ 265 h 299"/>
                                <a:gd name="T24" fmla="*/ 149 w 201"/>
                                <a:gd name="T25" fmla="*/ 298 h 299"/>
                                <a:gd name="T26" fmla="*/ 180 w 201"/>
                                <a:gd name="T27" fmla="*/ 274 h 299"/>
                                <a:gd name="T28" fmla="*/ 193 w 201"/>
                                <a:gd name="T29" fmla="*/ 233 h 299"/>
                                <a:gd name="T30" fmla="*/ 188 w 201"/>
                                <a:gd name="T31" fmla="*/ 228 h 299"/>
                                <a:gd name="T32" fmla="*/ 182 w 201"/>
                                <a:gd name="T33" fmla="*/ 237 h 299"/>
                                <a:gd name="T34" fmla="*/ 150 w 201"/>
                                <a:gd name="T35" fmla="*/ 288 h 299"/>
                                <a:gd name="T36" fmla="*/ 138 w 201"/>
                                <a:gd name="T37" fmla="*/ 269 h 299"/>
                                <a:gd name="T38" fmla="*/ 140 w 201"/>
                                <a:gd name="T39" fmla="*/ 249 h 299"/>
                                <a:gd name="T40" fmla="*/ 200 w 201"/>
                                <a:gd name="T41" fmla="*/ 5 h 299"/>
                                <a:gd name="T42" fmla="*/ 113 w 201"/>
                                <a:gd name="T43" fmla="*/ 243 h 299"/>
                                <a:gd name="T44" fmla="*/ 104 w 201"/>
                                <a:gd name="T45" fmla="*/ 258 h 299"/>
                                <a:gd name="T46" fmla="*/ 58 w 201"/>
                                <a:gd name="T47" fmla="*/ 288 h 299"/>
                                <a:gd name="T48" fmla="*/ 30 w 201"/>
                                <a:gd name="T49" fmla="*/ 249 h 299"/>
                                <a:gd name="T50" fmla="*/ 53 w 201"/>
                                <a:gd name="T51" fmla="*/ 156 h 299"/>
                                <a:gd name="T52" fmla="*/ 102 w 201"/>
                                <a:gd name="T53" fmla="*/ 115 h 299"/>
                                <a:gd name="T54" fmla="*/ 136 w 201"/>
                                <a:gd name="T55" fmla="*/ 153 h 299"/>
                                <a:gd name="T56" fmla="*/ 134 w 201"/>
                                <a:gd name="T57" fmla="*/ 160 h 299"/>
                                <a:gd name="T58" fmla="*/ 113 w 201"/>
                                <a:gd name="T59" fmla="*/ 243 h 2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01" h="299">
                                  <a:moveTo>
                                    <a:pt x="200" y="5"/>
                                  </a:moveTo>
                                  <a:cubicBezTo>
                                    <a:pt x="199" y="4"/>
                                    <a:pt x="200" y="0"/>
                                    <a:pt x="196" y="0"/>
                                  </a:cubicBezTo>
                                  <a:cubicBezTo>
                                    <a:pt x="190" y="0"/>
                                    <a:pt x="149" y="4"/>
                                    <a:pt x="142" y="5"/>
                                  </a:cubicBezTo>
                                  <a:cubicBezTo>
                                    <a:pt x="138" y="5"/>
                                    <a:pt x="136" y="7"/>
                                    <a:pt x="136" y="13"/>
                                  </a:cubicBezTo>
                                  <a:cubicBezTo>
                                    <a:pt x="136" y="18"/>
                                    <a:pt x="139" y="18"/>
                                    <a:pt x="146" y="18"/>
                                  </a:cubicBezTo>
                                  <a:cubicBezTo>
                                    <a:pt x="167" y="18"/>
                                    <a:pt x="167" y="21"/>
                                    <a:pt x="167" y="25"/>
                                  </a:cubicBezTo>
                                  <a:cubicBezTo>
                                    <a:pt x="167" y="28"/>
                                    <a:pt x="166" y="31"/>
                                    <a:pt x="166" y="34"/>
                                  </a:cubicBezTo>
                                  <a:cubicBezTo>
                                    <a:pt x="157" y="67"/>
                                    <a:pt x="149" y="100"/>
                                    <a:pt x="140" y="133"/>
                                  </a:cubicBezTo>
                                  <a:cubicBezTo>
                                    <a:pt x="133" y="118"/>
                                    <a:pt x="121" y="107"/>
                                    <a:pt x="102" y="107"/>
                                  </a:cubicBezTo>
                                  <a:cubicBezTo>
                                    <a:pt x="53" y="107"/>
                                    <a:pt x="0" y="168"/>
                                    <a:pt x="0" y="231"/>
                                  </a:cubicBezTo>
                                  <a:cubicBezTo>
                                    <a:pt x="0" y="270"/>
                                    <a:pt x="23" y="298"/>
                                    <a:pt x="56" y="298"/>
                                  </a:cubicBezTo>
                                  <a:cubicBezTo>
                                    <a:pt x="65" y="298"/>
                                    <a:pt x="85" y="295"/>
                                    <a:pt x="110" y="265"/>
                                  </a:cubicBezTo>
                                  <a:cubicBezTo>
                                    <a:pt x="114" y="283"/>
                                    <a:pt x="130" y="298"/>
                                    <a:pt x="149" y="298"/>
                                  </a:cubicBezTo>
                                  <a:cubicBezTo>
                                    <a:pt x="164" y="298"/>
                                    <a:pt x="174" y="288"/>
                                    <a:pt x="180" y="274"/>
                                  </a:cubicBezTo>
                                  <a:cubicBezTo>
                                    <a:pt x="187" y="259"/>
                                    <a:pt x="188" y="246"/>
                                    <a:pt x="193" y="233"/>
                                  </a:cubicBezTo>
                                  <a:cubicBezTo>
                                    <a:pt x="193" y="228"/>
                                    <a:pt x="190" y="228"/>
                                    <a:pt x="188" y="228"/>
                                  </a:cubicBezTo>
                                  <a:cubicBezTo>
                                    <a:pt x="184" y="228"/>
                                    <a:pt x="184" y="231"/>
                                    <a:pt x="182" y="237"/>
                                  </a:cubicBezTo>
                                  <a:cubicBezTo>
                                    <a:pt x="175" y="263"/>
                                    <a:pt x="168" y="288"/>
                                    <a:pt x="150" y="288"/>
                                  </a:cubicBezTo>
                                  <a:cubicBezTo>
                                    <a:pt x="139" y="288"/>
                                    <a:pt x="138" y="277"/>
                                    <a:pt x="138" y="269"/>
                                  </a:cubicBezTo>
                                  <a:cubicBezTo>
                                    <a:pt x="138" y="258"/>
                                    <a:pt x="138" y="256"/>
                                    <a:pt x="140" y="249"/>
                                  </a:cubicBezTo>
                                  <a:cubicBezTo>
                                    <a:pt x="161" y="167"/>
                                    <a:pt x="180" y="87"/>
                                    <a:pt x="200" y="5"/>
                                  </a:cubicBezTo>
                                  <a:close/>
                                  <a:moveTo>
                                    <a:pt x="113" y="243"/>
                                  </a:moveTo>
                                  <a:cubicBezTo>
                                    <a:pt x="110" y="250"/>
                                    <a:pt x="110" y="251"/>
                                    <a:pt x="104" y="258"/>
                                  </a:cubicBezTo>
                                  <a:cubicBezTo>
                                    <a:pt x="86" y="281"/>
                                    <a:pt x="68" y="288"/>
                                    <a:pt x="58" y="288"/>
                                  </a:cubicBezTo>
                                  <a:cubicBezTo>
                                    <a:pt x="36" y="288"/>
                                    <a:pt x="30" y="265"/>
                                    <a:pt x="30" y="249"/>
                                  </a:cubicBezTo>
                                  <a:cubicBezTo>
                                    <a:pt x="30" y="228"/>
                                    <a:pt x="43" y="175"/>
                                    <a:pt x="53" y="156"/>
                                  </a:cubicBezTo>
                                  <a:cubicBezTo>
                                    <a:pt x="66" y="131"/>
                                    <a:pt x="85" y="115"/>
                                    <a:pt x="102" y="115"/>
                                  </a:cubicBezTo>
                                  <a:cubicBezTo>
                                    <a:pt x="130" y="115"/>
                                    <a:pt x="136" y="150"/>
                                    <a:pt x="136" y="153"/>
                                  </a:cubicBezTo>
                                  <a:cubicBezTo>
                                    <a:pt x="136" y="155"/>
                                    <a:pt x="134" y="159"/>
                                    <a:pt x="134" y="160"/>
                                  </a:cubicBezTo>
                                  <a:cubicBezTo>
                                    <a:pt x="127" y="187"/>
                                    <a:pt x="120" y="215"/>
                                    <a:pt x="113" y="2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67" name="Freeform 192"/>
                          <wps:cNvSpPr>
                            <a:spLocks noChangeArrowheads="1"/>
                          </wps:cNvSpPr>
                          <wps:spPr bwMode="auto">
                            <a:xfrm>
                              <a:off x="1434" y="15"/>
                              <a:ext cx="72" cy="151"/>
                            </a:xfrm>
                            <a:custGeom>
                              <a:avLst/>
                              <a:gdLst>
                                <a:gd name="T0" fmla="*/ 77 w 131"/>
                                <a:gd name="T1" fmla="*/ 95 h 270"/>
                                <a:gd name="T2" fmla="*/ 117 w 131"/>
                                <a:gd name="T3" fmla="*/ 95 h 270"/>
                                <a:gd name="T4" fmla="*/ 130 w 131"/>
                                <a:gd name="T5" fmla="*/ 86 h 270"/>
                                <a:gd name="T6" fmla="*/ 118 w 131"/>
                                <a:gd name="T7" fmla="*/ 83 h 270"/>
                                <a:gd name="T8" fmla="*/ 81 w 131"/>
                                <a:gd name="T9" fmla="*/ 83 h 270"/>
                                <a:gd name="T10" fmla="*/ 99 w 131"/>
                                <a:gd name="T11" fmla="*/ 12 h 270"/>
                                <a:gd name="T12" fmla="*/ 86 w 131"/>
                                <a:gd name="T13" fmla="*/ 0 h 270"/>
                                <a:gd name="T14" fmla="*/ 69 w 131"/>
                                <a:gd name="T15" fmla="*/ 16 h 270"/>
                                <a:gd name="T16" fmla="*/ 53 w 131"/>
                                <a:gd name="T17" fmla="*/ 83 h 270"/>
                                <a:gd name="T18" fmla="*/ 14 w 131"/>
                                <a:gd name="T19" fmla="*/ 83 h 270"/>
                                <a:gd name="T20" fmla="*/ 0 w 131"/>
                                <a:gd name="T21" fmla="*/ 90 h 270"/>
                                <a:gd name="T22" fmla="*/ 12 w 131"/>
                                <a:gd name="T23" fmla="*/ 95 h 270"/>
                                <a:gd name="T24" fmla="*/ 50 w 131"/>
                                <a:gd name="T25" fmla="*/ 95 h 270"/>
                                <a:gd name="T26" fmla="*/ 17 w 131"/>
                                <a:gd name="T27" fmla="*/ 229 h 270"/>
                                <a:gd name="T28" fmla="*/ 56 w 131"/>
                                <a:gd name="T29" fmla="*/ 269 h 270"/>
                                <a:gd name="T30" fmla="*/ 123 w 131"/>
                                <a:gd name="T31" fmla="*/ 204 h 270"/>
                                <a:gd name="T32" fmla="*/ 118 w 131"/>
                                <a:gd name="T33" fmla="*/ 199 h 270"/>
                                <a:gd name="T34" fmla="*/ 112 w 131"/>
                                <a:gd name="T35" fmla="*/ 205 h 270"/>
                                <a:gd name="T36" fmla="*/ 57 w 131"/>
                                <a:gd name="T37" fmla="*/ 259 h 270"/>
                                <a:gd name="T38" fmla="*/ 44 w 131"/>
                                <a:gd name="T39" fmla="*/ 240 h 270"/>
                                <a:gd name="T40" fmla="*/ 46 w 131"/>
                                <a:gd name="T41" fmla="*/ 220 h 270"/>
                                <a:gd name="T42" fmla="*/ 77 w 131"/>
                                <a:gd name="T43" fmla="*/ 95 h 2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131" h="270">
                                  <a:moveTo>
                                    <a:pt x="77" y="95"/>
                                  </a:moveTo>
                                  <a:cubicBezTo>
                                    <a:pt x="90" y="95"/>
                                    <a:pt x="104" y="95"/>
                                    <a:pt x="117" y="95"/>
                                  </a:cubicBezTo>
                                  <a:cubicBezTo>
                                    <a:pt x="125" y="95"/>
                                    <a:pt x="130" y="95"/>
                                    <a:pt x="130" y="86"/>
                                  </a:cubicBezTo>
                                  <a:cubicBezTo>
                                    <a:pt x="130" y="83"/>
                                    <a:pt x="125" y="83"/>
                                    <a:pt x="118" y="83"/>
                                  </a:cubicBezTo>
                                  <a:cubicBezTo>
                                    <a:pt x="106" y="83"/>
                                    <a:pt x="93" y="83"/>
                                    <a:pt x="81" y="83"/>
                                  </a:cubicBezTo>
                                  <a:cubicBezTo>
                                    <a:pt x="96" y="23"/>
                                    <a:pt x="99" y="14"/>
                                    <a:pt x="99" y="12"/>
                                  </a:cubicBezTo>
                                  <a:cubicBezTo>
                                    <a:pt x="99" y="5"/>
                                    <a:pt x="93" y="0"/>
                                    <a:pt x="86" y="0"/>
                                  </a:cubicBezTo>
                                  <a:cubicBezTo>
                                    <a:pt x="84" y="0"/>
                                    <a:pt x="72" y="0"/>
                                    <a:pt x="69" y="16"/>
                                  </a:cubicBezTo>
                                  <a:cubicBezTo>
                                    <a:pt x="64" y="38"/>
                                    <a:pt x="58" y="60"/>
                                    <a:pt x="53" y="83"/>
                                  </a:cubicBezTo>
                                  <a:cubicBezTo>
                                    <a:pt x="40" y="83"/>
                                    <a:pt x="27" y="83"/>
                                    <a:pt x="14" y="83"/>
                                  </a:cubicBezTo>
                                  <a:cubicBezTo>
                                    <a:pt x="5" y="83"/>
                                    <a:pt x="0" y="83"/>
                                    <a:pt x="0" y="90"/>
                                  </a:cubicBezTo>
                                  <a:cubicBezTo>
                                    <a:pt x="0" y="95"/>
                                    <a:pt x="4" y="95"/>
                                    <a:pt x="12" y="95"/>
                                  </a:cubicBezTo>
                                  <a:cubicBezTo>
                                    <a:pt x="24" y="95"/>
                                    <a:pt x="38" y="95"/>
                                    <a:pt x="50" y="95"/>
                                  </a:cubicBezTo>
                                  <a:cubicBezTo>
                                    <a:pt x="18" y="215"/>
                                    <a:pt x="17" y="222"/>
                                    <a:pt x="17" y="229"/>
                                  </a:cubicBezTo>
                                  <a:cubicBezTo>
                                    <a:pt x="17" y="252"/>
                                    <a:pt x="33" y="269"/>
                                    <a:pt x="56" y="269"/>
                                  </a:cubicBezTo>
                                  <a:cubicBezTo>
                                    <a:pt x="99" y="269"/>
                                    <a:pt x="123" y="208"/>
                                    <a:pt x="123" y="204"/>
                                  </a:cubicBezTo>
                                  <a:cubicBezTo>
                                    <a:pt x="123" y="199"/>
                                    <a:pt x="119" y="199"/>
                                    <a:pt x="118" y="199"/>
                                  </a:cubicBezTo>
                                  <a:cubicBezTo>
                                    <a:pt x="114" y="199"/>
                                    <a:pt x="114" y="200"/>
                                    <a:pt x="112" y="205"/>
                                  </a:cubicBezTo>
                                  <a:cubicBezTo>
                                    <a:pt x="94" y="250"/>
                                    <a:pt x="71" y="259"/>
                                    <a:pt x="57" y="259"/>
                                  </a:cubicBezTo>
                                  <a:cubicBezTo>
                                    <a:pt x="48" y="259"/>
                                    <a:pt x="44" y="253"/>
                                    <a:pt x="44" y="240"/>
                                  </a:cubicBezTo>
                                  <a:cubicBezTo>
                                    <a:pt x="44" y="229"/>
                                    <a:pt x="45" y="227"/>
                                    <a:pt x="46" y="220"/>
                                  </a:cubicBezTo>
                                  <a:cubicBezTo>
                                    <a:pt x="57" y="178"/>
                                    <a:pt x="66" y="137"/>
                                    <a:pt x="77" y="95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68" name="AutoShape 193"/>
                          <wps:cNvSpPr>
                            <a:spLocks noChangeArrowheads="1"/>
                          </wps:cNvSpPr>
                          <wps:spPr bwMode="auto">
                            <a:xfrm>
                              <a:off x="1670" y="-87"/>
                              <a:ext cx="158" cy="55"/>
                            </a:xfrm>
                            <a:custGeom>
                              <a:avLst/>
                              <a:gdLst>
                                <a:gd name="T0" fmla="*/ 265 w 281"/>
                                <a:gd name="T1" fmla="*/ 17 h 100"/>
                                <a:gd name="T2" fmla="*/ 280 w 281"/>
                                <a:gd name="T3" fmla="*/ 9 h 100"/>
                                <a:gd name="T4" fmla="*/ 266 w 281"/>
                                <a:gd name="T5" fmla="*/ 0 h 100"/>
                                <a:gd name="T6" fmla="*/ 13 w 281"/>
                                <a:gd name="T7" fmla="*/ 0 h 100"/>
                                <a:gd name="T8" fmla="*/ 0 w 281"/>
                                <a:gd name="T9" fmla="*/ 9 h 100"/>
                                <a:gd name="T10" fmla="*/ 14 w 281"/>
                                <a:gd name="T11" fmla="*/ 17 h 100"/>
                                <a:gd name="T12" fmla="*/ 265 w 281"/>
                                <a:gd name="T13" fmla="*/ 17 h 100"/>
                                <a:gd name="T14" fmla="*/ 266 w 281"/>
                                <a:gd name="T15" fmla="*/ 99 h 100"/>
                                <a:gd name="T16" fmla="*/ 280 w 281"/>
                                <a:gd name="T17" fmla="*/ 90 h 100"/>
                                <a:gd name="T18" fmla="*/ 265 w 281"/>
                                <a:gd name="T19" fmla="*/ 82 h 100"/>
                                <a:gd name="T20" fmla="*/ 14 w 281"/>
                                <a:gd name="T21" fmla="*/ 82 h 100"/>
                                <a:gd name="T22" fmla="*/ 0 w 281"/>
                                <a:gd name="T23" fmla="*/ 90 h 100"/>
                                <a:gd name="T24" fmla="*/ 13 w 281"/>
                                <a:gd name="T25" fmla="*/ 99 h 100"/>
                                <a:gd name="T26" fmla="*/ 266 w 281"/>
                                <a:gd name="T27" fmla="*/ 99 h 1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281" h="100">
                                  <a:moveTo>
                                    <a:pt x="265" y="17"/>
                                  </a:moveTo>
                                  <a:cubicBezTo>
                                    <a:pt x="272" y="17"/>
                                    <a:pt x="280" y="17"/>
                                    <a:pt x="280" y="9"/>
                                  </a:cubicBezTo>
                                  <a:cubicBezTo>
                                    <a:pt x="280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7" y="0"/>
                                    <a:pt x="13" y="0"/>
                                  </a:cubicBezTo>
                                  <a:cubicBezTo>
                                    <a:pt x="7" y="0"/>
                                    <a:pt x="0" y="0"/>
                                    <a:pt x="0" y="9"/>
                                  </a:cubicBezTo>
                                  <a:cubicBezTo>
                                    <a:pt x="0" y="17"/>
                                    <a:pt x="7" y="17"/>
                                    <a:pt x="14" y="17"/>
                                  </a:cubicBezTo>
                                  <a:cubicBezTo>
                                    <a:pt x="98" y="17"/>
                                    <a:pt x="181" y="17"/>
                                    <a:pt x="265" y="17"/>
                                  </a:cubicBezTo>
                                  <a:close/>
                                  <a:moveTo>
                                    <a:pt x="266" y="99"/>
                                  </a:moveTo>
                                  <a:cubicBezTo>
                                    <a:pt x="272" y="99"/>
                                    <a:pt x="280" y="99"/>
                                    <a:pt x="280" y="90"/>
                                  </a:cubicBezTo>
                                  <a:cubicBezTo>
                                    <a:pt x="280" y="82"/>
                                    <a:pt x="272" y="82"/>
                                    <a:pt x="265" y="82"/>
                                  </a:cubicBezTo>
                                  <a:cubicBezTo>
                                    <a:pt x="181" y="82"/>
                                    <a:pt x="98" y="82"/>
                                    <a:pt x="14" y="82"/>
                                  </a:cubicBezTo>
                                  <a:cubicBezTo>
                                    <a:pt x="7" y="82"/>
                                    <a:pt x="0" y="82"/>
                                    <a:pt x="0" y="90"/>
                                  </a:cubicBezTo>
                                  <a:cubicBezTo>
                                    <a:pt x="0" y="99"/>
                                    <a:pt x="7" y="99"/>
                                    <a:pt x="13" y="99"/>
                                  </a:cubicBezTo>
                                  <a:cubicBezTo>
                                    <a:pt x="97" y="99"/>
                                    <a:pt x="182" y="99"/>
                                    <a:pt x="266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69" name="Freeform 194"/>
                          <wps:cNvSpPr>
                            <a:spLocks noChangeArrowheads="1"/>
                          </wps:cNvSpPr>
                          <wps:spPr bwMode="auto">
                            <a:xfrm>
                              <a:off x="1921" y="-165"/>
                              <a:ext cx="107" cy="168"/>
                            </a:xfrm>
                            <a:custGeom>
                              <a:avLst/>
                              <a:gdLst>
                                <a:gd name="T0" fmla="*/ 98 w 192"/>
                                <a:gd name="T1" fmla="*/ 5 h 299"/>
                                <a:gd name="T2" fmla="*/ 92 w 192"/>
                                <a:gd name="T3" fmla="*/ 0 h 299"/>
                                <a:gd name="T4" fmla="*/ 41 w 192"/>
                                <a:gd name="T5" fmla="*/ 5 h 299"/>
                                <a:gd name="T6" fmla="*/ 33 w 192"/>
                                <a:gd name="T7" fmla="*/ 13 h 299"/>
                                <a:gd name="T8" fmla="*/ 43 w 192"/>
                                <a:gd name="T9" fmla="*/ 18 h 299"/>
                                <a:gd name="T10" fmla="*/ 65 w 192"/>
                                <a:gd name="T11" fmla="*/ 25 h 299"/>
                                <a:gd name="T12" fmla="*/ 63 w 192"/>
                                <a:gd name="T13" fmla="*/ 34 h 299"/>
                                <a:gd name="T14" fmla="*/ 2 w 192"/>
                                <a:gd name="T15" fmla="*/ 276 h 299"/>
                                <a:gd name="T16" fmla="*/ 0 w 192"/>
                                <a:gd name="T17" fmla="*/ 286 h 299"/>
                                <a:gd name="T18" fmla="*/ 12 w 192"/>
                                <a:gd name="T19" fmla="*/ 298 h 299"/>
                                <a:gd name="T20" fmla="*/ 26 w 192"/>
                                <a:gd name="T21" fmla="*/ 289 h 299"/>
                                <a:gd name="T22" fmla="*/ 50 w 192"/>
                                <a:gd name="T23" fmla="*/ 197 h 299"/>
                                <a:gd name="T24" fmla="*/ 99 w 192"/>
                                <a:gd name="T25" fmla="*/ 233 h 299"/>
                                <a:gd name="T26" fmla="*/ 98 w 192"/>
                                <a:gd name="T27" fmla="*/ 241 h 299"/>
                                <a:gd name="T28" fmla="*/ 96 w 192"/>
                                <a:gd name="T29" fmla="*/ 256 h 299"/>
                                <a:gd name="T30" fmla="*/ 135 w 192"/>
                                <a:gd name="T31" fmla="*/ 298 h 299"/>
                                <a:gd name="T32" fmla="*/ 168 w 192"/>
                                <a:gd name="T33" fmla="*/ 275 h 299"/>
                                <a:gd name="T34" fmla="*/ 183 w 192"/>
                                <a:gd name="T35" fmla="*/ 233 h 299"/>
                                <a:gd name="T36" fmla="*/ 179 w 192"/>
                                <a:gd name="T37" fmla="*/ 228 h 299"/>
                                <a:gd name="T38" fmla="*/ 173 w 192"/>
                                <a:gd name="T39" fmla="*/ 237 h 299"/>
                                <a:gd name="T40" fmla="*/ 135 w 192"/>
                                <a:gd name="T41" fmla="*/ 288 h 299"/>
                                <a:gd name="T42" fmla="*/ 122 w 192"/>
                                <a:gd name="T43" fmla="*/ 269 h 299"/>
                                <a:gd name="T44" fmla="*/ 126 w 192"/>
                                <a:gd name="T45" fmla="*/ 245 h 299"/>
                                <a:gd name="T46" fmla="*/ 127 w 192"/>
                                <a:gd name="T47" fmla="*/ 232 h 299"/>
                                <a:gd name="T48" fmla="*/ 65 w 192"/>
                                <a:gd name="T49" fmla="*/ 187 h 299"/>
                                <a:gd name="T50" fmla="*/ 102 w 192"/>
                                <a:gd name="T51" fmla="*/ 156 h 299"/>
                                <a:gd name="T52" fmla="*/ 162 w 192"/>
                                <a:gd name="T53" fmla="*/ 117 h 299"/>
                                <a:gd name="T54" fmla="*/ 165 w 192"/>
                                <a:gd name="T55" fmla="*/ 117 h 299"/>
                                <a:gd name="T56" fmla="*/ 174 w 192"/>
                                <a:gd name="T57" fmla="*/ 120 h 299"/>
                                <a:gd name="T58" fmla="*/ 176 w 192"/>
                                <a:gd name="T59" fmla="*/ 121 h 299"/>
                                <a:gd name="T60" fmla="*/ 152 w 192"/>
                                <a:gd name="T61" fmla="*/ 144 h 299"/>
                                <a:gd name="T62" fmla="*/ 168 w 192"/>
                                <a:gd name="T63" fmla="*/ 159 h 299"/>
                                <a:gd name="T64" fmla="*/ 191 w 192"/>
                                <a:gd name="T65" fmla="*/ 133 h 299"/>
                                <a:gd name="T66" fmla="*/ 162 w 192"/>
                                <a:gd name="T67" fmla="*/ 107 h 299"/>
                                <a:gd name="T68" fmla="*/ 101 w 192"/>
                                <a:gd name="T69" fmla="*/ 144 h 299"/>
                                <a:gd name="T70" fmla="*/ 54 w 192"/>
                                <a:gd name="T71" fmla="*/ 183 h 299"/>
                                <a:gd name="T72" fmla="*/ 98 w 192"/>
                                <a:gd name="T73" fmla="*/ 5 h 2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92" h="299">
                                  <a:moveTo>
                                    <a:pt x="98" y="5"/>
                                  </a:moveTo>
                                  <a:cubicBezTo>
                                    <a:pt x="96" y="4"/>
                                    <a:pt x="98" y="0"/>
                                    <a:pt x="92" y="0"/>
                                  </a:cubicBezTo>
                                  <a:cubicBezTo>
                                    <a:pt x="83" y="0"/>
                                    <a:pt x="51" y="4"/>
                                    <a:pt x="41" y="5"/>
                                  </a:cubicBezTo>
                                  <a:cubicBezTo>
                                    <a:pt x="37" y="5"/>
                                    <a:pt x="33" y="6"/>
                                    <a:pt x="33" y="13"/>
                                  </a:cubicBezTo>
                                  <a:cubicBezTo>
                                    <a:pt x="33" y="18"/>
                                    <a:pt x="37" y="18"/>
                                    <a:pt x="43" y="18"/>
                                  </a:cubicBezTo>
                                  <a:cubicBezTo>
                                    <a:pt x="63" y="18"/>
                                    <a:pt x="65" y="22"/>
                                    <a:pt x="65" y="25"/>
                                  </a:cubicBezTo>
                                  <a:cubicBezTo>
                                    <a:pt x="65" y="28"/>
                                    <a:pt x="63" y="31"/>
                                    <a:pt x="63" y="34"/>
                                  </a:cubicBezTo>
                                  <a:cubicBezTo>
                                    <a:pt x="43" y="114"/>
                                    <a:pt x="23" y="195"/>
                                    <a:pt x="2" y="276"/>
                                  </a:cubicBezTo>
                                  <a:cubicBezTo>
                                    <a:pt x="0" y="282"/>
                                    <a:pt x="0" y="283"/>
                                    <a:pt x="0" y="286"/>
                                  </a:cubicBezTo>
                                  <a:cubicBezTo>
                                    <a:pt x="0" y="295"/>
                                    <a:pt x="8" y="298"/>
                                    <a:pt x="12" y="298"/>
                                  </a:cubicBezTo>
                                  <a:cubicBezTo>
                                    <a:pt x="18" y="298"/>
                                    <a:pt x="24" y="294"/>
                                    <a:pt x="26" y="289"/>
                                  </a:cubicBezTo>
                                  <a:cubicBezTo>
                                    <a:pt x="29" y="285"/>
                                    <a:pt x="48" y="207"/>
                                    <a:pt x="50" y="197"/>
                                  </a:cubicBezTo>
                                  <a:cubicBezTo>
                                    <a:pt x="65" y="198"/>
                                    <a:pt x="99" y="204"/>
                                    <a:pt x="99" y="233"/>
                                  </a:cubicBezTo>
                                  <a:cubicBezTo>
                                    <a:pt x="99" y="235"/>
                                    <a:pt x="99" y="237"/>
                                    <a:pt x="98" y="241"/>
                                  </a:cubicBezTo>
                                  <a:cubicBezTo>
                                    <a:pt x="97" y="246"/>
                                    <a:pt x="96" y="251"/>
                                    <a:pt x="96" y="256"/>
                                  </a:cubicBezTo>
                                  <a:cubicBezTo>
                                    <a:pt x="96" y="281"/>
                                    <a:pt x="113" y="298"/>
                                    <a:pt x="135" y="298"/>
                                  </a:cubicBezTo>
                                  <a:cubicBezTo>
                                    <a:pt x="147" y="298"/>
                                    <a:pt x="159" y="291"/>
                                    <a:pt x="168" y="275"/>
                                  </a:cubicBezTo>
                                  <a:cubicBezTo>
                                    <a:pt x="179" y="257"/>
                                    <a:pt x="183" y="234"/>
                                    <a:pt x="183" y="233"/>
                                  </a:cubicBezTo>
                                  <a:cubicBezTo>
                                    <a:pt x="183" y="228"/>
                                    <a:pt x="180" y="228"/>
                                    <a:pt x="179" y="228"/>
                                  </a:cubicBezTo>
                                  <a:cubicBezTo>
                                    <a:pt x="174" y="228"/>
                                    <a:pt x="174" y="231"/>
                                    <a:pt x="173" y="237"/>
                                  </a:cubicBezTo>
                                  <a:cubicBezTo>
                                    <a:pt x="164" y="267"/>
                                    <a:pt x="155" y="288"/>
                                    <a:pt x="135" y="288"/>
                                  </a:cubicBezTo>
                                  <a:cubicBezTo>
                                    <a:pt x="128" y="288"/>
                                    <a:pt x="122" y="283"/>
                                    <a:pt x="122" y="269"/>
                                  </a:cubicBezTo>
                                  <a:cubicBezTo>
                                    <a:pt x="122" y="262"/>
                                    <a:pt x="123" y="252"/>
                                    <a:pt x="126" y="245"/>
                                  </a:cubicBezTo>
                                  <a:cubicBezTo>
                                    <a:pt x="127" y="238"/>
                                    <a:pt x="127" y="237"/>
                                    <a:pt x="127" y="232"/>
                                  </a:cubicBezTo>
                                  <a:cubicBezTo>
                                    <a:pt x="127" y="204"/>
                                    <a:pt x="101" y="192"/>
                                    <a:pt x="65" y="187"/>
                                  </a:cubicBezTo>
                                  <a:cubicBezTo>
                                    <a:pt x="78" y="180"/>
                                    <a:pt x="91" y="167"/>
                                    <a:pt x="102" y="156"/>
                                  </a:cubicBezTo>
                                  <a:cubicBezTo>
                                    <a:pt x="121" y="135"/>
                                    <a:pt x="141" y="117"/>
                                    <a:pt x="162" y="117"/>
                                  </a:cubicBezTo>
                                  <a:cubicBezTo>
                                    <a:pt x="164" y="117"/>
                                    <a:pt x="164" y="117"/>
                                    <a:pt x="165" y="117"/>
                                  </a:cubicBezTo>
                                  <a:cubicBezTo>
                                    <a:pt x="170" y="118"/>
                                    <a:pt x="170" y="118"/>
                                    <a:pt x="174" y="120"/>
                                  </a:cubicBezTo>
                                  <a:cubicBezTo>
                                    <a:pt x="175" y="120"/>
                                    <a:pt x="175" y="121"/>
                                    <a:pt x="176" y="121"/>
                                  </a:cubicBezTo>
                                  <a:cubicBezTo>
                                    <a:pt x="156" y="123"/>
                                    <a:pt x="152" y="139"/>
                                    <a:pt x="152" y="144"/>
                                  </a:cubicBezTo>
                                  <a:cubicBezTo>
                                    <a:pt x="152" y="151"/>
                                    <a:pt x="157" y="159"/>
                                    <a:pt x="168" y="159"/>
                                  </a:cubicBezTo>
                                  <a:cubicBezTo>
                                    <a:pt x="179" y="159"/>
                                    <a:pt x="191" y="150"/>
                                    <a:pt x="191" y="133"/>
                                  </a:cubicBezTo>
                                  <a:cubicBezTo>
                                    <a:pt x="191" y="121"/>
                                    <a:pt x="181" y="107"/>
                                    <a:pt x="162" y="107"/>
                                  </a:cubicBezTo>
                                  <a:cubicBezTo>
                                    <a:pt x="151" y="107"/>
                                    <a:pt x="131" y="111"/>
                                    <a:pt x="101" y="144"/>
                                  </a:cubicBezTo>
                                  <a:cubicBezTo>
                                    <a:pt x="86" y="160"/>
                                    <a:pt x="71" y="177"/>
                                    <a:pt x="54" y="183"/>
                                  </a:cubicBezTo>
                                  <a:cubicBezTo>
                                    <a:pt x="68" y="124"/>
                                    <a:pt x="84" y="64"/>
                                    <a:pt x="98" y="5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70" name="Freeform 195"/>
                          <wps:cNvSpPr>
                            <a:spLocks noChangeArrowheads="1"/>
                          </wps:cNvSpPr>
                          <wps:spPr bwMode="auto">
                            <a:xfrm>
                              <a:off x="2109" y="-110"/>
                              <a:ext cx="87" cy="102"/>
                            </a:xfrm>
                            <a:custGeom>
                              <a:avLst/>
                              <a:gdLst>
                                <a:gd name="T0" fmla="*/ 89 w 156"/>
                                <a:gd name="T1" fmla="*/ 16 h 183"/>
                                <a:gd name="T2" fmla="*/ 78 w 156"/>
                                <a:gd name="T3" fmla="*/ 0 h 183"/>
                                <a:gd name="T4" fmla="*/ 67 w 156"/>
                                <a:gd name="T5" fmla="*/ 11 h 183"/>
                                <a:gd name="T6" fmla="*/ 67 w 156"/>
                                <a:gd name="T7" fmla="*/ 17 h 183"/>
                                <a:gd name="T8" fmla="*/ 73 w 156"/>
                                <a:gd name="T9" fmla="*/ 82 h 183"/>
                                <a:gd name="T10" fmla="*/ 19 w 156"/>
                                <a:gd name="T11" fmla="*/ 42 h 183"/>
                                <a:gd name="T12" fmla="*/ 11 w 156"/>
                                <a:gd name="T13" fmla="*/ 40 h 183"/>
                                <a:gd name="T14" fmla="*/ 0 w 156"/>
                                <a:gd name="T15" fmla="*/ 52 h 183"/>
                                <a:gd name="T16" fmla="*/ 8 w 156"/>
                                <a:gd name="T17" fmla="*/ 62 h 183"/>
                                <a:gd name="T18" fmla="*/ 68 w 156"/>
                                <a:gd name="T19" fmla="*/ 90 h 183"/>
                                <a:gd name="T20" fmla="*/ 10 w 156"/>
                                <a:gd name="T21" fmla="*/ 119 h 183"/>
                                <a:gd name="T22" fmla="*/ 0 w 156"/>
                                <a:gd name="T23" fmla="*/ 130 h 183"/>
                                <a:gd name="T24" fmla="*/ 11 w 156"/>
                                <a:gd name="T25" fmla="*/ 142 h 183"/>
                                <a:gd name="T26" fmla="*/ 25 w 156"/>
                                <a:gd name="T27" fmla="*/ 134 h 183"/>
                                <a:gd name="T28" fmla="*/ 73 w 156"/>
                                <a:gd name="T29" fmla="*/ 100 h 183"/>
                                <a:gd name="T30" fmla="*/ 66 w 156"/>
                                <a:gd name="T31" fmla="*/ 171 h 183"/>
                                <a:gd name="T32" fmla="*/ 77 w 156"/>
                                <a:gd name="T33" fmla="*/ 182 h 183"/>
                                <a:gd name="T34" fmla="*/ 89 w 156"/>
                                <a:gd name="T35" fmla="*/ 171 h 183"/>
                                <a:gd name="T36" fmla="*/ 83 w 156"/>
                                <a:gd name="T37" fmla="*/ 100 h 183"/>
                                <a:gd name="T38" fmla="*/ 137 w 156"/>
                                <a:gd name="T39" fmla="*/ 140 h 183"/>
                                <a:gd name="T40" fmla="*/ 144 w 156"/>
                                <a:gd name="T41" fmla="*/ 142 h 183"/>
                                <a:gd name="T42" fmla="*/ 155 w 156"/>
                                <a:gd name="T43" fmla="*/ 130 h 183"/>
                                <a:gd name="T44" fmla="*/ 146 w 156"/>
                                <a:gd name="T45" fmla="*/ 119 h 183"/>
                                <a:gd name="T46" fmla="*/ 88 w 156"/>
                                <a:gd name="T47" fmla="*/ 92 h 183"/>
                                <a:gd name="T48" fmla="*/ 145 w 156"/>
                                <a:gd name="T49" fmla="*/ 63 h 183"/>
                                <a:gd name="T50" fmla="*/ 155 w 156"/>
                                <a:gd name="T51" fmla="*/ 52 h 183"/>
                                <a:gd name="T52" fmla="*/ 144 w 156"/>
                                <a:gd name="T53" fmla="*/ 40 h 183"/>
                                <a:gd name="T54" fmla="*/ 130 w 156"/>
                                <a:gd name="T55" fmla="*/ 48 h 183"/>
                                <a:gd name="T56" fmla="*/ 83 w 156"/>
                                <a:gd name="T57" fmla="*/ 82 h 183"/>
                                <a:gd name="T58" fmla="*/ 89 w 156"/>
                                <a:gd name="T59" fmla="*/ 16 h 18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156" h="183">
                                  <a:moveTo>
                                    <a:pt x="89" y="16"/>
                                  </a:moveTo>
                                  <a:cubicBezTo>
                                    <a:pt x="89" y="10"/>
                                    <a:pt x="89" y="0"/>
                                    <a:pt x="78" y="0"/>
                                  </a:cubicBezTo>
                                  <a:cubicBezTo>
                                    <a:pt x="71" y="0"/>
                                    <a:pt x="66" y="5"/>
                                    <a:pt x="67" y="11"/>
                                  </a:cubicBezTo>
                                  <a:cubicBezTo>
                                    <a:pt x="67" y="14"/>
                                    <a:pt x="67" y="15"/>
                                    <a:pt x="67" y="17"/>
                                  </a:cubicBezTo>
                                  <a:cubicBezTo>
                                    <a:pt x="70" y="39"/>
                                    <a:pt x="71" y="60"/>
                                    <a:pt x="73" y="82"/>
                                  </a:cubicBezTo>
                                  <a:cubicBezTo>
                                    <a:pt x="55" y="69"/>
                                    <a:pt x="37" y="56"/>
                                    <a:pt x="19" y="42"/>
                                  </a:cubicBezTo>
                                  <a:cubicBezTo>
                                    <a:pt x="14" y="41"/>
                                    <a:pt x="14" y="40"/>
                                    <a:pt x="11" y="40"/>
                                  </a:cubicBezTo>
                                  <a:cubicBezTo>
                                    <a:pt x="5" y="40"/>
                                    <a:pt x="0" y="46"/>
                                    <a:pt x="0" y="52"/>
                                  </a:cubicBezTo>
                                  <a:cubicBezTo>
                                    <a:pt x="0" y="58"/>
                                    <a:pt x="4" y="60"/>
                                    <a:pt x="8" y="62"/>
                                  </a:cubicBezTo>
                                  <a:cubicBezTo>
                                    <a:pt x="29" y="71"/>
                                    <a:pt x="48" y="81"/>
                                    <a:pt x="68" y="90"/>
                                  </a:cubicBezTo>
                                  <a:cubicBezTo>
                                    <a:pt x="49" y="100"/>
                                    <a:pt x="29" y="110"/>
                                    <a:pt x="10" y="119"/>
                                  </a:cubicBezTo>
                                  <a:cubicBezTo>
                                    <a:pt x="4" y="123"/>
                                    <a:pt x="0" y="123"/>
                                    <a:pt x="0" y="130"/>
                                  </a:cubicBezTo>
                                  <a:cubicBezTo>
                                    <a:pt x="0" y="136"/>
                                    <a:pt x="5" y="142"/>
                                    <a:pt x="11" y="142"/>
                                  </a:cubicBezTo>
                                  <a:cubicBezTo>
                                    <a:pt x="14" y="142"/>
                                    <a:pt x="14" y="142"/>
                                    <a:pt x="25" y="134"/>
                                  </a:cubicBezTo>
                                  <a:cubicBezTo>
                                    <a:pt x="41" y="123"/>
                                    <a:pt x="58" y="111"/>
                                    <a:pt x="73" y="100"/>
                                  </a:cubicBezTo>
                                  <a:cubicBezTo>
                                    <a:pt x="71" y="124"/>
                                    <a:pt x="68" y="147"/>
                                    <a:pt x="66" y="171"/>
                                  </a:cubicBezTo>
                                  <a:cubicBezTo>
                                    <a:pt x="66" y="179"/>
                                    <a:pt x="74" y="182"/>
                                    <a:pt x="77" y="182"/>
                                  </a:cubicBezTo>
                                  <a:cubicBezTo>
                                    <a:pt x="83" y="182"/>
                                    <a:pt x="89" y="179"/>
                                    <a:pt x="89" y="171"/>
                                  </a:cubicBezTo>
                                  <a:cubicBezTo>
                                    <a:pt x="86" y="147"/>
                                    <a:pt x="85" y="124"/>
                                    <a:pt x="83" y="100"/>
                                  </a:cubicBezTo>
                                  <a:cubicBezTo>
                                    <a:pt x="101" y="113"/>
                                    <a:pt x="119" y="126"/>
                                    <a:pt x="137" y="140"/>
                                  </a:cubicBezTo>
                                  <a:cubicBezTo>
                                    <a:pt x="140" y="141"/>
                                    <a:pt x="140" y="142"/>
                                    <a:pt x="144" y="142"/>
                                  </a:cubicBezTo>
                                  <a:cubicBezTo>
                                    <a:pt x="150" y="142"/>
                                    <a:pt x="155" y="136"/>
                                    <a:pt x="155" y="130"/>
                                  </a:cubicBezTo>
                                  <a:cubicBezTo>
                                    <a:pt x="155" y="124"/>
                                    <a:pt x="151" y="122"/>
                                    <a:pt x="146" y="119"/>
                                  </a:cubicBezTo>
                                  <a:cubicBezTo>
                                    <a:pt x="121" y="107"/>
                                    <a:pt x="120" y="107"/>
                                    <a:pt x="88" y="92"/>
                                  </a:cubicBezTo>
                                  <a:cubicBezTo>
                                    <a:pt x="107" y="82"/>
                                    <a:pt x="126" y="72"/>
                                    <a:pt x="145" y="63"/>
                                  </a:cubicBezTo>
                                  <a:cubicBezTo>
                                    <a:pt x="152" y="59"/>
                                    <a:pt x="155" y="58"/>
                                    <a:pt x="155" y="52"/>
                                  </a:cubicBezTo>
                                  <a:cubicBezTo>
                                    <a:pt x="155" y="45"/>
                                    <a:pt x="150" y="40"/>
                                    <a:pt x="144" y="40"/>
                                  </a:cubicBezTo>
                                  <a:cubicBezTo>
                                    <a:pt x="140" y="40"/>
                                    <a:pt x="140" y="40"/>
                                    <a:pt x="130" y="48"/>
                                  </a:cubicBezTo>
                                  <a:cubicBezTo>
                                    <a:pt x="114" y="59"/>
                                    <a:pt x="98" y="71"/>
                                    <a:pt x="83" y="82"/>
                                  </a:cubicBezTo>
                                  <a:cubicBezTo>
                                    <a:pt x="85" y="60"/>
                                    <a:pt x="86" y="38"/>
                                    <a:pt x="89" y="16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71" name="Freeform 196"/>
                          <wps:cNvSpPr>
                            <a:spLocks noChangeArrowheads="1"/>
                          </wps:cNvSpPr>
                          <wps:spPr bwMode="auto">
                            <a:xfrm>
                              <a:off x="2269" y="-104"/>
                              <a:ext cx="140" cy="107"/>
                            </a:xfrm>
                            <a:custGeom>
                              <a:avLst/>
                              <a:gdLst>
                                <a:gd name="T0" fmla="*/ 250 w 251"/>
                                <a:gd name="T1" fmla="*/ 29 h 192"/>
                                <a:gd name="T2" fmla="*/ 233 w 251"/>
                                <a:gd name="T3" fmla="*/ 0 h 192"/>
                                <a:gd name="T4" fmla="*/ 211 w 251"/>
                                <a:gd name="T5" fmla="*/ 19 h 192"/>
                                <a:gd name="T6" fmla="*/ 217 w 251"/>
                                <a:gd name="T7" fmla="*/ 32 h 192"/>
                                <a:gd name="T8" fmla="*/ 232 w 251"/>
                                <a:gd name="T9" fmla="*/ 67 h 192"/>
                                <a:gd name="T10" fmla="*/ 211 w 251"/>
                                <a:gd name="T11" fmla="*/ 128 h 192"/>
                                <a:gd name="T12" fmla="*/ 163 w 251"/>
                                <a:gd name="T13" fmla="*/ 161 h 192"/>
                                <a:gd name="T14" fmla="*/ 121 w 251"/>
                                <a:gd name="T15" fmla="*/ 122 h 192"/>
                                <a:gd name="T16" fmla="*/ 136 w 251"/>
                                <a:gd name="T17" fmla="*/ 73 h 192"/>
                                <a:gd name="T18" fmla="*/ 128 w 251"/>
                                <a:gd name="T19" fmla="*/ 64 h 192"/>
                                <a:gd name="T20" fmla="*/ 118 w 251"/>
                                <a:gd name="T21" fmla="*/ 71 h 192"/>
                                <a:gd name="T22" fmla="*/ 108 w 251"/>
                                <a:gd name="T23" fmla="*/ 121 h 192"/>
                                <a:gd name="T24" fmla="*/ 50 w 251"/>
                                <a:gd name="T25" fmla="*/ 161 h 192"/>
                                <a:gd name="T26" fmla="*/ 13 w 251"/>
                                <a:gd name="T27" fmla="*/ 112 h 192"/>
                                <a:gd name="T28" fmla="*/ 56 w 251"/>
                                <a:gd name="T29" fmla="*/ 10 h 192"/>
                                <a:gd name="T30" fmla="*/ 48 w 251"/>
                                <a:gd name="T31" fmla="*/ 1 h 192"/>
                                <a:gd name="T32" fmla="*/ 37 w 251"/>
                                <a:gd name="T33" fmla="*/ 11 h 192"/>
                                <a:gd name="T34" fmla="*/ 0 w 251"/>
                                <a:gd name="T35" fmla="*/ 131 h 192"/>
                                <a:gd name="T36" fmla="*/ 44 w 251"/>
                                <a:gd name="T37" fmla="*/ 191 h 192"/>
                                <a:gd name="T38" fmla="*/ 109 w 251"/>
                                <a:gd name="T39" fmla="*/ 146 h 192"/>
                                <a:gd name="T40" fmla="*/ 156 w 251"/>
                                <a:gd name="T41" fmla="*/ 191 h 192"/>
                                <a:gd name="T42" fmla="*/ 224 w 251"/>
                                <a:gd name="T43" fmla="*/ 133 h 192"/>
                                <a:gd name="T44" fmla="*/ 250 w 251"/>
                                <a:gd name="T45" fmla="*/ 29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251" h="192">
                                  <a:moveTo>
                                    <a:pt x="250" y="29"/>
                                  </a:moveTo>
                                  <a:cubicBezTo>
                                    <a:pt x="250" y="11"/>
                                    <a:pt x="242" y="0"/>
                                    <a:pt x="233" y="0"/>
                                  </a:cubicBezTo>
                                  <a:cubicBezTo>
                                    <a:pt x="222" y="0"/>
                                    <a:pt x="211" y="10"/>
                                    <a:pt x="211" y="19"/>
                                  </a:cubicBezTo>
                                  <a:cubicBezTo>
                                    <a:pt x="211" y="24"/>
                                    <a:pt x="212" y="29"/>
                                    <a:pt x="217" y="32"/>
                                  </a:cubicBezTo>
                                  <a:cubicBezTo>
                                    <a:pt x="224" y="38"/>
                                    <a:pt x="232" y="50"/>
                                    <a:pt x="232" y="67"/>
                                  </a:cubicBezTo>
                                  <a:cubicBezTo>
                                    <a:pt x="232" y="84"/>
                                    <a:pt x="224" y="108"/>
                                    <a:pt x="211" y="128"/>
                                  </a:cubicBezTo>
                                  <a:cubicBezTo>
                                    <a:pt x="198" y="146"/>
                                    <a:pt x="182" y="161"/>
                                    <a:pt x="163" y="161"/>
                                  </a:cubicBezTo>
                                  <a:cubicBezTo>
                                    <a:pt x="139" y="161"/>
                                    <a:pt x="126" y="145"/>
                                    <a:pt x="121" y="122"/>
                                  </a:cubicBezTo>
                                  <a:cubicBezTo>
                                    <a:pt x="126" y="112"/>
                                    <a:pt x="136" y="84"/>
                                    <a:pt x="136" y="73"/>
                                  </a:cubicBezTo>
                                  <a:cubicBezTo>
                                    <a:pt x="136" y="67"/>
                                    <a:pt x="134" y="64"/>
                                    <a:pt x="128" y="64"/>
                                  </a:cubicBezTo>
                                  <a:cubicBezTo>
                                    <a:pt x="125" y="64"/>
                                    <a:pt x="120" y="65"/>
                                    <a:pt x="118" y="71"/>
                                  </a:cubicBezTo>
                                  <a:cubicBezTo>
                                    <a:pt x="113" y="79"/>
                                    <a:pt x="108" y="107"/>
                                    <a:pt x="108" y="121"/>
                                  </a:cubicBezTo>
                                  <a:cubicBezTo>
                                    <a:pt x="94" y="142"/>
                                    <a:pt x="77" y="161"/>
                                    <a:pt x="50" y="161"/>
                                  </a:cubicBezTo>
                                  <a:cubicBezTo>
                                    <a:pt x="23" y="161"/>
                                    <a:pt x="13" y="136"/>
                                    <a:pt x="13" y="112"/>
                                  </a:cubicBezTo>
                                  <a:cubicBezTo>
                                    <a:pt x="13" y="59"/>
                                    <a:pt x="56" y="16"/>
                                    <a:pt x="56" y="10"/>
                                  </a:cubicBezTo>
                                  <a:cubicBezTo>
                                    <a:pt x="56" y="5"/>
                                    <a:pt x="53" y="1"/>
                                    <a:pt x="48" y="1"/>
                                  </a:cubicBezTo>
                                  <a:cubicBezTo>
                                    <a:pt x="43" y="1"/>
                                    <a:pt x="40" y="7"/>
                                    <a:pt x="37" y="11"/>
                                  </a:cubicBezTo>
                                  <a:cubicBezTo>
                                    <a:pt x="16" y="42"/>
                                    <a:pt x="0" y="92"/>
                                    <a:pt x="0" y="131"/>
                                  </a:cubicBezTo>
                                  <a:cubicBezTo>
                                    <a:pt x="0" y="160"/>
                                    <a:pt x="10" y="191"/>
                                    <a:pt x="44" y="191"/>
                                  </a:cubicBezTo>
                                  <a:cubicBezTo>
                                    <a:pt x="74" y="191"/>
                                    <a:pt x="94" y="169"/>
                                    <a:pt x="109" y="146"/>
                                  </a:cubicBezTo>
                                  <a:cubicBezTo>
                                    <a:pt x="113" y="170"/>
                                    <a:pt x="130" y="191"/>
                                    <a:pt x="156" y="191"/>
                                  </a:cubicBezTo>
                                  <a:cubicBezTo>
                                    <a:pt x="188" y="191"/>
                                    <a:pt x="209" y="166"/>
                                    <a:pt x="224" y="133"/>
                                  </a:cubicBezTo>
                                  <a:cubicBezTo>
                                    <a:pt x="234" y="113"/>
                                    <a:pt x="250" y="55"/>
                                    <a:pt x="250" y="29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72" name="AutoShape 197"/>
                          <wps:cNvSpPr>
                            <a:spLocks noChangeArrowheads="1"/>
                          </wps:cNvSpPr>
                          <wps:spPr bwMode="auto">
                            <a:xfrm>
                              <a:off x="2444" y="-102"/>
                              <a:ext cx="25" cy="148"/>
                            </a:xfrm>
                            <a:custGeom>
                              <a:avLst/>
                              <a:gdLst>
                                <a:gd name="T0" fmla="*/ 46 w 48"/>
                                <a:gd name="T1" fmla="*/ 21 h 264"/>
                                <a:gd name="T2" fmla="*/ 23 w 48"/>
                                <a:gd name="T3" fmla="*/ 0 h 264"/>
                                <a:gd name="T4" fmla="*/ 0 w 48"/>
                                <a:gd name="T5" fmla="*/ 21 h 264"/>
                                <a:gd name="T6" fmla="*/ 23 w 48"/>
                                <a:gd name="T7" fmla="*/ 44 h 264"/>
                                <a:gd name="T8" fmla="*/ 46 w 48"/>
                                <a:gd name="T9" fmla="*/ 21 h 264"/>
                                <a:gd name="T10" fmla="*/ 38 w 48"/>
                                <a:gd name="T11" fmla="*/ 176 h 264"/>
                                <a:gd name="T12" fmla="*/ 10 w 48"/>
                                <a:gd name="T13" fmla="*/ 252 h 264"/>
                                <a:gd name="T14" fmla="*/ 8 w 48"/>
                                <a:gd name="T15" fmla="*/ 258 h 264"/>
                                <a:gd name="T16" fmla="*/ 11 w 48"/>
                                <a:gd name="T17" fmla="*/ 263 h 264"/>
                                <a:gd name="T18" fmla="*/ 47 w 48"/>
                                <a:gd name="T19" fmla="*/ 180 h 264"/>
                                <a:gd name="T20" fmla="*/ 23 w 48"/>
                                <a:gd name="T21" fmla="*/ 137 h 264"/>
                                <a:gd name="T22" fmla="*/ 0 w 48"/>
                                <a:gd name="T23" fmla="*/ 158 h 264"/>
                                <a:gd name="T24" fmla="*/ 23 w 48"/>
                                <a:gd name="T25" fmla="*/ 181 h 264"/>
                                <a:gd name="T26" fmla="*/ 27 w 48"/>
                                <a:gd name="T27" fmla="*/ 181 h 264"/>
                                <a:gd name="T28" fmla="*/ 38 w 48"/>
                                <a:gd name="T29" fmla="*/ 176 h 2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48" h="264">
                                  <a:moveTo>
                                    <a:pt x="46" y="21"/>
                                  </a:moveTo>
                                  <a:cubicBezTo>
                                    <a:pt x="46" y="9"/>
                                    <a:pt x="35" y="0"/>
                                    <a:pt x="23" y="0"/>
                                  </a:cubicBezTo>
                                  <a:cubicBezTo>
                                    <a:pt x="11" y="0"/>
                                    <a:pt x="0" y="8"/>
                                    <a:pt x="0" y="21"/>
                                  </a:cubicBezTo>
                                  <a:cubicBezTo>
                                    <a:pt x="0" y="33"/>
                                    <a:pt x="11" y="44"/>
                                    <a:pt x="23" y="44"/>
                                  </a:cubicBezTo>
                                  <a:cubicBezTo>
                                    <a:pt x="35" y="44"/>
                                    <a:pt x="46" y="35"/>
                                    <a:pt x="46" y="21"/>
                                  </a:cubicBezTo>
                                  <a:close/>
                                  <a:moveTo>
                                    <a:pt x="38" y="176"/>
                                  </a:moveTo>
                                  <a:cubicBezTo>
                                    <a:pt x="38" y="188"/>
                                    <a:pt x="38" y="221"/>
                                    <a:pt x="10" y="252"/>
                                  </a:cubicBezTo>
                                  <a:cubicBezTo>
                                    <a:pt x="8" y="255"/>
                                    <a:pt x="8" y="257"/>
                                    <a:pt x="8" y="258"/>
                                  </a:cubicBezTo>
                                  <a:cubicBezTo>
                                    <a:pt x="8" y="260"/>
                                    <a:pt x="10" y="263"/>
                                    <a:pt x="11" y="263"/>
                                  </a:cubicBezTo>
                                  <a:cubicBezTo>
                                    <a:pt x="16" y="263"/>
                                    <a:pt x="47" y="229"/>
                                    <a:pt x="47" y="180"/>
                                  </a:cubicBezTo>
                                  <a:cubicBezTo>
                                    <a:pt x="47" y="168"/>
                                    <a:pt x="46" y="137"/>
                                    <a:pt x="23" y="137"/>
                                  </a:cubicBezTo>
                                  <a:cubicBezTo>
                                    <a:pt x="9" y="137"/>
                                    <a:pt x="0" y="146"/>
                                    <a:pt x="0" y="158"/>
                                  </a:cubicBezTo>
                                  <a:cubicBezTo>
                                    <a:pt x="0" y="169"/>
                                    <a:pt x="8" y="181"/>
                                    <a:pt x="23" y="181"/>
                                  </a:cubicBezTo>
                                  <a:cubicBezTo>
                                    <a:pt x="26" y="181"/>
                                    <a:pt x="26" y="181"/>
                                    <a:pt x="27" y="181"/>
                                  </a:cubicBezTo>
                                  <a:cubicBezTo>
                                    <a:pt x="29" y="180"/>
                                    <a:pt x="34" y="180"/>
                                    <a:pt x="38" y="17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73" name="Freeform 198"/>
                          <wps:cNvSpPr>
                            <a:spLocks noChangeArrowheads="1"/>
                          </wps:cNvSpPr>
                          <wps:spPr bwMode="auto">
                            <a:xfrm>
                              <a:off x="2543" y="-165"/>
                              <a:ext cx="107" cy="168"/>
                            </a:xfrm>
                            <a:custGeom>
                              <a:avLst/>
                              <a:gdLst>
                                <a:gd name="T0" fmla="*/ 97 w 191"/>
                                <a:gd name="T1" fmla="*/ 5 h 299"/>
                                <a:gd name="T2" fmla="*/ 92 w 191"/>
                                <a:gd name="T3" fmla="*/ 0 h 299"/>
                                <a:gd name="T4" fmla="*/ 40 w 191"/>
                                <a:gd name="T5" fmla="*/ 5 h 299"/>
                                <a:gd name="T6" fmla="*/ 32 w 191"/>
                                <a:gd name="T7" fmla="*/ 13 h 299"/>
                                <a:gd name="T8" fmla="*/ 42 w 191"/>
                                <a:gd name="T9" fmla="*/ 18 h 299"/>
                                <a:gd name="T10" fmla="*/ 63 w 191"/>
                                <a:gd name="T11" fmla="*/ 25 h 299"/>
                                <a:gd name="T12" fmla="*/ 62 w 191"/>
                                <a:gd name="T13" fmla="*/ 34 h 299"/>
                                <a:gd name="T14" fmla="*/ 1 w 191"/>
                                <a:gd name="T15" fmla="*/ 276 h 299"/>
                                <a:gd name="T16" fmla="*/ 0 w 191"/>
                                <a:gd name="T17" fmla="*/ 286 h 299"/>
                                <a:gd name="T18" fmla="*/ 12 w 191"/>
                                <a:gd name="T19" fmla="*/ 298 h 299"/>
                                <a:gd name="T20" fmla="*/ 26 w 191"/>
                                <a:gd name="T21" fmla="*/ 289 h 299"/>
                                <a:gd name="T22" fmla="*/ 49 w 191"/>
                                <a:gd name="T23" fmla="*/ 197 h 299"/>
                                <a:gd name="T24" fmla="*/ 98 w 191"/>
                                <a:gd name="T25" fmla="*/ 233 h 299"/>
                                <a:gd name="T26" fmla="*/ 97 w 191"/>
                                <a:gd name="T27" fmla="*/ 241 h 299"/>
                                <a:gd name="T28" fmla="*/ 96 w 191"/>
                                <a:gd name="T29" fmla="*/ 256 h 299"/>
                                <a:gd name="T30" fmla="*/ 134 w 191"/>
                                <a:gd name="T31" fmla="*/ 298 h 299"/>
                                <a:gd name="T32" fmla="*/ 168 w 191"/>
                                <a:gd name="T33" fmla="*/ 275 h 299"/>
                                <a:gd name="T34" fmla="*/ 182 w 191"/>
                                <a:gd name="T35" fmla="*/ 233 h 299"/>
                                <a:gd name="T36" fmla="*/ 177 w 191"/>
                                <a:gd name="T37" fmla="*/ 228 h 299"/>
                                <a:gd name="T38" fmla="*/ 171 w 191"/>
                                <a:gd name="T39" fmla="*/ 237 h 299"/>
                                <a:gd name="T40" fmla="*/ 135 w 191"/>
                                <a:gd name="T41" fmla="*/ 288 h 299"/>
                                <a:gd name="T42" fmla="*/ 121 w 191"/>
                                <a:gd name="T43" fmla="*/ 269 h 299"/>
                                <a:gd name="T44" fmla="*/ 124 w 191"/>
                                <a:gd name="T45" fmla="*/ 245 h 299"/>
                                <a:gd name="T46" fmla="*/ 127 w 191"/>
                                <a:gd name="T47" fmla="*/ 232 h 299"/>
                                <a:gd name="T48" fmla="*/ 64 w 191"/>
                                <a:gd name="T49" fmla="*/ 187 h 299"/>
                                <a:gd name="T50" fmla="*/ 100 w 191"/>
                                <a:gd name="T51" fmla="*/ 156 h 299"/>
                                <a:gd name="T52" fmla="*/ 160 w 191"/>
                                <a:gd name="T53" fmla="*/ 117 h 299"/>
                                <a:gd name="T54" fmla="*/ 164 w 191"/>
                                <a:gd name="T55" fmla="*/ 117 h 299"/>
                                <a:gd name="T56" fmla="*/ 174 w 191"/>
                                <a:gd name="T57" fmla="*/ 120 h 299"/>
                                <a:gd name="T58" fmla="*/ 175 w 191"/>
                                <a:gd name="T59" fmla="*/ 121 h 299"/>
                                <a:gd name="T60" fmla="*/ 151 w 191"/>
                                <a:gd name="T61" fmla="*/ 144 h 299"/>
                                <a:gd name="T62" fmla="*/ 166 w 191"/>
                                <a:gd name="T63" fmla="*/ 159 h 299"/>
                                <a:gd name="T64" fmla="*/ 190 w 191"/>
                                <a:gd name="T65" fmla="*/ 133 h 299"/>
                                <a:gd name="T66" fmla="*/ 162 w 191"/>
                                <a:gd name="T67" fmla="*/ 107 h 299"/>
                                <a:gd name="T68" fmla="*/ 100 w 191"/>
                                <a:gd name="T69" fmla="*/ 144 h 299"/>
                                <a:gd name="T70" fmla="*/ 54 w 191"/>
                                <a:gd name="T71" fmla="*/ 183 h 299"/>
                                <a:gd name="T72" fmla="*/ 97 w 191"/>
                                <a:gd name="T73" fmla="*/ 5 h 2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91" h="299">
                                  <a:moveTo>
                                    <a:pt x="97" y="5"/>
                                  </a:moveTo>
                                  <a:cubicBezTo>
                                    <a:pt x="96" y="4"/>
                                    <a:pt x="97" y="0"/>
                                    <a:pt x="92" y="0"/>
                                  </a:cubicBezTo>
                                  <a:cubicBezTo>
                                    <a:pt x="81" y="0"/>
                                    <a:pt x="51" y="4"/>
                                    <a:pt x="40" y="5"/>
                                  </a:cubicBezTo>
                                  <a:cubicBezTo>
                                    <a:pt x="37" y="5"/>
                                    <a:pt x="32" y="6"/>
                                    <a:pt x="32" y="13"/>
                                  </a:cubicBezTo>
                                  <a:cubicBezTo>
                                    <a:pt x="32" y="18"/>
                                    <a:pt x="36" y="18"/>
                                    <a:pt x="42" y="18"/>
                                  </a:cubicBezTo>
                                  <a:cubicBezTo>
                                    <a:pt x="62" y="18"/>
                                    <a:pt x="63" y="22"/>
                                    <a:pt x="63" y="25"/>
                                  </a:cubicBezTo>
                                  <a:cubicBezTo>
                                    <a:pt x="63" y="28"/>
                                    <a:pt x="62" y="31"/>
                                    <a:pt x="62" y="34"/>
                                  </a:cubicBezTo>
                                  <a:cubicBezTo>
                                    <a:pt x="42" y="114"/>
                                    <a:pt x="21" y="195"/>
                                    <a:pt x="1" y="276"/>
                                  </a:cubicBezTo>
                                  <a:cubicBezTo>
                                    <a:pt x="0" y="282"/>
                                    <a:pt x="0" y="283"/>
                                    <a:pt x="0" y="286"/>
                                  </a:cubicBezTo>
                                  <a:cubicBezTo>
                                    <a:pt x="0" y="295"/>
                                    <a:pt x="8" y="298"/>
                                    <a:pt x="12" y="298"/>
                                  </a:cubicBezTo>
                                  <a:cubicBezTo>
                                    <a:pt x="16" y="298"/>
                                    <a:pt x="24" y="294"/>
                                    <a:pt x="26" y="289"/>
                                  </a:cubicBezTo>
                                  <a:cubicBezTo>
                                    <a:pt x="27" y="285"/>
                                    <a:pt x="46" y="207"/>
                                    <a:pt x="49" y="197"/>
                                  </a:cubicBezTo>
                                  <a:cubicBezTo>
                                    <a:pt x="63" y="198"/>
                                    <a:pt x="98" y="204"/>
                                    <a:pt x="98" y="233"/>
                                  </a:cubicBezTo>
                                  <a:cubicBezTo>
                                    <a:pt x="98" y="235"/>
                                    <a:pt x="98" y="237"/>
                                    <a:pt x="97" y="241"/>
                                  </a:cubicBezTo>
                                  <a:cubicBezTo>
                                    <a:pt x="96" y="246"/>
                                    <a:pt x="96" y="251"/>
                                    <a:pt x="96" y="256"/>
                                  </a:cubicBezTo>
                                  <a:cubicBezTo>
                                    <a:pt x="96" y="281"/>
                                    <a:pt x="112" y="298"/>
                                    <a:pt x="134" y="298"/>
                                  </a:cubicBezTo>
                                  <a:cubicBezTo>
                                    <a:pt x="147" y="298"/>
                                    <a:pt x="158" y="291"/>
                                    <a:pt x="168" y="275"/>
                                  </a:cubicBezTo>
                                  <a:cubicBezTo>
                                    <a:pt x="178" y="257"/>
                                    <a:pt x="182" y="234"/>
                                    <a:pt x="182" y="233"/>
                                  </a:cubicBezTo>
                                  <a:cubicBezTo>
                                    <a:pt x="182" y="228"/>
                                    <a:pt x="178" y="228"/>
                                    <a:pt x="177" y="228"/>
                                  </a:cubicBezTo>
                                  <a:cubicBezTo>
                                    <a:pt x="174" y="228"/>
                                    <a:pt x="172" y="231"/>
                                    <a:pt x="171" y="237"/>
                                  </a:cubicBezTo>
                                  <a:cubicBezTo>
                                    <a:pt x="163" y="267"/>
                                    <a:pt x="153" y="288"/>
                                    <a:pt x="135" y="288"/>
                                  </a:cubicBezTo>
                                  <a:cubicBezTo>
                                    <a:pt x="127" y="288"/>
                                    <a:pt x="121" y="283"/>
                                    <a:pt x="121" y="269"/>
                                  </a:cubicBezTo>
                                  <a:cubicBezTo>
                                    <a:pt x="121" y="262"/>
                                    <a:pt x="123" y="252"/>
                                    <a:pt x="124" y="245"/>
                                  </a:cubicBezTo>
                                  <a:cubicBezTo>
                                    <a:pt x="127" y="238"/>
                                    <a:pt x="127" y="237"/>
                                    <a:pt x="127" y="232"/>
                                  </a:cubicBezTo>
                                  <a:cubicBezTo>
                                    <a:pt x="127" y="204"/>
                                    <a:pt x="100" y="192"/>
                                    <a:pt x="64" y="187"/>
                                  </a:cubicBezTo>
                                  <a:cubicBezTo>
                                    <a:pt x="78" y="180"/>
                                    <a:pt x="91" y="167"/>
                                    <a:pt x="100" y="156"/>
                                  </a:cubicBezTo>
                                  <a:cubicBezTo>
                                    <a:pt x="121" y="135"/>
                                    <a:pt x="140" y="117"/>
                                    <a:pt x="160" y="117"/>
                                  </a:cubicBezTo>
                                  <a:cubicBezTo>
                                    <a:pt x="163" y="117"/>
                                    <a:pt x="163" y="117"/>
                                    <a:pt x="164" y="117"/>
                                  </a:cubicBezTo>
                                  <a:cubicBezTo>
                                    <a:pt x="170" y="118"/>
                                    <a:pt x="170" y="118"/>
                                    <a:pt x="174" y="120"/>
                                  </a:cubicBezTo>
                                  <a:cubicBezTo>
                                    <a:pt x="174" y="120"/>
                                    <a:pt x="174" y="121"/>
                                    <a:pt x="175" y="121"/>
                                  </a:cubicBezTo>
                                  <a:cubicBezTo>
                                    <a:pt x="154" y="123"/>
                                    <a:pt x="151" y="139"/>
                                    <a:pt x="151" y="144"/>
                                  </a:cubicBezTo>
                                  <a:cubicBezTo>
                                    <a:pt x="151" y="151"/>
                                    <a:pt x="156" y="159"/>
                                    <a:pt x="166" y="159"/>
                                  </a:cubicBezTo>
                                  <a:cubicBezTo>
                                    <a:pt x="178" y="159"/>
                                    <a:pt x="190" y="150"/>
                                    <a:pt x="190" y="133"/>
                                  </a:cubicBezTo>
                                  <a:cubicBezTo>
                                    <a:pt x="190" y="121"/>
                                    <a:pt x="181" y="107"/>
                                    <a:pt x="162" y="107"/>
                                  </a:cubicBezTo>
                                  <a:cubicBezTo>
                                    <a:pt x="150" y="107"/>
                                    <a:pt x="130" y="111"/>
                                    <a:pt x="100" y="144"/>
                                  </a:cubicBezTo>
                                  <a:cubicBezTo>
                                    <a:pt x="86" y="160"/>
                                    <a:pt x="69" y="177"/>
                                    <a:pt x="54" y="183"/>
                                  </a:cubicBezTo>
                                  <a:cubicBezTo>
                                    <a:pt x="68" y="124"/>
                                    <a:pt x="82" y="64"/>
                                    <a:pt x="97" y="5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74" name="AutoShape 199"/>
                          <wps:cNvSpPr>
                            <a:spLocks noChangeArrowheads="1"/>
                          </wps:cNvSpPr>
                          <wps:spPr bwMode="auto">
                            <a:xfrm>
                              <a:off x="2742" y="-87"/>
                              <a:ext cx="157" cy="55"/>
                            </a:xfrm>
                            <a:custGeom>
                              <a:avLst/>
                              <a:gdLst>
                                <a:gd name="T0" fmla="*/ 265 w 281"/>
                                <a:gd name="T1" fmla="*/ 17 h 100"/>
                                <a:gd name="T2" fmla="*/ 280 w 281"/>
                                <a:gd name="T3" fmla="*/ 9 h 100"/>
                                <a:gd name="T4" fmla="*/ 266 w 281"/>
                                <a:gd name="T5" fmla="*/ 0 h 100"/>
                                <a:gd name="T6" fmla="*/ 13 w 281"/>
                                <a:gd name="T7" fmla="*/ 0 h 100"/>
                                <a:gd name="T8" fmla="*/ 0 w 281"/>
                                <a:gd name="T9" fmla="*/ 9 h 100"/>
                                <a:gd name="T10" fmla="*/ 13 w 281"/>
                                <a:gd name="T11" fmla="*/ 17 h 100"/>
                                <a:gd name="T12" fmla="*/ 265 w 281"/>
                                <a:gd name="T13" fmla="*/ 17 h 100"/>
                                <a:gd name="T14" fmla="*/ 266 w 281"/>
                                <a:gd name="T15" fmla="*/ 99 h 100"/>
                                <a:gd name="T16" fmla="*/ 280 w 281"/>
                                <a:gd name="T17" fmla="*/ 90 h 100"/>
                                <a:gd name="T18" fmla="*/ 265 w 281"/>
                                <a:gd name="T19" fmla="*/ 82 h 100"/>
                                <a:gd name="T20" fmla="*/ 13 w 281"/>
                                <a:gd name="T21" fmla="*/ 82 h 100"/>
                                <a:gd name="T22" fmla="*/ 0 w 281"/>
                                <a:gd name="T23" fmla="*/ 90 h 100"/>
                                <a:gd name="T24" fmla="*/ 13 w 281"/>
                                <a:gd name="T25" fmla="*/ 99 h 100"/>
                                <a:gd name="T26" fmla="*/ 266 w 281"/>
                                <a:gd name="T27" fmla="*/ 99 h 1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281" h="100">
                                  <a:moveTo>
                                    <a:pt x="265" y="17"/>
                                  </a:moveTo>
                                  <a:cubicBezTo>
                                    <a:pt x="272" y="17"/>
                                    <a:pt x="280" y="17"/>
                                    <a:pt x="280" y="9"/>
                                  </a:cubicBezTo>
                                  <a:cubicBezTo>
                                    <a:pt x="280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7" y="0"/>
                                    <a:pt x="13" y="0"/>
                                  </a:cubicBezTo>
                                  <a:cubicBezTo>
                                    <a:pt x="7" y="0"/>
                                    <a:pt x="0" y="0"/>
                                    <a:pt x="0" y="9"/>
                                  </a:cubicBezTo>
                                  <a:cubicBezTo>
                                    <a:pt x="0" y="17"/>
                                    <a:pt x="7" y="17"/>
                                    <a:pt x="13" y="17"/>
                                  </a:cubicBezTo>
                                  <a:cubicBezTo>
                                    <a:pt x="97" y="17"/>
                                    <a:pt x="181" y="17"/>
                                    <a:pt x="265" y="17"/>
                                  </a:cubicBezTo>
                                  <a:close/>
                                  <a:moveTo>
                                    <a:pt x="266" y="99"/>
                                  </a:moveTo>
                                  <a:cubicBezTo>
                                    <a:pt x="272" y="99"/>
                                    <a:pt x="280" y="99"/>
                                    <a:pt x="280" y="90"/>
                                  </a:cubicBezTo>
                                  <a:cubicBezTo>
                                    <a:pt x="280" y="82"/>
                                    <a:pt x="272" y="82"/>
                                    <a:pt x="265" y="82"/>
                                  </a:cubicBezTo>
                                  <a:cubicBezTo>
                                    <a:pt x="181" y="82"/>
                                    <a:pt x="97" y="82"/>
                                    <a:pt x="13" y="82"/>
                                  </a:cubicBezTo>
                                  <a:cubicBezTo>
                                    <a:pt x="7" y="82"/>
                                    <a:pt x="0" y="82"/>
                                    <a:pt x="0" y="90"/>
                                  </a:cubicBezTo>
                                  <a:cubicBezTo>
                                    <a:pt x="0" y="99"/>
                                    <a:pt x="7" y="99"/>
                                    <a:pt x="13" y="99"/>
                                  </a:cubicBezTo>
                                  <a:cubicBezTo>
                                    <a:pt x="97" y="99"/>
                                    <a:pt x="182" y="99"/>
                                    <a:pt x="266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75" name="Freeform 200"/>
                          <wps:cNvSpPr>
                            <a:spLocks noChangeArrowheads="1"/>
                          </wps:cNvSpPr>
                          <wps:spPr bwMode="auto">
                            <a:xfrm>
                              <a:off x="2990" y="-104"/>
                              <a:ext cx="92" cy="107"/>
                            </a:xfrm>
                            <a:custGeom>
                              <a:avLst/>
                              <a:gdLst>
                                <a:gd name="T0" fmla="*/ 150 w 165"/>
                                <a:gd name="T1" fmla="*/ 26 h 192"/>
                                <a:gd name="T2" fmla="*/ 131 w 165"/>
                                <a:gd name="T3" fmla="*/ 32 h 192"/>
                                <a:gd name="T4" fmla="*/ 124 w 165"/>
                                <a:gd name="T5" fmla="*/ 48 h 192"/>
                                <a:gd name="T6" fmla="*/ 139 w 165"/>
                                <a:gd name="T7" fmla="*/ 64 h 192"/>
                                <a:gd name="T8" fmla="*/ 163 w 165"/>
                                <a:gd name="T9" fmla="*/ 36 h 192"/>
                                <a:gd name="T10" fmla="*/ 113 w 165"/>
                                <a:gd name="T11" fmla="*/ 0 h 192"/>
                                <a:gd name="T12" fmla="*/ 0 w 165"/>
                                <a:gd name="T13" fmla="*/ 120 h 192"/>
                                <a:gd name="T14" fmla="*/ 68 w 165"/>
                                <a:gd name="T15" fmla="*/ 191 h 192"/>
                                <a:gd name="T16" fmla="*/ 164 w 165"/>
                                <a:gd name="T17" fmla="*/ 142 h 192"/>
                                <a:gd name="T18" fmla="*/ 160 w 165"/>
                                <a:gd name="T19" fmla="*/ 136 h 192"/>
                                <a:gd name="T20" fmla="*/ 154 w 165"/>
                                <a:gd name="T21" fmla="*/ 139 h 192"/>
                                <a:gd name="T22" fmla="*/ 70 w 165"/>
                                <a:gd name="T23" fmla="*/ 181 h 192"/>
                                <a:gd name="T24" fmla="*/ 31 w 165"/>
                                <a:gd name="T25" fmla="*/ 136 h 192"/>
                                <a:gd name="T26" fmla="*/ 54 w 165"/>
                                <a:gd name="T27" fmla="*/ 52 h 192"/>
                                <a:gd name="T28" fmla="*/ 114 w 165"/>
                                <a:gd name="T29" fmla="*/ 10 h 192"/>
                                <a:gd name="T30" fmla="*/ 150 w 165"/>
                                <a:gd name="T31" fmla="*/ 26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65" h="192">
                                  <a:moveTo>
                                    <a:pt x="150" y="26"/>
                                  </a:moveTo>
                                  <a:cubicBezTo>
                                    <a:pt x="143" y="26"/>
                                    <a:pt x="137" y="26"/>
                                    <a:pt x="131" y="32"/>
                                  </a:cubicBezTo>
                                  <a:cubicBezTo>
                                    <a:pt x="125" y="38"/>
                                    <a:pt x="124" y="46"/>
                                    <a:pt x="124" y="48"/>
                                  </a:cubicBezTo>
                                  <a:cubicBezTo>
                                    <a:pt x="124" y="59"/>
                                    <a:pt x="131" y="64"/>
                                    <a:pt x="139" y="64"/>
                                  </a:cubicBezTo>
                                  <a:cubicBezTo>
                                    <a:pt x="151" y="64"/>
                                    <a:pt x="163" y="53"/>
                                    <a:pt x="163" y="36"/>
                                  </a:cubicBezTo>
                                  <a:cubicBezTo>
                                    <a:pt x="163" y="16"/>
                                    <a:pt x="143" y="0"/>
                                    <a:pt x="113" y="0"/>
                                  </a:cubicBezTo>
                                  <a:cubicBezTo>
                                    <a:pt x="56" y="0"/>
                                    <a:pt x="0" y="60"/>
                                    <a:pt x="0" y="120"/>
                                  </a:cubicBezTo>
                                  <a:cubicBezTo>
                                    <a:pt x="0" y="157"/>
                                    <a:pt x="25" y="191"/>
                                    <a:pt x="68" y="191"/>
                                  </a:cubicBezTo>
                                  <a:cubicBezTo>
                                    <a:pt x="128" y="191"/>
                                    <a:pt x="164" y="146"/>
                                    <a:pt x="164" y="142"/>
                                  </a:cubicBezTo>
                                  <a:cubicBezTo>
                                    <a:pt x="164" y="138"/>
                                    <a:pt x="162" y="136"/>
                                    <a:pt x="160" y="136"/>
                                  </a:cubicBezTo>
                                  <a:cubicBezTo>
                                    <a:pt x="157" y="136"/>
                                    <a:pt x="156" y="137"/>
                                    <a:pt x="154" y="139"/>
                                  </a:cubicBezTo>
                                  <a:cubicBezTo>
                                    <a:pt x="120" y="181"/>
                                    <a:pt x="74" y="181"/>
                                    <a:pt x="70" y="181"/>
                                  </a:cubicBezTo>
                                  <a:cubicBezTo>
                                    <a:pt x="43" y="181"/>
                                    <a:pt x="31" y="161"/>
                                    <a:pt x="31" y="136"/>
                                  </a:cubicBezTo>
                                  <a:cubicBezTo>
                                    <a:pt x="31" y="119"/>
                                    <a:pt x="40" y="78"/>
                                    <a:pt x="54" y="52"/>
                                  </a:cubicBezTo>
                                  <a:cubicBezTo>
                                    <a:pt x="67" y="28"/>
                                    <a:pt x="90" y="10"/>
                                    <a:pt x="114" y="10"/>
                                  </a:cubicBezTo>
                                  <a:cubicBezTo>
                                    <a:pt x="128" y="10"/>
                                    <a:pt x="144" y="14"/>
                                    <a:pt x="150" y="26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76" name="AutoShape 201"/>
                          <wps:cNvSpPr>
                            <a:spLocks noChangeArrowheads="1"/>
                          </wps:cNvSpPr>
                          <wps:spPr bwMode="auto">
                            <a:xfrm>
                              <a:off x="3093" y="-104"/>
                              <a:ext cx="102" cy="107"/>
                            </a:xfrm>
                            <a:custGeom>
                              <a:avLst/>
                              <a:gdLst>
                                <a:gd name="T0" fmla="*/ 182 w 183"/>
                                <a:gd name="T1" fmla="*/ 71 h 192"/>
                                <a:gd name="T2" fmla="*/ 113 w 183"/>
                                <a:gd name="T3" fmla="*/ 0 h 192"/>
                                <a:gd name="T4" fmla="*/ 0 w 183"/>
                                <a:gd name="T5" fmla="*/ 120 h 192"/>
                                <a:gd name="T6" fmla="*/ 68 w 183"/>
                                <a:gd name="T7" fmla="*/ 191 h 192"/>
                                <a:gd name="T8" fmla="*/ 182 w 183"/>
                                <a:gd name="T9" fmla="*/ 71 h 192"/>
                                <a:gd name="T10" fmla="*/ 69 w 183"/>
                                <a:gd name="T11" fmla="*/ 181 h 192"/>
                                <a:gd name="T12" fmla="*/ 32 w 183"/>
                                <a:gd name="T13" fmla="*/ 136 h 192"/>
                                <a:gd name="T14" fmla="*/ 57 w 183"/>
                                <a:gd name="T15" fmla="*/ 48 h 192"/>
                                <a:gd name="T16" fmla="*/ 113 w 183"/>
                                <a:gd name="T17" fmla="*/ 10 h 192"/>
                                <a:gd name="T18" fmla="*/ 150 w 183"/>
                                <a:gd name="T19" fmla="*/ 55 h 192"/>
                                <a:gd name="T20" fmla="*/ 126 w 183"/>
                                <a:gd name="T21" fmla="*/ 143 h 192"/>
                                <a:gd name="T22" fmla="*/ 69 w 183"/>
                                <a:gd name="T23" fmla="*/ 181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83" h="192">
                                  <a:moveTo>
                                    <a:pt x="182" y="71"/>
                                  </a:moveTo>
                                  <a:cubicBezTo>
                                    <a:pt x="182" y="28"/>
                                    <a:pt x="152" y="0"/>
                                    <a:pt x="113" y="0"/>
                                  </a:cubicBezTo>
                                  <a:cubicBezTo>
                                    <a:pt x="57" y="0"/>
                                    <a:pt x="0" y="60"/>
                                    <a:pt x="0" y="120"/>
                                  </a:cubicBezTo>
                                  <a:cubicBezTo>
                                    <a:pt x="0" y="161"/>
                                    <a:pt x="29" y="191"/>
                                    <a:pt x="68" y="191"/>
                                  </a:cubicBezTo>
                                  <a:cubicBezTo>
                                    <a:pt x="124" y="191"/>
                                    <a:pt x="182" y="133"/>
                                    <a:pt x="182" y="71"/>
                                  </a:cubicBezTo>
                                  <a:close/>
                                  <a:moveTo>
                                    <a:pt x="69" y="181"/>
                                  </a:moveTo>
                                  <a:cubicBezTo>
                                    <a:pt x="51" y="181"/>
                                    <a:pt x="32" y="168"/>
                                    <a:pt x="32" y="136"/>
                                  </a:cubicBezTo>
                                  <a:cubicBezTo>
                                    <a:pt x="32" y="115"/>
                                    <a:pt x="42" y="70"/>
                                    <a:pt x="57" y="48"/>
                                  </a:cubicBezTo>
                                  <a:cubicBezTo>
                                    <a:pt x="77" y="16"/>
                                    <a:pt x="101" y="10"/>
                                    <a:pt x="113" y="10"/>
                                  </a:cubicBezTo>
                                  <a:cubicBezTo>
                                    <a:pt x="137" y="10"/>
                                    <a:pt x="150" y="29"/>
                                    <a:pt x="150" y="55"/>
                                  </a:cubicBezTo>
                                  <a:cubicBezTo>
                                    <a:pt x="150" y="71"/>
                                    <a:pt x="142" y="115"/>
                                    <a:pt x="126" y="143"/>
                                  </a:cubicBezTo>
                                  <a:cubicBezTo>
                                    <a:pt x="111" y="167"/>
                                    <a:pt x="88" y="181"/>
                                    <a:pt x="69" y="18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77" name="Freeform 202"/>
                          <wps:cNvSpPr>
                            <a:spLocks noChangeArrowheads="1"/>
                          </wps:cNvSpPr>
                          <wps:spPr bwMode="auto">
                            <a:xfrm>
                              <a:off x="3206" y="-104"/>
                              <a:ext cx="129" cy="107"/>
                            </a:xfrm>
                            <a:custGeom>
                              <a:avLst/>
                              <a:gdLst>
                                <a:gd name="T0" fmla="*/ 25 w 230"/>
                                <a:gd name="T1" fmla="*/ 161 h 192"/>
                                <a:gd name="T2" fmla="*/ 21 w 230"/>
                                <a:gd name="T3" fmla="*/ 179 h 192"/>
                                <a:gd name="T4" fmla="*/ 33 w 230"/>
                                <a:gd name="T5" fmla="*/ 191 h 192"/>
                                <a:gd name="T6" fmla="*/ 49 w 230"/>
                                <a:gd name="T7" fmla="*/ 179 h 192"/>
                                <a:gd name="T8" fmla="*/ 57 w 230"/>
                                <a:gd name="T9" fmla="*/ 148 h 192"/>
                                <a:gd name="T10" fmla="*/ 67 w 230"/>
                                <a:gd name="T11" fmla="*/ 110 h 192"/>
                                <a:gd name="T12" fmla="*/ 74 w 230"/>
                                <a:gd name="T13" fmla="*/ 82 h 192"/>
                                <a:gd name="T14" fmla="*/ 79 w 230"/>
                                <a:gd name="T15" fmla="*/ 60 h 192"/>
                                <a:gd name="T16" fmla="*/ 147 w 230"/>
                                <a:gd name="T17" fmla="*/ 10 h 192"/>
                                <a:gd name="T18" fmla="*/ 170 w 230"/>
                                <a:gd name="T19" fmla="*/ 38 h 192"/>
                                <a:gd name="T20" fmla="*/ 142 w 230"/>
                                <a:gd name="T21" fmla="*/ 137 h 192"/>
                                <a:gd name="T22" fmla="*/ 139 w 230"/>
                                <a:gd name="T23" fmla="*/ 156 h 192"/>
                                <a:gd name="T24" fmla="*/ 174 w 230"/>
                                <a:gd name="T25" fmla="*/ 191 h 192"/>
                                <a:gd name="T26" fmla="*/ 229 w 230"/>
                                <a:gd name="T27" fmla="*/ 126 h 192"/>
                                <a:gd name="T28" fmla="*/ 224 w 230"/>
                                <a:gd name="T29" fmla="*/ 121 h 192"/>
                                <a:gd name="T30" fmla="*/ 217 w 230"/>
                                <a:gd name="T31" fmla="*/ 130 h 192"/>
                                <a:gd name="T32" fmla="*/ 174 w 230"/>
                                <a:gd name="T33" fmla="*/ 181 h 192"/>
                                <a:gd name="T34" fmla="*/ 164 w 230"/>
                                <a:gd name="T35" fmla="*/ 168 h 192"/>
                                <a:gd name="T36" fmla="*/ 171 w 230"/>
                                <a:gd name="T37" fmla="*/ 138 h 192"/>
                                <a:gd name="T38" fmla="*/ 198 w 230"/>
                                <a:gd name="T39" fmla="*/ 44 h 192"/>
                                <a:gd name="T40" fmla="*/ 148 w 230"/>
                                <a:gd name="T41" fmla="*/ 0 h 192"/>
                                <a:gd name="T42" fmla="*/ 84 w 230"/>
                                <a:gd name="T43" fmla="*/ 36 h 192"/>
                                <a:gd name="T44" fmla="*/ 44 w 230"/>
                                <a:gd name="T45" fmla="*/ 0 h 192"/>
                                <a:gd name="T46" fmla="*/ 13 w 230"/>
                                <a:gd name="T47" fmla="*/ 24 h 192"/>
                                <a:gd name="T48" fmla="*/ 0 w 230"/>
                                <a:gd name="T49" fmla="*/ 65 h 192"/>
                                <a:gd name="T50" fmla="*/ 6 w 230"/>
                                <a:gd name="T51" fmla="*/ 68 h 192"/>
                                <a:gd name="T52" fmla="*/ 13 w 230"/>
                                <a:gd name="T53" fmla="*/ 59 h 192"/>
                                <a:gd name="T54" fmla="*/ 43 w 230"/>
                                <a:gd name="T55" fmla="*/ 10 h 192"/>
                                <a:gd name="T56" fmla="*/ 56 w 230"/>
                                <a:gd name="T57" fmla="*/ 29 h 192"/>
                                <a:gd name="T58" fmla="*/ 49 w 230"/>
                                <a:gd name="T59" fmla="*/ 64 h 192"/>
                                <a:gd name="T60" fmla="*/ 25 w 230"/>
                                <a:gd name="T61" fmla="*/ 161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230" h="192">
                                  <a:moveTo>
                                    <a:pt x="25" y="161"/>
                                  </a:moveTo>
                                  <a:cubicBezTo>
                                    <a:pt x="24" y="168"/>
                                    <a:pt x="21" y="178"/>
                                    <a:pt x="21" y="179"/>
                                  </a:cubicBezTo>
                                  <a:cubicBezTo>
                                    <a:pt x="21" y="187"/>
                                    <a:pt x="27" y="191"/>
                                    <a:pt x="33" y="191"/>
                                  </a:cubicBezTo>
                                  <a:cubicBezTo>
                                    <a:pt x="38" y="191"/>
                                    <a:pt x="46" y="187"/>
                                    <a:pt x="49" y="179"/>
                                  </a:cubicBezTo>
                                  <a:cubicBezTo>
                                    <a:pt x="49" y="178"/>
                                    <a:pt x="55" y="158"/>
                                    <a:pt x="57" y="148"/>
                                  </a:cubicBezTo>
                                  <a:cubicBezTo>
                                    <a:pt x="61" y="136"/>
                                    <a:pt x="63" y="122"/>
                                    <a:pt x="67" y="110"/>
                                  </a:cubicBezTo>
                                  <a:cubicBezTo>
                                    <a:pt x="69" y="101"/>
                                    <a:pt x="72" y="91"/>
                                    <a:pt x="74" y="82"/>
                                  </a:cubicBezTo>
                                  <a:cubicBezTo>
                                    <a:pt x="75" y="74"/>
                                    <a:pt x="79" y="62"/>
                                    <a:pt x="79" y="60"/>
                                  </a:cubicBezTo>
                                  <a:cubicBezTo>
                                    <a:pt x="85" y="48"/>
                                    <a:pt x="108" y="10"/>
                                    <a:pt x="147" y="10"/>
                                  </a:cubicBezTo>
                                  <a:cubicBezTo>
                                    <a:pt x="166" y="10"/>
                                    <a:pt x="170" y="25"/>
                                    <a:pt x="170" y="38"/>
                                  </a:cubicBezTo>
                                  <a:cubicBezTo>
                                    <a:pt x="170" y="65"/>
                                    <a:pt x="150" y="119"/>
                                    <a:pt x="142" y="137"/>
                                  </a:cubicBezTo>
                                  <a:cubicBezTo>
                                    <a:pt x="139" y="146"/>
                                    <a:pt x="139" y="151"/>
                                    <a:pt x="139" y="156"/>
                                  </a:cubicBezTo>
                                  <a:cubicBezTo>
                                    <a:pt x="139" y="176"/>
                                    <a:pt x="153" y="191"/>
                                    <a:pt x="174" y="191"/>
                                  </a:cubicBezTo>
                                  <a:cubicBezTo>
                                    <a:pt x="213" y="191"/>
                                    <a:pt x="229" y="130"/>
                                    <a:pt x="229" y="126"/>
                                  </a:cubicBezTo>
                                  <a:cubicBezTo>
                                    <a:pt x="229" y="121"/>
                                    <a:pt x="225" y="121"/>
                                    <a:pt x="224" y="121"/>
                                  </a:cubicBezTo>
                                  <a:cubicBezTo>
                                    <a:pt x="219" y="121"/>
                                    <a:pt x="219" y="122"/>
                                    <a:pt x="217" y="130"/>
                                  </a:cubicBezTo>
                                  <a:cubicBezTo>
                                    <a:pt x="208" y="158"/>
                                    <a:pt x="195" y="181"/>
                                    <a:pt x="174" y="181"/>
                                  </a:cubicBezTo>
                                  <a:cubicBezTo>
                                    <a:pt x="168" y="181"/>
                                    <a:pt x="164" y="178"/>
                                    <a:pt x="164" y="168"/>
                                  </a:cubicBezTo>
                                  <a:cubicBezTo>
                                    <a:pt x="164" y="157"/>
                                    <a:pt x="168" y="146"/>
                                    <a:pt x="171" y="138"/>
                                  </a:cubicBezTo>
                                  <a:cubicBezTo>
                                    <a:pt x="180" y="115"/>
                                    <a:pt x="198" y="68"/>
                                    <a:pt x="198" y="44"/>
                                  </a:cubicBezTo>
                                  <a:cubicBezTo>
                                    <a:pt x="198" y="17"/>
                                    <a:pt x="180" y="0"/>
                                    <a:pt x="148" y="0"/>
                                  </a:cubicBezTo>
                                  <a:cubicBezTo>
                                    <a:pt x="111" y="0"/>
                                    <a:pt x="91" y="26"/>
                                    <a:pt x="84" y="36"/>
                                  </a:cubicBezTo>
                                  <a:cubicBezTo>
                                    <a:pt x="81" y="13"/>
                                    <a:pt x="63" y="0"/>
                                    <a:pt x="44" y="0"/>
                                  </a:cubicBezTo>
                                  <a:cubicBezTo>
                                    <a:pt x="25" y="0"/>
                                    <a:pt x="16" y="17"/>
                                    <a:pt x="13" y="24"/>
                                  </a:cubicBezTo>
                                  <a:cubicBezTo>
                                    <a:pt x="6" y="38"/>
                                    <a:pt x="0" y="64"/>
                                    <a:pt x="0" y="65"/>
                                  </a:cubicBezTo>
                                  <a:cubicBezTo>
                                    <a:pt x="0" y="68"/>
                                    <a:pt x="4" y="68"/>
                                    <a:pt x="6" y="68"/>
                                  </a:cubicBezTo>
                                  <a:cubicBezTo>
                                    <a:pt x="9" y="68"/>
                                    <a:pt x="9" y="68"/>
                                    <a:pt x="13" y="59"/>
                                  </a:cubicBezTo>
                                  <a:cubicBezTo>
                                    <a:pt x="20" y="29"/>
                                    <a:pt x="28" y="10"/>
                                    <a:pt x="43" y="10"/>
                                  </a:cubicBezTo>
                                  <a:cubicBezTo>
                                    <a:pt x="51" y="10"/>
                                    <a:pt x="56" y="14"/>
                                    <a:pt x="56" y="29"/>
                                  </a:cubicBezTo>
                                  <a:cubicBezTo>
                                    <a:pt x="56" y="37"/>
                                    <a:pt x="55" y="42"/>
                                    <a:pt x="49" y="64"/>
                                  </a:cubicBezTo>
                                  <a:cubicBezTo>
                                    <a:pt x="40" y="96"/>
                                    <a:pt x="33" y="128"/>
                                    <a:pt x="25" y="161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78" name="Freeform 203"/>
                          <wps:cNvSpPr>
                            <a:spLocks noChangeArrowheads="1"/>
                          </wps:cNvSpPr>
                          <wps:spPr bwMode="auto">
                            <a:xfrm>
                              <a:off x="3355" y="-104"/>
                              <a:ext cx="88" cy="107"/>
                            </a:xfrm>
                            <a:custGeom>
                              <a:avLst/>
                              <a:gdLst>
                                <a:gd name="T0" fmla="*/ 143 w 157"/>
                                <a:gd name="T1" fmla="*/ 29 h 192"/>
                                <a:gd name="T2" fmla="*/ 124 w 157"/>
                                <a:gd name="T3" fmla="*/ 48 h 192"/>
                                <a:gd name="T4" fmla="*/ 137 w 157"/>
                                <a:gd name="T5" fmla="*/ 60 h 192"/>
                                <a:gd name="T6" fmla="*/ 156 w 157"/>
                                <a:gd name="T7" fmla="*/ 36 h 192"/>
                                <a:gd name="T8" fmla="*/ 106 w 157"/>
                                <a:gd name="T9" fmla="*/ 0 h 192"/>
                                <a:gd name="T10" fmla="*/ 34 w 157"/>
                                <a:gd name="T11" fmla="*/ 61 h 192"/>
                                <a:gd name="T12" fmla="*/ 78 w 157"/>
                                <a:gd name="T13" fmla="*/ 103 h 192"/>
                                <a:gd name="T14" fmla="*/ 122 w 157"/>
                                <a:gd name="T15" fmla="*/ 136 h 192"/>
                                <a:gd name="T16" fmla="*/ 62 w 157"/>
                                <a:gd name="T17" fmla="*/ 181 h 192"/>
                                <a:gd name="T18" fmla="*/ 14 w 157"/>
                                <a:gd name="T19" fmla="*/ 160 h 192"/>
                                <a:gd name="T20" fmla="*/ 40 w 157"/>
                                <a:gd name="T21" fmla="*/ 137 h 192"/>
                                <a:gd name="T22" fmla="*/ 24 w 157"/>
                                <a:gd name="T23" fmla="*/ 122 h 192"/>
                                <a:gd name="T24" fmla="*/ 0 w 157"/>
                                <a:gd name="T25" fmla="*/ 150 h 192"/>
                                <a:gd name="T26" fmla="*/ 62 w 157"/>
                                <a:gd name="T27" fmla="*/ 191 h 192"/>
                                <a:gd name="T28" fmla="*/ 146 w 157"/>
                                <a:gd name="T29" fmla="*/ 121 h 192"/>
                                <a:gd name="T30" fmla="*/ 132 w 157"/>
                                <a:gd name="T31" fmla="*/ 90 h 192"/>
                                <a:gd name="T32" fmla="*/ 90 w 157"/>
                                <a:gd name="T33" fmla="*/ 72 h 192"/>
                                <a:gd name="T34" fmla="*/ 59 w 157"/>
                                <a:gd name="T35" fmla="*/ 47 h 192"/>
                                <a:gd name="T36" fmla="*/ 106 w 157"/>
                                <a:gd name="T37" fmla="*/ 10 h 192"/>
                                <a:gd name="T38" fmla="*/ 143 w 157"/>
                                <a:gd name="T39" fmla="*/ 29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157" h="192">
                                  <a:moveTo>
                                    <a:pt x="143" y="29"/>
                                  </a:moveTo>
                                  <a:cubicBezTo>
                                    <a:pt x="132" y="29"/>
                                    <a:pt x="124" y="38"/>
                                    <a:pt x="124" y="48"/>
                                  </a:cubicBezTo>
                                  <a:cubicBezTo>
                                    <a:pt x="124" y="54"/>
                                    <a:pt x="128" y="60"/>
                                    <a:pt x="137" y="60"/>
                                  </a:cubicBezTo>
                                  <a:cubicBezTo>
                                    <a:pt x="146" y="60"/>
                                    <a:pt x="156" y="53"/>
                                    <a:pt x="156" y="36"/>
                                  </a:cubicBezTo>
                                  <a:cubicBezTo>
                                    <a:pt x="156" y="17"/>
                                    <a:pt x="138" y="0"/>
                                    <a:pt x="106" y="0"/>
                                  </a:cubicBezTo>
                                  <a:cubicBezTo>
                                    <a:pt x="50" y="0"/>
                                    <a:pt x="34" y="43"/>
                                    <a:pt x="34" y="61"/>
                                  </a:cubicBezTo>
                                  <a:cubicBezTo>
                                    <a:pt x="34" y="95"/>
                                    <a:pt x="65" y="101"/>
                                    <a:pt x="78" y="103"/>
                                  </a:cubicBezTo>
                                  <a:cubicBezTo>
                                    <a:pt x="100" y="107"/>
                                    <a:pt x="122" y="112"/>
                                    <a:pt x="122" y="136"/>
                                  </a:cubicBezTo>
                                  <a:cubicBezTo>
                                    <a:pt x="122" y="146"/>
                                    <a:pt x="112" y="181"/>
                                    <a:pt x="62" y="181"/>
                                  </a:cubicBezTo>
                                  <a:cubicBezTo>
                                    <a:pt x="56" y="181"/>
                                    <a:pt x="23" y="181"/>
                                    <a:pt x="14" y="160"/>
                                  </a:cubicBezTo>
                                  <a:cubicBezTo>
                                    <a:pt x="29" y="161"/>
                                    <a:pt x="40" y="149"/>
                                    <a:pt x="40" y="137"/>
                                  </a:cubicBezTo>
                                  <a:cubicBezTo>
                                    <a:pt x="40" y="127"/>
                                    <a:pt x="33" y="122"/>
                                    <a:pt x="24" y="122"/>
                                  </a:cubicBezTo>
                                  <a:cubicBezTo>
                                    <a:pt x="14" y="122"/>
                                    <a:pt x="0" y="131"/>
                                    <a:pt x="0" y="150"/>
                                  </a:cubicBezTo>
                                  <a:cubicBezTo>
                                    <a:pt x="0" y="174"/>
                                    <a:pt x="24" y="191"/>
                                    <a:pt x="62" y="191"/>
                                  </a:cubicBezTo>
                                  <a:cubicBezTo>
                                    <a:pt x="130" y="191"/>
                                    <a:pt x="146" y="139"/>
                                    <a:pt x="146" y="121"/>
                                  </a:cubicBezTo>
                                  <a:cubicBezTo>
                                    <a:pt x="146" y="106"/>
                                    <a:pt x="138" y="95"/>
                                    <a:pt x="132" y="90"/>
                                  </a:cubicBezTo>
                                  <a:cubicBezTo>
                                    <a:pt x="122" y="78"/>
                                    <a:pt x="110" y="76"/>
                                    <a:pt x="90" y="72"/>
                                  </a:cubicBezTo>
                                  <a:cubicBezTo>
                                    <a:pt x="76" y="68"/>
                                    <a:pt x="59" y="66"/>
                                    <a:pt x="59" y="47"/>
                                  </a:cubicBezTo>
                                  <a:cubicBezTo>
                                    <a:pt x="59" y="35"/>
                                    <a:pt x="69" y="10"/>
                                    <a:pt x="106" y="10"/>
                                  </a:cubicBezTo>
                                  <a:cubicBezTo>
                                    <a:pt x="117" y="10"/>
                                    <a:pt x="137" y="12"/>
                                    <a:pt x="143" y="29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79" name="Freeform 204"/>
                          <wps:cNvSpPr>
                            <a:spLocks noChangeArrowheads="1"/>
                          </wps:cNvSpPr>
                          <wps:spPr bwMode="auto">
                            <a:xfrm>
                              <a:off x="3461" y="-149"/>
                              <a:ext cx="72" cy="152"/>
                            </a:xfrm>
                            <a:custGeom>
                              <a:avLst/>
                              <a:gdLst>
                                <a:gd name="T0" fmla="*/ 77 w 131"/>
                                <a:gd name="T1" fmla="*/ 96 h 270"/>
                                <a:gd name="T2" fmla="*/ 117 w 131"/>
                                <a:gd name="T3" fmla="*/ 96 h 270"/>
                                <a:gd name="T4" fmla="*/ 130 w 131"/>
                                <a:gd name="T5" fmla="*/ 88 h 270"/>
                                <a:gd name="T6" fmla="*/ 118 w 131"/>
                                <a:gd name="T7" fmla="*/ 83 h 270"/>
                                <a:gd name="T8" fmla="*/ 81 w 131"/>
                                <a:gd name="T9" fmla="*/ 83 h 270"/>
                                <a:gd name="T10" fmla="*/ 98 w 131"/>
                                <a:gd name="T11" fmla="*/ 12 h 270"/>
                                <a:gd name="T12" fmla="*/ 86 w 131"/>
                                <a:gd name="T13" fmla="*/ 0 h 270"/>
                                <a:gd name="T14" fmla="*/ 69 w 131"/>
                                <a:gd name="T15" fmla="*/ 16 h 270"/>
                                <a:gd name="T16" fmla="*/ 52 w 131"/>
                                <a:gd name="T17" fmla="*/ 83 h 270"/>
                                <a:gd name="T18" fmla="*/ 12 w 131"/>
                                <a:gd name="T19" fmla="*/ 83 h 270"/>
                                <a:gd name="T20" fmla="*/ 0 w 131"/>
                                <a:gd name="T21" fmla="*/ 90 h 270"/>
                                <a:gd name="T22" fmla="*/ 12 w 131"/>
                                <a:gd name="T23" fmla="*/ 96 h 270"/>
                                <a:gd name="T24" fmla="*/ 50 w 131"/>
                                <a:gd name="T25" fmla="*/ 96 h 270"/>
                                <a:gd name="T26" fmla="*/ 17 w 131"/>
                                <a:gd name="T27" fmla="*/ 230 h 270"/>
                                <a:gd name="T28" fmla="*/ 56 w 131"/>
                                <a:gd name="T29" fmla="*/ 269 h 270"/>
                                <a:gd name="T30" fmla="*/ 123 w 131"/>
                                <a:gd name="T31" fmla="*/ 204 h 270"/>
                                <a:gd name="T32" fmla="*/ 118 w 131"/>
                                <a:gd name="T33" fmla="*/ 199 h 270"/>
                                <a:gd name="T34" fmla="*/ 112 w 131"/>
                                <a:gd name="T35" fmla="*/ 205 h 270"/>
                                <a:gd name="T36" fmla="*/ 57 w 131"/>
                                <a:gd name="T37" fmla="*/ 259 h 270"/>
                                <a:gd name="T38" fmla="*/ 44 w 131"/>
                                <a:gd name="T39" fmla="*/ 240 h 270"/>
                                <a:gd name="T40" fmla="*/ 46 w 131"/>
                                <a:gd name="T41" fmla="*/ 220 h 270"/>
                                <a:gd name="T42" fmla="*/ 77 w 131"/>
                                <a:gd name="T43" fmla="*/ 96 h 2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131" h="270">
                                  <a:moveTo>
                                    <a:pt x="77" y="96"/>
                                  </a:moveTo>
                                  <a:cubicBezTo>
                                    <a:pt x="90" y="96"/>
                                    <a:pt x="104" y="96"/>
                                    <a:pt x="117" y="96"/>
                                  </a:cubicBezTo>
                                  <a:cubicBezTo>
                                    <a:pt x="125" y="96"/>
                                    <a:pt x="130" y="96"/>
                                    <a:pt x="130" y="88"/>
                                  </a:cubicBezTo>
                                  <a:cubicBezTo>
                                    <a:pt x="130" y="83"/>
                                    <a:pt x="125" y="83"/>
                                    <a:pt x="118" y="83"/>
                                  </a:cubicBezTo>
                                  <a:cubicBezTo>
                                    <a:pt x="106" y="83"/>
                                    <a:pt x="93" y="83"/>
                                    <a:pt x="81" y="83"/>
                                  </a:cubicBezTo>
                                  <a:cubicBezTo>
                                    <a:pt x="96" y="23"/>
                                    <a:pt x="98" y="14"/>
                                    <a:pt x="98" y="12"/>
                                  </a:cubicBezTo>
                                  <a:cubicBezTo>
                                    <a:pt x="98" y="5"/>
                                    <a:pt x="93" y="0"/>
                                    <a:pt x="86" y="0"/>
                                  </a:cubicBezTo>
                                  <a:cubicBezTo>
                                    <a:pt x="84" y="0"/>
                                    <a:pt x="72" y="1"/>
                                    <a:pt x="69" y="16"/>
                                  </a:cubicBezTo>
                                  <a:cubicBezTo>
                                    <a:pt x="63" y="38"/>
                                    <a:pt x="58" y="60"/>
                                    <a:pt x="52" y="83"/>
                                  </a:cubicBezTo>
                                  <a:cubicBezTo>
                                    <a:pt x="39" y="83"/>
                                    <a:pt x="26" y="83"/>
                                    <a:pt x="12" y="83"/>
                                  </a:cubicBezTo>
                                  <a:cubicBezTo>
                                    <a:pt x="4" y="83"/>
                                    <a:pt x="0" y="83"/>
                                    <a:pt x="0" y="90"/>
                                  </a:cubicBezTo>
                                  <a:cubicBezTo>
                                    <a:pt x="0" y="96"/>
                                    <a:pt x="4" y="96"/>
                                    <a:pt x="12" y="96"/>
                                  </a:cubicBezTo>
                                  <a:cubicBezTo>
                                    <a:pt x="24" y="96"/>
                                    <a:pt x="38" y="96"/>
                                    <a:pt x="50" y="96"/>
                                  </a:cubicBezTo>
                                  <a:cubicBezTo>
                                    <a:pt x="18" y="215"/>
                                    <a:pt x="17" y="222"/>
                                    <a:pt x="17" y="230"/>
                                  </a:cubicBezTo>
                                  <a:cubicBezTo>
                                    <a:pt x="17" y="253"/>
                                    <a:pt x="33" y="269"/>
                                    <a:pt x="56" y="269"/>
                                  </a:cubicBezTo>
                                  <a:cubicBezTo>
                                    <a:pt x="99" y="269"/>
                                    <a:pt x="123" y="208"/>
                                    <a:pt x="123" y="204"/>
                                  </a:cubicBezTo>
                                  <a:cubicBezTo>
                                    <a:pt x="123" y="199"/>
                                    <a:pt x="119" y="199"/>
                                    <a:pt x="118" y="199"/>
                                  </a:cubicBezTo>
                                  <a:cubicBezTo>
                                    <a:pt x="114" y="199"/>
                                    <a:pt x="113" y="200"/>
                                    <a:pt x="112" y="205"/>
                                  </a:cubicBezTo>
                                  <a:cubicBezTo>
                                    <a:pt x="94" y="250"/>
                                    <a:pt x="71" y="259"/>
                                    <a:pt x="57" y="259"/>
                                  </a:cubicBezTo>
                                  <a:cubicBezTo>
                                    <a:pt x="48" y="259"/>
                                    <a:pt x="44" y="254"/>
                                    <a:pt x="44" y="240"/>
                                  </a:cubicBezTo>
                                  <a:cubicBezTo>
                                    <a:pt x="44" y="230"/>
                                    <a:pt x="45" y="227"/>
                                    <a:pt x="46" y="220"/>
                                  </a:cubicBezTo>
                                  <a:cubicBezTo>
                                    <a:pt x="57" y="178"/>
                                    <a:pt x="66" y="137"/>
                                    <a:pt x="77" y="96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2E95DAC" id="Group 176" o:spid="_x0000_s1026" style="width:176.7pt;height:24.95pt;mso-position-horizontal-relative:char;mso-position-vertical-relative:line" coordorigin="1,-332" coordsize="3533,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">
                <v:group id="Group 177" o:spid="_x0000_s1027" style="position:absolute;left:1;top:-332;width:3533;height:498" coordorigin="1,-332" coordsize="3533,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<v:shape id="Freeform 178" o:spid="_x0000_s1028" style="position:absolute;left:13;top:-319;width:3508;height:473;visibility:visible;mso-wrap-style:none;v-text-anchor:middle" coordsize="6190,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" path="m3096,836v-1032,,-2064,,-3096,c,558,,278,,,2062,,4127,,6189,v,278,,558,,836c5159,836,4127,836,3096,836e" stroked="f" strokecolor="#3465a4">
                    <v:stroke joinstyle="bevel"/>
                    <v:path o:connecttype="custom" o:connectlocs="1755,472;0,472;0,0;3507,0;3507,472;1755,472" o:connectangles="0,0,0,0,0,0"/>
                  </v:shape>
                  <v:shape id="AutoShape 179" o:spid="_x0000_s1029" style="position:absolute;left:10;top:-326;width:113;height:167;visibility:visible;mso-wrap-style:none;v-text-anchor:middle" coordsize="202,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" path="m201,5v,-2,,-5,-6,-5c189,,149,3,141,5v-2,,-6,2,-6,7c135,18,140,18,146,18v21,,21,2,21,7c167,27,165,31,165,33v-8,34,-16,66,-25,100c133,117,121,105,102,105,53,105,,168,,229v,40,24,67,56,67c65,296,86,295,111,265v4,18,18,31,39,31c164,296,174,287,181,273v7,-14,12,-40,12,-42c193,228,189,228,188,228v-5,,-5,1,-6,7c175,263,168,288,150,288v-11,,-12,-11,-12,-19c138,258,139,255,140,248,161,167,181,86,201,5xm113,242v-2,7,-2,9,-9,16c86,281,69,288,57,288,36,288,30,264,30,248v,-21,13,-73,24,-92c66,131,85,115,102,115v27,,33,35,33,37c135,155,134,157,134,159v-7,28,-14,56,-21,83xe" fillcolor="black" stroked="f" strokecolor="#3465a4">
                    <v:stroke joinstyle="bevel"/>
                    <v:path o:connecttype="custom" o:connectlocs="112,3;109,0;79,3;76,7;82,10;93,14;92,19;78,75;57,59;0,129;31,166;62,149;84,166;101,154;108,130;105,128;102,132;84,162;77,151;78,139;112,3;63,136;58,145;32,162;17,139;30,88;57,65;76,85;75,89;63,136" o:connectangles="0,0,0,0,0,0,0,0,0,0,0,0,0,0,0,0,0,0,0,0,0,0,0,0,0,0,0,0,0,0"/>
                  </v:shape>
                  <v:shape id="AutoShape 180" o:spid="_x0000_s1030" style="position:absolute;left:139;top:-323;width:144;height:162;visibility:visible;mso-wrap-style:none;v-text-anchor:middle" coordsize="257,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" path="m144,230v66,-5,112,-44,112,-86c256,99,208,61,144,56v,-7,,-16,,-23c144,19,144,13,184,13v5,,9,,14,c198,8,198,4,198,,183,1,144,1,127,1,110,1,70,1,55,v,4,,8,,13c60,13,64,13,69,13v40,,40,5,40,20c109,40,109,49,109,56,44,62,,102,,144v,43,46,80,109,86c109,237,109,246,109,254v,14,,20,-40,20c64,274,60,274,55,274v,4,,9,,14c70,286,109,286,127,286v17,,56,,71,2c198,283,198,278,198,274v-5,,-9,,-14,c144,274,144,268,144,254v,-8,,-17,,-24xm109,220c49,212,42,170,42,144v,-22,3,-70,67,-78c109,117,109,169,109,220xm144,66v58,7,70,45,70,78c214,169,207,213,144,220v,-51,,-103,,-154xe" fillcolor="black" stroked="f" strokecolor="#3465a4">
                    <v:stroke joinstyle="bevel"/>
                    <v:path o:connecttype="custom" o:connectlocs="81,129;143,81;81,31;81,18;103,7;111,7;111,0;71,1;31,0;31,7;39,7;61,18;61,31;0,81;61,129;61,142;39,154;31,154;31,161;71,160;111,161;111,154;103,154;81,142;81,129;61,123;24,81;61,37;61,123;81,37;120,81;81,123;81,37" o:connectangles="0,0,0,0,0,0,0,0,0,0,0,0,0,0,0,0,0,0,0,0,0,0,0,0,0,0,0,0,0,0,0,0,0"/>
                  </v:shape>
                  <v:shape id="AutoShape 181" o:spid="_x0000_s1031" style="position:absolute;left:310;top:-239;width:127;height:113;visibility:visible;mso-wrap-style:none;v-text-anchor:middle" coordsize="227,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" path="m35,179v-4,10,-4,12,-27,12c4,191,,191,,198v,4,4,4,8,4c47,202,84,202,122,202v51,,88,-34,88,-62c210,118,191,100,160,98v36,-8,66,-30,66,-56c226,21,203,,164,,128,,92,,56,,52,,47,,47,8v,3,3,3,9,3c58,11,62,11,68,12v6,,6,2,6,4c74,17,74,18,73,23,60,75,48,128,35,179xm82,94c88,70,94,46,100,22v2,-10,2,-11,15,-11c130,11,145,11,160,11v30,,37,21,37,31c197,66,169,94,130,94v-16,,-33,,-48,xm67,191v-8,,-9,,-9,-2c58,186,58,186,59,183v7,-28,13,-54,20,-82c100,101,121,101,142,101v28,,38,19,38,36c180,166,151,191,115,191v-15,,-32,,-48,xe" fillcolor="black" stroked="f" strokecolor="#3465a4">
                    <v:stroke joinstyle="bevel"/>
                    <v:path o:connecttype="custom" o:connectlocs="20,100;4,106;0,110;4,112;68,112;117,78;90,55;126,23;92,0;31,0;26,4;31,6;38,7;41,9;41,13;20,100;46,52;56,12;64,6;90,6;110,23;73,52;46,52;37,106;32,105;33,102;44,56;79,56;101,76;64,106;37,106" o:connectangles="0,0,0,0,0,0,0,0,0,0,0,0,0,0,0,0,0,0,0,0,0,0,0,0,0,0,0,0,0,0,0"/>
                  </v:shape>
                  <v:shape id="Freeform 182" o:spid="_x0000_s1032" style="position:absolute;top:-64;width:461;height:8;visibility:visible;mso-wrap-style:none;v-text-anchor:middle" coordsize="816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" path="m408,17c272,17,136,17,,17,,11,,6,,,271,,544,,815,v,6,,11,,17c679,17,544,17,408,17e" fillcolor="black" stroked="f" strokecolor="#3465a4">
                    <v:stroke joinstyle="bevel"/>
                    <v:path o:connecttype="custom" o:connectlocs="231,8;0,8;0,0;460,0;460,8;231,8" o:connectangles="0,0,0,0,0,0"/>
                  </v:shape>
                  <v:shape id="AutoShape 183" o:spid="_x0000_s1033" style="position:absolute;left:136;top:-2;width:112;height:168;visibility:visible;mso-wrap-style:none;v-text-anchor:middle" coordsize="201,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" path="m200,5c198,4,200,,194,v-6,,-45,4,-53,5c138,5,135,7,135,13v,5,4,5,10,5c165,18,167,21,167,25v,3,-2,6,-2,9c157,67,149,100,140,133v-8,-15,-20,-26,-39,-26c51,107,,168,,231v,39,23,67,55,67c63,298,85,295,110,265v4,18,18,33,39,33c163,298,173,288,180,274v7,-15,8,-28,13,-41c193,228,188,228,187,228v-4,,-4,3,-6,9c174,263,167,288,150,288v-12,,-13,-11,-13,-19c137,258,138,256,139,249,159,167,180,87,200,5xm113,243v-3,7,-3,8,-9,15c85,281,68,288,56,288,36,288,30,265,30,249v,-21,13,-74,23,-93c66,131,85,115,102,115v27,,32,35,32,38c134,155,134,159,133,160v-7,27,-13,55,-20,83xe" fillcolor="black" stroked="f" strokecolor="#3465a4">
                    <v:stroke joinstyle="bevel"/>
                    <v:path o:connecttype="custom" o:connectlocs="111,3;108,0;79,3;75,7;81,10;93,14;92,19;78,75;56,60;0,130;31,167;61,149;83,167;100,154;108,131;104,128;101,133;84,162;76,151;77,140;111,3;63,137;58,145;31,162;17,140;30,88;57,65;75,86;74,90;63,137" o:connectangles="0,0,0,0,0,0,0,0,0,0,0,0,0,0,0,0,0,0,0,0,0,0,0,0,0,0,0,0,0,0"/>
                  </v:shape>
                  <v:shape id="Freeform 184" o:spid="_x0000_s1034" style="position:absolute;left:256;top:15;width:72;height:151;visibility:visible;mso-wrap-style:none;v-text-anchor:middle" coordsize="130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" path="m77,95v13,,26,,40,c125,95,129,95,129,86v,-3,-4,-3,-11,-3c106,83,93,83,81,83,95,23,97,14,97,12,97,5,93,,85,,84,,72,,69,16,63,38,58,60,52,83v-13,,-27,,-40,c4,83,,83,,90v,5,3,5,11,5c23,95,36,95,48,95,18,215,17,222,17,229v,23,16,40,38,40c99,269,123,208,123,204v,-5,-4,-5,-5,-5c113,199,113,200,111,205,93,250,71,259,57,259v-10,,-14,-6,-14,-19c43,229,43,227,46,220,57,178,66,137,77,95e" fillcolor="black" stroked="f" strokecolor="#3465a4">
                    <v:stroke joinstyle="bevel"/>
                    <v:path o:connecttype="custom" o:connectlocs="43,53;65,53;71,48;65,46;45,46;54,7;47,0;38,9;29,46;7,46;0,50;6,53;27,53;9,128;30,150;68,114;65,111;61,115;32,145;24,134;25,123;43,53" o:connectangles="0,0,0,0,0,0,0,0,0,0,0,0,0,0,0,0,0,0,0,0,0,0"/>
                  </v:shape>
                  <v:shape id="AutoShape 185" o:spid="_x0000_s1035" style="position:absolute;left:571;top:-87;width:158;height:55;visibility:visible;mso-wrap-style:none;v-text-anchor:middle" coordsize="281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" path="m266,17v6,,14,,14,-8c280,,272,,266,,182,,98,,14,,8,,,,,9v,8,8,8,14,8c98,17,182,17,266,17xm266,99v6,,14,,14,-9c280,82,272,82,266,82v-84,,-168,,-252,c8,82,,82,,90v,9,8,9,14,9c98,99,182,99,266,99xe" fillcolor="black" stroked="f" strokecolor="#3465a4">
                    <v:stroke joinstyle="bevel"/>
                    <v:path o:connecttype="custom" o:connectlocs="150,9;157,5;150,0;8,0;0,5;8,9;150,9;150,54;157,50;150,45;8,45;0,50;8,54;150,54" o:connectangles="0,0,0,0,0,0,0,0,0,0,0,0,0,0"/>
                  </v:shape>
                  <v:shape id="AutoShape 186" o:spid="_x0000_s1036" style="position:absolute;left:820;top:-162;width:169;height:162;visibility:visible;mso-wrap-style:none;v-text-anchor:middle" coordsize="302,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" path="m50,256v-5,15,-6,19,-38,19c5,275,,275,,283v,5,3,5,12,5c62,288,111,288,162,288v67,,116,-49,116,-91c278,167,254,143,213,138v44,-8,88,-40,88,-79c301,28,273,,223,,176,,128,,81,,73,,69,,69,8v,5,4,5,11,5c81,13,90,13,97,14v7,2,11,2,11,8c108,23,108,24,107,29,87,104,69,180,50,256xm114,134v8,-34,18,-69,26,-104c144,14,144,13,163,13v18,,36,,54,c254,13,263,38,263,56v,38,-36,78,-88,78c155,134,134,134,114,134xm95,275v-6,,-8,,-10,c81,275,80,274,80,270v,-1,,-1,1,-10c91,221,102,181,111,143v27,,53,,80,c231,143,239,174,239,192v,42,-38,83,-87,83c133,275,114,275,95,275xe" fillcolor="black" stroked="f" strokecolor="#3465a4">
                    <v:stroke joinstyle="bevel"/>
                    <v:path o:connecttype="custom" o:connectlocs="28,144;7,154;0,159;7,161;91,161;156,110;119,77;168,33;125,0;45,0;39,4;45,7;54,8;60,12;60,16;28,144;64,75;78,17;91,7;121,7;147,31;98,75;64,75;53,154;48,154;45,151;45,146;62,80;107,80;134,108;85,154;53,154" o:connectangles="0,0,0,0,0,0,0,0,0,0,0,0,0,0,0,0,0,0,0,0,0,0,0,0,0,0,0,0,0,0,0,0"/>
                  </v:shape>
                  <v:shape id="Freeform 187" o:spid="_x0000_s1037" style="position:absolute;left:1072;top:-110;width:87;height:102;visibility:visible;mso-wrap-style:none;v-text-anchor:middle" coordsize="15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" path="m88,16c89,10,89,,78,,71,,65,5,66,11v,3,,4,,6c68,39,70,60,72,82,54,69,36,56,18,42,14,41,14,40,11,40,5,40,,46,,52v,6,4,8,8,10c29,71,48,81,68,90,49,100,29,110,10,119,2,123,,123,,130v,6,5,12,11,12c14,142,14,142,25,134,41,123,56,111,72,100v-2,24,-4,47,-6,71c66,179,73,182,77,182v5,,12,-3,12,-11c86,147,84,124,82,100v18,13,36,26,54,40c140,141,140,142,144,142v6,,11,-6,11,-12c155,124,151,122,146,119,121,107,120,107,86,92,106,82,126,72,145,63v6,-4,10,-5,10,-11c155,45,150,40,144,40v-4,,-4,,-14,8c114,59,97,71,82,82,84,60,85,38,88,16e" fillcolor="black" stroked="f" strokecolor="#3465a4">
                    <v:stroke joinstyle="bevel"/>
                    <v:path o:connecttype="custom" o:connectlocs="49,9;44,0;37,6;37,9;40,46;10,23;6,22;0,29;4,35;38,50;6,66;0,72;6,79;14,75;40,56;37,95;43,101;50,95;46,56;76,78;80,79;86,72;81,66;48,51;81,35;86,29;80,22;73,27;46,46;49,9" o:connectangles="0,0,0,0,0,0,0,0,0,0,0,0,0,0,0,0,0,0,0,0,0,0,0,0,0,0,0,0,0,0"/>
                  </v:shape>
                  <v:shape id="AutoShape 188" o:spid="_x0000_s1038" style="position:absolute;left:1267;top:-326;width:113;height:167;visibility:visible;mso-wrap-style:none;v-text-anchor:middle" coordsize="202,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" path="m201,5v,-2,,-5,-6,-5c189,,149,3,142,5v-4,,-6,2,-6,7c136,18,140,18,146,18v20,,21,2,21,7c167,27,166,31,166,33v-8,34,-17,66,-25,100c132,117,120,105,101,105,52,105,,168,,229v,40,23,67,56,67c65,296,86,295,111,265v3,18,18,31,38,31c164,296,174,287,180,273v8,-14,14,-40,14,-42c194,228,190,228,188,228v-4,,-4,1,-5,7c176,263,167,288,150,288v-12,,-13,-11,-13,-19c137,258,138,255,140,248,160,167,180,86,201,5xm113,242v-2,7,-2,9,-8,16c86,281,69,288,57,288,36,288,30,264,30,248v,-21,14,-73,23,-92c66,131,86,115,102,115v28,,34,35,34,37c136,155,135,157,134,159v-8,28,-14,56,-21,83xe" fillcolor="black" stroked="f" strokecolor="#3465a4">
                    <v:stroke joinstyle="bevel"/>
                    <v:path o:connecttype="custom" o:connectlocs="112,3;109,0;79,3;76,7;82,10;93,14;93,19;79,75;57,59;0,129;31,166;62,149;83,166;101,154;109,130;105,128;102,132;84,162;77,151;78,139;112,3;63,136;59,145;32,162;17,139;30,88;57,65;76,85;75,89;63,136" o:connectangles="0,0,0,0,0,0,0,0,0,0,0,0,0,0,0,0,0,0,0,0,0,0,0,0,0,0,0,0,0,0"/>
                  </v:shape>
                  <v:shape id="AutoShape 189" o:spid="_x0000_s1039" style="position:absolute;left:1390;top:-332;width:163;height:171;visibility:visible;mso-wrap-style:none;v-text-anchor:middle" coordsize="290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" path="m60,253c43,282,27,288,8,289v-5,,-8,,-8,9c,300,2,303,4,303v12,,26,-2,38,-2c55,301,70,303,84,303v2,,7,,7,-9c91,289,87,289,85,289,75,288,64,285,64,274v,-5,3,-10,6,-16c81,240,92,222,103,204v35,,71,,105,c210,214,216,271,216,275v,13,-22,14,-30,14c180,289,175,289,175,298v,5,5,5,6,5c198,303,217,301,234,301v10,,37,2,48,2c284,303,289,303,289,294v,-5,-5,-5,-10,-5c253,289,253,286,252,274,243,186,235,99,226,11,225,3,225,,218,v-7,,-8,4,-11,7c158,89,109,171,60,253xm111,192v28,-47,55,-92,83,-139c199,100,202,145,207,192v-32,,-63,,-96,xe" fillcolor="black" stroked="f" strokecolor="#3465a4">
                    <v:stroke joinstyle="bevel"/>
                    <v:path o:connecttype="custom" o:connectlocs="34,142;4,163;0,168;2,170;24,169;47,170;51,165;48,163;36,154;39,145;58,115;117,115;121,155;105,163;98,168;102,170;132,169;159,170;162,165;157,163;142,154;127,6;123,0;116,4;34,142;62,108;109,30;116,108;62,108" o:connectangles="0,0,0,0,0,0,0,0,0,0,0,0,0,0,0,0,0,0,0,0,0,0,0,0,0,0,0,0,0"/>
                  </v:shape>
                  <v:shape id="Freeform 190" o:spid="_x0000_s1040" style="position:absolute;left:1258;top:-64;width:302;height:8;visibility:visible;mso-wrap-style:none;v-text-anchor:middle" coordsize="536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" path="m267,17c178,17,88,17,,17,,11,,6,,,178,,356,,535,v,6,,11,,17c446,17,356,17,267,17e" fillcolor="black" stroked="f" strokecolor="#3465a4">
                    <v:stroke joinstyle="bevel"/>
                    <v:path o:connecttype="custom" o:connectlocs="150,8;0,8;0,0;301,0;301,8;150,8" o:connectangles="0,0,0,0,0,0"/>
                  </v:shape>
                  <v:shape id="AutoShape 191" o:spid="_x0000_s1041" style="position:absolute;left:1314;top:-2;width:112;height:168;visibility:visible;mso-wrap-style:none;v-text-anchor:middle" coordsize="201,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" path="m200,5c199,4,200,,196,v-6,,-47,4,-54,5c138,5,136,7,136,13v,5,3,5,10,5c167,18,167,21,167,25v,3,-1,6,-1,9c157,67,149,100,140,133v-7,-15,-19,-26,-38,-26c53,107,,168,,231v,39,23,67,56,67c65,298,85,295,110,265v4,18,20,33,39,33c164,298,174,288,180,274v7,-15,8,-28,13,-41c193,228,190,228,188,228v-4,,-4,3,-6,9c175,263,168,288,150,288v-11,,-12,-11,-12,-19c138,258,138,256,140,249,161,167,180,87,200,5xm113,243v-3,7,-3,8,-9,15c86,281,68,288,58,288,36,288,30,265,30,249v,-21,13,-74,23,-93c66,131,85,115,102,115v28,,34,35,34,38c136,155,134,159,134,160v-7,27,-14,55,-21,83xe" fillcolor="black" stroked="f" strokecolor="#3465a4">
                    <v:stroke joinstyle="bevel"/>
                    <v:path o:connecttype="custom" o:connectlocs="111,3;109,0;79,3;76,7;81,10;93,14;92,19;78,75;57,60;0,130;31,167;61,149;83,167;100,154;108,131;105,128;101,133;84,162;77,151;78,140;111,3;63,137;58,145;32,162;17,140;30,88;57,65;76,86;75,90;63,137" o:connectangles="0,0,0,0,0,0,0,0,0,0,0,0,0,0,0,0,0,0,0,0,0,0,0,0,0,0,0,0,0,0"/>
                  </v:shape>
                  <v:shape id="Freeform 192" o:spid="_x0000_s1042" style="position:absolute;left:1434;top:15;width:72;height:151;visibility:visible;mso-wrap-style:none;v-text-anchor:middle" coordsize="131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" path="m77,95v13,,27,,40,c125,95,130,95,130,86v,-3,-5,-3,-12,-3c106,83,93,83,81,83,96,23,99,14,99,12,99,5,93,,86,,84,,72,,69,16,64,38,58,60,53,83v-13,,-26,,-39,c5,83,,83,,90v,5,4,5,12,5c24,95,38,95,50,95,18,215,17,222,17,229v,23,16,40,39,40c99,269,123,208,123,204v,-5,-4,-5,-5,-5c114,199,114,200,112,205,94,250,71,259,57,259v-9,,-13,-6,-13,-19c44,229,45,227,46,220,57,178,66,137,77,95e" fillcolor="black" stroked="f" strokecolor="#3465a4">
                    <v:stroke joinstyle="bevel"/>
                    <v:path o:connecttype="custom" o:connectlocs="42,53;64,53;71,48;65,46;45,46;54,7;47,0;38,9;29,46;8,46;0,50;7,53;27,53;9,128;31,150;68,114;65,111;62,115;31,145;24,134;25,123;42,53" o:connectangles="0,0,0,0,0,0,0,0,0,0,0,0,0,0,0,0,0,0,0,0,0,0"/>
                  </v:shape>
                  <v:shape id="AutoShape 193" o:spid="_x0000_s1043" style="position:absolute;left:1670;top:-87;width:158;height:55;visibility:visible;mso-wrap-style:none;v-text-anchor:middle" coordsize="281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" path="m265,17v7,,15,,15,-8c280,,272,,266,,182,,97,,13,,7,,,,,9v,8,7,8,14,8c98,17,181,17,265,17xm266,99v6,,14,,14,-9c280,82,272,82,265,82v-84,,-167,,-251,c7,82,,82,,90v,9,7,9,13,9c97,99,182,99,266,99xe" fillcolor="black" stroked="f" strokecolor="#3465a4">
                    <v:stroke joinstyle="bevel"/>
                    <v:path o:connecttype="custom" o:connectlocs="149,9;157,5;150,0;7,0;0,5;8,9;149,9;150,54;157,50;149,45;8,45;0,50;7,54;150,54" o:connectangles="0,0,0,0,0,0,0,0,0,0,0,0,0,0"/>
                  </v:shape>
                  <v:shape id="Freeform 194" o:spid="_x0000_s1044" style="position:absolute;left:1921;top:-165;width:107;height:168;visibility:visible;mso-wrap-style:none;v-text-anchor:middle" coordsize="192,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" path="m98,5c96,4,98,,92,,83,,51,4,41,5v-4,,-8,1,-8,8c33,18,37,18,43,18v20,,22,4,22,7c65,28,63,31,63,34,43,114,23,195,2,276,,282,,283,,286v,9,8,12,12,12c18,298,24,294,26,289v3,-4,22,-82,24,-92c65,198,99,204,99,233v,2,,4,-1,8c97,246,96,251,96,256v,25,17,42,39,42c147,298,159,291,168,275v11,-18,15,-41,15,-42c183,228,180,228,179,228v-5,,-5,3,-6,9c164,267,155,288,135,288v-7,,-13,-5,-13,-19c122,262,123,252,126,245v1,-7,1,-8,1,-13c127,204,101,192,65,187v13,-7,26,-20,37,-31c121,135,141,117,162,117v2,,2,,3,c170,118,170,118,174,120v1,,1,1,2,1c156,123,152,139,152,144v,7,5,15,16,15c179,159,191,150,191,133v,-12,-10,-26,-29,-26c151,107,131,111,101,144,86,160,71,177,54,183,68,124,84,64,98,5e" fillcolor="black" stroked="f" strokecolor="#3465a4">
                    <v:stroke joinstyle="bevel"/>
                    <v:path o:connecttype="custom" o:connectlocs="55,3;51,0;23,3;18,7;24,10;36,14;35,19;1,155;0,161;7,167;14,162;28,111;55,131;55,135;54,144;75,167;94,155;102,131;100,128;96,133;75,162;68,151;70,138;71,130;36,105;57,88;90,66;92,66;97,67;98,68;85,81;94,89;106,75;90,60;56,81;30,103;55,3" o:connectangles="0,0,0,0,0,0,0,0,0,0,0,0,0,0,0,0,0,0,0,0,0,0,0,0,0,0,0,0,0,0,0,0,0,0,0,0,0"/>
                  </v:shape>
                  <v:shape id="Freeform 195" o:spid="_x0000_s1045" style="position:absolute;left:2109;top:-110;width:87;height:102;visibility:visible;mso-wrap-style:none;v-text-anchor:middle" coordsize="15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" path="m89,16c89,10,89,,78,,71,,66,5,67,11v,3,,4,,6c70,39,71,60,73,82,55,69,37,56,19,42,14,41,14,40,11,40,5,40,,46,,52v,6,4,8,8,10c29,71,48,81,68,90,49,100,29,110,10,119,4,123,,123,,130v,6,5,12,11,12c14,142,14,142,25,134,41,123,58,111,73,100v-2,24,-5,47,-7,71c66,179,74,182,77,182v6,,12,-3,12,-11c86,147,85,124,83,100v18,13,36,26,54,40c140,141,140,142,144,142v6,,11,-6,11,-12c155,124,151,122,146,119,121,107,120,107,88,92,107,82,126,72,145,63v7,-4,10,-5,10,-11c155,45,150,40,144,40v-4,,-4,,-14,8c114,59,98,71,83,82,85,60,86,38,89,16e" fillcolor="black" stroked="f" strokecolor="#3465a4">
                    <v:stroke joinstyle="bevel"/>
                    <v:path o:connecttype="custom" o:connectlocs="50,9;44,0;37,6;37,9;41,46;11,23;6,22;0,29;4,35;38,50;6,66;0,72;6,79;14,75;41,56;37,95;43,101;50,95;46,56;76,78;80,79;86,72;81,66;49,51;81,35;86,29;80,22;73,27;46,46;50,9" o:connectangles="0,0,0,0,0,0,0,0,0,0,0,0,0,0,0,0,0,0,0,0,0,0,0,0,0,0,0,0,0,0"/>
                  </v:shape>
                  <v:shape id="Freeform 196" o:spid="_x0000_s1046" style="position:absolute;left:2269;top:-104;width:140;height:107;visibility:visible;mso-wrap-style:none;v-text-anchor:middle" coordsize="25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" path="m250,29c250,11,242,,233,,222,,211,10,211,19v,5,1,10,6,13c224,38,232,50,232,67v,17,-8,41,-21,61c198,146,182,161,163,161v-24,,-37,-16,-42,-39c126,112,136,84,136,73v,-6,-2,-9,-8,-9c125,64,120,65,118,71v-5,8,-10,36,-10,50c94,142,77,161,50,161,23,161,13,136,13,112,13,59,56,16,56,10,56,5,53,1,48,1,43,1,40,7,37,11,16,42,,92,,131v,29,10,60,44,60c74,191,94,169,109,146v4,24,21,45,47,45c188,191,209,166,224,133,234,113,250,55,250,29e" fillcolor="black" stroked="f" strokecolor="#3465a4">
                    <v:stroke joinstyle="bevel"/>
                    <v:path o:connecttype="custom" o:connectlocs="139,16;130,0;118,11;121,18;129,37;118,71;91,90;67,68;76,41;71,36;66,40;60,67;28,90;7,62;31,6;27,1;21,6;0,73;25,106;61,81;87,106;125,74;139,16" o:connectangles="0,0,0,0,0,0,0,0,0,0,0,0,0,0,0,0,0,0,0,0,0,0,0"/>
                  </v:shape>
                  <v:shape id="AutoShape 197" o:spid="_x0000_s1047" style="position:absolute;left:2444;top:-102;width:25;height:148;visibility:visible;mso-wrap-style:none;v-text-anchor:middle" coordsize="48,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" path="m46,21c46,9,35,,23,,11,,,8,,21,,33,11,44,23,44v12,,23,-9,23,-23xm38,176v,12,,45,-28,76c8,255,8,257,8,258v,2,2,5,3,5c16,263,47,229,47,180v,-12,-1,-43,-24,-43c9,137,,146,,158v,11,8,23,23,23c26,181,26,181,27,181v2,-1,7,-1,11,-5xe" fillcolor="black" stroked="f" strokecolor="#3465a4">
                    <v:stroke joinstyle="bevel"/>
                    <v:path o:connecttype="custom" o:connectlocs="24,12;12,0;0,12;12,25;24,12;20,99;5,141;4,145;6,147;24,101;12,77;0,89;12,101;14,101;20,99" o:connectangles="0,0,0,0,0,0,0,0,0,0,0,0,0,0,0"/>
                  </v:shape>
                  <v:shape id="Freeform 198" o:spid="_x0000_s1048" style="position:absolute;left:2543;top:-165;width:107;height:168;visibility:visible;mso-wrap-style:none;v-text-anchor:middle" coordsize="191,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" path="m97,5c96,4,97,,92,,81,,51,4,40,5v-3,,-8,1,-8,8c32,18,36,18,42,18v20,,21,4,21,7c63,28,62,31,62,34,42,114,21,195,1,276,,282,,283,,286v,9,8,12,12,12c16,298,24,294,26,289v1,-4,20,-82,23,-92c63,198,98,204,98,233v,2,,4,-1,8c96,246,96,251,96,256v,25,16,42,38,42c147,298,158,291,168,275v10,-18,14,-41,14,-42c182,228,178,228,177,228v-3,,-5,3,-6,9c163,267,153,288,135,288v-8,,-14,-5,-14,-19c121,262,123,252,124,245v3,-7,3,-8,3,-13c127,204,100,192,64,187v14,-7,27,-20,36,-31c121,135,140,117,160,117v3,,3,,4,c170,118,170,118,174,120v,,,1,1,1c154,123,151,139,151,144v,7,5,15,15,15c178,159,190,150,190,133v,-12,-9,-26,-28,-26c150,107,130,111,100,144,86,160,69,177,54,183,68,124,82,64,97,5e" fillcolor="black" stroked="f" strokecolor="#3465a4">
                    <v:stroke joinstyle="bevel"/>
                    <v:path o:connecttype="custom" o:connectlocs="54,3;52,0;22,3;18,7;24,10;35,14;35,19;1,155;0,161;7,167;15,162;27,111;55,131;54,135;54,144;75,167;94,155;102,131;99,128;96,133;76,162;68,151;69,138;71,130;36,105;56,88;90,66;92,66;97,67;98,68;85,81;93,89;106,75;91,60;56,81;30,103;54,3" o:connectangles="0,0,0,0,0,0,0,0,0,0,0,0,0,0,0,0,0,0,0,0,0,0,0,0,0,0,0,0,0,0,0,0,0,0,0,0,0"/>
                  </v:shape>
                  <v:shape id="AutoShape 199" o:spid="_x0000_s1049" style="position:absolute;left:2742;top:-87;width:157;height:55;visibility:visible;mso-wrap-style:none;v-text-anchor:middle" coordsize="281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" path="m265,17v7,,15,,15,-8c280,,272,,266,,182,,97,,13,,7,,,,,9v,8,7,8,13,8c97,17,181,17,265,17xm266,99v6,,14,,14,-9c280,82,272,82,265,82v-84,,-168,,-252,c7,82,,82,,90v,9,7,9,13,9c97,99,182,99,266,99xe" fillcolor="black" stroked="f" strokecolor="#3465a4">
                    <v:stroke joinstyle="bevel"/>
                    <v:path o:connecttype="custom" o:connectlocs="148,9;156,5;149,0;7,0;0,5;7,9;148,9;149,54;156,50;148,45;7,45;0,50;7,54;149,54" o:connectangles="0,0,0,0,0,0,0,0,0,0,0,0,0,0"/>
                  </v:shape>
                  <v:shape id="Freeform 200" o:spid="_x0000_s1050" style="position:absolute;left:2990;top:-104;width:92;height:107;visibility:visible;mso-wrap-style:none;v-text-anchor:middle" coordsize="165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" path="m150,26v-7,,-13,,-19,6c125,38,124,46,124,48v,11,7,16,15,16c151,64,163,53,163,36,163,16,143,,113,,56,,,60,,120v,37,25,71,68,71c128,191,164,146,164,142v,-4,-2,-6,-4,-6c157,136,156,137,154,139v-34,42,-80,42,-84,42c43,181,31,161,31,136v,-17,9,-58,23,-84c67,28,90,10,114,10v14,,30,4,36,16e" fillcolor="black" stroked="f" strokecolor="#3465a4">
                    <v:stroke joinstyle="bevel"/>
                    <v:path o:connecttype="custom" o:connectlocs="84,14;73,18;69,27;78,36;91,20;63,0;0,67;38,106;91,79;89,76;86,77;39,101;17,76;30,29;64,6;84,14" o:connectangles="0,0,0,0,0,0,0,0,0,0,0,0,0,0,0,0"/>
                  </v:shape>
                  <v:shape id="AutoShape 201" o:spid="_x0000_s1051" style="position:absolute;left:3093;top:-104;width:102;height:107;visibility:visible;mso-wrap-style:none;v-text-anchor:middle" coordsize="18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" path="m182,71c182,28,152,,113,,57,,,60,,120v,41,29,71,68,71c124,191,182,133,182,71xm69,181c51,181,32,168,32,136,32,115,42,70,57,48,77,16,101,10,113,10v24,,37,19,37,45c150,71,142,115,126,143v-15,24,-38,38,-57,38xe" fillcolor="black" stroked="f" strokecolor="#3465a4">
                    <v:stroke joinstyle="bevel"/>
                    <v:path o:connecttype="custom" o:connectlocs="101,40;63,0;0,67;38,106;101,40;38,101;18,76;32,27;63,6;84,31;70,80;38,101" o:connectangles="0,0,0,0,0,0,0,0,0,0,0,0"/>
                  </v:shape>
                  <v:shape id="Freeform 202" o:spid="_x0000_s1052" style="position:absolute;left:3206;top:-104;width:129;height:107;visibility:visible;mso-wrap-style:none;v-text-anchor:middle" coordsize="230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" path="m25,161v-1,7,-4,17,-4,18c21,187,27,191,33,191v5,,13,-4,16,-12c49,178,55,158,57,148v4,-12,6,-26,10,-38c69,101,72,91,74,82v1,-8,5,-20,5,-22c85,48,108,10,147,10v19,,23,15,23,28c170,65,150,119,142,137v-3,9,-3,14,-3,19c139,176,153,191,174,191v39,,55,-61,55,-65c229,121,225,121,224,121v-5,,-5,1,-7,9c208,158,195,181,174,181v-6,,-10,-3,-10,-13c164,157,168,146,171,138v9,-23,27,-70,27,-94c198,17,180,,148,,111,,91,26,84,36,81,13,63,,44,,25,,16,17,13,24,6,38,,64,,65v,3,4,3,6,3c9,68,9,68,13,59,20,29,28,10,43,10v8,,13,4,13,19c56,37,55,42,49,64,40,96,33,128,25,161e" fillcolor="black" stroked="f" strokecolor="#3465a4">
                    <v:stroke joinstyle="bevel"/>
                    <v:path o:connecttype="custom" o:connectlocs="14,90;12,100;19,106;27,100;32,82;38,61;42,46;44,33;82,6;95,21;80,76;78,87;98,106;128,70;126,67;122,72;98,101;92,94;96,77;111,25;83,0;47,20;25,0;7,13;0,36;3,38;7,33;24,6;31,16;27,36;14,90" o:connectangles="0,0,0,0,0,0,0,0,0,0,0,0,0,0,0,0,0,0,0,0,0,0,0,0,0,0,0,0,0,0,0"/>
                  </v:shape>
                  <v:shape id="Freeform 203" o:spid="_x0000_s1053" style="position:absolute;left:3355;top:-104;width:88;height:107;visibility:visible;mso-wrap-style:none;v-text-anchor:middle" coordsize="15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" path="m143,29v-11,,-19,9,-19,19c124,54,128,60,137,60v9,,19,-7,19,-24c156,17,138,,106,,50,,34,43,34,61v,34,31,40,44,42c100,107,122,112,122,136v,10,-10,45,-60,45c56,181,23,181,14,160v15,1,26,-11,26,-23c40,127,33,122,24,122,14,122,,131,,150v,24,24,41,62,41c130,191,146,139,146,121v,-15,-8,-26,-14,-31c122,78,110,76,90,72,76,68,59,66,59,47,59,35,69,10,106,10v11,,31,2,37,19e" fillcolor="black" stroked="f" strokecolor="#3465a4">
                    <v:stroke joinstyle="bevel"/>
                    <v:path o:connecttype="custom" o:connectlocs="80,16;70,27;77,33;87,20;59,0;19,34;44,57;68,76;35,101;8,89;22,76;13,68;0,84;35,106;82,67;74,50;50,40;33,26;59,6;80,16" o:connectangles="0,0,0,0,0,0,0,0,0,0,0,0,0,0,0,0,0,0,0,0"/>
                  </v:shape>
                  <v:shape id="Freeform 204" o:spid="_x0000_s1054" style="position:absolute;left:3461;top:-149;width:72;height:152;visibility:visible;mso-wrap-style:none;v-text-anchor:middle" coordsize="131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" path="m77,96v13,,27,,40,c125,96,130,96,130,88v,-5,-5,-5,-12,-5c106,83,93,83,81,83,96,23,98,14,98,12,98,5,93,,86,,84,,72,1,69,16,63,38,58,60,52,83v-13,,-26,,-40,c4,83,,83,,90v,6,4,6,12,6c24,96,38,96,50,96,18,215,17,222,17,230v,23,16,39,39,39c99,269,123,208,123,204v,-5,-4,-5,-5,-5c114,199,113,200,112,205,94,250,71,259,57,259v-9,,-13,-5,-13,-19c44,230,45,227,46,220,57,178,66,137,77,96e" fillcolor="black" stroked="f" strokecolor="#3465a4">
                    <v:stroke joinstyle="bevel"/>
                    <v:path o:connecttype="custom" o:connectlocs="42,54;64,54;71,50;65,47;45,47;54,7;47,0;38,9;29,47;7,47;0,51;7,54;27,54;9,129;31,151;68,115;65,112;62,115;31,146;24,135;25,124;42,54" o:connectangles="0,0,0,0,0,0,0,0,0,0,0,0,0,0,0,0,0,0,0,0,0,0"/>
                  </v:shape>
                </v:group>
                <w10:anchorlock/>
              </v:group>
            </w:pict>
          </mc:Fallback>
        </mc:AlternateContent>
      </w:r>
    </w:p>
    <w:p w14:paraId="0D48AB2B" w14:textId="77777777" w:rsidR="00035E4A" w:rsidRPr="00364396" w:rsidRDefault="00035E4A">
      <w:pPr>
        <w:pStyle w:val="LO-normal"/>
        <w:jc w:val="center"/>
      </w:pPr>
    </w:p>
    <w:p w14:paraId="37DB3FFA" w14:textId="77777777" w:rsidR="00035E4A" w:rsidRPr="00364396" w:rsidRDefault="00872A12">
      <w:pPr>
        <w:pStyle w:val="LO-normal"/>
      </w:pPr>
      <w:r w:rsidRPr="00364396">
        <w:t>Łącznie z poprzednimi rozważaniami, można założyć, że moment działający na tarczę w wyniku ruchu przez tarczę hamulca będzie proporcjonalny do prędkości kątowej:</w:t>
      </w:r>
    </w:p>
    <w:p w14:paraId="71322BDD" w14:textId="77777777" w:rsidR="00035E4A" w:rsidRPr="00364396" w:rsidRDefault="00035E4A">
      <w:pPr>
        <w:pStyle w:val="LO-normal"/>
      </w:pPr>
    </w:p>
    <w:p w14:paraId="2CC9B985" w14:textId="30055428" w:rsidR="00035E4A" w:rsidRPr="00364396" w:rsidRDefault="00A6717F">
      <w:pPr>
        <w:pStyle w:val="LO-normal"/>
        <w:jc w:val="center"/>
      </w:pPr>
      <w:r w:rsidRPr="00364396">
        <w:rPr>
          <w:noProof/>
        </w:rPr>
        <mc:AlternateContent>
          <mc:Choice Requires="wpg">
            <w:drawing>
              <wp:inline distT="0" distB="0" distL="0" distR="0" wp14:anchorId="2D45458E" wp14:editId="1AEDCE05">
                <wp:extent cx="1391920" cy="133985"/>
                <wp:effectExtent l="8890" t="7620" r="8890" b="1270"/>
                <wp:docPr id="107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91920" cy="133985"/>
                          <a:chOff x="1" y="-165"/>
                          <a:chExt cx="2190" cy="210"/>
                        </a:xfrm>
                      </wpg:grpSpPr>
                      <wpg:grpSp>
                        <wpg:cNvPr id="108" name="Group 206"/>
                        <wpg:cNvGrpSpPr>
                          <a:grpSpLocks/>
                        </wpg:cNvGrpSpPr>
                        <wpg:grpSpPr bwMode="auto">
                          <a:xfrm>
                            <a:off x="1" y="-165"/>
                            <a:ext cx="2190" cy="210"/>
                            <a:chOff x="1" y="-165"/>
                            <a:chExt cx="2190" cy="210"/>
                          </a:xfrm>
                        </wpg:grpSpPr>
                        <wps:wsp>
                          <wps:cNvPr id="109" name="Freeform 207"/>
                          <wps:cNvSpPr>
                            <a:spLocks noChangeArrowheads="1"/>
                          </wps:cNvSpPr>
                          <wps:spPr bwMode="auto">
                            <a:xfrm>
                              <a:off x="3" y="-153"/>
                              <a:ext cx="2175" cy="185"/>
                            </a:xfrm>
                            <a:custGeom>
                              <a:avLst/>
                              <a:gdLst>
                                <a:gd name="T0" fmla="*/ 0 w 3841"/>
                                <a:gd name="T1" fmla="*/ 0 h 329"/>
                                <a:gd name="T2" fmla="*/ 3840 w 3841"/>
                                <a:gd name="T3" fmla="*/ 0 h 329"/>
                                <a:gd name="T4" fmla="*/ 3840 w 3841"/>
                                <a:gd name="T5" fmla="*/ 328 h 329"/>
                                <a:gd name="T6" fmla="*/ 0 w 3841"/>
                                <a:gd name="T7" fmla="*/ 328 h 329"/>
                                <a:gd name="T8" fmla="*/ 0 w 3841"/>
                                <a:gd name="T9" fmla="*/ 0 h 3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841" h="329">
                                  <a:moveTo>
                                    <a:pt x="0" y="0"/>
                                  </a:moveTo>
                                  <a:cubicBezTo>
                                    <a:pt x="1280" y="0"/>
                                    <a:pt x="2559" y="0"/>
                                    <a:pt x="3840" y="0"/>
                                  </a:cubicBezTo>
                                  <a:cubicBezTo>
                                    <a:pt x="3840" y="109"/>
                                    <a:pt x="3840" y="219"/>
                                    <a:pt x="3840" y="328"/>
                                  </a:cubicBezTo>
                                  <a:cubicBezTo>
                                    <a:pt x="2559" y="328"/>
                                    <a:pt x="1280" y="328"/>
                                    <a:pt x="0" y="328"/>
                                  </a:cubicBezTo>
                                  <a:cubicBezTo>
                                    <a:pt x="0" y="219"/>
                                    <a:pt x="0" y="109"/>
                                    <a:pt x="0" y="0"/>
                                  </a:cubicBez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10" name="Freeform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-162"/>
                              <a:ext cx="239" cy="160"/>
                            </a:xfrm>
                            <a:custGeom>
                              <a:avLst/>
                              <a:gdLst>
                                <a:gd name="T0" fmla="*/ 371 w 423"/>
                                <a:gd name="T1" fmla="*/ 32 h 286"/>
                                <a:gd name="T2" fmla="*/ 409 w 423"/>
                                <a:gd name="T3" fmla="*/ 13 h 286"/>
                                <a:gd name="T4" fmla="*/ 422 w 423"/>
                                <a:gd name="T5" fmla="*/ 5 h 286"/>
                                <a:gd name="T6" fmla="*/ 410 w 423"/>
                                <a:gd name="T7" fmla="*/ 0 h 286"/>
                                <a:gd name="T8" fmla="*/ 355 w 423"/>
                                <a:gd name="T9" fmla="*/ 0 h 286"/>
                                <a:gd name="T10" fmla="*/ 338 w 423"/>
                                <a:gd name="T11" fmla="*/ 8 h 286"/>
                                <a:gd name="T12" fmla="*/ 184 w 423"/>
                                <a:gd name="T13" fmla="*/ 246 h 286"/>
                                <a:gd name="T14" fmla="*/ 152 w 423"/>
                                <a:gd name="T15" fmla="*/ 9 h 286"/>
                                <a:gd name="T16" fmla="*/ 139 w 423"/>
                                <a:gd name="T17" fmla="*/ 0 h 286"/>
                                <a:gd name="T18" fmla="*/ 81 w 423"/>
                                <a:gd name="T19" fmla="*/ 0 h 286"/>
                                <a:gd name="T20" fmla="*/ 68 w 423"/>
                                <a:gd name="T21" fmla="*/ 8 h 286"/>
                                <a:gd name="T22" fmla="*/ 80 w 423"/>
                                <a:gd name="T23" fmla="*/ 13 h 286"/>
                                <a:gd name="T24" fmla="*/ 98 w 423"/>
                                <a:gd name="T25" fmla="*/ 13 h 286"/>
                                <a:gd name="T26" fmla="*/ 108 w 423"/>
                                <a:gd name="T27" fmla="*/ 20 h 286"/>
                                <a:gd name="T28" fmla="*/ 106 w 423"/>
                                <a:gd name="T29" fmla="*/ 29 h 286"/>
                                <a:gd name="T30" fmla="*/ 52 w 423"/>
                                <a:gd name="T31" fmla="*/ 241 h 286"/>
                                <a:gd name="T32" fmla="*/ 7 w 423"/>
                                <a:gd name="T33" fmla="*/ 272 h 286"/>
                                <a:gd name="T34" fmla="*/ 0 w 423"/>
                                <a:gd name="T35" fmla="*/ 280 h 286"/>
                                <a:gd name="T36" fmla="*/ 6 w 423"/>
                                <a:gd name="T37" fmla="*/ 285 h 286"/>
                                <a:gd name="T38" fmla="*/ 48 w 423"/>
                                <a:gd name="T39" fmla="*/ 284 h 286"/>
                                <a:gd name="T40" fmla="*/ 91 w 423"/>
                                <a:gd name="T41" fmla="*/ 285 h 286"/>
                                <a:gd name="T42" fmla="*/ 98 w 423"/>
                                <a:gd name="T43" fmla="*/ 277 h 286"/>
                                <a:gd name="T44" fmla="*/ 91 w 423"/>
                                <a:gd name="T45" fmla="*/ 272 h 286"/>
                                <a:gd name="T46" fmla="*/ 62 w 423"/>
                                <a:gd name="T47" fmla="*/ 254 h 286"/>
                                <a:gd name="T48" fmla="*/ 64 w 423"/>
                                <a:gd name="T49" fmla="*/ 244 h 286"/>
                                <a:gd name="T50" fmla="*/ 121 w 423"/>
                                <a:gd name="T51" fmla="*/ 17 h 286"/>
                                <a:gd name="T52" fmla="*/ 122 w 423"/>
                                <a:gd name="T53" fmla="*/ 17 h 286"/>
                                <a:gd name="T54" fmla="*/ 158 w 423"/>
                                <a:gd name="T55" fmla="*/ 276 h 286"/>
                                <a:gd name="T56" fmla="*/ 164 w 423"/>
                                <a:gd name="T57" fmla="*/ 285 h 286"/>
                                <a:gd name="T58" fmla="*/ 173 w 423"/>
                                <a:gd name="T59" fmla="*/ 278 h 286"/>
                                <a:gd name="T60" fmla="*/ 344 w 423"/>
                                <a:gd name="T61" fmla="*/ 13 h 286"/>
                                <a:gd name="T62" fmla="*/ 284 w 423"/>
                                <a:gd name="T63" fmla="*/ 253 h 286"/>
                                <a:gd name="T64" fmla="*/ 245 w 423"/>
                                <a:gd name="T65" fmla="*/ 272 h 286"/>
                                <a:gd name="T66" fmla="*/ 233 w 423"/>
                                <a:gd name="T67" fmla="*/ 280 h 286"/>
                                <a:gd name="T68" fmla="*/ 239 w 423"/>
                                <a:gd name="T69" fmla="*/ 285 h 286"/>
                                <a:gd name="T70" fmla="*/ 292 w 423"/>
                                <a:gd name="T71" fmla="*/ 284 h 286"/>
                                <a:gd name="T72" fmla="*/ 345 w 423"/>
                                <a:gd name="T73" fmla="*/ 285 h 286"/>
                                <a:gd name="T74" fmla="*/ 353 w 423"/>
                                <a:gd name="T75" fmla="*/ 277 h 286"/>
                                <a:gd name="T76" fmla="*/ 341 w 423"/>
                                <a:gd name="T77" fmla="*/ 272 h 286"/>
                                <a:gd name="T78" fmla="*/ 314 w 423"/>
                                <a:gd name="T79" fmla="*/ 265 h 286"/>
                                <a:gd name="T80" fmla="*/ 316 w 423"/>
                                <a:gd name="T81" fmla="*/ 255 h 286"/>
                                <a:gd name="T82" fmla="*/ 371 w 423"/>
                                <a:gd name="T83" fmla="*/ 32 h 2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w="423" h="286">
                                  <a:moveTo>
                                    <a:pt x="371" y="32"/>
                                  </a:moveTo>
                                  <a:cubicBezTo>
                                    <a:pt x="375" y="17"/>
                                    <a:pt x="376" y="13"/>
                                    <a:pt x="409" y="13"/>
                                  </a:cubicBezTo>
                                  <a:cubicBezTo>
                                    <a:pt x="418" y="13"/>
                                    <a:pt x="422" y="13"/>
                                    <a:pt x="422" y="5"/>
                                  </a:cubicBezTo>
                                  <a:cubicBezTo>
                                    <a:pt x="422" y="0"/>
                                    <a:pt x="417" y="0"/>
                                    <a:pt x="410" y="0"/>
                                  </a:cubicBezTo>
                                  <a:cubicBezTo>
                                    <a:pt x="392" y="0"/>
                                    <a:pt x="373" y="0"/>
                                    <a:pt x="355" y="0"/>
                                  </a:cubicBezTo>
                                  <a:cubicBezTo>
                                    <a:pt x="344" y="0"/>
                                    <a:pt x="343" y="0"/>
                                    <a:pt x="338" y="8"/>
                                  </a:cubicBezTo>
                                  <a:cubicBezTo>
                                    <a:pt x="286" y="87"/>
                                    <a:pt x="236" y="166"/>
                                    <a:pt x="184" y="246"/>
                                  </a:cubicBezTo>
                                  <a:cubicBezTo>
                                    <a:pt x="173" y="168"/>
                                    <a:pt x="163" y="88"/>
                                    <a:pt x="152" y="9"/>
                                  </a:cubicBezTo>
                                  <a:cubicBezTo>
                                    <a:pt x="151" y="0"/>
                                    <a:pt x="150" y="0"/>
                                    <a:pt x="139" y="0"/>
                                  </a:cubicBezTo>
                                  <a:cubicBezTo>
                                    <a:pt x="120" y="0"/>
                                    <a:pt x="100" y="0"/>
                                    <a:pt x="81" y="0"/>
                                  </a:cubicBezTo>
                                  <a:cubicBezTo>
                                    <a:pt x="73" y="0"/>
                                    <a:pt x="68" y="0"/>
                                    <a:pt x="68" y="8"/>
                                  </a:cubicBezTo>
                                  <a:cubicBezTo>
                                    <a:pt x="68" y="13"/>
                                    <a:pt x="72" y="13"/>
                                    <a:pt x="80" y="13"/>
                                  </a:cubicBezTo>
                                  <a:cubicBezTo>
                                    <a:pt x="86" y="13"/>
                                    <a:pt x="93" y="13"/>
                                    <a:pt x="98" y="13"/>
                                  </a:cubicBezTo>
                                  <a:cubicBezTo>
                                    <a:pt x="105" y="14"/>
                                    <a:pt x="108" y="15"/>
                                    <a:pt x="108" y="20"/>
                                  </a:cubicBezTo>
                                  <a:cubicBezTo>
                                    <a:pt x="108" y="21"/>
                                    <a:pt x="108" y="23"/>
                                    <a:pt x="106" y="29"/>
                                  </a:cubicBezTo>
                                  <a:cubicBezTo>
                                    <a:pt x="88" y="99"/>
                                    <a:pt x="70" y="170"/>
                                    <a:pt x="52" y="241"/>
                                  </a:cubicBezTo>
                                  <a:cubicBezTo>
                                    <a:pt x="49" y="258"/>
                                    <a:pt x="42" y="271"/>
                                    <a:pt x="7" y="272"/>
                                  </a:cubicBezTo>
                                  <a:cubicBezTo>
                                    <a:pt x="4" y="272"/>
                                    <a:pt x="0" y="273"/>
                                    <a:pt x="0" y="280"/>
                                  </a:cubicBezTo>
                                  <a:cubicBezTo>
                                    <a:pt x="0" y="284"/>
                                    <a:pt x="2" y="285"/>
                                    <a:pt x="6" y="285"/>
                                  </a:cubicBezTo>
                                  <a:cubicBezTo>
                                    <a:pt x="19" y="285"/>
                                    <a:pt x="33" y="284"/>
                                    <a:pt x="48" y="284"/>
                                  </a:cubicBezTo>
                                  <a:cubicBezTo>
                                    <a:pt x="62" y="284"/>
                                    <a:pt x="76" y="285"/>
                                    <a:pt x="91" y="285"/>
                                  </a:cubicBezTo>
                                  <a:cubicBezTo>
                                    <a:pt x="93" y="285"/>
                                    <a:pt x="98" y="285"/>
                                    <a:pt x="98" y="277"/>
                                  </a:cubicBezTo>
                                  <a:cubicBezTo>
                                    <a:pt x="98" y="272"/>
                                    <a:pt x="93" y="272"/>
                                    <a:pt x="91" y="272"/>
                                  </a:cubicBezTo>
                                  <a:cubicBezTo>
                                    <a:pt x="67" y="272"/>
                                    <a:pt x="62" y="264"/>
                                    <a:pt x="62" y="254"/>
                                  </a:cubicBezTo>
                                  <a:cubicBezTo>
                                    <a:pt x="62" y="252"/>
                                    <a:pt x="62" y="249"/>
                                    <a:pt x="64" y="244"/>
                                  </a:cubicBezTo>
                                  <a:cubicBezTo>
                                    <a:pt x="84" y="169"/>
                                    <a:pt x="102" y="92"/>
                                    <a:pt x="121" y="17"/>
                                  </a:cubicBezTo>
                                  <a:lnTo>
                                    <a:pt x="122" y="17"/>
                                  </a:lnTo>
                                  <a:cubicBezTo>
                                    <a:pt x="134" y="103"/>
                                    <a:pt x="146" y="189"/>
                                    <a:pt x="158" y="276"/>
                                  </a:cubicBezTo>
                                  <a:cubicBezTo>
                                    <a:pt x="159" y="280"/>
                                    <a:pt x="159" y="285"/>
                                    <a:pt x="164" y="285"/>
                                  </a:cubicBezTo>
                                  <a:cubicBezTo>
                                    <a:pt x="169" y="285"/>
                                    <a:pt x="171" y="280"/>
                                    <a:pt x="173" y="278"/>
                                  </a:cubicBezTo>
                                  <a:cubicBezTo>
                                    <a:pt x="230" y="189"/>
                                    <a:pt x="287" y="102"/>
                                    <a:pt x="344" y="13"/>
                                  </a:cubicBezTo>
                                  <a:cubicBezTo>
                                    <a:pt x="323" y="93"/>
                                    <a:pt x="304" y="174"/>
                                    <a:pt x="284" y="253"/>
                                  </a:cubicBezTo>
                                  <a:cubicBezTo>
                                    <a:pt x="279" y="270"/>
                                    <a:pt x="279" y="272"/>
                                    <a:pt x="245" y="272"/>
                                  </a:cubicBezTo>
                                  <a:cubicBezTo>
                                    <a:pt x="238" y="272"/>
                                    <a:pt x="233" y="272"/>
                                    <a:pt x="233" y="280"/>
                                  </a:cubicBezTo>
                                  <a:cubicBezTo>
                                    <a:pt x="233" y="285"/>
                                    <a:pt x="238" y="285"/>
                                    <a:pt x="239" y="285"/>
                                  </a:cubicBezTo>
                                  <a:cubicBezTo>
                                    <a:pt x="251" y="285"/>
                                    <a:pt x="280" y="284"/>
                                    <a:pt x="292" y="284"/>
                                  </a:cubicBezTo>
                                  <a:cubicBezTo>
                                    <a:pt x="309" y="284"/>
                                    <a:pt x="327" y="285"/>
                                    <a:pt x="345" y="285"/>
                                  </a:cubicBezTo>
                                  <a:cubicBezTo>
                                    <a:pt x="347" y="285"/>
                                    <a:pt x="353" y="285"/>
                                    <a:pt x="353" y="277"/>
                                  </a:cubicBezTo>
                                  <a:cubicBezTo>
                                    <a:pt x="353" y="272"/>
                                    <a:pt x="349" y="272"/>
                                    <a:pt x="341" y="272"/>
                                  </a:cubicBezTo>
                                  <a:cubicBezTo>
                                    <a:pt x="326" y="272"/>
                                    <a:pt x="314" y="272"/>
                                    <a:pt x="314" y="265"/>
                                  </a:cubicBezTo>
                                  <a:cubicBezTo>
                                    <a:pt x="314" y="264"/>
                                    <a:pt x="314" y="262"/>
                                    <a:pt x="316" y="255"/>
                                  </a:cubicBezTo>
                                  <a:cubicBezTo>
                                    <a:pt x="334" y="181"/>
                                    <a:pt x="353" y="106"/>
                                    <a:pt x="371" y="32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11" name="AutoShape 209"/>
                          <wps:cNvSpPr>
                            <a:spLocks noChangeArrowheads="1"/>
                          </wps:cNvSpPr>
                          <wps:spPr bwMode="auto">
                            <a:xfrm>
                              <a:off x="328" y="-87"/>
                              <a:ext cx="158" cy="55"/>
                            </a:xfrm>
                            <a:custGeom>
                              <a:avLst/>
                              <a:gdLst>
                                <a:gd name="T0" fmla="*/ 266 w 281"/>
                                <a:gd name="T1" fmla="*/ 17 h 99"/>
                                <a:gd name="T2" fmla="*/ 280 w 281"/>
                                <a:gd name="T3" fmla="*/ 8 h 99"/>
                                <a:gd name="T4" fmla="*/ 266 w 281"/>
                                <a:gd name="T5" fmla="*/ 0 h 99"/>
                                <a:gd name="T6" fmla="*/ 14 w 281"/>
                                <a:gd name="T7" fmla="*/ 0 h 99"/>
                                <a:gd name="T8" fmla="*/ 0 w 281"/>
                                <a:gd name="T9" fmla="*/ 8 h 99"/>
                                <a:gd name="T10" fmla="*/ 14 w 281"/>
                                <a:gd name="T11" fmla="*/ 17 h 99"/>
                                <a:gd name="T12" fmla="*/ 266 w 281"/>
                                <a:gd name="T13" fmla="*/ 17 h 99"/>
                                <a:gd name="T14" fmla="*/ 266 w 281"/>
                                <a:gd name="T15" fmla="*/ 98 h 99"/>
                                <a:gd name="T16" fmla="*/ 280 w 281"/>
                                <a:gd name="T17" fmla="*/ 90 h 99"/>
                                <a:gd name="T18" fmla="*/ 266 w 281"/>
                                <a:gd name="T19" fmla="*/ 81 h 99"/>
                                <a:gd name="T20" fmla="*/ 14 w 281"/>
                                <a:gd name="T21" fmla="*/ 81 h 99"/>
                                <a:gd name="T22" fmla="*/ 0 w 281"/>
                                <a:gd name="T23" fmla="*/ 90 h 99"/>
                                <a:gd name="T24" fmla="*/ 14 w 281"/>
                                <a:gd name="T25" fmla="*/ 98 h 99"/>
                                <a:gd name="T26" fmla="*/ 266 w 281"/>
                                <a:gd name="T27" fmla="*/ 98 h 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281" h="99">
                                  <a:moveTo>
                                    <a:pt x="266" y="17"/>
                                  </a:moveTo>
                                  <a:cubicBezTo>
                                    <a:pt x="272" y="17"/>
                                    <a:pt x="280" y="17"/>
                                    <a:pt x="280" y="8"/>
                                  </a:cubicBezTo>
                                  <a:cubicBezTo>
                                    <a:pt x="280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8" y="17"/>
                                    <a:pt x="14" y="17"/>
                                  </a:cubicBezTo>
                                  <a:cubicBezTo>
                                    <a:pt x="98" y="17"/>
                                    <a:pt x="182" y="17"/>
                                    <a:pt x="266" y="17"/>
                                  </a:cubicBezTo>
                                  <a:close/>
                                  <a:moveTo>
                                    <a:pt x="266" y="98"/>
                                  </a:moveTo>
                                  <a:cubicBezTo>
                                    <a:pt x="272" y="98"/>
                                    <a:pt x="280" y="98"/>
                                    <a:pt x="280" y="90"/>
                                  </a:cubicBezTo>
                                  <a:cubicBezTo>
                                    <a:pt x="280" y="81"/>
                                    <a:pt x="272" y="81"/>
                                    <a:pt x="266" y="81"/>
                                  </a:cubicBezTo>
                                  <a:cubicBezTo>
                                    <a:pt x="182" y="81"/>
                                    <a:pt x="98" y="81"/>
                                    <a:pt x="14" y="81"/>
                                  </a:cubicBezTo>
                                  <a:cubicBezTo>
                                    <a:pt x="8" y="81"/>
                                    <a:pt x="0" y="81"/>
                                    <a:pt x="0" y="90"/>
                                  </a:cubicBezTo>
                                  <a:cubicBezTo>
                                    <a:pt x="0" y="98"/>
                                    <a:pt x="8" y="98"/>
                                    <a:pt x="14" y="98"/>
                                  </a:cubicBezTo>
                                  <a:cubicBezTo>
                                    <a:pt x="98" y="98"/>
                                    <a:pt x="182" y="98"/>
                                    <a:pt x="266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12" name="Freeform 21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-165"/>
                              <a:ext cx="107" cy="166"/>
                            </a:xfrm>
                            <a:custGeom>
                              <a:avLst/>
                              <a:gdLst>
                                <a:gd name="T0" fmla="*/ 97 w 192"/>
                                <a:gd name="T1" fmla="*/ 5 h 296"/>
                                <a:gd name="T2" fmla="*/ 92 w 192"/>
                                <a:gd name="T3" fmla="*/ 0 h 296"/>
                                <a:gd name="T4" fmla="*/ 41 w 192"/>
                                <a:gd name="T5" fmla="*/ 5 h 296"/>
                                <a:gd name="T6" fmla="*/ 32 w 192"/>
                                <a:gd name="T7" fmla="*/ 13 h 296"/>
                                <a:gd name="T8" fmla="*/ 43 w 192"/>
                                <a:gd name="T9" fmla="*/ 18 h 296"/>
                                <a:gd name="T10" fmla="*/ 63 w 192"/>
                                <a:gd name="T11" fmla="*/ 25 h 296"/>
                                <a:gd name="T12" fmla="*/ 62 w 192"/>
                                <a:gd name="T13" fmla="*/ 34 h 296"/>
                                <a:gd name="T14" fmla="*/ 1 w 192"/>
                                <a:gd name="T15" fmla="*/ 275 h 296"/>
                                <a:gd name="T16" fmla="*/ 0 w 192"/>
                                <a:gd name="T17" fmla="*/ 283 h 296"/>
                                <a:gd name="T18" fmla="*/ 12 w 192"/>
                                <a:gd name="T19" fmla="*/ 295 h 296"/>
                                <a:gd name="T20" fmla="*/ 26 w 192"/>
                                <a:gd name="T21" fmla="*/ 287 h 296"/>
                                <a:gd name="T22" fmla="*/ 50 w 192"/>
                                <a:gd name="T23" fmla="*/ 194 h 296"/>
                                <a:gd name="T24" fmla="*/ 98 w 192"/>
                                <a:gd name="T25" fmla="*/ 230 h 296"/>
                                <a:gd name="T26" fmla="*/ 97 w 192"/>
                                <a:gd name="T27" fmla="*/ 239 h 296"/>
                                <a:gd name="T28" fmla="*/ 96 w 192"/>
                                <a:gd name="T29" fmla="*/ 253 h 296"/>
                                <a:gd name="T30" fmla="*/ 134 w 192"/>
                                <a:gd name="T31" fmla="*/ 295 h 296"/>
                                <a:gd name="T32" fmla="*/ 168 w 192"/>
                                <a:gd name="T33" fmla="*/ 273 h 296"/>
                                <a:gd name="T34" fmla="*/ 183 w 192"/>
                                <a:gd name="T35" fmla="*/ 230 h 296"/>
                                <a:gd name="T36" fmla="*/ 179 w 192"/>
                                <a:gd name="T37" fmla="*/ 227 h 296"/>
                                <a:gd name="T38" fmla="*/ 173 w 192"/>
                                <a:gd name="T39" fmla="*/ 234 h 296"/>
                                <a:gd name="T40" fmla="*/ 135 w 192"/>
                                <a:gd name="T41" fmla="*/ 285 h 296"/>
                                <a:gd name="T42" fmla="*/ 122 w 192"/>
                                <a:gd name="T43" fmla="*/ 266 h 296"/>
                                <a:gd name="T44" fmla="*/ 126 w 192"/>
                                <a:gd name="T45" fmla="*/ 242 h 296"/>
                                <a:gd name="T46" fmla="*/ 127 w 192"/>
                                <a:gd name="T47" fmla="*/ 229 h 296"/>
                                <a:gd name="T48" fmla="*/ 65 w 192"/>
                                <a:gd name="T49" fmla="*/ 187 h 296"/>
                                <a:gd name="T50" fmla="*/ 101 w 192"/>
                                <a:gd name="T51" fmla="*/ 156 h 296"/>
                                <a:gd name="T52" fmla="*/ 161 w 192"/>
                                <a:gd name="T53" fmla="*/ 115 h 296"/>
                                <a:gd name="T54" fmla="*/ 165 w 192"/>
                                <a:gd name="T55" fmla="*/ 115 h 296"/>
                                <a:gd name="T56" fmla="*/ 174 w 192"/>
                                <a:gd name="T57" fmla="*/ 119 h 296"/>
                                <a:gd name="T58" fmla="*/ 175 w 192"/>
                                <a:gd name="T59" fmla="*/ 121 h 296"/>
                                <a:gd name="T60" fmla="*/ 151 w 192"/>
                                <a:gd name="T61" fmla="*/ 144 h 296"/>
                                <a:gd name="T62" fmla="*/ 168 w 192"/>
                                <a:gd name="T63" fmla="*/ 158 h 296"/>
                                <a:gd name="T64" fmla="*/ 191 w 192"/>
                                <a:gd name="T65" fmla="*/ 132 h 296"/>
                                <a:gd name="T66" fmla="*/ 162 w 192"/>
                                <a:gd name="T67" fmla="*/ 105 h 296"/>
                                <a:gd name="T68" fmla="*/ 101 w 192"/>
                                <a:gd name="T69" fmla="*/ 143 h 296"/>
                                <a:gd name="T70" fmla="*/ 54 w 192"/>
                                <a:gd name="T71" fmla="*/ 182 h 296"/>
                                <a:gd name="T72" fmla="*/ 97 w 192"/>
                                <a:gd name="T73" fmla="*/ 5 h 2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92" h="296">
                                  <a:moveTo>
                                    <a:pt x="97" y="5"/>
                                  </a:moveTo>
                                  <a:cubicBezTo>
                                    <a:pt x="96" y="4"/>
                                    <a:pt x="97" y="0"/>
                                    <a:pt x="92" y="0"/>
                                  </a:cubicBezTo>
                                  <a:cubicBezTo>
                                    <a:pt x="83" y="0"/>
                                    <a:pt x="51" y="4"/>
                                    <a:pt x="41" y="5"/>
                                  </a:cubicBezTo>
                                  <a:cubicBezTo>
                                    <a:pt x="37" y="5"/>
                                    <a:pt x="32" y="5"/>
                                    <a:pt x="32" y="13"/>
                                  </a:cubicBezTo>
                                  <a:cubicBezTo>
                                    <a:pt x="32" y="18"/>
                                    <a:pt x="36" y="18"/>
                                    <a:pt x="43" y="18"/>
                                  </a:cubicBezTo>
                                  <a:cubicBezTo>
                                    <a:pt x="63" y="18"/>
                                    <a:pt x="63" y="20"/>
                                    <a:pt x="63" y="25"/>
                                  </a:cubicBezTo>
                                  <a:cubicBezTo>
                                    <a:pt x="63" y="28"/>
                                    <a:pt x="62" y="31"/>
                                    <a:pt x="62" y="34"/>
                                  </a:cubicBezTo>
                                  <a:cubicBezTo>
                                    <a:pt x="42" y="114"/>
                                    <a:pt x="21" y="194"/>
                                    <a:pt x="1" y="275"/>
                                  </a:cubicBezTo>
                                  <a:cubicBezTo>
                                    <a:pt x="0" y="281"/>
                                    <a:pt x="0" y="281"/>
                                    <a:pt x="0" y="283"/>
                                  </a:cubicBezTo>
                                  <a:cubicBezTo>
                                    <a:pt x="0" y="293"/>
                                    <a:pt x="8" y="295"/>
                                    <a:pt x="12" y="295"/>
                                  </a:cubicBezTo>
                                  <a:cubicBezTo>
                                    <a:pt x="18" y="295"/>
                                    <a:pt x="24" y="291"/>
                                    <a:pt x="26" y="287"/>
                                  </a:cubicBezTo>
                                  <a:cubicBezTo>
                                    <a:pt x="29" y="283"/>
                                    <a:pt x="48" y="205"/>
                                    <a:pt x="50" y="194"/>
                                  </a:cubicBezTo>
                                  <a:cubicBezTo>
                                    <a:pt x="65" y="195"/>
                                    <a:pt x="98" y="203"/>
                                    <a:pt x="98" y="230"/>
                                  </a:cubicBezTo>
                                  <a:cubicBezTo>
                                    <a:pt x="98" y="233"/>
                                    <a:pt x="98" y="235"/>
                                    <a:pt x="97" y="239"/>
                                  </a:cubicBezTo>
                                  <a:cubicBezTo>
                                    <a:pt x="97" y="243"/>
                                    <a:pt x="96" y="249"/>
                                    <a:pt x="96" y="253"/>
                                  </a:cubicBezTo>
                                  <a:cubicBezTo>
                                    <a:pt x="96" y="278"/>
                                    <a:pt x="113" y="295"/>
                                    <a:pt x="134" y="295"/>
                                  </a:cubicBezTo>
                                  <a:cubicBezTo>
                                    <a:pt x="147" y="295"/>
                                    <a:pt x="158" y="289"/>
                                    <a:pt x="168" y="273"/>
                                  </a:cubicBezTo>
                                  <a:cubicBezTo>
                                    <a:pt x="179" y="254"/>
                                    <a:pt x="183" y="231"/>
                                    <a:pt x="183" y="230"/>
                                  </a:cubicBezTo>
                                  <a:cubicBezTo>
                                    <a:pt x="183" y="227"/>
                                    <a:pt x="180" y="227"/>
                                    <a:pt x="179" y="227"/>
                                  </a:cubicBezTo>
                                  <a:cubicBezTo>
                                    <a:pt x="174" y="227"/>
                                    <a:pt x="174" y="228"/>
                                    <a:pt x="173" y="234"/>
                                  </a:cubicBezTo>
                                  <a:cubicBezTo>
                                    <a:pt x="164" y="265"/>
                                    <a:pt x="153" y="285"/>
                                    <a:pt x="135" y="285"/>
                                  </a:cubicBezTo>
                                  <a:cubicBezTo>
                                    <a:pt x="127" y="285"/>
                                    <a:pt x="122" y="282"/>
                                    <a:pt x="122" y="266"/>
                                  </a:cubicBezTo>
                                  <a:cubicBezTo>
                                    <a:pt x="122" y="259"/>
                                    <a:pt x="123" y="249"/>
                                    <a:pt x="126" y="242"/>
                                  </a:cubicBezTo>
                                  <a:cubicBezTo>
                                    <a:pt x="127" y="235"/>
                                    <a:pt x="127" y="234"/>
                                    <a:pt x="127" y="229"/>
                                  </a:cubicBezTo>
                                  <a:cubicBezTo>
                                    <a:pt x="127" y="203"/>
                                    <a:pt x="101" y="191"/>
                                    <a:pt x="65" y="187"/>
                                  </a:cubicBezTo>
                                  <a:cubicBezTo>
                                    <a:pt x="78" y="179"/>
                                    <a:pt x="91" y="165"/>
                                    <a:pt x="101" y="156"/>
                                  </a:cubicBezTo>
                                  <a:cubicBezTo>
                                    <a:pt x="121" y="133"/>
                                    <a:pt x="140" y="115"/>
                                    <a:pt x="161" y="115"/>
                                  </a:cubicBezTo>
                                  <a:cubicBezTo>
                                    <a:pt x="164" y="115"/>
                                    <a:pt x="164" y="115"/>
                                    <a:pt x="165" y="115"/>
                                  </a:cubicBezTo>
                                  <a:cubicBezTo>
                                    <a:pt x="170" y="116"/>
                                    <a:pt x="170" y="116"/>
                                    <a:pt x="174" y="119"/>
                                  </a:cubicBezTo>
                                  <a:cubicBezTo>
                                    <a:pt x="175" y="120"/>
                                    <a:pt x="175" y="120"/>
                                    <a:pt x="175" y="121"/>
                                  </a:cubicBezTo>
                                  <a:cubicBezTo>
                                    <a:pt x="156" y="122"/>
                                    <a:pt x="151" y="138"/>
                                    <a:pt x="151" y="144"/>
                                  </a:cubicBezTo>
                                  <a:cubicBezTo>
                                    <a:pt x="151" y="150"/>
                                    <a:pt x="156" y="158"/>
                                    <a:pt x="168" y="158"/>
                                  </a:cubicBezTo>
                                  <a:cubicBezTo>
                                    <a:pt x="179" y="158"/>
                                    <a:pt x="191" y="149"/>
                                    <a:pt x="191" y="132"/>
                                  </a:cubicBezTo>
                                  <a:cubicBezTo>
                                    <a:pt x="191" y="120"/>
                                    <a:pt x="181" y="105"/>
                                    <a:pt x="162" y="105"/>
                                  </a:cubicBezTo>
                                  <a:cubicBezTo>
                                    <a:pt x="150" y="105"/>
                                    <a:pt x="131" y="109"/>
                                    <a:pt x="101" y="143"/>
                                  </a:cubicBezTo>
                                  <a:cubicBezTo>
                                    <a:pt x="86" y="159"/>
                                    <a:pt x="69" y="176"/>
                                    <a:pt x="54" y="182"/>
                                  </a:cubicBezTo>
                                  <a:cubicBezTo>
                                    <a:pt x="68" y="122"/>
                                    <a:pt x="83" y="64"/>
                                    <a:pt x="97" y="5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13" name="Freeform 211"/>
                          <wps:cNvSpPr>
                            <a:spLocks noChangeArrowheads="1"/>
                          </wps:cNvSpPr>
                          <wps:spPr bwMode="auto">
                            <a:xfrm>
                              <a:off x="767" y="-111"/>
                              <a:ext cx="88" cy="102"/>
                            </a:xfrm>
                            <a:custGeom>
                              <a:avLst/>
                              <a:gdLst>
                                <a:gd name="T0" fmla="*/ 89 w 157"/>
                                <a:gd name="T1" fmla="*/ 17 h 182"/>
                                <a:gd name="T2" fmla="*/ 78 w 157"/>
                                <a:gd name="T3" fmla="*/ 0 h 182"/>
                                <a:gd name="T4" fmla="*/ 67 w 157"/>
                                <a:gd name="T5" fmla="*/ 11 h 182"/>
                                <a:gd name="T6" fmla="*/ 67 w 157"/>
                                <a:gd name="T7" fmla="*/ 17 h 182"/>
                                <a:gd name="T8" fmla="*/ 73 w 157"/>
                                <a:gd name="T9" fmla="*/ 81 h 182"/>
                                <a:gd name="T10" fmla="*/ 19 w 157"/>
                                <a:gd name="T11" fmla="*/ 43 h 182"/>
                                <a:gd name="T12" fmla="*/ 12 w 157"/>
                                <a:gd name="T13" fmla="*/ 39 h 182"/>
                                <a:gd name="T14" fmla="*/ 0 w 157"/>
                                <a:gd name="T15" fmla="*/ 51 h 182"/>
                                <a:gd name="T16" fmla="*/ 8 w 157"/>
                                <a:gd name="T17" fmla="*/ 62 h 182"/>
                                <a:gd name="T18" fmla="*/ 68 w 157"/>
                                <a:gd name="T19" fmla="*/ 91 h 182"/>
                                <a:gd name="T20" fmla="*/ 11 w 157"/>
                                <a:gd name="T21" fmla="*/ 119 h 182"/>
                                <a:gd name="T22" fmla="*/ 0 w 157"/>
                                <a:gd name="T23" fmla="*/ 131 h 182"/>
                                <a:gd name="T24" fmla="*/ 12 w 157"/>
                                <a:gd name="T25" fmla="*/ 141 h 182"/>
                                <a:gd name="T26" fmla="*/ 26 w 157"/>
                                <a:gd name="T27" fmla="*/ 134 h 182"/>
                                <a:gd name="T28" fmla="*/ 73 w 157"/>
                                <a:gd name="T29" fmla="*/ 99 h 182"/>
                                <a:gd name="T30" fmla="*/ 67 w 157"/>
                                <a:gd name="T31" fmla="*/ 170 h 182"/>
                                <a:gd name="T32" fmla="*/ 78 w 157"/>
                                <a:gd name="T33" fmla="*/ 181 h 182"/>
                                <a:gd name="T34" fmla="*/ 90 w 157"/>
                                <a:gd name="T35" fmla="*/ 170 h 182"/>
                                <a:gd name="T36" fmla="*/ 83 w 157"/>
                                <a:gd name="T37" fmla="*/ 99 h 182"/>
                                <a:gd name="T38" fmla="*/ 137 w 157"/>
                                <a:gd name="T39" fmla="*/ 139 h 182"/>
                                <a:gd name="T40" fmla="*/ 145 w 157"/>
                                <a:gd name="T41" fmla="*/ 141 h 182"/>
                                <a:gd name="T42" fmla="*/ 156 w 157"/>
                                <a:gd name="T43" fmla="*/ 131 h 182"/>
                                <a:gd name="T44" fmla="*/ 147 w 157"/>
                                <a:gd name="T45" fmla="*/ 120 h 182"/>
                                <a:gd name="T46" fmla="*/ 87 w 157"/>
                                <a:gd name="T47" fmla="*/ 91 h 182"/>
                                <a:gd name="T48" fmla="*/ 146 w 157"/>
                                <a:gd name="T49" fmla="*/ 63 h 182"/>
                                <a:gd name="T50" fmla="*/ 156 w 157"/>
                                <a:gd name="T51" fmla="*/ 51 h 182"/>
                                <a:gd name="T52" fmla="*/ 145 w 157"/>
                                <a:gd name="T53" fmla="*/ 39 h 182"/>
                                <a:gd name="T54" fmla="*/ 131 w 157"/>
                                <a:gd name="T55" fmla="*/ 48 h 182"/>
                                <a:gd name="T56" fmla="*/ 83 w 157"/>
                                <a:gd name="T57" fmla="*/ 81 h 182"/>
                                <a:gd name="T58" fmla="*/ 89 w 157"/>
                                <a:gd name="T59" fmla="*/ 17 h 1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157" h="182">
                                  <a:moveTo>
                                    <a:pt x="89" y="17"/>
                                  </a:moveTo>
                                  <a:cubicBezTo>
                                    <a:pt x="90" y="11"/>
                                    <a:pt x="90" y="0"/>
                                    <a:pt x="78" y="0"/>
                                  </a:cubicBezTo>
                                  <a:cubicBezTo>
                                    <a:pt x="72" y="0"/>
                                    <a:pt x="66" y="6"/>
                                    <a:pt x="67" y="11"/>
                                  </a:cubicBezTo>
                                  <a:cubicBezTo>
                                    <a:pt x="67" y="13"/>
                                    <a:pt x="67" y="14"/>
                                    <a:pt x="67" y="17"/>
                                  </a:cubicBezTo>
                                  <a:cubicBezTo>
                                    <a:pt x="69" y="38"/>
                                    <a:pt x="71" y="60"/>
                                    <a:pt x="73" y="81"/>
                                  </a:cubicBezTo>
                                  <a:cubicBezTo>
                                    <a:pt x="55" y="68"/>
                                    <a:pt x="37" y="56"/>
                                    <a:pt x="19" y="43"/>
                                  </a:cubicBezTo>
                                  <a:cubicBezTo>
                                    <a:pt x="15" y="41"/>
                                    <a:pt x="14" y="39"/>
                                    <a:pt x="12" y="39"/>
                                  </a:cubicBezTo>
                                  <a:cubicBezTo>
                                    <a:pt x="6" y="39"/>
                                    <a:pt x="0" y="45"/>
                                    <a:pt x="0" y="51"/>
                                  </a:cubicBezTo>
                                  <a:cubicBezTo>
                                    <a:pt x="0" y="59"/>
                                    <a:pt x="5" y="60"/>
                                    <a:pt x="8" y="62"/>
                                  </a:cubicBezTo>
                                  <a:cubicBezTo>
                                    <a:pt x="29" y="72"/>
                                    <a:pt x="48" y="81"/>
                                    <a:pt x="68" y="91"/>
                                  </a:cubicBezTo>
                                  <a:cubicBezTo>
                                    <a:pt x="49" y="99"/>
                                    <a:pt x="30" y="109"/>
                                    <a:pt x="11" y="119"/>
                                  </a:cubicBezTo>
                                  <a:cubicBezTo>
                                    <a:pt x="3" y="122"/>
                                    <a:pt x="0" y="123"/>
                                    <a:pt x="0" y="131"/>
                                  </a:cubicBezTo>
                                  <a:cubicBezTo>
                                    <a:pt x="0" y="137"/>
                                    <a:pt x="6" y="141"/>
                                    <a:pt x="12" y="141"/>
                                  </a:cubicBezTo>
                                  <a:cubicBezTo>
                                    <a:pt x="14" y="141"/>
                                    <a:pt x="15" y="141"/>
                                    <a:pt x="26" y="134"/>
                                  </a:cubicBezTo>
                                  <a:cubicBezTo>
                                    <a:pt x="42" y="122"/>
                                    <a:pt x="57" y="110"/>
                                    <a:pt x="73" y="99"/>
                                  </a:cubicBezTo>
                                  <a:cubicBezTo>
                                    <a:pt x="71" y="122"/>
                                    <a:pt x="69" y="146"/>
                                    <a:pt x="67" y="170"/>
                                  </a:cubicBezTo>
                                  <a:cubicBezTo>
                                    <a:pt x="67" y="180"/>
                                    <a:pt x="74" y="181"/>
                                    <a:pt x="78" y="181"/>
                                  </a:cubicBezTo>
                                  <a:cubicBezTo>
                                    <a:pt x="83" y="181"/>
                                    <a:pt x="90" y="179"/>
                                    <a:pt x="90" y="170"/>
                                  </a:cubicBezTo>
                                  <a:cubicBezTo>
                                    <a:pt x="87" y="146"/>
                                    <a:pt x="85" y="122"/>
                                    <a:pt x="83" y="99"/>
                                  </a:cubicBezTo>
                                  <a:cubicBezTo>
                                    <a:pt x="101" y="113"/>
                                    <a:pt x="119" y="126"/>
                                    <a:pt x="137" y="139"/>
                                  </a:cubicBezTo>
                                  <a:cubicBezTo>
                                    <a:pt x="140" y="141"/>
                                    <a:pt x="141" y="141"/>
                                    <a:pt x="145" y="141"/>
                                  </a:cubicBezTo>
                                  <a:cubicBezTo>
                                    <a:pt x="151" y="141"/>
                                    <a:pt x="156" y="137"/>
                                    <a:pt x="156" y="131"/>
                                  </a:cubicBezTo>
                                  <a:cubicBezTo>
                                    <a:pt x="156" y="123"/>
                                    <a:pt x="152" y="122"/>
                                    <a:pt x="147" y="120"/>
                                  </a:cubicBezTo>
                                  <a:cubicBezTo>
                                    <a:pt x="122" y="107"/>
                                    <a:pt x="121" y="107"/>
                                    <a:pt x="87" y="91"/>
                                  </a:cubicBezTo>
                                  <a:cubicBezTo>
                                    <a:pt x="107" y="81"/>
                                    <a:pt x="127" y="72"/>
                                    <a:pt x="146" y="63"/>
                                  </a:cubicBezTo>
                                  <a:cubicBezTo>
                                    <a:pt x="152" y="60"/>
                                    <a:pt x="156" y="57"/>
                                    <a:pt x="156" y="51"/>
                                  </a:cubicBezTo>
                                  <a:cubicBezTo>
                                    <a:pt x="156" y="45"/>
                                    <a:pt x="151" y="39"/>
                                    <a:pt x="145" y="39"/>
                                  </a:cubicBezTo>
                                  <a:cubicBezTo>
                                    <a:pt x="141" y="39"/>
                                    <a:pt x="140" y="39"/>
                                    <a:pt x="131" y="48"/>
                                  </a:cubicBezTo>
                                  <a:cubicBezTo>
                                    <a:pt x="115" y="59"/>
                                    <a:pt x="98" y="69"/>
                                    <a:pt x="83" y="81"/>
                                  </a:cubicBezTo>
                                  <a:cubicBezTo>
                                    <a:pt x="85" y="60"/>
                                    <a:pt x="86" y="38"/>
                                    <a:pt x="89" y="17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14" name="Freeform 21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" y="-105"/>
                              <a:ext cx="140" cy="106"/>
                            </a:xfrm>
                            <a:custGeom>
                              <a:avLst/>
                              <a:gdLst>
                                <a:gd name="T0" fmla="*/ 250 w 251"/>
                                <a:gd name="T1" fmla="*/ 30 h 191"/>
                                <a:gd name="T2" fmla="*/ 233 w 251"/>
                                <a:gd name="T3" fmla="*/ 0 h 191"/>
                                <a:gd name="T4" fmla="*/ 210 w 251"/>
                                <a:gd name="T5" fmla="*/ 21 h 191"/>
                                <a:gd name="T6" fmla="*/ 216 w 251"/>
                                <a:gd name="T7" fmla="*/ 33 h 191"/>
                                <a:gd name="T8" fmla="*/ 232 w 251"/>
                                <a:gd name="T9" fmla="*/ 69 h 191"/>
                                <a:gd name="T10" fmla="*/ 210 w 251"/>
                                <a:gd name="T11" fmla="*/ 129 h 191"/>
                                <a:gd name="T12" fmla="*/ 162 w 251"/>
                                <a:gd name="T13" fmla="*/ 161 h 191"/>
                                <a:gd name="T14" fmla="*/ 121 w 251"/>
                                <a:gd name="T15" fmla="*/ 123 h 191"/>
                                <a:gd name="T16" fmla="*/ 136 w 251"/>
                                <a:gd name="T17" fmla="*/ 74 h 191"/>
                                <a:gd name="T18" fmla="*/ 128 w 251"/>
                                <a:gd name="T19" fmla="*/ 64 h 191"/>
                                <a:gd name="T20" fmla="*/ 116 w 251"/>
                                <a:gd name="T21" fmla="*/ 71 h 191"/>
                                <a:gd name="T22" fmla="*/ 107 w 251"/>
                                <a:gd name="T23" fmla="*/ 123 h 191"/>
                                <a:gd name="T24" fmla="*/ 49 w 251"/>
                                <a:gd name="T25" fmla="*/ 161 h 191"/>
                                <a:gd name="T26" fmla="*/ 13 w 251"/>
                                <a:gd name="T27" fmla="*/ 113 h 191"/>
                                <a:gd name="T28" fmla="*/ 56 w 251"/>
                                <a:gd name="T29" fmla="*/ 10 h 191"/>
                                <a:gd name="T30" fmla="*/ 48 w 251"/>
                                <a:gd name="T31" fmla="*/ 3 h 191"/>
                                <a:gd name="T32" fmla="*/ 37 w 251"/>
                                <a:gd name="T33" fmla="*/ 11 h 191"/>
                                <a:gd name="T34" fmla="*/ 0 w 251"/>
                                <a:gd name="T35" fmla="*/ 131 h 191"/>
                                <a:gd name="T36" fmla="*/ 43 w 251"/>
                                <a:gd name="T37" fmla="*/ 190 h 191"/>
                                <a:gd name="T38" fmla="*/ 109 w 251"/>
                                <a:gd name="T39" fmla="*/ 147 h 191"/>
                                <a:gd name="T40" fmla="*/ 155 w 251"/>
                                <a:gd name="T41" fmla="*/ 190 h 191"/>
                                <a:gd name="T42" fmla="*/ 223 w 251"/>
                                <a:gd name="T43" fmla="*/ 135 h 191"/>
                                <a:gd name="T44" fmla="*/ 250 w 251"/>
                                <a:gd name="T45" fmla="*/ 30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251" h="191">
                                  <a:moveTo>
                                    <a:pt x="250" y="30"/>
                                  </a:moveTo>
                                  <a:cubicBezTo>
                                    <a:pt x="250" y="11"/>
                                    <a:pt x="242" y="0"/>
                                    <a:pt x="233" y="0"/>
                                  </a:cubicBezTo>
                                  <a:cubicBezTo>
                                    <a:pt x="222" y="0"/>
                                    <a:pt x="210" y="11"/>
                                    <a:pt x="210" y="21"/>
                                  </a:cubicBezTo>
                                  <a:cubicBezTo>
                                    <a:pt x="210" y="24"/>
                                    <a:pt x="212" y="29"/>
                                    <a:pt x="216" y="33"/>
                                  </a:cubicBezTo>
                                  <a:cubicBezTo>
                                    <a:pt x="223" y="40"/>
                                    <a:pt x="232" y="51"/>
                                    <a:pt x="232" y="69"/>
                                  </a:cubicBezTo>
                                  <a:cubicBezTo>
                                    <a:pt x="232" y="86"/>
                                    <a:pt x="223" y="110"/>
                                    <a:pt x="210" y="129"/>
                                  </a:cubicBezTo>
                                  <a:cubicBezTo>
                                    <a:pt x="198" y="147"/>
                                    <a:pt x="182" y="161"/>
                                    <a:pt x="162" y="161"/>
                                  </a:cubicBezTo>
                                  <a:cubicBezTo>
                                    <a:pt x="138" y="161"/>
                                    <a:pt x="125" y="146"/>
                                    <a:pt x="121" y="123"/>
                                  </a:cubicBezTo>
                                  <a:cubicBezTo>
                                    <a:pt x="126" y="112"/>
                                    <a:pt x="136" y="86"/>
                                    <a:pt x="136" y="74"/>
                                  </a:cubicBezTo>
                                  <a:cubicBezTo>
                                    <a:pt x="136" y="69"/>
                                    <a:pt x="133" y="64"/>
                                    <a:pt x="128" y="64"/>
                                  </a:cubicBezTo>
                                  <a:cubicBezTo>
                                    <a:pt x="125" y="64"/>
                                    <a:pt x="120" y="65"/>
                                    <a:pt x="116" y="71"/>
                                  </a:cubicBezTo>
                                  <a:cubicBezTo>
                                    <a:pt x="112" y="80"/>
                                    <a:pt x="107" y="107"/>
                                    <a:pt x="107" y="123"/>
                                  </a:cubicBezTo>
                                  <a:cubicBezTo>
                                    <a:pt x="94" y="142"/>
                                    <a:pt x="76" y="161"/>
                                    <a:pt x="49" y="161"/>
                                  </a:cubicBezTo>
                                  <a:cubicBezTo>
                                    <a:pt x="22" y="161"/>
                                    <a:pt x="13" y="136"/>
                                    <a:pt x="13" y="113"/>
                                  </a:cubicBezTo>
                                  <a:cubicBezTo>
                                    <a:pt x="13" y="60"/>
                                    <a:pt x="56" y="16"/>
                                    <a:pt x="56" y="10"/>
                                  </a:cubicBezTo>
                                  <a:cubicBezTo>
                                    <a:pt x="56" y="6"/>
                                    <a:pt x="53" y="3"/>
                                    <a:pt x="48" y="3"/>
                                  </a:cubicBezTo>
                                  <a:cubicBezTo>
                                    <a:pt x="42" y="3"/>
                                    <a:pt x="40" y="8"/>
                                    <a:pt x="37" y="11"/>
                                  </a:cubicBezTo>
                                  <a:cubicBezTo>
                                    <a:pt x="16" y="42"/>
                                    <a:pt x="0" y="93"/>
                                    <a:pt x="0" y="131"/>
                                  </a:cubicBezTo>
                                  <a:cubicBezTo>
                                    <a:pt x="0" y="160"/>
                                    <a:pt x="10" y="190"/>
                                    <a:pt x="43" y="190"/>
                                  </a:cubicBezTo>
                                  <a:cubicBezTo>
                                    <a:pt x="73" y="190"/>
                                    <a:pt x="94" y="171"/>
                                    <a:pt x="109" y="147"/>
                                  </a:cubicBezTo>
                                  <a:cubicBezTo>
                                    <a:pt x="113" y="172"/>
                                    <a:pt x="128" y="190"/>
                                    <a:pt x="155" y="190"/>
                                  </a:cubicBezTo>
                                  <a:cubicBezTo>
                                    <a:pt x="188" y="190"/>
                                    <a:pt x="208" y="166"/>
                                    <a:pt x="223" y="135"/>
                                  </a:cubicBezTo>
                                  <a:cubicBezTo>
                                    <a:pt x="234" y="113"/>
                                    <a:pt x="250" y="57"/>
                                    <a:pt x="250" y="30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15" name="AutoShape 213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2" y="-102"/>
                              <a:ext cx="25" cy="147"/>
                            </a:xfrm>
                            <a:custGeom>
                              <a:avLst/>
                              <a:gdLst>
                                <a:gd name="T0" fmla="*/ 45 w 47"/>
                                <a:gd name="T1" fmla="*/ 23 h 263"/>
                                <a:gd name="T2" fmla="*/ 22 w 47"/>
                                <a:gd name="T3" fmla="*/ 0 h 263"/>
                                <a:gd name="T4" fmla="*/ 0 w 47"/>
                                <a:gd name="T5" fmla="*/ 23 h 263"/>
                                <a:gd name="T6" fmla="*/ 22 w 47"/>
                                <a:gd name="T7" fmla="*/ 45 h 263"/>
                                <a:gd name="T8" fmla="*/ 45 w 47"/>
                                <a:gd name="T9" fmla="*/ 23 h 263"/>
                                <a:gd name="T10" fmla="*/ 36 w 47"/>
                                <a:gd name="T11" fmla="*/ 177 h 263"/>
                                <a:gd name="T12" fmla="*/ 10 w 47"/>
                                <a:gd name="T13" fmla="*/ 252 h 263"/>
                                <a:gd name="T14" fmla="*/ 6 w 47"/>
                                <a:gd name="T15" fmla="*/ 257 h 263"/>
                                <a:gd name="T16" fmla="*/ 11 w 47"/>
                                <a:gd name="T17" fmla="*/ 262 h 263"/>
                                <a:gd name="T18" fmla="*/ 46 w 47"/>
                                <a:gd name="T19" fmla="*/ 180 h 263"/>
                                <a:gd name="T20" fmla="*/ 22 w 47"/>
                                <a:gd name="T21" fmla="*/ 137 h 263"/>
                                <a:gd name="T22" fmla="*/ 0 w 47"/>
                                <a:gd name="T23" fmla="*/ 160 h 263"/>
                                <a:gd name="T24" fmla="*/ 22 w 47"/>
                                <a:gd name="T25" fmla="*/ 181 h 263"/>
                                <a:gd name="T26" fmla="*/ 25 w 47"/>
                                <a:gd name="T27" fmla="*/ 181 h 263"/>
                                <a:gd name="T28" fmla="*/ 36 w 47"/>
                                <a:gd name="T29" fmla="*/ 177 h 2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47" h="263">
                                  <a:moveTo>
                                    <a:pt x="45" y="23"/>
                                  </a:moveTo>
                                  <a:cubicBezTo>
                                    <a:pt x="45" y="11"/>
                                    <a:pt x="34" y="0"/>
                                    <a:pt x="22" y="0"/>
                                  </a:cubicBezTo>
                                  <a:cubicBezTo>
                                    <a:pt x="9" y="0"/>
                                    <a:pt x="0" y="11"/>
                                    <a:pt x="0" y="23"/>
                                  </a:cubicBezTo>
                                  <a:cubicBezTo>
                                    <a:pt x="0" y="35"/>
                                    <a:pt x="9" y="45"/>
                                    <a:pt x="22" y="45"/>
                                  </a:cubicBezTo>
                                  <a:cubicBezTo>
                                    <a:pt x="34" y="45"/>
                                    <a:pt x="45" y="35"/>
                                    <a:pt x="45" y="23"/>
                                  </a:cubicBezTo>
                                  <a:close/>
                                  <a:moveTo>
                                    <a:pt x="36" y="177"/>
                                  </a:moveTo>
                                  <a:cubicBezTo>
                                    <a:pt x="36" y="187"/>
                                    <a:pt x="36" y="221"/>
                                    <a:pt x="10" y="252"/>
                                  </a:cubicBezTo>
                                  <a:cubicBezTo>
                                    <a:pt x="6" y="254"/>
                                    <a:pt x="6" y="256"/>
                                    <a:pt x="6" y="257"/>
                                  </a:cubicBezTo>
                                  <a:cubicBezTo>
                                    <a:pt x="6" y="260"/>
                                    <a:pt x="9" y="262"/>
                                    <a:pt x="11" y="262"/>
                                  </a:cubicBezTo>
                                  <a:cubicBezTo>
                                    <a:pt x="16" y="262"/>
                                    <a:pt x="46" y="228"/>
                                    <a:pt x="46" y="180"/>
                                  </a:cubicBezTo>
                                  <a:cubicBezTo>
                                    <a:pt x="46" y="168"/>
                                    <a:pt x="45" y="137"/>
                                    <a:pt x="22" y="137"/>
                                  </a:cubicBezTo>
                                  <a:cubicBezTo>
                                    <a:pt x="7" y="137"/>
                                    <a:pt x="0" y="149"/>
                                    <a:pt x="0" y="160"/>
                                  </a:cubicBezTo>
                                  <a:cubicBezTo>
                                    <a:pt x="0" y="171"/>
                                    <a:pt x="7" y="181"/>
                                    <a:pt x="22" y="181"/>
                                  </a:cubicBezTo>
                                  <a:cubicBezTo>
                                    <a:pt x="24" y="181"/>
                                    <a:pt x="24" y="181"/>
                                    <a:pt x="25" y="181"/>
                                  </a:cubicBezTo>
                                  <a:cubicBezTo>
                                    <a:pt x="29" y="181"/>
                                    <a:pt x="34" y="180"/>
                                    <a:pt x="36" y="17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16" name="Freeform 214"/>
                          <wps:cNvSpPr>
                            <a:spLocks noChangeArrowheads="1"/>
                          </wps:cNvSpPr>
                          <wps:spPr bwMode="auto">
                            <a:xfrm>
                              <a:off x="1200" y="-165"/>
                              <a:ext cx="108" cy="166"/>
                            </a:xfrm>
                            <a:custGeom>
                              <a:avLst/>
                              <a:gdLst>
                                <a:gd name="T0" fmla="*/ 99 w 192"/>
                                <a:gd name="T1" fmla="*/ 5 h 296"/>
                                <a:gd name="T2" fmla="*/ 93 w 192"/>
                                <a:gd name="T3" fmla="*/ 0 h 296"/>
                                <a:gd name="T4" fmla="*/ 41 w 192"/>
                                <a:gd name="T5" fmla="*/ 5 h 296"/>
                                <a:gd name="T6" fmla="*/ 33 w 192"/>
                                <a:gd name="T7" fmla="*/ 13 h 296"/>
                                <a:gd name="T8" fmla="*/ 43 w 192"/>
                                <a:gd name="T9" fmla="*/ 18 h 296"/>
                                <a:gd name="T10" fmla="*/ 64 w 192"/>
                                <a:gd name="T11" fmla="*/ 25 h 296"/>
                                <a:gd name="T12" fmla="*/ 63 w 192"/>
                                <a:gd name="T13" fmla="*/ 34 h 296"/>
                                <a:gd name="T14" fmla="*/ 1 w 192"/>
                                <a:gd name="T15" fmla="*/ 275 h 296"/>
                                <a:gd name="T16" fmla="*/ 0 w 192"/>
                                <a:gd name="T17" fmla="*/ 283 h 296"/>
                                <a:gd name="T18" fmla="*/ 12 w 192"/>
                                <a:gd name="T19" fmla="*/ 295 h 296"/>
                                <a:gd name="T20" fmla="*/ 27 w 192"/>
                                <a:gd name="T21" fmla="*/ 287 h 296"/>
                                <a:gd name="T22" fmla="*/ 51 w 192"/>
                                <a:gd name="T23" fmla="*/ 194 h 296"/>
                                <a:gd name="T24" fmla="*/ 100 w 192"/>
                                <a:gd name="T25" fmla="*/ 230 h 296"/>
                                <a:gd name="T26" fmla="*/ 99 w 192"/>
                                <a:gd name="T27" fmla="*/ 239 h 296"/>
                                <a:gd name="T28" fmla="*/ 96 w 192"/>
                                <a:gd name="T29" fmla="*/ 253 h 296"/>
                                <a:gd name="T30" fmla="*/ 136 w 192"/>
                                <a:gd name="T31" fmla="*/ 295 h 296"/>
                                <a:gd name="T32" fmla="*/ 168 w 192"/>
                                <a:gd name="T33" fmla="*/ 273 h 296"/>
                                <a:gd name="T34" fmla="*/ 184 w 192"/>
                                <a:gd name="T35" fmla="*/ 230 h 296"/>
                                <a:gd name="T36" fmla="*/ 179 w 192"/>
                                <a:gd name="T37" fmla="*/ 227 h 296"/>
                                <a:gd name="T38" fmla="*/ 173 w 192"/>
                                <a:gd name="T39" fmla="*/ 234 h 296"/>
                                <a:gd name="T40" fmla="*/ 136 w 192"/>
                                <a:gd name="T41" fmla="*/ 285 h 296"/>
                                <a:gd name="T42" fmla="*/ 123 w 192"/>
                                <a:gd name="T43" fmla="*/ 266 h 296"/>
                                <a:gd name="T44" fmla="*/ 126 w 192"/>
                                <a:gd name="T45" fmla="*/ 242 h 296"/>
                                <a:gd name="T46" fmla="*/ 127 w 192"/>
                                <a:gd name="T47" fmla="*/ 229 h 296"/>
                                <a:gd name="T48" fmla="*/ 65 w 192"/>
                                <a:gd name="T49" fmla="*/ 187 h 296"/>
                                <a:gd name="T50" fmla="*/ 101 w 192"/>
                                <a:gd name="T51" fmla="*/ 156 h 296"/>
                                <a:gd name="T52" fmla="*/ 162 w 192"/>
                                <a:gd name="T53" fmla="*/ 115 h 296"/>
                                <a:gd name="T54" fmla="*/ 166 w 192"/>
                                <a:gd name="T55" fmla="*/ 115 h 296"/>
                                <a:gd name="T56" fmla="*/ 174 w 192"/>
                                <a:gd name="T57" fmla="*/ 119 h 296"/>
                                <a:gd name="T58" fmla="*/ 177 w 192"/>
                                <a:gd name="T59" fmla="*/ 121 h 296"/>
                                <a:gd name="T60" fmla="*/ 153 w 192"/>
                                <a:gd name="T61" fmla="*/ 144 h 296"/>
                                <a:gd name="T62" fmla="*/ 168 w 192"/>
                                <a:gd name="T63" fmla="*/ 158 h 296"/>
                                <a:gd name="T64" fmla="*/ 191 w 192"/>
                                <a:gd name="T65" fmla="*/ 132 h 296"/>
                                <a:gd name="T66" fmla="*/ 162 w 192"/>
                                <a:gd name="T67" fmla="*/ 105 h 296"/>
                                <a:gd name="T68" fmla="*/ 101 w 192"/>
                                <a:gd name="T69" fmla="*/ 143 h 296"/>
                                <a:gd name="T70" fmla="*/ 54 w 192"/>
                                <a:gd name="T71" fmla="*/ 182 h 296"/>
                                <a:gd name="T72" fmla="*/ 99 w 192"/>
                                <a:gd name="T73" fmla="*/ 5 h 2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92" h="296">
                                  <a:moveTo>
                                    <a:pt x="99" y="5"/>
                                  </a:moveTo>
                                  <a:cubicBezTo>
                                    <a:pt x="96" y="4"/>
                                    <a:pt x="99" y="0"/>
                                    <a:pt x="93" y="0"/>
                                  </a:cubicBezTo>
                                  <a:cubicBezTo>
                                    <a:pt x="83" y="0"/>
                                    <a:pt x="52" y="4"/>
                                    <a:pt x="41" y="5"/>
                                  </a:cubicBezTo>
                                  <a:cubicBezTo>
                                    <a:pt x="37" y="5"/>
                                    <a:pt x="33" y="5"/>
                                    <a:pt x="33" y="13"/>
                                  </a:cubicBezTo>
                                  <a:cubicBezTo>
                                    <a:pt x="33" y="18"/>
                                    <a:pt x="37" y="18"/>
                                    <a:pt x="43" y="18"/>
                                  </a:cubicBezTo>
                                  <a:cubicBezTo>
                                    <a:pt x="64" y="18"/>
                                    <a:pt x="64" y="20"/>
                                    <a:pt x="64" y="25"/>
                                  </a:cubicBezTo>
                                  <a:cubicBezTo>
                                    <a:pt x="64" y="28"/>
                                    <a:pt x="63" y="31"/>
                                    <a:pt x="63" y="34"/>
                                  </a:cubicBezTo>
                                  <a:cubicBezTo>
                                    <a:pt x="42" y="114"/>
                                    <a:pt x="22" y="194"/>
                                    <a:pt x="1" y="275"/>
                                  </a:cubicBezTo>
                                  <a:cubicBezTo>
                                    <a:pt x="0" y="281"/>
                                    <a:pt x="0" y="281"/>
                                    <a:pt x="0" y="283"/>
                                  </a:cubicBezTo>
                                  <a:cubicBezTo>
                                    <a:pt x="0" y="293"/>
                                    <a:pt x="9" y="295"/>
                                    <a:pt x="12" y="295"/>
                                  </a:cubicBezTo>
                                  <a:cubicBezTo>
                                    <a:pt x="18" y="295"/>
                                    <a:pt x="24" y="291"/>
                                    <a:pt x="27" y="287"/>
                                  </a:cubicBezTo>
                                  <a:cubicBezTo>
                                    <a:pt x="29" y="283"/>
                                    <a:pt x="48" y="205"/>
                                    <a:pt x="51" y="194"/>
                                  </a:cubicBezTo>
                                  <a:cubicBezTo>
                                    <a:pt x="65" y="195"/>
                                    <a:pt x="100" y="203"/>
                                    <a:pt x="100" y="230"/>
                                  </a:cubicBezTo>
                                  <a:cubicBezTo>
                                    <a:pt x="100" y="233"/>
                                    <a:pt x="100" y="235"/>
                                    <a:pt x="99" y="239"/>
                                  </a:cubicBezTo>
                                  <a:cubicBezTo>
                                    <a:pt x="97" y="243"/>
                                    <a:pt x="96" y="249"/>
                                    <a:pt x="96" y="253"/>
                                  </a:cubicBezTo>
                                  <a:cubicBezTo>
                                    <a:pt x="96" y="278"/>
                                    <a:pt x="113" y="295"/>
                                    <a:pt x="136" y="295"/>
                                  </a:cubicBezTo>
                                  <a:cubicBezTo>
                                    <a:pt x="148" y="295"/>
                                    <a:pt x="160" y="289"/>
                                    <a:pt x="168" y="273"/>
                                  </a:cubicBezTo>
                                  <a:cubicBezTo>
                                    <a:pt x="179" y="254"/>
                                    <a:pt x="184" y="231"/>
                                    <a:pt x="184" y="230"/>
                                  </a:cubicBezTo>
                                  <a:cubicBezTo>
                                    <a:pt x="184" y="227"/>
                                    <a:pt x="180" y="227"/>
                                    <a:pt x="179" y="227"/>
                                  </a:cubicBezTo>
                                  <a:cubicBezTo>
                                    <a:pt x="174" y="227"/>
                                    <a:pt x="174" y="228"/>
                                    <a:pt x="173" y="234"/>
                                  </a:cubicBezTo>
                                  <a:cubicBezTo>
                                    <a:pt x="165" y="265"/>
                                    <a:pt x="155" y="285"/>
                                    <a:pt x="136" y="285"/>
                                  </a:cubicBezTo>
                                  <a:cubicBezTo>
                                    <a:pt x="129" y="285"/>
                                    <a:pt x="123" y="282"/>
                                    <a:pt x="123" y="266"/>
                                  </a:cubicBezTo>
                                  <a:cubicBezTo>
                                    <a:pt x="123" y="259"/>
                                    <a:pt x="124" y="249"/>
                                    <a:pt x="126" y="242"/>
                                  </a:cubicBezTo>
                                  <a:cubicBezTo>
                                    <a:pt x="127" y="235"/>
                                    <a:pt x="127" y="234"/>
                                    <a:pt x="127" y="229"/>
                                  </a:cubicBezTo>
                                  <a:cubicBezTo>
                                    <a:pt x="127" y="203"/>
                                    <a:pt x="101" y="191"/>
                                    <a:pt x="65" y="187"/>
                                  </a:cubicBezTo>
                                  <a:cubicBezTo>
                                    <a:pt x="78" y="179"/>
                                    <a:pt x="91" y="165"/>
                                    <a:pt x="101" y="156"/>
                                  </a:cubicBezTo>
                                  <a:cubicBezTo>
                                    <a:pt x="121" y="133"/>
                                    <a:pt x="141" y="115"/>
                                    <a:pt x="162" y="115"/>
                                  </a:cubicBezTo>
                                  <a:cubicBezTo>
                                    <a:pt x="165" y="115"/>
                                    <a:pt x="165" y="115"/>
                                    <a:pt x="166" y="115"/>
                                  </a:cubicBezTo>
                                  <a:cubicBezTo>
                                    <a:pt x="171" y="116"/>
                                    <a:pt x="171" y="116"/>
                                    <a:pt x="174" y="119"/>
                                  </a:cubicBezTo>
                                  <a:cubicBezTo>
                                    <a:pt x="175" y="120"/>
                                    <a:pt x="175" y="120"/>
                                    <a:pt x="177" y="121"/>
                                  </a:cubicBezTo>
                                  <a:cubicBezTo>
                                    <a:pt x="156" y="122"/>
                                    <a:pt x="153" y="138"/>
                                    <a:pt x="153" y="144"/>
                                  </a:cubicBezTo>
                                  <a:cubicBezTo>
                                    <a:pt x="153" y="150"/>
                                    <a:pt x="156" y="158"/>
                                    <a:pt x="168" y="158"/>
                                  </a:cubicBezTo>
                                  <a:cubicBezTo>
                                    <a:pt x="179" y="158"/>
                                    <a:pt x="191" y="149"/>
                                    <a:pt x="191" y="132"/>
                                  </a:cubicBezTo>
                                  <a:cubicBezTo>
                                    <a:pt x="191" y="120"/>
                                    <a:pt x="181" y="105"/>
                                    <a:pt x="162" y="105"/>
                                  </a:cubicBezTo>
                                  <a:cubicBezTo>
                                    <a:pt x="151" y="105"/>
                                    <a:pt x="131" y="109"/>
                                    <a:pt x="101" y="143"/>
                                  </a:cubicBezTo>
                                  <a:cubicBezTo>
                                    <a:pt x="87" y="159"/>
                                    <a:pt x="70" y="176"/>
                                    <a:pt x="54" y="182"/>
                                  </a:cubicBezTo>
                                  <a:cubicBezTo>
                                    <a:pt x="69" y="122"/>
                                    <a:pt x="84" y="64"/>
                                    <a:pt x="99" y="5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17" name="AutoShape 215"/>
                          <wps:cNvSpPr>
                            <a:spLocks noChangeArrowheads="1"/>
                          </wps:cNvSpPr>
                          <wps:spPr bwMode="auto">
                            <a:xfrm>
                              <a:off x="1399" y="-87"/>
                              <a:ext cx="158" cy="55"/>
                            </a:xfrm>
                            <a:custGeom>
                              <a:avLst/>
                              <a:gdLst>
                                <a:gd name="T0" fmla="*/ 267 w 282"/>
                                <a:gd name="T1" fmla="*/ 17 h 99"/>
                                <a:gd name="T2" fmla="*/ 281 w 282"/>
                                <a:gd name="T3" fmla="*/ 8 h 99"/>
                                <a:gd name="T4" fmla="*/ 267 w 282"/>
                                <a:gd name="T5" fmla="*/ 0 h 99"/>
                                <a:gd name="T6" fmla="*/ 15 w 282"/>
                                <a:gd name="T7" fmla="*/ 0 h 99"/>
                                <a:gd name="T8" fmla="*/ 0 w 282"/>
                                <a:gd name="T9" fmla="*/ 8 h 99"/>
                                <a:gd name="T10" fmla="*/ 15 w 282"/>
                                <a:gd name="T11" fmla="*/ 17 h 99"/>
                                <a:gd name="T12" fmla="*/ 267 w 282"/>
                                <a:gd name="T13" fmla="*/ 17 h 99"/>
                                <a:gd name="T14" fmla="*/ 267 w 282"/>
                                <a:gd name="T15" fmla="*/ 98 h 99"/>
                                <a:gd name="T16" fmla="*/ 281 w 282"/>
                                <a:gd name="T17" fmla="*/ 90 h 99"/>
                                <a:gd name="T18" fmla="*/ 267 w 282"/>
                                <a:gd name="T19" fmla="*/ 81 h 99"/>
                                <a:gd name="T20" fmla="*/ 15 w 282"/>
                                <a:gd name="T21" fmla="*/ 81 h 99"/>
                                <a:gd name="T22" fmla="*/ 0 w 282"/>
                                <a:gd name="T23" fmla="*/ 90 h 99"/>
                                <a:gd name="T24" fmla="*/ 15 w 282"/>
                                <a:gd name="T25" fmla="*/ 98 h 99"/>
                                <a:gd name="T26" fmla="*/ 267 w 282"/>
                                <a:gd name="T27" fmla="*/ 98 h 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282" h="99">
                                  <a:moveTo>
                                    <a:pt x="267" y="17"/>
                                  </a:moveTo>
                                  <a:cubicBezTo>
                                    <a:pt x="273" y="17"/>
                                    <a:pt x="281" y="17"/>
                                    <a:pt x="281" y="8"/>
                                  </a:cubicBezTo>
                                  <a:cubicBezTo>
                                    <a:pt x="281" y="0"/>
                                    <a:pt x="273" y="0"/>
                                    <a:pt x="267" y="0"/>
                                  </a:cubicBezTo>
                                  <a:cubicBezTo>
                                    <a:pt x="183" y="0"/>
                                    <a:pt x="99" y="0"/>
                                    <a:pt x="15" y="0"/>
                                  </a:cubicBezTo>
                                  <a:cubicBezTo>
                                    <a:pt x="9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9" y="17"/>
                                    <a:pt x="15" y="17"/>
                                  </a:cubicBezTo>
                                  <a:cubicBezTo>
                                    <a:pt x="99" y="17"/>
                                    <a:pt x="183" y="17"/>
                                    <a:pt x="267" y="17"/>
                                  </a:cubicBezTo>
                                  <a:close/>
                                  <a:moveTo>
                                    <a:pt x="267" y="98"/>
                                  </a:moveTo>
                                  <a:cubicBezTo>
                                    <a:pt x="273" y="98"/>
                                    <a:pt x="281" y="98"/>
                                    <a:pt x="281" y="90"/>
                                  </a:cubicBezTo>
                                  <a:cubicBezTo>
                                    <a:pt x="281" y="81"/>
                                    <a:pt x="273" y="81"/>
                                    <a:pt x="267" y="81"/>
                                  </a:cubicBezTo>
                                  <a:cubicBezTo>
                                    <a:pt x="183" y="81"/>
                                    <a:pt x="99" y="81"/>
                                    <a:pt x="15" y="81"/>
                                  </a:cubicBezTo>
                                  <a:cubicBezTo>
                                    <a:pt x="9" y="81"/>
                                    <a:pt x="0" y="81"/>
                                    <a:pt x="0" y="90"/>
                                  </a:cubicBezTo>
                                  <a:cubicBezTo>
                                    <a:pt x="0" y="98"/>
                                    <a:pt x="9" y="98"/>
                                    <a:pt x="15" y="98"/>
                                  </a:cubicBezTo>
                                  <a:cubicBezTo>
                                    <a:pt x="99" y="98"/>
                                    <a:pt x="183" y="98"/>
                                    <a:pt x="267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18" name="Freeform 2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648" y="-105"/>
                              <a:ext cx="92" cy="106"/>
                            </a:xfrm>
                            <a:custGeom>
                              <a:avLst/>
                              <a:gdLst>
                                <a:gd name="T0" fmla="*/ 148 w 164"/>
                                <a:gd name="T1" fmla="*/ 27 h 191"/>
                                <a:gd name="T2" fmla="*/ 130 w 164"/>
                                <a:gd name="T3" fmla="*/ 33 h 191"/>
                                <a:gd name="T4" fmla="*/ 123 w 164"/>
                                <a:gd name="T5" fmla="*/ 50 h 191"/>
                                <a:gd name="T6" fmla="*/ 139 w 164"/>
                                <a:gd name="T7" fmla="*/ 64 h 191"/>
                                <a:gd name="T8" fmla="*/ 162 w 164"/>
                                <a:gd name="T9" fmla="*/ 38 h 191"/>
                                <a:gd name="T10" fmla="*/ 112 w 164"/>
                                <a:gd name="T11" fmla="*/ 0 h 191"/>
                                <a:gd name="T12" fmla="*/ 0 w 164"/>
                                <a:gd name="T13" fmla="*/ 120 h 191"/>
                                <a:gd name="T14" fmla="*/ 67 w 164"/>
                                <a:gd name="T15" fmla="*/ 190 h 191"/>
                                <a:gd name="T16" fmla="*/ 163 w 164"/>
                                <a:gd name="T17" fmla="*/ 142 h 191"/>
                                <a:gd name="T18" fmla="*/ 158 w 164"/>
                                <a:gd name="T19" fmla="*/ 136 h 191"/>
                                <a:gd name="T20" fmla="*/ 152 w 164"/>
                                <a:gd name="T21" fmla="*/ 141 h 191"/>
                                <a:gd name="T22" fmla="*/ 68 w 164"/>
                                <a:gd name="T23" fmla="*/ 182 h 191"/>
                                <a:gd name="T24" fmla="*/ 31 w 164"/>
                                <a:gd name="T25" fmla="*/ 136 h 191"/>
                                <a:gd name="T26" fmla="*/ 54 w 164"/>
                                <a:gd name="T27" fmla="*/ 52 h 191"/>
                                <a:gd name="T28" fmla="*/ 112 w 164"/>
                                <a:gd name="T29" fmla="*/ 10 h 191"/>
                                <a:gd name="T30" fmla="*/ 148 w 164"/>
                                <a:gd name="T31" fmla="*/ 27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64" h="191">
                                  <a:moveTo>
                                    <a:pt x="148" y="27"/>
                                  </a:moveTo>
                                  <a:cubicBezTo>
                                    <a:pt x="142" y="27"/>
                                    <a:pt x="136" y="27"/>
                                    <a:pt x="130" y="33"/>
                                  </a:cubicBezTo>
                                  <a:cubicBezTo>
                                    <a:pt x="123" y="39"/>
                                    <a:pt x="123" y="46"/>
                                    <a:pt x="123" y="50"/>
                                  </a:cubicBezTo>
                                  <a:cubicBezTo>
                                    <a:pt x="123" y="59"/>
                                    <a:pt x="130" y="64"/>
                                    <a:pt x="139" y="64"/>
                                  </a:cubicBezTo>
                                  <a:cubicBezTo>
                                    <a:pt x="151" y="64"/>
                                    <a:pt x="162" y="54"/>
                                    <a:pt x="162" y="38"/>
                                  </a:cubicBezTo>
                                  <a:cubicBezTo>
                                    <a:pt x="162" y="16"/>
                                    <a:pt x="142" y="0"/>
                                    <a:pt x="112" y="0"/>
                                  </a:cubicBezTo>
                                  <a:cubicBezTo>
                                    <a:pt x="55" y="0"/>
                                    <a:pt x="0" y="60"/>
                                    <a:pt x="0" y="120"/>
                                  </a:cubicBezTo>
                                  <a:cubicBezTo>
                                    <a:pt x="0" y="158"/>
                                    <a:pt x="24" y="190"/>
                                    <a:pt x="67" y="190"/>
                                  </a:cubicBezTo>
                                  <a:cubicBezTo>
                                    <a:pt x="128" y="190"/>
                                    <a:pt x="163" y="147"/>
                                    <a:pt x="163" y="142"/>
                                  </a:cubicBezTo>
                                  <a:cubicBezTo>
                                    <a:pt x="163" y="140"/>
                                    <a:pt x="160" y="136"/>
                                    <a:pt x="158" y="136"/>
                                  </a:cubicBezTo>
                                  <a:cubicBezTo>
                                    <a:pt x="156" y="136"/>
                                    <a:pt x="156" y="137"/>
                                    <a:pt x="152" y="141"/>
                                  </a:cubicBezTo>
                                  <a:cubicBezTo>
                                    <a:pt x="120" y="182"/>
                                    <a:pt x="73" y="182"/>
                                    <a:pt x="68" y="182"/>
                                  </a:cubicBezTo>
                                  <a:cubicBezTo>
                                    <a:pt x="42" y="182"/>
                                    <a:pt x="31" y="161"/>
                                    <a:pt x="31" y="136"/>
                                  </a:cubicBezTo>
                                  <a:cubicBezTo>
                                    <a:pt x="31" y="119"/>
                                    <a:pt x="39" y="78"/>
                                    <a:pt x="54" y="52"/>
                                  </a:cubicBezTo>
                                  <a:cubicBezTo>
                                    <a:pt x="66" y="28"/>
                                    <a:pt x="90" y="10"/>
                                    <a:pt x="112" y="10"/>
                                  </a:cubicBezTo>
                                  <a:cubicBezTo>
                                    <a:pt x="127" y="10"/>
                                    <a:pt x="142" y="16"/>
                                    <a:pt x="148" y="27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19" name="AutoShape 2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51" y="-105"/>
                              <a:ext cx="101" cy="106"/>
                            </a:xfrm>
                            <a:custGeom>
                              <a:avLst/>
                              <a:gdLst>
                                <a:gd name="T0" fmla="*/ 180 w 181"/>
                                <a:gd name="T1" fmla="*/ 72 h 191"/>
                                <a:gd name="T2" fmla="*/ 113 w 181"/>
                                <a:gd name="T3" fmla="*/ 0 h 191"/>
                                <a:gd name="T4" fmla="*/ 0 w 181"/>
                                <a:gd name="T5" fmla="*/ 120 h 191"/>
                                <a:gd name="T6" fmla="*/ 67 w 181"/>
                                <a:gd name="T7" fmla="*/ 190 h 191"/>
                                <a:gd name="T8" fmla="*/ 180 w 181"/>
                                <a:gd name="T9" fmla="*/ 72 h 191"/>
                                <a:gd name="T10" fmla="*/ 67 w 181"/>
                                <a:gd name="T11" fmla="*/ 182 h 191"/>
                                <a:gd name="T12" fmla="*/ 31 w 181"/>
                                <a:gd name="T13" fmla="*/ 136 h 191"/>
                                <a:gd name="T14" fmla="*/ 55 w 181"/>
                                <a:gd name="T15" fmla="*/ 48 h 191"/>
                                <a:gd name="T16" fmla="*/ 112 w 181"/>
                                <a:gd name="T17" fmla="*/ 10 h 191"/>
                                <a:gd name="T18" fmla="*/ 149 w 181"/>
                                <a:gd name="T19" fmla="*/ 56 h 191"/>
                                <a:gd name="T20" fmla="*/ 125 w 181"/>
                                <a:gd name="T21" fmla="*/ 143 h 191"/>
                                <a:gd name="T22" fmla="*/ 67 w 181"/>
                                <a:gd name="T23" fmla="*/ 182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81" h="191">
                                  <a:moveTo>
                                    <a:pt x="180" y="72"/>
                                  </a:moveTo>
                                  <a:cubicBezTo>
                                    <a:pt x="180" y="28"/>
                                    <a:pt x="150" y="0"/>
                                    <a:pt x="113" y="0"/>
                                  </a:cubicBezTo>
                                  <a:cubicBezTo>
                                    <a:pt x="56" y="0"/>
                                    <a:pt x="0" y="60"/>
                                    <a:pt x="0" y="120"/>
                                  </a:cubicBezTo>
                                  <a:cubicBezTo>
                                    <a:pt x="0" y="162"/>
                                    <a:pt x="28" y="190"/>
                                    <a:pt x="67" y="190"/>
                                  </a:cubicBezTo>
                                  <a:cubicBezTo>
                                    <a:pt x="124" y="190"/>
                                    <a:pt x="180" y="134"/>
                                    <a:pt x="180" y="72"/>
                                  </a:cubicBezTo>
                                  <a:close/>
                                  <a:moveTo>
                                    <a:pt x="67" y="182"/>
                                  </a:moveTo>
                                  <a:cubicBezTo>
                                    <a:pt x="49" y="182"/>
                                    <a:pt x="31" y="170"/>
                                    <a:pt x="31" y="136"/>
                                  </a:cubicBezTo>
                                  <a:cubicBezTo>
                                    <a:pt x="31" y="116"/>
                                    <a:pt x="42" y="70"/>
                                    <a:pt x="55" y="48"/>
                                  </a:cubicBezTo>
                                  <a:cubicBezTo>
                                    <a:pt x="77" y="16"/>
                                    <a:pt x="101" y="10"/>
                                    <a:pt x="112" y="10"/>
                                  </a:cubicBezTo>
                                  <a:cubicBezTo>
                                    <a:pt x="137" y="10"/>
                                    <a:pt x="149" y="30"/>
                                    <a:pt x="149" y="56"/>
                                  </a:cubicBezTo>
                                  <a:cubicBezTo>
                                    <a:pt x="149" y="72"/>
                                    <a:pt x="140" y="116"/>
                                    <a:pt x="125" y="143"/>
                                  </a:cubicBezTo>
                                  <a:cubicBezTo>
                                    <a:pt x="110" y="168"/>
                                    <a:pt x="86" y="182"/>
                                    <a:pt x="67" y="18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20" name="Freeform 218"/>
                          <wps:cNvSpPr>
                            <a:spLocks noChangeArrowheads="1"/>
                          </wps:cNvSpPr>
                          <wps:spPr bwMode="auto">
                            <a:xfrm>
                              <a:off x="1864" y="-105"/>
                              <a:ext cx="129" cy="106"/>
                            </a:xfrm>
                            <a:custGeom>
                              <a:avLst/>
                              <a:gdLst>
                                <a:gd name="T0" fmla="*/ 24 w 229"/>
                                <a:gd name="T1" fmla="*/ 162 h 191"/>
                                <a:gd name="T2" fmla="*/ 21 w 229"/>
                                <a:gd name="T3" fmla="*/ 180 h 191"/>
                                <a:gd name="T4" fmla="*/ 33 w 229"/>
                                <a:gd name="T5" fmla="*/ 190 h 191"/>
                                <a:gd name="T6" fmla="*/ 48 w 229"/>
                                <a:gd name="T7" fmla="*/ 179 h 191"/>
                                <a:gd name="T8" fmla="*/ 57 w 229"/>
                                <a:gd name="T9" fmla="*/ 148 h 191"/>
                                <a:gd name="T10" fmla="*/ 66 w 229"/>
                                <a:gd name="T11" fmla="*/ 111 h 191"/>
                                <a:gd name="T12" fmla="*/ 73 w 229"/>
                                <a:gd name="T13" fmla="*/ 82 h 191"/>
                                <a:gd name="T14" fmla="*/ 78 w 229"/>
                                <a:gd name="T15" fmla="*/ 62 h 191"/>
                                <a:gd name="T16" fmla="*/ 148 w 229"/>
                                <a:gd name="T17" fmla="*/ 10 h 191"/>
                                <a:gd name="T18" fmla="*/ 171 w 229"/>
                                <a:gd name="T19" fmla="*/ 40 h 191"/>
                                <a:gd name="T20" fmla="*/ 143 w 229"/>
                                <a:gd name="T21" fmla="*/ 137 h 191"/>
                                <a:gd name="T22" fmla="*/ 138 w 229"/>
                                <a:gd name="T23" fmla="*/ 156 h 191"/>
                                <a:gd name="T24" fmla="*/ 173 w 229"/>
                                <a:gd name="T25" fmla="*/ 190 h 191"/>
                                <a:gd name="T26" fmla="*/ 228 w 229"/>
                                <a:gd name="T27" fmla="*/ 126 h 191"/>
                                <a:gd name="T28" fmla="*/ 223 w 229"/>
                                <a:gd name="T29" fmla="*/ 123 h 191"/>
                                <a:gd name="T30" fmla="*/ 217 w 229"/>
                                <a:gd name="T31" fmla="*/ 130 h 191"/>
                                <a:gd name="T32" fmla="*/ 174 w 229"/>
                                <a:gd name="T33" fmla="*/ 182 h 191"/>
                                <a:gd name="T34" fmla="*/ 163 w 229"/>
                                <a:gd name="T35" fmla="*/ 168 h 191"/>
                                <a:gd name="T36" fmla="*/ 172 w 229"/>
                                <a:gd name="T37" fmla="*/ 138 h 191"/>
                                <a:gd name="T38" fmla="*/ 197 w 229"/>
                                <a:gd name="T39" fmla="*/ 46 h 191"/>
                                <a:gd name="T40" fmla="*/ 149 w 229"/>
                                <a:gd name="T41" fmla="*/ 0 h 191"/>
                                <a:gd name="T42" fmla="*/ 83 w 229"/>
                                <a:gd name="T43" fmla="*/ 38 h 191"/>
                                <a:gd name="T44" fmla="*/ 45 w 229"/>
                                <a:gd name="T45" fmla="*/ 0 h 191"/>
                                <a:gd name="T46" fmla="*/ 12 w 229"/>
                                <a:gd name="T47" fmla="*/ 24 h 191"/>
                                <a:gd name="T48" fmla="*/ 0 w 229"/>
                                <a:gd name="T49" fmla="*/ 65 h 191"/>
                                <a:gd name="T50" fmla="*/ 5 w 229"/>
                                <a:gd name="T51" fmla="*/ 70 h 191"/>
                                <a:gd name="T52" fmla="*/ 12 w 229"/>
                                <a:gd name="T53" fmla="*/ 60 h 191"/>
                                <a:gd name="T54" fmla="*/ 43 w 229"/>
                                <a:gd name="T55" fmla="*/ 10 h 191"/>
                                <a:gd name="T56" fmla="*/ 55 w 229"/>
                                <a:gd name="T57" fmla="*/ 29 h 191"/>
                                <a:gd name="T58" fmla="*/ 49 w 229"/>
                                <a:gd name="T59" fmla="*/ 65 h 191"/>
                                <a:gd name="T60" fmla="*/ 24 w 229"/>
                                <a:gd name="T61" fmla="*/ 162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229" h="191">
                                  <a:moveTo>
                                    <a:pt x="24" y="162"/>
                                  </a:moveTo>
                                  <a:cubicBezTo>
                                    <a:pt x="23" y="168"/>
                                    <a:pt x="21" y="178"/>
                                    <a:pt x="21" y="180"/>
                                  </a:cubicBezTo>
                                  <a:cubicBezTo>
                                    <a:pt x="21" y="188"/>
                                    <a:pt x="27" y="190"/>
                                    <a:pt x="33" y="190"/>
                                  </a:cubicBezTo>
                                  <a:cubicBezTo>
                                    <a:pt x="39" y="190"/>
                                    <a:pt x="46" y="188"/>
                                    <a:pt x="48" y="179"/>
                                  </a:cubicBezTo>
                                  <a:cubicBezTo>
                                    <a:pt x="49" y="179"/>
                                    <a:pt x="54" y="159"/>
                                    <a:pt x="57" y="148"/>
                                  </a:cubicBezTo>
                                  <a:cubicBezTo>
                                    <a:pt x="60" y="135"/>
                                    <a:pt x="63" y="123"/>
                                    <a:pt x="66" y="111"/>
                                  </a:cubicBezTo>
                                  <a:cubicBezTo>
                                    <a:pt x="69" y="101"/>
                                    <a:pt x="71" y="92"/>
                                    <a:pt x="73" y="82"/>
                                  </a:cubicBezTo>
                                  <a:cubicBezTo>
                                    <a:pt x="75" y="75"/>
                                    <a:pt x="78" y="63"/>
                                    <a:pt x="78" y="62"/>
                                  </a:cubicBezTo>
                                  <a:cubicBezTo>
                                    <a:pt x="85" y="48"/>
                                    <a:pt x="107" y="10"/>
                                    <a:pt x="148" y="10"/>
                                  </a:cubicBezTo>
                                  <a:cubicBezTo>
                                    <a:pt x="166" y="10"/>
                                    <a:pt x="171" y="26"/>
                                    <a:pt x="171" y="40"/>
                                  </a:cubicBezTo>
                                  <a:cubicBezTo>
                                    <a:pt x="171" y="65"/>
                                    <a:pt x="149" y="119"/>
                                    <a:pt x="143" y="137"/>
                                  </a:cubicBezTo>
                                  <a:cubicBezTo>
                                    <a:pt x="139" y="147"/>
                                    <a:pt x="138" y="153"/>
                                    <a:pt x="138" y="156"/>
                                  </a:cubicBezTo>
                                  <a:cubicBezTo>
                                    <a:pt x="138" y="177"/>
                                    <a:pt x="154" y="190"/>
                                    <a:pt x="173" y="190"/>
                                  </a:cubicBezTo>
                                  <a:cubicBezTo>
                                    <a:pt x="213" y="190"/>
                                    <a:pt x="228" y="130"/>
                                    <a:pt x="228" y="126"/>
                                  </a:cubicBezTo>
                                  <a:cubicBezTo>
                                    <a:pt x="228" y="123"/>
                                    <a:pt x="225" y="123"/>
                                    <a:pt x="223" y="123"/>
                                  </a:cubicBezTo>
                                  <a:cubicBezTo>
                                    <a:pt x="219" y="123"/>
                                    <a:pt x="219" y="124"/>
                                    <a:pt x="217" y="130"/>
                                  </a:cubicBezTo>
                                  <a:cubicBezTo>
                                    <a:pt x="209" y="159"/>
                                    <a:pt x="195" y="182"/>
                                    <a:pt x="174" y="182"/>
                                  </a:cubicBezTo>
                                  <a:cubicBezTo>
                                    <a:pt x="167" y="182"/>
                                    <a:pt x="163" y="178"/>
                                    <a:pt x="163" y="168"/>
                                  </a:cubicBezTo>
                                  <a:cubicBezTo>
                                    <a:pt x="163" y="158"/>
                                    <a:pt x="168" y="148"/>
                                    <a:pt x="172" y="138"/>
                                  </a:cubicBezTo>
                                  <a:cubicBezTo>
                                    <a:pt x="179" y="116"/>
                                    <a:pt x="197" y="70"/>
                                    <a:pt x="197" y="46"/>
                                  </a:cubicBezTo>
                                  <a:cubicBezTo>
                                    <a:pt x="197" y="17"/>
                                    <a:pt x="179" y="0"/>
                                    <a:pt x="149" y="0"/>
                                  </a:cubicBezTo>
                                  <a:cubicBezTo>
                                    <a:pt x="111" y="0"/>
                                    <a:pt x="90" y="28"/>
                                    <a:pt x="83" y="38"/>
                                  </a:cubicBezTo>
                                  <a:cubicBezTo>
                                    <a:pt x="81" y="14"/>
                                    <a:pt x="64" y="0"/>
                                    <a:pt x="45" y="0"/>
                                  </a:cubicBezTo>
                                  <a:cubicBezTo>
                                    <a:pt x="24" y="0"/>
                                    <a:pt x="17" y="17"/>
                                    <a:pt x="12" y="24"/>
                                  </a:cubicBezTo>
                                  <a:cubicBezTo>
                                    <a:pt x="6" y="39"/>
                                    <a:pt x="0" y="64"/>
                                    <a:pt x="0" y="65"/>
                                  </a:cubicBezTo>
                                  <a:cubicBezTo>
                                    <a:pt x="0" y="70"/>
                                    <a:pt x="4" y="70"/>
                                    <a:pt x="5" y="70"/>
                                  </a:cubicBezTo>
                                  <a:cubicBezTo>
                                    <a:pt x="9" y="70"/>
                                    <a:pt x="10" y="70"/>
                                    <a:pt x="12" y="60"/>
                                  </a:cubicBezTo>
                                  <a:cubicBezTo>
                                    <a:pt x="19" y="30"/>
                                    <a:pt x="28" y="10"/>
                                    <a:pt x="43" y="10"/>
                                  </a:cubicBezTo>
                                  <a:cubicBezTo>
                                    <a:pt x="52" y="10"/>
                                    <a:pt x="55" y="16"/>
                                    <a:pt x="55" y="29"/>
                                  </a:cubicBezTo>
                                  <a:cubicBezTo>
                                    <a:pt x="55" y="39"/>
                                    <a:pt x="54" y="42"/>
                                    <a:pt x="49" y="65"/>
                                  </a:cubicBezTo>
                                  <a:cubicBezTo>
                                    <a:pt x="41" y="98"/>
                                    <a:pt x="33" y="130"/>
                                    <a:pt x="24" y="162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21" name="Freeform 219"/>
                          <wps:cNvSpPr>
                            <a:spLocks noChangeArrowheads="1"/>
                          </wps:cNvSpPr>
                          <wps:spPr bwMode="auto">
                            <a:xfrm>
                              <a:off x="2013" y="-105"/>
                              <a:ext cx="87" cy="106"/>
                            </a:xfrm>
                            <a:custGeom>
                              <a:avLst/>
                              <a:gdLst>
                                <a:gd name="T0" fmla="*/ 143 w 156"/>
                                <a:gd name="T1" fmla="*/ 29 h 191"/>
                                <a:gd name="T2" fmla="*/ 122 w 156"/>
                                <a:gd name="T3" fmla="*/ 48 h 191"/>
                                <a:gd name="T4" fmla="*/ 136 w 156"/>
                                <a:gd name="T5" fmla="*/ 60 h 191"/>
                                <a:gd name="T6" fmla="*/ 155 w 156"/>
                                <a:gd name="T7" fmla="*/ 38 h 191"/>
                                <a:gd name="T8" fmla="*/ 104 w 156"/>
                                <a:gd name="T9" fmla="*/ 0 h 191"/>
                                <a:gd name="T10" fmla="*/ 34 w 156"/>
                                <a:gd name="T11" fmla="*/ 63 h 191"/>
                                <a:gd name="T12" fmla="*/ 77 w 156"/>
                                <a:gd name="T13" fmla="*/ 104 h 191"/>
                                <a:gd name="T14" fmla="*/ 120 w 156"/>
                                <a:gd name="T15" fmla="*/ 136 h 191"/>
                                <a:gd name="T16" fmla="*/ 60 w 156"/>
                                <a:gd name="T17" fmla="*/ 182 h 191"/>
                                <a:gd name="T18" fmla="*/ 12 w 156"/>
                                <a:gd name="T19" fmla="*/ 160 h 191"/>
                                <a:gd name="T20" fmla="*/ 38 w 156"/>
                                <a:gd name="T21" fmla="*/ 137 h 191"/>
                                <a:gd name="T22" fmla="*/ 23 w 156"/>
                                <a:gd name="T23" fmla="*/ 123 h 191"/>
                                <a:gd name="T24" fmla="*/ 0 w 156"/>
                                <a:gd name="T25" fmla="*/ 150 h 191"/>
                                <a:gd name="T26" fmla="*/ 60 w 156"/>
                                <a:gd name="T27" fmla="*/ 190 h 191"/>
                                <a:gd name="T28" fmla="*/ 145 w 156"/>
                                <a:gd name="T29" fmla="*/ 122 h 191"/>
                                <a:gd name="T30" fmla="*/ 132 w 156"/>
                                <a:gd name="T31" fmla="*/ 90 h 191"/>
                                <a:gd name="T32" fmla="*/ 89 w 156"/>
                                <a:gd name="T33" fmla="*/ 74 h 191"/>
                                <a:gd name="T34" fmla="*/ 58 w 156"/>
                                <a:gd name="T35" fmla="*/ 48 h 191"/>
                                <a:gd name="T36" fmla="*/ 104 w 156"/>
                                <a:gd name="T37" fmla="*/ 10 h 191"/>
                                <a:gd name="T38" fmla="*/ 143 w 156"/>
                                <a:gd name="T39" fmla="*/ 29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156" h="191">
                                  <a:moveTo>
                                    <a:pt x="143" y="29"/>
                                  </a:moveTo>
                                  <a:cubicBezTo>
                                    <a:pt x="131" y="30"/>
                                    <a:pt x="122" y="39"/>
                                    <a:pt x="122" y="48"/>
                                  </a:cubicBezTo>
                                  <a:cubicBezTo>
                                    <a:pt x="122" y="54"/>
                                    <a:pt x="126" y="60"/>
                                    <a:pt x="136" y="60"/>
                                  </a:cubicBezTo>
                                  <a:cubicBezTo>
                                    <a:pt x="145" y="60"/>
                                    <a:pt x="155" y="53"/>
                                    <a:pt x="155" y="38"/>
                                  </a:cubicBezTo>
                                  <a:cubicBezTo>
                                    <a:pt x="155" y="18"/>
                                    <a:pt x="137" y="0"/>
                                    <a:pt x="104" y="0"/>
                                  </a:cubicBezTo>
                                  <a:cubicBezTo>
                                    <a:pt x="49" y="0"/>
                                    <a:pt x="34" y="44"/>
                                    <a:pt x="34" y="63"/>
                                  </a:cubicBezTo>
                                  <a:cubicBezTo>
                                    <a:pt x="34" y="95"/>
                                    <a:pt x="65" y="101"/>
                                    <a:pt x="77" y="104"/>
                                  </a:cubicBezTo>
                                  <a:cubicBezTo>
                                    <a:pt x="98" y="108"/>
                                    <a:pt x="120" y="113"/>
                                    <a:pt x="120" y="136"/>
                                  </a:cubicBezTo>
                                  <a:cubicBezTo>
                                    <a:pt x="120" y="147"/>
                                    <a:pt x="110" y="182"/>
                                    <a:pt x="60" y="182"/>
                                  </a:cubicBezTo>
                                  <a:cubicBezTo>
                                    <a:pt x="54" y="182"/>
                                    <a:pt x="22" y="182"/>
                                    <a:pt x="12" y="160"/>
                                  </a:cubicBezTo>
                                  <a:cubicBezTo>
                                    <a:pt x="29" y="162"/>
                                    <a:pt x="38" y="149"/>
                                    <a:pt x="38" y="137"/>
                                  </a:cubicBezTo>
                                  <a:cubicBezTo>
                                    <a:pt x="38" y="128"/>
                                    <a:pt x="32" y="123"/>
                                    <a:pt x="23" y="123"/>
                                  </a:cubicBezTo>
                                  <a:cubicBezTo>
                                    <a:pt x="12" y="123"/>
                                    <a:pt x="0" y="131"/>
                                    <a:pt x="0" y="150"/>
                                  </a:cubicBezTo>
                                  <a:cubicBezTo>
                                    <a:pt x="0" y="174"/>
                                    <a:pt x="24" y="190"/>
                                    <a:pt x="60" y="190"/>
                                  </a:cubicBezTo>
                                  <a:cubicBezTo>
                                    <a:pt x="128" y="190"/>
                                    <a:pt x="145" y="141"/>
                                    <a:pt x="145" y="122"/>
                                  </a:cubicBezTo>
                                  <a:cubicBezTo>
                                    <a:pt x="145" y="106"/>
                                    <a:pt x="137" y="96"/>
                                    <a:pt x="132" y="90"/>
                                  </a:cubicBezTo>
                                  <a:cubicBezTo>
                                    <a:pt x="120" y="80"/>
                                    <a:pt x="108" y="77"/>
                                    <a:pt x="89" y="74"/>
                                  </a:cubicBezTo>
                                  <a:cubicBezTo>
                                    <a:pt x="74" y="70"/>
                                    <a:pt x="58" y="66"/>
                                    <a:pt x="58" y="48"/>
                                  </a:cubicBezTo>
                                  <a:cubicBezTo>
                                    <a:pt x="58" y="35"/>
                                    <a:pt x="67" y="10"/>
                                    <a:pt x="104" y="10"/>
                                  </a:cubicBezTo>
                                  <a:cubicBezTo>
                                    <a:pt x="115" y="10"/>
                                    <a:pt x="136" y="14"/>
                                    <a:pt x="143" y="29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22" name="Freeform 220"/>
                          <wps:cNvSpPr>
                            <a:spLocks noChangeArrowheads="1"/>
                          </wps:cNvSpPr>
                          <wps:spPr bwMode="auto">
                            <a:xfrm>
                              <a:off x="2118" y="-149"/>
                              <a:ext cx="73" cy="150"/>
                            </a:xfrm>
                            <a:custGeom>
                              <a:avLst/>
                              <a:gdLst>
                                <a:gd name="T0" fmla="*/ 77 w 130"/>
                                <a:gd name="T1" fmla="*/ 94 h 267"/>
                                <a:gd name="T2" fmla="*/ 116 w 130"/>
                                <a:gd name="T3" fmla="*/ 94 h 267"/>
                                <a:gd name="T4" fmla="*/ 129 w 130"/>
                                <a:gd name="T5" fmla="*/ 86 h 267"/>
                                <a:gd name="T6" fmla="*/ 117 w 130"/>
                                <a:gd name="T7" fmla="*/ 81 h 267"/>
                                <a:gd name="T8" fmla="*/ 80 w 130"/>
                                <a:gd name="T9" fmla="*/ 81 h 267"/>
                                <a:gd name="T10" fmla="*/ 98 w 130"/>
                                <a:gd name="T11" fmla="*/ 11 h 267"/>
                                <a:gd name="T12" fmla="*/ 85 w 130"/>
                                <a:gd name="T13" fmla="*/ 0 h 267"/>
                                <a:gd name="T14" fmla="*/ 68 w 130"/>
                                <a:gd name="T15" fmla="*/ 14 h 267"/>
                                <a:gd name="T16" fmla="*/ 53 w 130"/>
                                <a:gd name="T17" fmla="*/ 81 h 267"/>
                                <a:gd name="T18" fmla="*/ 13 w 130"/>
                                <a:gd name="T19" fmla="*/ 81 h 267"/>
                                <a:gd name="T20" fmla="*/ 0 w 130"/>
                                <a:gd name="T21" fmla="*/ 90 h 267"/>
                                <a:gd name="T22" fmla="*/ 12 w 130"/>
                                <a:gd name="T23" fmla="*/ 94 h 267"/>
                                <a:gd name="T24" fmla="*/ 49 w 130"/>
                                <a:gd name="T25" fmla="*/ 94 h 267"/>
                                <a:gd name="T26" fmla="*/ 17 w 130"/>
                                <a:gd name="T27" fmla="*/ 228 h 267"/>
                                <a:gd name="T28" fmla="*/ 56 w 130"/>
                                <a:gd name="T29" fmla="*/ 266 h 267"/>
                                <a:gd name="T30" fmla="*/ 122 w 130"/>
                                <a:gd name="T31" fmla="*/ 201 h 267"/>
                                <a:gd name="T32" fmla="*/ 117 w 130"/>
                                <a:gd name="T33" fmla="*/ 198 h 267"/>
                                <a:gd name="T34" fmla="*/ 111 w 130"/>
                                <a:gd name="T35" fmla="*/ 204 h 267"/>
                                <a:gd name="T36" fmla="*/ 56 w 130"/>
                                <a:gd name="T37" fmla="*/ 256 h 267"/>
                                <a:gd name="T38" fmla="*/ 43 w 130"/>
                                <a:gd name="T39" fmla="*/ 237 h 267"/>
                                <a:gd name="T40" fmla="*/ 45 w 130"/>
                                <a:gd name="T41" fmla="*/ 218 h 267"/>
                                <a:gd name="T42" fmla="*/ 77 w 130"/>
                                <a:gd name="T43" fmla="*/ 94 h 26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130" h="267">
                                  <a:moveTo>
                                    <a:pt x="77" y="94"/>
                                  </a:moveTo>
                                  <a:cubicBezTo>
                                    <a:pt x="90" y="94"/>
                                    <a:pt x="103" y="94"/>
                                    <a:pt x="116" y="94"/>
                                  </a:cubicBezTo>
                                  <a:cubicBezTo>
                                    <a:pt x="125" y="94"/>
                                    <a:pt x="129" y="94"/>
                                    <a:pt x="129" y="86"/>
                                  </a:cubicBezTo>
                                  <a:cubicBezTo>
                                    <a:pt x="129" y="81"/>
                                    <a:pt x="125" y="81"/>
                                    <a:pt x="117" y="81"/>
                                  </a:cubicBezTo>
                                  <a:cubicBezTo>
                                    <a:pt x="105" y="81"/>
                                    <a:pt x="92" y="81"/>
                                    <a:pt x="80" y="81"/>
                                  </a:cubicBezTo>
                                  <a:cubicBezTo>
                                    <a:pt x="96" y="21"/>
                                    <a:pt x="98" y="13"/>
                                    <a:pt x="98" y="11"/>
                                  </a:cubicBezTo>
                                  <a:cubicBezTo>
                                    <a:pt x="98" y="3"/>
                                    <a:pt x="92" y="0"/>
                                    <a:pt x="85" y="0"/>
                                  </a:cubicBezTo>
                                  <a:cubicBezTo>
                                    <a:pt x="84" y="0"/>
                                    <a:pt x="73" y="0"/>
                                    <a:pt x="68" y="14"/>
                                  </a:cubicBezTo>
                                  <a:cubicBezTo>
                                    <a:pt x="63" y="37"/>
                                    <a:pt x="57" y="59"/>
                                    <a:pt x="53" y="81"/>
                                  </a:cubicBezTo>
                                  <a:cubicBezTo>
                                    <a:pt x="39" y="81"/>
                                    <a:pt x="26" y="81"/>
                                    <a:pt x="13" y="81"/>
                                  </a:cubicBezTo>
                                  <a:cubicBezTo>
                                    <a:pt x="5" y="81"/>
                                    <a:pt x="0" y="81"/>
                                    <a:pt x="0" y="90"/>
                                  </a:cubicBezTo>
                                  <a:cubicBezTo>
                                    <a:pt x="0" y="94"/>
                                    <a:pt x="3" y="94"/>
                                    <a:pt x="12" y="94"/>
                                  </a:cubicBezTo>
                                  <a:cubicBezTo>
                                    <a:pt x="24" y="94"/>
                                    <a:pt x="37" y="94"/>
                                    <a:pt x="49" y="94"/>
                                  </a:cubicBezTo>
                                  <a:cubicBezTo>
                                    <a:pt x="19" y="213"/>
                                    <a:pt x="17" y="220"/>
                                    <a:pt x="17" y="228"/>
                                  </a:cubicBezTo>
                                  <a:cubicBezTo>
                                    <a:pt x="17" y="250"/>
                                    <a:pt x="33" y="266"/>
                                    <a:pt x="56" y="266"/>
                                  </a:cubicBezTo>
                                  <a:cubicBezTo>
                                    <a:pt x="98" y="266"/>
                                    <a:pt x="122" y="205"/>
                                    <a:pt x="122" y="201"/>
                                  </a:cubicBezTo>
                                  <a:cubicBezTo>
                                    <a:pt x="122" y="198"/>
                                    <a:pt x="120" y="198"/>
                                    <a:pt x="117" y="198"/>
                                  </a:cubicBezTo>
                                  <a:cubicBezTo>
                                    <a:pt x="114" y="198"/>
                                    <a:pt x="114" y="199"/>
                                    <a:pt x="111" y="204"/>
                                  </a:cubicBezTo>
                                  <a:cubicBezTo>
                                    <a:pt x="93" y="247"/>
                                    <a:pt x="71" y="256"/>
                                    <a:pt x="56" y="256"/>
                                  </a:cubicBezTo>
                                  <a:cubicBezTo>
                                    <a:pt x="48" y="256"/>
                                    <a:pt x="43" y="252"/>
                                    <a:pt x="43" y="237"/>
                                  </a:cubicBezTo>
                                  <a:cubicBezTo>
                                    <a:pt x="43" y="228"/>
                                    <a:pt x="44" y="224"/>
                                    <a:pt x="45" y="218"/>
                                  </a:cubicBezTo>
                                  <a:cubicBezTo>
                                    <a:pt x="56" y="177"/>
                                    <a:pt x="66" y="135"/>
                                    <a:pt x="77" y="94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15176C8" id="Group 205" o:spid="_x0000_s1026" style="width:109.6pt;height:10.55pt;mso-position-horizontal-relative:char;mso-position-vertical-relative:line" coordorigin="1,-165" coordsize="2190,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">
                <v:group id="Group 206" o:spid="_x0000_s1027" style="position:absolute;left:1;top:-165;width:2190;height:210" coordorigin="1,-165" coordsize="2190,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pZa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6GVZ2QCnf8CAAD//wMAUEsBAi0AFAAGAAgAAAAhANvh9svuAAAAhQEAABMAAAAAAAAA&#10;AAAAAAAAAAAAAFtDb250ZW50X1R5cGVzXS54bWxQSwECLQAUAAYACAAAACEAWvQsW78AAAAVAQAA&#10;CwAAAAAAAAAAAAAAAAAfAQAAX3JlbHMvLnJlbHNQSwECLQAUAAYACAAAACEAtbKWWsYAAADcAAAA&#10;DwAAAAAAAAAAAAAAAAAHAgAAZHJzL2Rvd25yZXYueG1sUEsFBgAAAAADAAMAtwAAAPoCAAAAAA==&#10;">
                  <v:shape id="Freeform 207" o:spid="_x0000_s1028" style="position:absolute;left:3;top:-153;width:2175;height:185;visibility:visible;mso-wrap-style:none;v-text-anchor:middle" coordsize="3841,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" path="m,c1280,,2559,,3840,v,109,,219,,328c2559,328,1280,328,,328,,219,,109,,e" stroked="f" strokecolor="#3465a4">
                    <v:stroke joinstyle="bevel"/>
                    <v:path o:connecttype="custom" o:connectlocs="0,0;2174,0;2174,184;0,184;0,0" o:connectangles="0,0,0,0,0"/>
                  </v:shape>
                  <v:shape id="Freeform 208" o:spid="_x0000_s1029" style="position:absolute;top:-162;width:239;height:160;visibility:visible;mso-wrap-style:none;v-text-anchor:middle" coordsize="423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" path="m371,32v4,-15,5,-19,38,-19c418,13,422,13,422,5,422,,417,,410,,392,,373,,355,,344,,343,,338,8,286,87,236,166,184,246,173,168,163,88,152,9,151,,150,,139,,120,,100,,81,,73,,68,,68,8v,5,4,5,12,5c86,13,93,13,98,13v7,1,10,2,10,7c108,21,108,23,106,29,88,99,70,170,52,241,49,258,42,271,7,272v-3,,-7,1,-7,8c,284,2,285,6,285v13,,27,-1,42,-1c62,284,76,285,91,285v2,,7,,7,-8c98,272,93,272,91,272v-24,,-29,-8,-29,-18c62,252,62,249,64,244,84,169,102,92,121,17r1,c134,103,146,189,158,276v1,4,1,9,6,9c169,285,171,280,173,278,230,189,287,102,344,13,323,93,304,174,284,253v-5,17,-5,19,-39,19c238,272,233,272,233,280v,5,5,5,6,5c251,285,280,284,292,284v17,,35,1,53,1c347,285,353,285,353,277v,-5,-4,-5,-12,-5c326,272,314,272,314,265v,-1,,-3,2,-10c334,181,353,106,371,32e" fillcolor="black" stroked="f" strokecolor="#3465a4">
                    <v:stroke joinstyle="bevel"/>
                    <v:path o:connecttype="custom" o:connectlocs="210,18;231,7;238,3;232,0;201,0;191,4;104,138;86,5;79,0;46,0;38,4;45,7;55,7;61,11;60,16;29,135;4,152;0,157;3,159;27,159;51,159;55,155;51,152;35,142;36,137;68,10;69,10;89,154;93,159;98,156;194,7;160,142;138,152;132,157;135,159;165,159;195,159;199,155;193,152;177,148;179,143;210,18" o:connectangles="0,0,0,0,0,0,0,0,0,0,0,0,0,0,0,0,0,0,0,0,0,0,0,0,0,0,0,0,0,0,0,0,0,0,0,0,0,0,0,0,0,0"/>
                  </v:shape>
                  <v:shape id="AutoShape 209" o:spid="_x0000_s1030" style="position:absolute;left:328;top:-87;width:158;height:55;visibility:visible;mso-wrap-style:none;v-text-anchor:middle" coordsize="281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" path="m266,17v6,,14,,14,-9c280,,272,,266,,182,,98,,14,,8,,,,,8v,9,8,9,14,9c98,17,182,17,266,17xm266,98v6,,14,,14,-8c280,81,272,81,266,81v-84,,-168,,-252,c8,81,,81,,90v,8,8,8,14,8c98,98,182,98,266,98xe" fillcolor="black" stroked="f" strokecolor="#3465a4">
                    <v:stroke joinstyle="bevel"/>
                    <v:path o:connecttype="custom" o:connectlocs="150,9;157,4;150,0;8,0;0,4;8,9;150,9;150,54;157,50;150,45;8,45;0,50;8,54;150,54" o:connectangles="0,0,0,0,0,0,0,0,0,0,0,0,0,0"/>
                  </v:shape>
                  <v:shape id="Freeform 210" o:spid="_x0000_s1031" style="position:absolute;left:580;top:-165;width:107;height:166;visibility:visible;mso-wrap-style:none;v-text-anchor:middle" coordsize="192,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" path="m97,5c96,4,97,,92,,83,,51,4,41,5v-4,,-9,,-9,8c32,18,36,18,43,18v20,,20,2,20,7c63,28,62,31,62,34,42,114,21,194,1,275,,281,,281,,283v,10,8,12,12,12c18,295,24,291,26,287v3,-4,22,-82,24,-93c65,195,98,203,98,230v,3,,5,-1,9c97,243,96,249,96,253v,25,17,42,38,42c147,295,158,289,168,273v11,-19,15,-42,15,-43c183,227,180,227,179,227v-5,,-5,1,-6,7c164,265,153,285,135,285v-8,,-13,-3,-13,-19c122,259,123,249,126,242v1,-7,1,-8,1,-13c127,203,101,191,65,187v13,-8,26,-22,36,-31c121,133,140,115,161,115v3,,3,,4,c170,116,170,116,174,119v1,1,1,1,1,2c156,122,151,138,151,144v,6,5,14,17,14c179,158,191,149,191,132v,-12,-10,-27,-29,-27c150,105,131,109,101,143,86,159,69,176,54,182,68,122,83,64,97,5e" fillcolor="black" stroked="f" strokecolor="#3465a4">
                    <v:stroke joinstyle="bevel"/>
                    <v:path o:connecttype="custom" o:connectlocs="54,3;51,0;23,3;18,7;24,10;35,14;35,19;1,154;0,159;7,165;14,161;28,109;55,129;54,134;54,142;75,165;94,153;102,129;100,127;96,131;75,160;68,149;70,136;71,128;36,105;56,87;90,64;92,64;97,67;98,68;84,81;94,89;106,74;90,59;56,80;30,102;54,3" o:connectangles="0,0,0,0,0,0,0,0,0,0,0,0,0,0,0,0,0,0,0,0,0,0,0,0,0,0,0,0,0,0,0,0,0,0,0,0,0"/>
                  </v:shape>
                  <v:shape id="Freeform 211" o:spid="_x0000_s1032" style="position:absolute;left:767;top:-111;width:88;height:102;visibility:visible;mso-wrap-style:none;v-text-anchor:middle" coordsize="15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" path="m89,17c90,11,90,,78,,72,,66,6,67,11v,2,,3,,6c69,38,71,60,73,81,55,68,37,56,19,43,15,41,14,39,12,39,6,39,,45,,51v,8,5,9,8,11c29,72,48,81,68,91,49,99,30,109,11,119,3,122,,123,,131v,6,6,10,12,10c14,141,15,141,26,134,42,122,57,110,73,99v-2,23,-4,47,-6,71c67,180,74,181,78,181v5,,12,-2,12,-11c87,146,85,122,83,99v18,14,36,27,54,40c140,141,141,141,145,141v6,,11,-4,11,-10c156,123,152,122,147,120,122,107,121,107,87,91,107,81,127,72,146,63v6,-3,10,-6,10,-12c156,45,151,39,145,39v-4,,-5,,-14,9c115,59,98,69,83,81,85,60,86,38,89,17e" fillcolor="black" stroked="f" strokecolor="#3465a4">
                    <v:stroke joinstyle="bevel"/>
                    <v:path o:connecttype="custom" o:connectlocs="50,10;44,0;38,6;38,10;41,45;11,24;7,22;0,29;4,35;38,51;6,67;0,73;7,79;15,75;41,55;38,95;44,101;50,95;47,55;77,78;81,79;87,73;82,67;49,51;82,35;87,29;81,22;73,27;47,45;50,10" o:connectangles="0,0,0,0,0,0,0,0,0,0,0,0,0,0,0,0,0,0,0,0,0,0,0,0,0,0,0,0,0,0"/>
                  </v:shape>
                  <v:shape id="Freeform 212" o:spid="_x0000_s1033" style="position:absolute;left:928;top:-105;width:140;height:106;visibility:visible;mso-wrap-style:none;v-text-anchor:middle" coordsize="25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" path="m250,30c250,11,242,,233,,222,,210,11,210,21v,3,2,8,6,12c223,40,232,51,232,69v,17,-9,41,-22,60c198,147,182,161,162,161v-24,,-37,-15,-41,-38c126,112,136,86,136,74v,-5,-3,-10,-8,-10c125,64,120,65,116,71v-4,9,-9,36,-9,52c94,142,76,161,49,161,22,161,13,136,13,113,13,60,56,16,56,10,56,6,53,3,48,3v-6,,-8,5,-11,8c16,42,,93,,131v,29,10,59,43,59c73,190,94,171,109,147v4,25,19,43,46,43c188,190,208,166,223,135,234,113,250,57,250,30e" fillcolor="black" stroked="f" strokecolor="#3465a4">
                    <v:stroke joinstyle="bevel"/>
                    <v:path o:connecttype="custom" o:connectlocs="139,17;130,0;117,12;120,18;129,38;117,72;90,89;67,68;76,41;71,36;65,39;60,68;27,89;7,63;31,6;27,2;21,6;0,73;24,105;61,82;86,105;124,75;139,17" o:connectangles="0,0,0,0,0,0,0,0,0,0,0,0,0,0,0,0,0,0,0,0,0,0,0"/>
                  </v:shape>
                  <v:shape id="AutoShape 213" o:spid="_x0000_s1034" style="position:absolute;left:1102;top:-102;width:25;height:147;visibility:visible;mso-wrap-style:none;v-text-anchor:middle" coordsize="47,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" path="m45,23c45,11,34,,22,,9,,,11,,23,,35,9,45,22,45,34,45,45,35,45,23xm36,177v,10,,44,-26,75c6,254,6,256,6,257v,3,3,5,5,5c16,262,46,228,46,180v,-12,-1,-43,-24,-43c7,137,,149,,160v,11,7,21,22,21c24,181,24,181,25,181v4,,9,-1,11,-4xe" fillcolor="black" stroked="f" strokecolor="#3465a4">
                    <v:stroke joinstyle="bevel"/>
                    <v:path o:connecttype="custom" o:connectlocs="24,13;12,0;0,13;12,25;24,13;19,99;5,141;3,144;6,146;24,101;12,77;0,89;12,101;13,101;19,99" o:connectangles="0,0,0,0,0,0,0,0,0,0,0,0,0,0,0"/>
                  </v:shape>
                  <v:shape id="Freeform 214" o:spid="_x0000_s1035" style="position:absolute;left:1200;top:-165;width:108;height:166;visibility:visible;mso-wrap-style:none;v-text-anchor:middle" coordsize="192,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" path="m99,5c96,4,99,,93,,83,,52,4,41,5v-4,,-8,,-8,8c33,18,37,18,43,18v21,,21,2,21,7c64,28,63,31,63,34,42,114,22,194,1,275,,281,,281,,283v,10,9,12,12,12c18,295,24,291,27,287v2,-4,21,-82,24,-93c65,195,100,203,100,230v,3,,5,-1,9c97,243,96,249,96,253v,25,17,42,40,42c148,295,160,289,168,273v11,-19,16,-42,16,-43c184,227,180,227,179,227v-5,,-5,1,-6,7c165,265,155,285,136,285v-7,,-13,-3,-13,-19c123,259,124,249,126,242v1,-7,1,-8,1,-13c127,203,101,191,65,187v13,-8,26,-22,36,-31c121,133,141,115,162,115v3,,3,,4,c171,116,171,116,174,119v1,1,1,1,3,2c156,122,153,138,153,144v,6,3,14,15,14c179,158,191,149,191,132v,-12,-10,-27,-29,-27c151,105,131,109,101,143,87,159,70,176,54,182,69,122,84,64,99,5e" fillcolor="black" stroked="f" strokecolor="#3465a4">
                    <v:stroke joinstyle="bevel"/>
                    <v:path o:connecttype="custom" o:connectlocs="56,3;52,0;23,3;19,7;24,10;36,14;35,19;1,154;0,159;7,165;15,161;29,109;56,129;56,134;54,142;77,165;95,153;104,129;101,127;97,131;77,160;69,149;71,136;71,128;37,105;57,87;91,64;93,64;98,67;100,68;86,81;95,89;107,74;91,59;57,80;30,102;56,3" o:connectangles="0,0,0,0,0,0,0,0,0,0,0,0,0,0,0,0,0,0,0,0,0,0,0,0,0,0,0,0,0,0,0,0,0,0,0,0,0"/>
                  </v:shape>
                  <v:shape id="AutoShape 215" o:spid="_x0000_s1036" style="position:absolute;left:1399;top:-87;width:158;height:55;visibility:visible;mso-wrap-style:none;v-text-anchor:middle" coordsize="282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" path="m267,17v6,,14,,14,-9c281,,273,,267,,183,,99,,15,,9,,,,,8v,9,9,9,15,9c99,17,183,17,267,17xm267,98v6,,14,,14,-8c281,81,273,81,267,81v-84,,-168,,-252,c9,81,,81,,90v,8,9,8,15,8c99,98,183,98,267,98xe" fillcolor="black" stroked="f" strokecolor="#3465a4">
                    <v:stroke joinstyle="bevel"/>
                    <v:path o:connecttype="custom" o:connectlocs="150,9;157,4;150,0;8,0;0,4;8,9;150,9;150,54;157,50;150,45;8,45;0,50;8,54;150,54" o:connectangles="0,0,0,0,0,0,0,0,0,0,0,0,0,0"/>
                  </v:shape>
                  <v:shape id="Freeform 216" o:spid="_x0000_s1037" style="position:absolute;left:1648;top:-105;width:92;height:106;visibility:visible;mso-wrap-style:none;v-text-anchor:middle" coordsize="164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" path="m148,27v-6,,-12,,-18,6c123,39,123,46,123,50v,9,7,14,16,14c151,64,162,54,162,38,162,16,142,,112,,55,,,60,,120v,38,24,70,67,70c128,190,163,147,163,142v,-2,-3,-6,-5,-6c156,136,156,137,152,141v-32,41,-79,41,-84,41c42,182,31,161,31,136v,-17,8,-58,23,-84c66,28,90,10,112,10v15,,30,6,36,17e" fillcolor="black" stroked="f" strokecolor="#3465a4">
                    <v:stroke joinstyle="bevel"/>
                    <v:path o:connecttype="custom" o:connectlocs="83,15;73,18;69,28;78,36;91,21;63,0;0,67;38,105;91,79;89,75;85,78;38,101;17,75;30,29;63,6;83,15" o:connectangles="0,0,0,0,0,0,0,0,0,0,0,0,0,0,0,0"/>
                  </v:shape>
                  <v:shape id="AutoShape 217" o:spid="_x0000_s1038" style="position:absolute;left:1751;top:-105;width:101;height:106;visibility:visible;mso-wrap-style:none;v-text-anchor:middle" coordsize="18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" path="m180,72c180,28,150,,113,,56,,,60,,120v,42,28,70,67,70c124,190,180,134,180,72xm67,182c49,182,31,170,31,136,31,116,42,70,55,48,77,16,101,10,112,10v25,,37,20,37,46c149,72,140,116,125,143v-15,25,-39,39,-58,39xe" fillcolor="black" stroked="f" strokecolor="#3465a4">
                    <v:stroke joinstyle="bevel"/>
                    <v:path o:connecttype="custom" o:connectlocs="100,40;63,0;0,67;37,105;100,40;37,101;17,75;31,27;62,6;83,31;70,79;37,101" o:connectangles="0,0,0,0,0,0,0,0,0,0,0,0"/>
                  </v:shape>
                  <v:shape id="Freeform 218" o:spid="_x0000_s1039" style="position:absolute;left:1864;top:-105;width:129;height:106;visibility:visible;mso-wrap-style:none;v-text-anchor:middle" coordsize="229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" path="m24,162v-1,6,-3,16,-3,18c21,188,27,190,33,190v6,,13,-2,15,-11c49,179,54,159,57,148v3,-13,6,-25,9,-37c69,101,71,92,73,82v2,-7,5,-19,5,-20c85,48,107,10,148,10v18,,23,16,23,30c171,65,149,119,143,137v-4,10,-5,16,-5,19c138,177,154,190,173,190v40,,55,-60,55,-64c228,123,225,123,223,123v-4,,-4,1,-6,7c209,159,195,182,174,182v-7,,-11,-4,-11,-14c163,158,168,148,172,138v7,-22,25,-68,25,-92c197,17,179,,149,,111,,90,28,83,38,81,14,64,,45,,24,,17,17,12,24,6,39,,64,,65v,5,4,5,5,5c9,70,10,70,12,60,19,30,28,10,43,10v9,,12,6,12,19c55,39,54,42,49,65,41,98,33,130,24,162e" fillcolor="black" stroked="f" strokecolor="#3465a4">
                    <v:stroke joinstyle="bevel"/>
                    <v:path o:connecttype="custom" o:connectlocs="14,90;12,100;19,105;27,99;32,82;37,62;41,46;44,34;83,6;96,22;81,76;78,87;97,105;128,70;126,68;122,72;98,101;92,93;97,77;111,26;84,0;47,21;25,0;7,13;0,36;3,39;7,33;24,6;31,16;28,36;14,90" o:connectangles="0,0,0,0,0,0,0,0,0,0,0,0,0,0,0,0,0,0,0,0,0,0,0,0,0,0,0,0,0,0,0"/>
                  </v:shape>
                  <v:shape id="Freeform 219" o:spid="_x0000_s1040" style="position:absolute;left:2013;top:-105;width:87;height:106;visibility:visible;mso-wrap-style:none;v-text-anchor:middle" coordsize="156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" path="m143,29v-12,1,-21,10,-21,19c122,54,126,60,136,60v9,,19,-7,19,-22c155,18,137,,104,,49,,34,44,34,63v,32,31,38,43,41c98,108,120,113,120,136v,11,-10,46,-60,46c54,182,22,182,12,160v17,2,26,-11,26,-23c38,128,32,123,23,123,12,123,,131,,150v,24,24,40,60,40c128,190,145,141,145,122v,-16,-8,-26,-13,-32c120,80,108,77,89,74,74,70,58,66,58,48v,-13,9,-38,46,-38c115,10,136,14,143,29e" fillcolor="black" stroked="f" strokecolor="#3465a4">
                    <v:stroke joinstyle="bevel"/>
                    <v:path o:connecttype="custom" o:connectlocs="80,16;68,27;76,33;86,21;58,0;19,35;43,58;67,75;33,101;7,89;21,76;13,68;0,83;33,105;81,68;74,50;50,41;32,27;58,6;80,16" o:connectangles="0,0,0,0,0,0,0,0,0,0,0,0,0,0,0,0,0,0,0,0"/>
                  </v:shape>
                  <v:shape id="Freeform 220" o:spid="_x0000_s1041" style="position:absolute;left:2118;top:-149;width:73;height:150;visibility:visible;mso-wrap-style:none;v-text-anchor:middle" coordsize="130,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" path="m77,94v13,,26,,39,c125,94,129,94,129,86v,-5,-4,-5,-12,-5c105,81,92,81,80,81,96,21,98,13,98,11,98,3,92,,85,,84,,73,,68,14,63,37,57,59,53,81v-14,,-27,,-40,c5,81,,81,,90v,4,3,4,12,4c24,94,37,94,49,94,19,213,17,220,17,228v,22,16,38,39,38c98,266,122,205,122,201v,-3,-2,-3,-5,-3c114,198,114,199,111,204,93,247,71,256,56,256v-8,,-13,-4,-13,-19c43,228,44,224,45,218,56,177,66,135,77,94e" fillcolor="black" stroked="f" strokecolor="#3465a4">
                    <v:stroke joinstyle="bevel"/>
                    <v:path o:connecttype="custom" o:connectlocs="43,53;65,53;72,48;66,46;45,46;55,6;48,0;38,8;30,46;7,46;0,51;7,53;28,53;10,128;31,149;69,113;66,111;62,115;31,144;24,133;25,122;43,53" o:connectangles="0,0,0,0,0,0,0,0,0,0,0,0,0,0,0,0,0,0,0,0,0,0"/>
                  </v:shape>
                </v:group>
                <w10:anchorlock/>
              </v:group>
            </w:pict>
          </mc:Fallback>
        </mc:AlternateContent>
      </w:r>
    </w:p>
    <w:p w14:paraId="51DEDD16" w14:textId="77777777" w:rsidR="00035E4A" w:rsidRPr="00364396" w:rsidRDefault="00872A12">
      <w:pPr>
        <w:pStyle w:val="Nagwek5"/>
        <w:numPr>
          <w:ilvl w:val="1"/>
          <w:numId w:val="1"/>
        </w:numPr>
        <w:rPr>
          <w:sz w:val="20"/>
          <w:szCs w:val="20"/>
        </w:rPr>
      </w:pPr>
      <w:r w:rsidRPr="00364396">
        <w:rPr>
          <w:sz w:val="20"/>
          <w:szCs w:val="20"/>
        </w:rPr>
        <w:t>Element nieliniowy – tarcza z luzem</w:t>
      </w:r>
    </w:p>
    <w:p w14:paraId="6DD4708D" w14:textId="77777777" w:rsidR="00035E4A" w:rsidRPr="00364396" w:rsidRDefault="00035E4A">
      <w:pPr>
        <w:pStyle w:val="LO-normal"/>
      </w:pPr>
    </w:p>
    <w:p w14:paraId="09EED014" w14:textId="77777777" w:rsidR="00035E4A" w:rsidRPr="00364396" w:rsidRDefault="00872A12">
      <w:pPr>
        <w:pStyle w:val="LO-normal"/>
      </w:pPr>
      <w:r w:rsidRPr="00364396">
        <w:t xml:space="preserve">Tarczę z luzem można zamodelować jedynie poprzez analizę jej zachowania podczas pracy </w:t>
      </w:r>
      <w:proofErr w:type="spellStart"/>
      <w:r w:rsidRPr="00364396">
        <w:t>jjako</w:t>
      </w:r>
      <w:proofErr w:type="spellEnd"/>
      <w:r w:rsidRPr="00364396">
        <w:t xml:space="preserve"> elementu ze strefą martwą, dla którego szerokość tej strefy  pozostaje stała, natomiast jej brzegi przemieszczają się razem z wejściem:</w:t>
      </w:r>
    </w:p>
    <w:p w14:paraId="29B156AD" w14:textId="77777777" w:rsidR="00035E4A" w:rsidRPr="00364396" w:rsidRDefault="00035E4A">
      <w:pPr>
        <w:pStyle w:val="LO-normal"/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3402"/>
        <w:gridCol w:w="3402"/>
        <w:gridCol w:w="3402"/>
      </w:tblGrid>
      <w:tr w:rsidR="00035E4A" w:rsidRPr="00364396" w14:paraId="073440F9" w14:textId="77777777">
        <w:tc>
          <w:tcPr>
            <w:tcW w:w="10206" w:type="dxa"/>
            <w:gridSpan w:val="3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14:paraId="1356E24C" w14:textId="77777777" w:rsidR="00035E4A" w:rsidRPr="00364396" w:rsidRDefault="00872A12">
            <w:pPr>
              <w:pStyle w:val="TableContents"/>
              <w:jc w:val="center"/>
              <w:rPr>
                <w:rFonts w:ascii="Ubuntu" w:hAnsi="Ubuntu"/>
              </w:rPr>
            </w:pPr>
            <w:r w:rsidRPr="00364396">
              <w:rPr>
                <w:rFonts w:ascii="Ubuntu" w:hAnsi="Ubuntu"/>
                <w:b/>
                <w:bCs/>
              </w:rPr>
              <w:t xml:space="preserve">Zachowanie tarczy z luzem </w:t>
            </w:r>
          </w:p>
        </w:tc>
      </w:tr>
      <w:tr w:rsidR="00035E4A" w:rsidRPr="00364396" w14:paraId="3CA575C2" w14:textId="77777777">
        <w:tc>
          <w:tcPr>
            <w:tcW w:w="3402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14:paraId="7AAD4F3E" w14:textId="77777777" w:rsidR="00035E4A" w:rsidRPr="00364396" w:rsidRDefault="00872A12">
            <w:pPr>
              <w:pStyle w:val="TableContents"/>
              <w:rPr>
                <w:rFonts w:ascii="Ubuntu" w:hAnsi="Ubuntu"/>
              </w:rPr>
            </w:pPr>
            <w:r w:rsidRPr="00364396">
              <w:rPr>
                <w:rFonts w:ascii="Ubuntu" w:hAnsi="Ubuntu"/>
                <w:b/>
                <w:bCs/>
              </w:rPr>
              <w:t>Stan</w:t>
            </w:r>
          </w:p>
        </w:tc>
        <w:tc>
          <w:tcPr>
            <w:tcW w:w="3402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14:paraId="65C605F7" w14:textId="77777777" w:rsidR="00035E4A" w:rsidRPr="00364396" w:rsidRDefault="00872A12">
            <w:pPr>
              <w:pStyle w:val="TableContents"/>
              <w:rPr>
                <w:rFonts w:ascii="Ubuntu" w:hAnsi="Ubuntu"/>
              </w:rPr>
            </w:pPr>
            <w:r w:rsidRPr="00364396">
              <w:rPr>
                <w:rFonts w:ascii="Ubuntu" w:hAnsi="Ubuntu"/>
                <w:b/>
                <w:bCs/>
              </w:rPr>
              <w:t>Wejście</w:t>
            </w:r>
          </w:p>
        </w:tc>
        <w:tc>
          <w:tcPr>
            <w:tcW w:w="3402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14:paraId="78DFCC17" w14:textId="77777777" w:rsidR="00035E4A" w:rsidRPr="00364396" w:rsidRDefault="00872A12">
            <w:pPr>
              <w:pStyle w:val="TableContents"/>
              <w:rPr>
                <w:rFonts w:ascii="Ubuntu" w:hAnsi="Ubuntu"/>
              </w:rPr>
            </w:pPr>
            <w:r w:rsidRPr="00364396">
              <w:rPr>
                <w:rFonts w:ascii="Ubuntu" w:hAnsi="Ubuntu"/>
                <w:b/>
                <w:bCs/>
              </w:rPr>
              <w:t>Wyjście</w:t>
            </w:r>
          </w:p>
        </w:tc>
      </w:tr>
      <w:tr w:rsidR="00035E4A" w:rsidRPr="00364396" w14:paraId="2F42C34F" w14:textId="77777777">
        <w:tc>
          <w:tcPr>
            <w:tcW w:w="3402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14:paraId="32A3606E" w14:textId="77777777" w:rsidR="00035E4A" w:rsidRPr="00364396" w:rsidRDefault="00872A12">
            <w:pPr>
              <w:pStyle w:val="TableContents"/>
              <w:rPr>
                <w:rFonts w:ascii="Ubuntu" w:hAnsi="Ubuntu"/>
              </w:rPr>
            </w:pPr>
            <w:r w:rsidRPr="00364396">
              <w:rPr>
                <w:rFonts w:ascii="Ubuntu" w:hAnsi="Ubuntu"/>
              </w:rPr>
              <w:t>Luz</w:t>
            </w:r>
          </w:p>
        </w:tc>
        <w:tc>
          <w:tcPr>
            <w:tcW w:w="3402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14:paraId="40B72458" w14:textId="77777777" w:rsidR="00035E4A" w:rsidRPr="00364396" w:rsidRDefault="00872A12">
            <w:pPr>
              <w:pStyle w:val="TableContents"/>
              <w:rPr>
                <w:rFonts w:ascii="Ubuntu" w:hAnsi="Ubuntu"/>
              </w:rPr>
            </w:pPr>
            <w:r w:rsidRPr="00364396">
              <w:rPr>
                <w:rFonts w:ascii="Ubuntu" w:hAnsi="Ubuntu"/>
              </w:rPr>
              <w:t>Wewnątrz strefy martwej</w:t>
            </w:r>
          </w:p>
        </w:tc>
        <w:tc>
          <w:tcPr>
            <w:tcW w:w="3402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14:paraId="4CFA0947" w14:textId="77777777" w:rsidR="00035E4A" w:rsidRPr="00364396" w:rsidRDefault="00872A12">
            <w:pPr>
              <w:pStyle w:val="TableContents"/>
              <w:rPr>
                <w:rFonts w:ascii="Ubuntu" w:hAnsi="Ubuntu"/>
              </w:rPr>
            </w:pPr>
            <w:r w:rsidRPr="00364396">
              <w:rPr>
                <w:rFonts w:ascii="Ubuntu" w:hAnsi="Ubuntu"/>
              </w:rPr>
              <w:t>Pozostaje stałe</w:t>
            </w:r>
          </w:p>
        </w:tc>
      </w:tr>
      <w:tr w:rsidR="00035E4A" w:rsidRPr="00364396" w14:paraId="230BF55B" w14:textId="77777777">
        <w:tc>
          <w:tcPr>
            <w:tcW w:w="3402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14:paraId="2F4B715C" w14:textId="77777777" w:rsidR="00035E4A" w:rsidRPr="00364396" w:rsidRDefault="00872A12">
            <w:pPr>
              <w:pStyle w:val="TableContents"/>
              <w:rPr>
                <w:rFonts w:ascii="Ubuntu" w:hAnsi="Ubuntu"/>
              </w:rPr>
            </w:pPr>
            <w:r w:rsidRPr="00364396">
              <w:rPr>
                <w:rFonts w:ascii="Ubuntu" w:hAnsi="Ubuntu"/>
              </w:rPr>
              <w:t>Styk - rosnący</w:t>
            </w:r>
          </w:p>
        </w:tc>
        <w:tc>
          <w:tcPr>
            <w:tcW w:w="3402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14:paraId="7C48B115" w14:textId="77777777" w:rsidR="00035E4A" w:rsidRPr="00364396" w:rsidRDefault="00872A12">
            <w:pPr>
              <w:pStyle w:val="TableContents"/>
              <w:rPr>
                <w:rFonts w:ascii="Ubuntu" w:hAnsi="Ubuntu"/>
              </w:rPr>
            </w:pPr>
            <w:r w:rsidRPr="00364396">
              <w:rPr>
                <w:rFonts w:ascii="Ubuntu" w:hAnsi="Ubuntu"/>
              </w:rPr>
              <w:t>Rosnące, po prawej stronie strefy martwej</w:t>
            </w:r>
          </w:p>
        </w:tc>
        <w:tc>
          <w:tcPr>
            <w:tcW w:w="3402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14:paraId="0BBE6A98" w14:textId="77777777" w:rsidR="00035E4A" w:rsidRPr="00364396" w:rsidRDefault="00872A12">
            <w:pPr>
              <w:pStyle w:val="TableContents"/>
              <w:rPr>
                <w:rFonts w:ascii="Ubuntu" w:hAnsi="Ubuntu"/>
              </w:rPr>
            </w:pPr>
            <w:r w:rsidRPr="00364396">
              <w:rPr>
                <w:rFonts w:ascii="Ubuntu" w:hAnsi="Ubuntu"/>
              </w:rPr>
              <w:t>Równe wejściu pomniejszonemu o połowę szerokości strefy martwej</w:t>
            </w:r>
          </w:p>
        </w:tc>
      </w:tr>
      <w:tr w:rsidR="00035E4A" w:rsidRPr="00364396" w14:paraId="2576C802" w14:textId="77777777">
        <w:tc>
          <w:tcPr>
            <w:tcW w:w="3402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14:paraId="1CD05703" w14:textId="77777777" w:rsidR="00035E4A" w:rsidRPr="00364396" w:rsidRDefault="00872A12">
            <w:pPr>
              <w:pStyle w:val="TableContents"/>
              <w:rPr>
                <w:rFonts w:ascii="Ubuntu" w:hAnsi="Ubuntu"/>
              </w:rPr>
            </w:pPr>
            <w:r w:rsidRPr="00364396">
              <w:rPr>
                <w:rFonts w:ascii="Ubuntu" w:hAnsi="Ubuntu"/>
              </w:rPr>
              <w:t>Styk - malejący</w:t>
            </w:r>
          </w:p>
        </w:tc>
        <w:tc>
          <w:tcPr>
            <w:tcW w:w="3402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14:paraId="7FA6D558" w14:textId="77777777" w:rsidR="00035E4A" w:rsidRPr="00364396" w:rsidRDefault="00872A12">
            <w:pPr>
              <w:pStyle w:val="TableContents"/>
              <w:rPr>
                <w:rFonts w:ascii="Ubuntu" w:hAnsi="Ubuntu"/>
              </w:rPr>
            </w:pPr>
            <w:r w:rsidRPr="00364396">
              <w:rPr>
                <w:rFonts w:ascii="Ubuntu" w:hAnsi="Ubuntu"/>
              </w:rPr>
              <w:t>Malejące, po lewej stronie strefy martwej</w:t>
            </w:r>
          </w:p>
        </w:tc>
        <w:tc>
          <w:tcPr>
            <w:tcW w:w="3402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14:paraId="3E538735" w14:textId="77777777" w:rsidR="00035E4A" w:rsidRPr="00364396" w:rsidRDefault="00872A12">
            <w:pPr>
              <w:pStyle w:val="TableContents"/>
              <w:rPr>
                <w:rFonts w:ascii="Ubuntu" w:hAnsi="Ubuntu"/>
              </w:rPr>
            </w:pPr>
            <w:r w:rsidRPr="00364396">
              <w:rPr>
                <w:rFonts w:ascii="Ubuntu" w:hAnsi="Ubuntu"/>
              </w:rPr>
              <w:t>Równe wejściu powiększonemu o połowę szerokości strefy martwej</w:t>
            </w:r>
          </w:p>
        </w:tc>
      </w:tr>
    </w:tbl>
    <w:p w14:paraId="58E3C0B4" w14:textId="77777777" w:rsidR="00035E4A" w:rsidRPr="00364396" w:rsidRDefault="00035E4A">
      <w:pPr>
        <w:pStyle w:val="LO-normal"/>
      </w:pPr>
    </w:p>
    <w:p w14:paraId="34649A46" w14:textId="77777777" w:rsidR="00035E4A" w:rsidRPr="00364396" w:rsidRDefault="00872A12">
      <w:pPr>
        <w:pStyle w:val="LO-normal"/>
      </w:pPr>
      <w:r w:rsidRPr="00364396">
        <w:t xml:space="preserve">Tarcza z luzem tego typu jest modelowana za pomocą bloczka </w:t>
      </w:r>
      <w:proofErr w:type="spellStart"/>
      <w:r w:rsidRPr="00364396">
        <w:rPr>
          <w:i/>
          <w:iCs/>
        </w:rPr>
        <w:t>backlash</w:t>
      </w:r>
      <w:proofErr w:type="spellEnd"/>
      <w:r w:rsidRPr="00364396">
        <w:rPr>
          <w:i/>
          <w:iCs/>
        </w:rPr>
        <w:t xml:space="preserve"> </w:t>
      </w:r>
      <w:r w:rsidRPr="00364396">
        <w:t xml:space="preserve">w pakiecie </w:t>
      </w:r>
      <w:proofErr w:type="spellStart"/>
      <w:r w:rsidRPr="00364396">
        <w:t>Simulink</w:t>
      </w:r>
      <w:proofErr w:type="spellEnd"/>
      <w:r w:rsidRPr="00364396">
        <w:t>:</w:t>
      </w:r>
    </w:p>
    <w:p w14:paraId="127F43F4" w14:textId="77777777" w:rsidR="00035E4A" w:rsidRPr="00364396" w:rsidRDefault="00035E4A">
      <w:pPr>
        <w:pStyle w:val="LO-normal"/>
      </w:pPr>
    </w:p>
    <w:p w14:paraId="375E96EC" w14:textId="6A1181E4" w:rsidR="00035E4A" w:rsidRPr="00364396" w:rsidRDefault="00A6717F">
      <w:pPr>
        <w:pStyle w:val="LO-normal"/>
        <w:jc w:val="center"/>
      </w:pPr>
      <w:r w:rsidRPr="00364396">
        <w:rPr>
          <w:noProof/>
        </w:rPr>
        <w:drawing>
          <wp:inline distT="0" distB="0" distL="0" distR="0" wp14:anchorId="558A314D" wp14:editId="2531297E">
            <wp:extent cx="883920" cy="822960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" cy="8229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2A12" w:rsidRPr="00364396">
        <w:br/>
        <w:t xml:space="preserve">Rys. 4 Blok </w:t>
      </w:r>
      <w:proofErr w:type="spellStart"/>
      <w:r w:rsidR="00872A12" w:rsidRPr="00364396">
        <w:rPr>
          <w:i/>
          <w:iCs/>
        </w:rPr>
        <w:t>backlash</w:t>
      </w:r>
      <w:proofErr w:type="spellEnd"/>
    </w:p>
    <w:p w14:paraId="42D0A6D0" w14:textId="77777777" w:rsidR="00035E4A" w:rsidRPr="00364396" w:rsidRDefault="00035E4A">
      <w:pPr>
        <w:pStyle w:val="LO-normal"/>
        <w:jc w:val="center"/>
      </w:pPr>
    </w:p>
    <w:p w14:paraId="599C538D" w14:textId="77777777" w:rsidR="00035E4A" w:rsidRPr="00364396" w:rsidRDefault="00872A12">
      <w:pPr>
        <w:pStyle w:val="LO-normal"/>
      </w:pPr>
      <w:r w:rsidRPr="00364396">
        <w:t>Matematyczny opis elementu:</w:t>
      </w:r>
    </w:p>
    <w:p w14:paraId="5D3E27D4" w14:textId="6EF040F7" w:rsidR="00035E4A" w:rsidRPr="00364396" w:rsidRDefault="00A6717F">
      <w:pPr>
        <w:jc w:val="center"/>
        <w:rPr>
          <w:rFonts w:ascii="Ubuntu" w:hAnsi="Ubuntu"/>
        </w:rPr>
      </w:pPr>
      <w:r w:rsidRPr="00364396">
        <w:rPr>
          <w:rFonts w:ascii="Ubuntu" w:hAnsi="Ubuntu"/>
          <w:noProof/>
        </w:rPr>
        <mc:AlternateContent>
          <mc:Choice Requires="wpg">
            <w:drawing>
              <wp:inline distT="0" distB="0" distL="0" distR="0" wp14:anchorId="50C36918" wp14:editId="10357C5A">
                <wp:extent cx="2042160" cy="545465"/>
                <wp:effectExtent l="8890" t="7620" r="6350" b="8890"/>
                <wp:docPr id="13" name="Group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42160" cy="545465"/>
                          <a:chOff x="1" y="-430"/>
                          <a:chExt cx="3214" cy="858"/>
                        </a:xfrm>
                      </wpg:grpSpPr>
                      <wpg:grpSp>
                        <wpg:cNvPr id="14" name="Group 222"/>
                        <wpg:cNvGrpSpPr>
                          <a:grpSpLocks/>
                        </wpg:cNvGrpSpPr>
                        <wpg:grpSpPr bwMode="auto">
                          <a:xfrm>
                            <a:off x="1" y="-430"/>
                            <a:ext cx="3214" cy="858"/>
                            <a:chOff x="1" y="-430"/>
                            <a:chExt cx="3214" cy="858"/>
                          </a:xfrm>
                        </wpg:grpSpPr>
                        <wps:wsp>
                          <wps:cNvPr id="16" name="Freeform 22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-418"/>
                              <a:ext cx="3202" cy="834"/>
                            </a:xfrm>
                            <a:custGeom>
                              <a:avLst/>
                              <a:gdLst>
                                <a:gd name="T0" fmla="*/ 0 w 5651"/>
                                <a:gd name="T1" fmla="*/ 0 h 1473"/>
                                <a:gd name="T2" fmla="*/ 5650 w 5651"/>
                                <a:gd name="T3" fmla="*/ 0 h 1473"/>
                                <a:gd name="T4" fmla="*/ 5650 w 5651"/>
                                <a:gd name="T5" fmla="*/ 1472 h 1473"/>
                                <a:gd name="T6" fmla="*/ 0 w 5651"/>
                                <a:gd name="T7" fmla="*/ 1472 h 1473"/>
                                <a:gd name="T8" fmla="*/ 0 w 5651"/>
                                <a:gd name="T9" fmla="*/ 0 h 14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51" h="1473">
                                  <a:moveTo>
                                    <a:pt x="0" y="0"/>
                                  </a:moveTo>
                                  <a:cubicBezTo>
                                    <a:pt x="1884" y="0"/>
                                    <a:pt x="3766" y="0"/>
                                    <a:pt x="5650" y="0"/>
                                  </a:cubicBezTo>
                                  <a:cubicBezTo>
                                    <a:pt x="5650" y="491"/>
                                    <a:pt x="5650" y="981"/>
                                    <a:pt x="5650" y="1472"/>
                                  </a:cubicBezTo>
                                  <a:cubicBezTo>
                                    <a:pt x="3766" y="1472"/>
                                    <a:pt x="1884" y="1472"/>
                                    <a:pt x="0" y="1472"/>
                                  </a:cubicBezTo>
                                  <a:cubicBezTo>
                                    <a:pt x="0" y="981"/>
                                    <a:pt x="0" y="491"/>
                                    <a:pt x="0" y="0"/>
                                  </a:cubicBez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7" name="Freeform 224"/>
                          <wps:cNvSpPr>
                            <a:spLocks noChangeArrowheads="1"/>
                          </wps:cNvSpPr>
                          <wps:spPr bwMode="auto">
                            <a:xfrm>
                              <a:off x="80" y="-430"/>
                              <a:ext cx="79" cy="217"/>
                            </a:xfrm>
                            <a:custGeom>
                              <a:avLst/>
                              <a:gdLst>
                                <a:gd name="T0" fmla="*/ 50 w 141"/>
                                <a:gd name="T1" fmla="*/ 191 h 385"/>
                                <a:gd name="T2" fmla="*/ 134 w 141"/>
                                <a:gd name="T3" fmla="*/ 23 h 385"/>
                                <a:gd name="T4" fmla="*/ 140 w 141"/>
                                <a:gd name="T5" fmla="*/ 11 h 385"/>
                                <a:gd name="T6" fmla="*/ 129 w 141"/>
                                <a:gd name="T7" fmla="*/ 0 h 385"/>
                                <a:gd name="T8" fmla="*/ 123 w 141"/>
                                <a:gd name="T9" fmla="*/ 0 h 385"/>
                                <a:gd name="T10" fmla="*/ 0 w 141"/>
                                <a:gd name="T11" fmla="*/ 191 h 385"/>
                                <a:gd name="T12" fmla="*/ 0 w 141"/>
                                <a:gd name="T13" fmla="*/ 372 h 385"/>
                                <a:gd name="T14" fmla="*/ 12 w 141"/>
                                <a:gd name="T15" fmla="*/ 384 h 385"/>
                                <a:gd name="T16" fmla="*/ 38 w 141"/>
                                <a:gd name="T17" fmla="*/ 384 h 385"/>
                                <a:gd name="T18" fmla="*/ 50 w 141"/>
                                <a:gd name="T19" fmla="*/ 372 h 385"/>
                                <a:gd name="T20" fmla="*/ 50 w 141"/>
                                <a:gd name="T21" fmla="*/ 191 h 3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141" h="385">
                                  <a:moveTo>
                                    <a:pt x="50" y="191"/>
                                  </a:moveTo>
                                  <a:cubicBezTo>
                                    <a:pt x="50" y="156"/>
                                    <a:pt x="60" y="76"/>
                                    <a:pt x="134" y="23"/>
                                  </a:cubicBezTo>
                                  <a:cubicBezTo>
                                    <a:pt x="140" y="18"/>
                                    <a:pt x="140" y="18"/>
                                    <a:pt x="140" y="11"/>
                                  </a:cubicBezTo>
                                  <a:cubicBezTo>
                                    <a:pt x="140" y="2"/>
                                    <a:pt x="140" y="0"/>
                                    <a:pt x="129" y="0"/>
                                  </a:cubicBezTo>
                                  <a:cubicBezTo>
                                    <a:pt x="127" y="0"/>
                                    <a:pt x="126" y="0"/>
                                    <a:pt x="123" y="0"/>
                                  </a:cubicBezTo>
                                  <a:cubicBezTo>
                                    <a:pt x="32" y="50"/>
                                    <a:pt x="0" y="129"/>
                                    <a:pt x="0" y="191"/>
                                  </a:cubicBezTo>
                                  <a:cubicBezTo>
                                    <a:pt x="0" y="251"/>
                                    <a:pt x="0" y="311"/>
                                    <a:pt x="0" y="372"/>
                                  </a:cubicBezTo>
                                  <a:cubicBezTo>
                                    <a:pt x="0" y="383"/>
                                    <a:pt x="0" y="384"/>
                                    <a:pt x="12" y="384"/>
                                  </a:cubicBezTo>
                                  <a:cubicBezTo>
                                    <a:pt x="20" y="384"/>
                                    <a:pt x="30" y="384"/>
                                    <a:pt x="38" y="384"/>
                                  </a:cubicBezTo>
                                  <a:cubicBezTo>
                                    <a:pt x="50" y="384"/>
                                    <a:pt x="50" y="383"/>
                                    <a:pt x="50" y="372"/>
                                  </a:cubicBezTo>
                                  <a:cubicBezTo>
                                    <a:pt x="50" y="311"/>
                                    <a:pt x="50" y="251"/>
                                    <a:pt x="50" y="191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8" name="Freeform 225"/>
                          <wps:cNvSpPr>
                            <a:spLocks noChangeArrowheads="1"/>
                          </wps:cNvSpPr>
                          <wps:spPr bwMode="auto">
                            <a:xfrm>
                              <a:off x="29" y="-217"/>
                              <a:ext cx="79" cy="433"/>
                            </a:xfrm>
                            <a:custGeom>
                              <a:avLst/>
                              <a:gdLst>
                                <a:gd name="T0" fmla="*/ 90 w 141"/>
                                <a:gd name="T1" fmla="*/ 755 h 766"/>
                                <a:gd name="T2" fmla="*/ 102 w 141"/>
                                <a:gd name="T3" fmla="*/ 765 h 766"/>
                                <a:gd name="T4" fmla="*/ 128 w 141"/>
                                <a:gd name="T5" fmla="*/ 765 h 766"/>
                                <a:gd name="T6" fmla="*/ 140 w 141"/>
                                <a:gd name="T7" fmla="*/ 755 h 766"/>
                                <a:gd name="T8" fmla="*/ 140 w 141"/>
                                <a:gd name="T9" fmla="*/ 577 h 766"/>
                                <a:gd name="T10" fmla="*/ 24 w 141"/>
                                <a:gd name="T11" fmla="*/ 383 h 766"/>
                                <a:gd name="T12" fmla="*/ 140 w 141"/>
                                <a:gd name="T13" fmla="*/ 188 h 766"/>
                                <a:gd name="T14" fmla="*/ 140 w 141"/>
                                <a:gd name="T15" fmla="*/ 11 h 766"/>
                                <a:gd name="T16" fmla="*/ 128 w 141"/>
                                <a:gd name="T17" fmla="*/ 0 h 766"/>
                                <a:gd name="T18" fmla="*/ 102 w 141"/>
                                <a:gd name="T19" fmla="*/ 0 h 766"/>
                                <a:gd name="T20" fmla="*/ 90 w 141"/>
                                <a:gd name="T21" fmla="*/ 11 h 766"/>
                                <a:gd name="T22" fmla="*/ 90 w 141"/>
                                <a:gd name="T23" fmla="*/ 190 h 766"/>
                                <a:gd name="T24" fmla="*/ 5 w 141"/>
                                <a:gd name="T25" fmla="*/ 371 h 766"/>
                                <a:gd name="T26" fmla="*/ 0 w 141"/>
                                <a:gd name="T27" fmla="*/ 383 h 766"/>
                                <a:gd name="T28" fmla="*/ 5 w 141"/>
                                <a:gd name="T29" fmla="*/ 395 h 766"/>
                                <a:gd name="T30" fmla="*/ 65 w 141"/>
                                <a:gd name="T31" fmla="*/ 468 h 766"/>
                                <a:gd name="T32" fmla="*/ 90 w 141"/>
                                <a:gd name="T33" fmla="*/ 577 h 766"/>
                                <a:gd name="T34" fmla="*/ 90 w 141"/>
                                <a:gd name="T35" fmla="*/ 755 h 7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141" h="766">
                                  <a:moveTo>
                                    <a:pt x="90" y="755"/>
                                  </a:moveTo>
                                  <a:cubicBezTo>
                                    <a:pt x="90" y="764"/>
                                    <a:pt x="90" y="765"/>
                                    <a:pt x="102" y="765"/>
                                  </a:cubicBezTo>
                                  <a:cubicBezTo>
                                    <a:pt x="110" y="765"/>
                                    <a:pt x="120" y="765"/>
                                    <a:pt x="128" y="765"/>
                                  </a:cubicBezTo>
                                  <a:cubicBezTo>
                                    <a:pt x="140" y="765"/>
                                    <a:pt x="140" y="764"/>
                                    <a:pt x="140" y="755"/>
                                  </a:cubicBezTo>
                                  <a:cubicBezTo>
                                    <a:pt x="140" y="695"/>
                                    <a:pt x="140" y="636"/>
                                    <a:pt x="140" y="577"/>
                                  </a:cubicBezTo>
                                  <a:cubicBezTo>
                                    <a:pt x="140" y="527"/>
                                    <a:pt x="119" y="440"/>
                                    <a:pt x="24" y="383"/>
                                  </a:cubicBezTo>
                                  <a:cubicBezTo>
                                    <a:pt x="120" y="325"/>
                                    <a:pt x="140" y="239"/>
                                    <a:pt x="140" y="188"/>
                                  </a:cubicBezTo>
                                  <a:cubicBezTo>
                                    <a:pt x="140" y="130"/>
                                    <a:pt x="140" y="70"/>
                                    <a:pt x="140" y="11"/>
                                  </a:cubicBezTo>
                                  <a:cubicBezTo>
                                    <a:pt x="140" y="0"/>
                                    <a:pt x="140" y="0"/>
                                    <a:pt x="128" y="0"/>
                                  </a:cubicBezTo>
                                  <a:cubicBezTo>
                                    <a:pt x="120" y="0"/>
                                    <a:pt x="110" y="0"/>
                                    <a:pt x="102" y="0"/>
                                  </a:cubicBezTo>
                                  <a:cubicBezTo>
                                    <a:pt x="90" y="0"/>
                                    <a:pt x="90" y="0"/>
                                    <a:pt x="90" y="11"/>
                                  </a:cubicBezTo>
                                  <a:cubicBezTo>
                                    <a:pt x="90" y="71"/>
                                    <a:pt x="90" y="130"/>
                                    <a:pt x="90" y="190"/>
                                  </a:cubicBezTo>
                                  <a:cubicBezTo>
                                    <a:pt x="90" y="224"/>
                                    <a:pt x="83" y="312"/>
                                    <a:pt x="5" y="371"/>
                                  </a:cubicBezTo>
                                  <a:cubicBezTo>
                                    <a:pt x="0" y="376"/>
                                    <a:pt x="0" y="376"/>
                                    <a:pt x="0" y="383"/>
                                  </a:cubicBezTo>
                                  <a:cubicBezTo>
                                    <a:pt x="0" y="390"/>
                                    <a:pt x="0" y="391"/>
                                    <a:pt x="5" y="395"/>
                                  </a:cubicBezTo>
                                  <a:cubicBezTo>
                                    <a:pt x="15" y="403"/>
                                    <a:pt x="44" y="426"/>
                                    <a:pt x="65" y="468"/>
                                  </a:cubicBezTo>
                                  <a:cubicBezTo>
                                    <a:pt x="81" y="501"/>
                                    <a:pt x="90" y="539"/>
                                    <a:pt x="90" y="577"/>
                                  </a:cubicBezTo>
                                  <a:cubicBezTo>
                                    <a:pt x="90" y="636"/>
                                    <a:pt x="90" y="695"/>
                                    <a:pt x="90" y="755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0" name="Freeform 226"/>
                          <wps:cNvSpPr>
                            <a:spLocks noChangeArrowheads="1"/>
                          </wps:cNvSpPr>
                          <wps:spPr bwMode="auto">
                            <a:xfrm>
                              <a:off x="80" y="212"/>
                              <a:ext cx="79" cy="216"/>
                            </a:xfrm>
                            <a:custGeom>
                              <a:avLst/>
                              <a:gdLst>
                                <a:gd name="T0" fmla="*/ 129 w 141"/>
                                <a:gd name="T1" fmla="*/ 383 h 384"/>
                                <a:gd name="T2" fmla="*/ 140 w 141"/>
                                <a:gd name="T3" fmla="*/ 373 h 384"/>
                                <a:gd name="T4" fmla="*/ 139 w 141"/>
                                <a:gd name="T5" fmla="*/ 364 h 384"/>
                                <a:gd name="T6" fmla="*/ 75 w 141"/>
                                <a:gd name="T7" fmla="*/ 294 h 384"/>
                                <a:gd name="T8" fmla="*/ 50 w 141"/>
                                <a:gd name="T9" fmla="*/ 192 h 384"/>
                                <a:gd name="T10" fmla="*/ 50 w 141"/>
                                <a:gd name="T11" fmla="*/ 11 h 384"/>
                                <a:gd name="T12" fmla="*/ 38 w 141"/>
                                <a:gd name="T13" fmla="*/ 0 h 384"/>
                                <a:gd name="T14" fmla="*/ 12 w 141"/>
                                <a:gd name="T15" fmla="*/ 0 h 384"/>
                                <a:gd name="T16" fmla="*/ 0 w 141"/>
                                <a:gd name="T17" fmla="*/ 11 h 384"/>
                                <a:gd name="T18" fmla="*/ 0 w 141"/>
                                <a:gd name="T19" fmla="*/ 192 h 384"/>
                                <a:gd name="T20" fmla="*/ 123 w 141"/>
                                <a:gd name="T21" fmla="*/ 383 h 384"/>
                                <a:gd name="T22" fmla="*/ 129 w 141"/>
                                <a:gd name="T23" fmla="*/ 383 h 3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41" h="384">
                                  <a:moveTo>
                                    <a:pt x="129" y="383"/>
                                  </a:moveTo>
                                  <a:cubicBezTo>
                                    <a:pt x="140" y="383"/>
                                    <a:pt x="140" y="383"/>
                                    <a:pt x="140" y="373"/>
                                  </a:cubicBezTo>
                                  <a:cubicBezTo>
                                    <a:pt x="140" y="365"/>
                                    <a:pt x="140" y="365"/>
                                    <a:pt x="139" y="364"/>
                                  </a:cubicBezTo>
                                  <a:cubicBezTo>
                                    <a:pt x="126" y="354"/>
                                    <a:pt x="95" y="332"/>
                                    <a:pt x="75" y="294"/>
                                  </a:cubicBezTo>
                                  <a:cubicBezTo>
                                    <a:pt x="59" y="262"/>
                                    <a:pt x="50" y="229"/>
                                    <a:pt x="50" y="192"/>
                                  </a:cubicBezTo>
                                  <a:cubicBezTo>
                                    <a:pt x="50" y="132"/>
                                    <a:pt x="50" y="71"/>
                                    <a:pt x="50" y="11"/>
                                  </a:cubicBezTo>
                                  <a:cubicBezTo>
                                    <a:pt x="50" y="0"/>
                                    <a:pt x="50" y="0"/>
                                    <a:pt x="38" y="0"/>
                                  </a:cubicBezTo>
                                  <a:cubicBezTo>
                                    <a:pt x="30" y="0"/>
                                    <a:pt x="20" y="0"/>
                                    <a:pt x="12" y="0"/>
                                  </a:cubicBezTo>
                                  <a:cubicBezTo>
                                    <a:pt x="0" y="0"/>
                                    <a:pt x="0" y="0"/>
                                    <a:pt x="0" y="11"/>
                                  </a:cubicBezTo>
                                  <a:cubicBezTo>
                                    <a:pt x="0" y="71"/>
                                    <a:pt x="0" y="132"/>
                                    <a:pt x="0" y="192"/>
                                  </a:cubicBezTo>
                                  <a:cubicBezTo>
                                    <a:pt x="0" y="254"/>
                                    <a:pt x="32" y="335"/>
                                    <a:pt x="123" y="383"/>
                                  </a:cubicBezTo>
                                  <a:cubicBezTo>
                                    <a:pt x="126" y="383"/>
                                    <a:pt x="127" y="383"/>
                                    <a:pt x="129" y="383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2" name="Freeform 227"/>
                          <wps:cNvSpPr>
                            <a:spLocks noChangeArrowheads="1"/>
                          </wps:cNvSpPr>
                          <wps:spPr bwMode="auto">
                            <a:xfrm>
                              <a:off x="311" y="-389"/>
                              <a:ext cx="24" cy="24"/>
                            </a:xfrm>
                            <a:custGeom>
                              <a:avLst/>
                              <a:gdLst>
                                <a:gd name="T0" fmla="*/ 44 w 45"/>
                                <a:gd name="T1" fmla="*/ 23 h 46"/>
                                <a:gd name="T2" fmla="*/ 22 w 45"/>
                                <a:gd name="T3" fmla="*/ 0 h 46"/>
                                <a:gd name="T4" fmla="*/ 0 w 45"/>
                                <a:gd name="T5" fmla="*/ 23 h 46"/>
                                <a:gd name="T6" fmla="*/ 21 w 45"/>
                                <a:gd name="T7" fmla="*/ 45 h 46"/>
                                <a:gd name="T8" fmla="*/ 44 w 45"/>
                                <a:gd name="T9" fmla="*/ 23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5" h="46">
                                  <a:moveTo>
                                    <a:pt x="44" y="23"/>
                                  </a:moveTo>
                                  <a:cubicBezTo>
                                    <a:pt x="44" y="11"/>
                                    <a:pt x="34" y="0"/>
                                    <a:pt x="22" y="0"/>
                                  </a:cubicBezTo>
                                  <a:cubicBezTo>
                                    <a:pt x="8" y="0"/>
                                    <a:pt x="0" y="12"/>
                                    <a:pt x="0" y="23"/>
                                  </a:cubicBezTo>
                                  <a:cubicBezTo>
                                    <a:pt x="0" y="34"/>
                                    <a:pt x="9" y="45"/>
                                    <a:pt x="21" y="45"/>
                                  </a:cubicBezTo>
                                  <a:cubicBezTo>
                                    <a:pt x="36" y="45"/>
                                    <a:pt x="44" y="33"/>
                                    <a:pt x="44" y="23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8" name="Freeform 228"/>
                          <wps:cNvSpPr>
                            <a:spLocks noChangeArrowheads="1"/>
                          </wps:cNvSpPr>
                          <wps:spPr bwMode="auto">
                            <a:xfrm>
                              <a:off x="255" y="-334"/>
                              <a:ext cx="109" cy="154"/>
                            </a:xfrm>
                            <a:custGeom>
                              <a:avLst/>
                              <a:gdLst>
                                <a:gd name="T0" fmla="*/ 192 w 195"/>
                                <a:gd name="T1" fmla="*/ 26 h 274"/>
                                <a:gd name="T2" fmla="*/ 194 w 195"/>
                                <a:gd name="T3" fmla="*/ 16 h 274"/>
                                <a:gd name="T4" fmla="*/ 182 w 195"/>
                                <a:gd name="T5" fmla="*/ 5 h 274"/>
                                <a:gd name="T6" fmla="*/ 167 w 195"/>
                                <a:gd name="T7" fmla="*/ 14 h 274"/>
                                <a:gd name="T8" fmla="*/ 161 w 195"/>
                                <a:gd name="T9" fmla="*/ 36 h 274"/>
                                <a:gd name="T10" fmla="*/ 152 w 195"/>
                                <a:gd name="T11" fmla="*/ 70 h 274"/>
                                <a:gd name="T12" fmla="*/ 134 w 195"/>
                                <a:gd name="T13" fmla="*/ 146 h 274"/>
                                <a:gd name="T14" fmla="*/ 86 w 195"/>
                                <a:gd name="T15" fmla="*/ 182 h 274"/>
                                <a:gd name="T16" fmla="*/ 60 w 195"/>
                                <a:gd name="T17" fmla="*/ 148 h 274"/>
                                <a:gd name="T18" fmla="*/ 82 w 195"/>
                                <a:gd name="T19" fmla="*/ 65 h 274"/>
                                <a:gd name="T20" fmla="*/ 90 w 195"/>
                                <a:gd name="T21" fmla="*/ 35 h 274"/>
                                <a:gd name="T22" fmla="*/ 55 w 195"/>
                                <a:gd name="T23" fmla="*/ 0 h 274"/>
                                <a:gd name="T24" fmla="*/ 0 w 195"/>
                                <a:gd name="T25" fmla="*/ 65 h 274"/>
                                <a:gd name="T26" fmla="*/ 5 w 195"/>
                                <a:gd name="T27" fmla="*/ 69 h 274"/>
                                <a:gd name="T28" fmla="*/ 12 w 195"/>
                                <a:gd name="T29" fmla="*/ 62 h 274"/>
                                <a:gd name="T30" fmla="*/ 54 w 195"/>
                                <a:gd name="T31" fmla="*/ 10 h 274"/>
                                <a:gd name="T32" fmla="*/ 65 w 195"/>
                                <a:gd name="T33" fmla="*/ 23 h 274"/>
                                <a:gd name="T34" fmla="*/ 58 w 195"/>
                                <a:gd name="T35" fmla="*/ 52 h 274"/>
                                <a:gd name="T36" fmla="*/ 34 w 195"/>
                                <a:gd name="T37" fmla="*/ 141 h 274"/>
                                <a:gd name="T38" fmla="*/ 84 w 195"/>
                                <a:gd name="T39" fmla="*/ 191 h 274"/>
                                <a:gd name="T40" fmla="*/ 127 w 195"/>
                                <a:gd name="T41" fmla="*/ 172 h 274"/>
                                <a:gd name="T42" fmla="*/ 100 w 195"/>
                                <a:gd name="T43" fmla="*/ 237 h 274"/>
                                <a:gd name="T44" fmla="*/ 53 w 195"/>
                                <a:gd name="T45" fmla="*/ 263 h 274"/>
                                <a:gd name="T46" fmla="*/ 22 w 195"/>
                                <a:gd name="T47" fmla="*/ 246 h 274"/>
                                <a:gd name="T48" fmla="*/ 40 w 195"/>
                                <a:gd name="T49" fmla="*/ 240 h 274"/>
                                <a:gd name="T50" fmla="*/ 48 w 195"/>
                                <a:gd name="T51" fmla="*/ 224 h 274"/>
                                <a:gd name="T52" fmla="*/ 32 w 195"/>
                                <a:gd name="T53" fmla="*/ 209 h 274"/>
                                <a:gd name="T54" fmla="*/ 8 w 195"/>
                                <a:gd name="T55" fmla="*/ 236 h 274"/>
                                <a:gd name="T56" fmla="*/ 53 w 195"/>
                                <a:gd name="T57" fmla="*/ 273 h 274"/>
                                <a:gd name="T58" fmla="*/ 152 w 195"/>
                                <a:gd name="T59" fmla="*/ 186 h 274"/>
                                <a:gd name="T60" fmla="*/ 192 w 195"/>
                                <a:gd name="T61" fmla="*/ 26 h 27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195" h="274">
                                  <a:moveTo>
                                    <a:pt x="192" y="26"/>
                                  </a:moveTo>
                                  <a:cubicBezTo>
                                    <a:pt x="194" y="20"/>
                                    <a:pt x="194" y="20"/>
                                    <a:pt x="194" y="16"/>
                                  </a:cubicBezTo>
                                  <a:cubicBezTo>
                                    <a:pt x="194" y="9"/>
                                    <a:pt x="188" y="5"/>
                                    <a:pt x="182" y="5"/>
                                  </a:cubicBezTo>
                                  <a:cubicBezTo>
                                    <a:pt x="178" y="5"/>
                                    <a:pt x="170" y="8"/>
                                    <a:pt x="167" y="14"/>
                                  </a:cubicBezTo>
                                  <a:cubicBezTo>
                                    <a:pt x="167" y="16"/>
                                    <a:pt x="163" y="29"/>
                                    <a:pt x="161" y="36"/>
                                  </a:cubicBezTo>
                                  <a:cubicBezTo>
                                    <a:pt x="158" y="47"/>
                                    <a:pt x="155" y="59"/>
                                    <a:pt x="152" y="70"/>
                                  </a:cubicBezTo>
                                  <a:cubicBezTo>
                                    <a:pt x="146" y="95"/>
                                    <a:pt x="140" y="120"/>
                                    <a:pt x="134" y="146"/>
                                  </a:cubicBezTo>
                                  <a:cubicBezTo>
                                    <a:pt x="132" y="153"/>
                                    <a:pt x="114" y="182"/>
                                    <a:pt x="86" y="182"/>
                                  </a:cubicBezTo>
                                  <a:cubicBezTo>
                                    <a:pt x="65" y="182"/>
                                    <a:pt x="60" y="164"/>
                                    <a:pt x="60" y="148"/>
                                  </a:cubicBezTo>
                                  <a:cubicBezTo>
                                    <a:pt x="60" y="129"/>
                                    <a:pt x="67" y="102"/>
                                    <a:pt x="82" y="65"/>
                                  </a:cubicBezTo>
                                  <a:cubicBezTo>
                                    <a:pt x="89" y="47"/>
                                    <a:pt x="90" y="44"/>
                                    <a:pt x="90" y="35"/>
                                  </a:cubicBezTo>
                                  <a:cubicBezTo>
                                    <a:pt x="90" y="16"/>
                                    <a:pt x="77" y="0"/>
                                    <a:pt x="55" y="0"/>
                                  </a:cubicBezTo>
                                  <a:cubicBezTo>
                                    <a:pt x="16" y="0"/>
                                    <a:pt x="0" y="62"/>
                                    <a:pt x="0" y="65"/>
                                  </a:cubicBezTo>
                                  <a:cubicBezTo>
                                    <a:pt x="0" y="69"/>
                                    <a:pt x="4" y="69"/>
                                    <a:pt x="5" y="69"/>
                                  </a:cubicBezTo>
                                  <a:cubicBezTo>
                                    <a:pt x="10" y="69"/>
                                    <a:pt x="10" y="69"/>
                                    <a:pt x="12" y="62"/>
                                  </a:cubicBezTo>
                                  <a:cubicBezTo>
                                    <a:pt x="23" y="22"/>
                                    <a:pt x="40" y="10"/>
                                    <a:pt x="54" y="10"/>
                                  </a:cubicBezTo>
                                  <a:cubicBezTo>
                                    <a:pt x="58" y="10"/>
                                    <a:pt x="65" y="10"/>
                                    <a:pt x="65" y="23"/>
                                  </a:cubicBezTo>
                                  <a:cubicBezTo>
                                    <a:pt x="65" y="34"/>
                                    <a:pt x="60" y="45"/>
                                    <a:pt x="58" y="52"/>
                                  </a:cubicBezTo>
                                  <a:cubicBezTo>
                                    <a:pt x="41" y="98"/>
                                    <a:pt x="34" y="122"/>
                                    <a:pt x="34" y="141"/>
                                  </a:cubicBezTo>
                                  <a:cubicBezTo>
                                    <a:pt x="34" y="178"/>
                                    <a:pt x="60" y="191"/>
                                    <a:pt x="84" y="191"/>
                                  </a:cubicBezTo>
                                  <a:cubicBezTo>
                                    <a:pt x="101" y="191"/>
                                    <a:pt x="115" y="184"/>
                                    <a:pt x="127" y="172"/>
                                  </a:cubicBezTo>
                                  <a:cubicBezTo>
                                    <a:pt x="121" y="194"/>
                                    <a:pt x="116" y="215"/>
                                    <a:pt x="100" y="237"/>
                                  </a:cubicBezTo>
                                  <a:cubicBezTo>
                                    <a:pt x="89" y="251"/>
                                    <a:pt x="73" y="263"/>
                                    <a:pt x="53" y="263"/>
                                  </a:cubicBezTo>
                                  <a:cubicBezTo>
                                    <a:pt x="48" y="263"/>
                                    <a:pt x="29" y="262"/>
                                    <a:pt x="22" y="246"/>
                                  </a:cubicBezTo>
                                  <a:cubicBezTo>
                                    <a:pt x="28" y="246"/>
                                    <a:pt x="34" y="246"/>
                                    <a:pt x="40" y="240"/>
                                  </a:cubicBezTo>
                                  <a:cubicBezTo>
                                    <a:pt x="43" y="237"/>
                                    <a:pt x="48" y="232"/>
                                    <a:pt x="48" y="224"/>
                                  </a:cubicBezTo>
                                  <a:cubicBezTo>
                                    <a:pt x="48" y="210"/>
                                    <a:pt x="36" y="209"/>
                                    <a:pt x="32" y="209"/>
                                  </a:cubicBezTo>
                                  <a:cubicBezTo>
                                    <a:pt x="23" y="209"/>
                                    <a:pt x="8" y="215"/>
                                    <a:pt x="8" y="236"/>
                                  </a:cubicBezTo>
                                  <a:cubicBezTo>
                                    <a:pt x="8" y="257"/>
                                    <a:pt x="28" y="273"/>
                                    <a:pt x="53" y="273"/>
                                  </a:cubicBezTo>
                                  <a:cubicBezTo>
                                    <a:pt x="97" y="273"/>
                                    <a:pt x="140" y="234"/>
                                    <a:pt x="152" y="186"/>
                                  </a:cubicBezTo>
                                  <a:cubicBezTo>
                                    <a:pt x="166" y="132"/>
                                    <a:pt x="179" y="80"/>
                                    <a:pt x="192" y="26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6" name="AutoShape 229"/>
                          <wps:cNvSpPr>
                            <a:spLocks noChangeArrowheads="1"/>
                          </wps:cNvSpPr>
                          <wps:spPr bwMode="auto">
                            <a:xfrm>
                              <a:off x="453" y="-317"/>
                              <a:ext cx="158" cy="55"/>
                            </a:xfrm>
                            <a:custGeom>
                              <a:avLst/>
                              <a:gdLst>
                                <a:gd name="T0" fmla="*/ 267 w 281"/>
                                <a:gd name="T1" fmla="*/ 16 h 99"/>
                                <a:gd name="T2" fmla="*/ 280 w 281"/>
                                <a:gd name="T3" fmla="*/ 8 h 99"/>
                                <a:gd name="T4" fmla="*/ 267 w 281"/>
                                <a:gd name="T5" fmla="*/ 0 h 99"/>
                                <a:gd name="T6" fmla="*/ 14 w 281"/>
                                <a:gd name="T7" fmla="*/ 0 h 99"/>
                                <a:gd name="T8" fmla="*/ 0 w 281"/>
                                <a:gd name="T9" fmla="*/ 8 h 99"/>
                                <a:gd name="T10" fmla="*/ 15 w 281"/>
                                <a:gd name="T11" fmla="*/ 16 h 99"/>
                                <a:gd name="T12" fmla="*/ 267 w 281"/>
                                <a:gd name="T13" fmla="*/ 16 h 99"/>
                                <a:gd name="T14" fmla="*/ 267 w 281"/>
                                <a:gd name="T15" fmla="*/ 98 h 99"/>
                                <a:gd name="T16" fmla="*/ 280 w 281"/>
                                <a:gd name="T17" fmla="*/ 90 h 99"/>
                                <a:gd name="T18" fmla="*/ 267 w 281"/>
                                <a:gd name="T19" fmla="*/ 81 h 99"/>
                                <a:gd name="T20" fmla="*/ 15 w 281"/>
                                <a:gd name="T21" fmla="*/ 81 h 99"/>
                                <a:gd name="T22" fmla="*/ 0 w 281"/>
                                <a:gd name="T23" fmla="*/ 90 h 99"/>
                                <a:gd name="T24" fmla="*/ 14 w 281"/>
                                <a:gd name="T25" fmla="*/ 98 h 99"/>
                                <a:gd name="T26" fmla="*/ 267 w 281"/>
                                <a:gd name="T27" fmla="*/ 98 h 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281" h="99">
                                  <a:moveTo>
                                    <a:pt x="267" y="16"/>
                                  </a:moveTo>
                                  <a:cubicBezTo>
                                    <a:pt x="273" y="16"/>
                                    <a:pt x="280" y="16"/>
                                    <a:pt x="280" y="8"/>
                                  </a:cubicBezTo>
                                  <a:cubicBezTo>
                                    <a:pt x="280" y="0"/>
                                    <a:pt x="273" y="0"/>
                                    <a:pt x="267" y="0"/>
                                  </a:cubicBezTo>
                                  <a:cubicBezTo>
                                    <a:pt x="183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0" y="0"/>
                                    <a:pt x="0" y="8"/>
                                  </a:cubicBezTo>
                                  <a:cubicBezTo>
                                    <a:pt x="0" y="16"/>
                                    <a:pt x="8" y="16"/>
                                    <a:pt x="15" y="16"/>
                                  </a:cubicBezTo>
                                  <a:cubicBezTo>
                                    <a:pt x="99" y="16"/>
                                    <a:pt x="183" y="16"/>
                                    <a:pt x="267" y="16"/>
                                  </a:cubicBezTo>
                                  <a:close/>
                                  <a:moveTo>
                                    <a:pt x="267" y="98"/>
                                  </a:moveTo>
                                  <a:cubicBezTo>
                                    <a:pt x="273" y="98"/>
                                    <a:pt x="280" y="98"/>
                                    <a:pt x="280" y="90"/>
                                  </a:cubicBezTo>
                                  <a:cubicBezTo>
                                    <a:pt x="280" y="81"/>
                                    <a:pt x="273" y="81"/>
                                    <a:pt x="267" y="81"/>
                                  </a:cubicBezTo>
                                  <a:cubicBezTo>
                                    <a:pt x="183" y="81"/>
                                    <a:pt x="99" y="81"/>
                                    <a:pt x="15" y="81"/>
                                  </a:cubicBezTo>
                                  <a:cubicBezTo>
                                    <a:pt x="8" y="81"/>
                                    <a:pt x="0" y="81"/>
                                    <a:pt x="0" y="90"/>
                                  </a:cubicBezTo>
                                  <a:cubicBezTo>
                                    <a:pt x="0" y="98"/>
                                    <a:pt x="8" y="98"/>
                                    <a:pt x="14" y="98"/>
                                  </a:cubicBezTo>
                                  <a:cubicBezTo>
                                    <a:pt x="98" y="98"/>
                                    <a:pt x="183" y="98"/>
                                    <a:pt x="267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7" name="Freeform 230"/>
                          <wps:cNvSpPr>
                            <a:spLocks noChangeArrowheads="1"/>
                          </wps:cNvSpPr>
                          <wps:spPr bwMode="auto">
                            <a:xfrm>
                              <a:off x="754" y="-389"/>
                              <a:ext cx="25" cy="24"/>
                            </a:xfrm>
                            <a:custGeom>
                              <a:avLst/>
                              <a:gdLst>
                                <a:gd name="T0" fmla="*/ 45 w 46"/>
                                <a:gd name="T1" fmla="*/ 23 h 46"/>
                                <a:gd name="T2" fmla="*/ 22 w 46"/>
                                <a:gd name="T3" fmla="*/ 0 h 46"/>
                                <a:gd name="T4" fmla="*/ 0 w 46"/>
                                <a:gd name="T5" fmla="*/ 23 h 46"/>
                                <a:gd name="T6" fmla="*/ 22 w 46"/>
                                <a:gd name="T7" fmla="*/ 45 h 46"/>
                                <a:gd name="T8" fmla="*/ 45 w 46"/>
                                <a:gd name="T9" fmla="*/ 23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6" h="46">
                                  <a:moveTo>
                                    <a:pt x="45" y="23"/>
                                  </a:moveTo>
                                  <a:cubicBezTo>
                                    <a:pt x="45" y="11"/>
                                    <a:pt x="36" y="0"/>
                                    <a:pt x="22" y="0"/>
                                  </a:cubicBezTo>
                                  <a:cubicBezTo>
                                    <a:pt x="8" y="0"/>
                                    <a:pt x="0" y="12"/>
                                    <a:pt x="0" y="23"/>
                                  </a:cubicBezTo>
                                  <a:cubicBezTo>
                                    <a:pt x="0" y="34"/>
                                    <a:pt x="9" y="45"/>
                                    <a:pt x="22" y="45"/>
                                  </a:cubicBezTo>
                                  <a:cubicBezTo>
                                    <a:pt x="37" y="45"/>
                                    <a:pt x="45" y="33"/>
                                    <a:pt x="45" y="23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8" name="Freeform 231"/>
                          <wps:cNvSpPr>
                            <a:spLocks noChangeArrowheads="1"/>
                          </wps:cNvSpPr>
                          <wps:spPr bwMode="auto">
                            <a:xfrm>
                              <a:off x="699" y="-334"/>
                              <a:ext cx="118" cy="107"/>
                            </a:xfrm>
                            <a:custGeom>
                              <a:avLst/>
                              <a:gdLst>
                                <a:gd name="T0" fmla="*/ 129 w 211"/>
                                <a:gd name="T1" fmla="*/ 59 h 192"/>
                                <a:gd name="T2" fmla="*/ 171 w 211"/>
                                <a:gd name="T3" fmla="*/ 10 h 192"/>
                                <a:gd name="T4" fmla="*/ 192 w 211"/>
                                <a:gd name="T5" fmla="*/ 15 h 192"/>
                                <a:gd name="T6" fmla="*/ 172 w 211"/>
                                <a:gd name="T7" fmla="*/ 38 h 192"/>
                                <a:gd name="T8" fmla="*/ 188 w 211"/>
                                <a:gd name="T9" fmla="*/ 52 h 192"/>
                                <a:gd name="T10" fmla="*/ 210 w 211"/>
                                <a:gd name="T11" fmla="*/ 28 h 192"/>
                                <a:gd name="T12" fmla="*/ 172 w 211"/>
                                <a:gd name="T13" fmla="*/ 0 h 192"/>
                                <a:gd name="T14" fmla="*/ 128 w 211"/>
                                <a:gd name="T15" fmla="*/ 32 h 192"/>
                                <a:gd name="T16" fmla="*/ 82 w 211"/>
                                <a:gd name="T17" fmla="*/ 0 h 192"/>
                                <a:gd name="T18" fmla="*/ 14 w 211"/>
                                <a:gd name="T19" fmla="*/ 65 h 192"/>
                                <a:gd name="T20" fmla="*/ 18 w 211"/>
                                <a:gd name="T21" fmla="*/ 69 h 192"/>
                                <a:gd name="T22" fmla="*/ 24 w 211"/>
                                <a:gd name="T23" fmla="*/ 65 h 192"/>
                                <a:gd name="T24" fmla="*/ 81 w 211"/>
                                <a:gd name="T25" fmla="*/ 10 h 192"/>
                                <a:gd name="T26" fmla="*/ 104 w 211"/>
                                <a:gd name="T27" fmla="*/ 38 h 192"/>
                                <a:gd name="T28" fmla="*/ 81 w 211"/>
                                <a:gd name="T29" fmla="*/ 138 h 192"/>
                                <a:gd name="T30" fmla="*/ 41 w 211"/>
                                <a:gd name="T31" fmla="*/ 182 h 192"/>
                                <a:gd name="T32" fmla="*/ 20 w 211"/>
                                <a:gd name="T33" fmla="*/ 177 h 192"/>
                                <a:gd name="T34" fmla="*/ 40 w 211"/>
                                <a:gd name="T35" fmla="*/ 154 h 192"/>
                                <a:gd name="T36" fmla="*/ 24 w 211"/>
                                <a:gd name="T37" fmla="*/ 138 h 192"/>
                                <a:gd name="T38" fmla="*/ 0 w 211"/>
                                <a:gd name="T39" fmla="*/ 164 h 192"/>
                                <a:gd name="T40" fmla="*/ 40 w 211"/>
                                <a:gd name="T41" fmla="*/ 191 h 192"/>
                                <a:gd name="T42" fmla="*/ 84 w 211"/>
                                <a:gd name="T43" fmla="*/ 159 h 192"/>
                                <a:gd name="T44" fmla="*/ 130 w 211"/>
                                <a:gd name="T45" fmla="*/ 191 h 192"/>
                                <a:gd name="T46" fmla="*/ 197 w 211"/>
                                <a:gd name="T47" fmla="*/ 126 h 192"/>
                                <a:gd name="T48" fmla="*/ 192 w 211"/>
                                <a:gd name="T49" fmla="*/ 122 h 192"/>
                                <a:gd name="T50" fmla="*/ 188 w 211"/>
                                <a:gd name="T51" fmla="*/ 126 h 192"/>
                                <a:gd name="T52" fmla="*/ 131 w 211"/>
                                <a:gd name="T53" fmla="*/ 182 h 192"/>
                                <a:gd name="T54" fmla="*/ 107 w 211"/>
                                <a:gd name="T55" fmla="*/ 154 h 192"/>
                                <a:gd name="T56" fmla="*/ 114 w 211"/>
                                <a:gd name="T57" fmla="*/ 117 h 192"/>
                                <a:gd name="T58" fmla="*/ 129 w 211"/>
                                <a:gd name="T59" fmla="*/ 59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11" h="192">
                                  <a:moveTo>
                                    <a:pt x="129" y="59"/>
                                  </a:moveTo>
                                  <a:cubicBezTo>
                                    <a:pt x="131" y="48"/>
                                    <a:pt x="142" y="10"/>
                                    <a:pt x="171" y="10"/>
                                  </a:cubicBezTo>
                                  <a:cubicBezTo>
                                    <a:pt x="173" y="10"/>
                                    <a:pt x="183" y="10"/>
                                    <a:pt x="192" y="15"/>
                                  </a:cubicBezTo>
                                  <a:cubicBezTo>
                                    <a:pt x="180" y="17"/>
                                    <a:pt x="172" y="28"/>
                                    <a:pt x="172" y="38"/>
                                  </a:cubicBezTo>
                                  <a:cubicBezTo>
                                    <a:pt x="172" y="45"/>
                                    <a:pt x="177" y="52"/>
                                    <a:pt x="188" y="52"/>
                                  </a:cubicBezTo>
                                  <a:cubicBezTo>
                                    <a:pt x="197" y="52"/>
                                    <a:pt x="210" y="45"/>
                                    <a:pt x="210" y="28"/>
                                  </a:cubicBezTo>
                                  <a:cubicBezTo>
                                    <a:pt x="210" y="6"/>
                                    <a:pt x="185" y="0"/>
                                    <a:pt x="172" y="0"/>
                                  </a:cubicBezTo>
                                  <a:cubicBezTo>
                                    <a:pt x="147" y="0"/>
                                    <a:pt x="132" y="22"/>
                                    <a:pt x="128" y="32"/>
                                  </a:cubicBezTo>
                                  <a:cubicBezTo>
                                    <a:pt x="117" y="4"/>
                                    <a:pt x="94" y="0"/>
                                    <a:pt x="82" y="0"/>
                                  </a:cubicBezTo>
                                  <a:cubicBezTo>
                                    <a:pt x="38" y="0"/>
                                    <a:pt x="14" y="54"/>
                                    <a:pt x="14" y="65"/>
                                  </a:cubicBezTo>
                                  <a:cubicBezTo>
                                    <a:pt x="14" y="69"/>
                                    <a:pt x="17" y="68"/>
                                    <a:pt x="18" y="69"/>
                                  </a:cubicBezTo>
                                  <a:cubicBezTo>
                                    <a:pt x="22" y="69"/>
                                    <a:pt x="23" y="69"/>
                                    <a:pt x="24" y="65"/>
                                  </a:cubicBezTo>
                                  <a:cubicBezTo>
                                    <a:pt x="39" y="20"/>
                                    <a:pt x="66" y="10"/>
                                    <a:pt x="81" y="10"/>
                                  </a:cubicBezTo>
                                  <a:cubicBezTo>
                                    <a:pt x="89" y="10"/>
                                    <a:pt x="104" y="14"/>
                                    <a:pt x="104" y="38"/>
                                  </a:cubicBezTo>
                                  <a:cubicBezTo>
                                    <a:pt x="104" y="51"/>
                                    <a:pt x="96" y="78"/>
                                    <a:pt x="81" y="138"/>
                                  </a:cubicBezTo>
                                  <a:cubicBezTo>
                                    <a:pt x="74" y="164"/>
                                    <a:pt x="59" y="182"/>
                                    <a:pt x="41" y="182"/>
                                  </a:cubicBezTo>
                                  <a:cubicBezTo>
                                    <a:pt x="38" y="182"/>
                                    <a:pt x="28" y="182"/>
                                    <a:pt x="20" y="177"/>
                                  </a:cubicBezTo>
                                  <a:cubicBezTo>
                                    <a:pt x="30" y="174"/>
                                    <a:pt x="40" y="165"/>
                                    <a:pt x="40" y="154"/>
                                  </a:cubicBezTo>
                                  <a:cubicBezTo>
                                    <a:pt x="40" y="142"/>
                                    <a:pt x="30" y="138"/>
                                    <a:pt x="24" y="138"/>
                                  </a:cubicBezTo>
                                  <a:cubicBezTo>
                                    <a:pt x="11" y="138"/>
                                    <a:pt x="0" y="149"/>
                                    <a:pt x="0" y="164"/>
                                  </a:cubicBezTo>
                                  <a:cubicBezTo>
                                    <a:pt x="0" y="183"/>
                                    <a:pt x="22" y="191"/>
                                    <a:pt x="40" y="191"/>
                                  </a:cubicBezTo>
                                  <a:cubicBezTo>
                                    <a:pt x="68" y="191"/>
                                    <a:pt x="83" y="161"/>
                                    <a:pt x="84" y="159"/>
                                  </a:cubicBezTo>
                                  <a:cubicBezTo>
                                    <a:pt x="89" y="174"/>
                                    <a:pt x="105" y="191"/>
                                    <a:pt x="130" y="191"/>
                                  </a:cubicBezTo>
                                  <a:cubicBezTo>
                                    <a:pt x="173" y="191"/>
                                    <a:pt x="197" y="137"/>
                                    <a:pt x="197" y="126"/>
                                  </a:cubicBezTo>
                                  <a:cubicBezTo>
                                    <a:pt x="197" y="122"/>
                                    <a:pt x="194" y="122"/>
                                    <a:pt x="192" y="122"/>
                                  </a:cubicBezTo>
                                  <a:cubicBezTo>
                                    <a:pt x="189" y="122"/>
                                    <a:pt x="188" y="124"/>
                                    <a:pt x="188" y="126"/>
                                  </a:cubicBezTo>
                                  <a:cubicBezTo>
                                    <a:pt x="173" y="172"/>
                                    <a:pt x="144" y="182"/>
                                    <a:pt x="131" y="182"/>
                                  </a:cubicBezTo>
                                  <a:cubicBezTo>
                                    <a:pt x="114" y="182"/>
                                    <a:pt x="107" y="168"/>
                                    <a:pt x="107" y="154"/>
                                  </a:cubicBezTo>
                                  <a:cubicBezTo>
                                    <a:pt x="107" y="144"/>
                                    <a:pt x="111" y="136"/>
                                    <a:pt x="114" y="117"/>
                                  </a:cubicBezTo>
                                  <a:cubicBezTo>
                                    <a:pt x="119" y="98"/>
                                    <a:pt x="124" y="78"/>
                                    <a:pt x="129" y="59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9" name="Freeform 232"/>
                          <wps:cNvSpPr>
                            <a:spLocks noChangeArrowheads="1"/>
                          </wps:cNvSpPr>
                          <wps:spPr bwMode="auto">
                            <a:xfrm>
                              <a:off x="908" y="-355"/>
                              <a:ext cx="212" cy="131"/>
                            </a:xfrm>
                            <a:custGeom>
                              <a:avLst/>
                              <a:gdLst>
                                <a:gd name="T0" fmla="*/ 360 w 375"/>
                                <a:gd name="T1" fmla="*/ 164 h 232"/>
                                <a:gd name="T2" fmla="*/ 374 w 375"/>
                                <a:gd name="T3" fmla="*/ 156 h 232"/>
                                <a:gd name="T4" fmla="*/ 359 w 375"/>
                                <a:gd name="T5" fmla="*/ 147 h 232"/>
                                <a:gd name="T6" fmla="*/ 91 w 375"/>
                                <a:gd name="T7" fmla="*/ 147 h 232"/>
                                <a:gd name="T8" fmla="*/ 38 w 375"/>
                                <a:gd name="T9" fmla="*/ 115 h 232"/>
                                <a:gd name="T10" fmla="*/ 91 w 375"/>
                                <a:gd name="T11" fmla="*/ 82 h 232"/>
                                <a:gd name="T12" fmla="*/ 359 w 375"/>
                                <a:gd name="T13" fmla="*/ 82 h 232"/>
                                <a:gd name="T14" fmla="*/ 374 w 375"/>
                                <a:gd name="T15" fmla="*/ 74 h 232"/>
                                <a:gd name="T16" fmla="*/ 360 w 375"/>
                                <a:gd name="T17" fmla="*/ 66 h 232"/>
                                <a:gd name="T18" fmla="*/ 110 w 375"/>
                                <a:gd name="T19" fmla="*/ 66 h 232"/>
                                <a:gd name="T20" fmla="*/ 152 w 375"/>
                                <a:gd name="T21" fmla="*/ 3 h 232"/>
                                <a:gd name="T22" fmla="*/ 145 w 375"/>
                                <a:gd name="T23" fmla="*/ 0 h 232"/>
                                <a:gd name="T24" fmla="*/ 137 w 375"/>
                                <a:gd name="T25" fmla="*/ 2 h 232"/>
                                <a:gd name="T26" fmla="*/ 89 w 375"/>
                                <a:gd name="T27" fmla="*/ 66 h 232"/>
                                <a:gd name="T28" fmla="*/ 10 w 375"/>
                                <a:gd name="T29" fmla="*/ 109 h 232"/>
                                <a:gd name="T30" fmla="*/ 1 w 375"/>
                                <a:gd name="T31" fmla="*/ 112 h 232"/>
                                <a:gd name="T32" fmla="*/ 0 w 375"/>
                                <a:gd name="T33" fmla="*/ 115 h 232"/>
                                <a:gd name="T34" fmla="*/ 0 w 375"/>
                                <a:gd name="T35" fmla="*/ 117 h 232"/>
                                <a:gd name="T36" fmla="*/ 2 w 375"/>
                                <a:gd name="T37" fmla="*/ 118 h 232"/>
                                <a:gd name="T38" fmla="*/ 11 w 375"/>
                                <a:gd name="T39" fmla="*/ 122 h 232"/>
                                <a:gd name="T40" fmla="*/ 133 w 375"/>
                                <a:gd name="T41" fmla="*/ 222 h 232"/>
                                <a:gd name="T42" fmla="*/ 145 w 375"/>
                                <a:gd name="T43" fmla="*/ 231 h 232"/>
                                <a:gd name="T44" fmla="*/ 152 w 375"/>
                                <a:gd name="T45" fmla="*/ 226 h 232"/>
                                <a:gd name="T46" fmla="*/ 110 w 375"/>
                                <a:gd name="T47" fmla="*/ 164 h 232"/>
                                <a:gd name="T48" fmla="*/ 360 w 375"/>
                                <a:gd name="T49" fmla="*/ 164 h 2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375" h="232">
                                  <a:moveTo>
                                    <a:pt x="360" y="164"/>
                                  </a:moveTo>
                                  <a:cubicBezTo>
                                    <a:pt x="367" y="164"/>
                                    <a:pt x="374" y="164"/>
                                    <a:pt x="374" y="156"/>
                                  </a:cubicBezTo>
                                  <a:cubicBezTo>
                                    <a:pt x="374" y="147"/>
                                    <a:pt x="367" y="147"/>
                                    <a:pt x="359" y="147"/>
                                  </a:cubicBezTo>
                                  <a:cubicBezTo>
                                    <a:pt x="270" y="147"/>
                                    <a:pt x="180" y="147"/>
                                    <a:pt x="91" y="147"/>
                                  </a:cubicBezTo>
                                  <a:cubicBezTo>
                                    <a:pt x="74" y="133"/>
                                    <a:pt x="53" y="121"/>
                                    <a:pt x="38" y="115"/>
                                  </a:cubicBezTo>
                                  <a:cubicBezTo>
                                    <a:pt x="54" y="109"/>
                                    <a:pt x="74" y="97"/>
                                    <a:pt x="91" y="82"/>
                                  </a:cubicBezTo>
                                  <a:cubicBezTo>
                                    <a:pt x="180" y="82"/>
                                    <a:pt x="270" y="82"/>
                                    <a:pt x="359" y="82"/>
                                  </a:cubicBezTo>
                                  <a:cubicBezTo>
                                    <a:pt x="367" y="82"/>
                                    <a:pt x="374" y="82"/>
                                    <a:pt x="374" y="74"/>
                                  </a:cubicBezTo>
                                  <a:cubicBezTo>
                                    <a:pt x="374" y="66"/>
                                    <a:pt x="367" y="66"/>
                                    <a:pt x="360" y="66"/>
                                  </a:cubicBezTo>
                                  <a:cubicBezTo>
                                    <a:pt x="277" y="66"/>
                                    <a:pt x="193" y="66"/>
                                    <a:pt x="110" y="66"/>
                                  </a:cubicBezTo>
                                  <a:cubicBezTo>
                                    <a:pt x="131" y="46"/>
                                    <a:pt x="152" y="9"/>
                                    <a:pt x="152" y="3"/>
                                  </a:cubicBezTo>
                                  <a:cubicBezTo>
                                    <a:pt x="152" y="0"/>
                                    <a:pt x="148" y="0"/>
                                    <a:pt x="145" y="0"/>
                                  </a:cubicBezTo>
                                  <a:cubicBezTo>
                                    <a:pt x="142" y="0"/>
                                    <a:pt x="138" y="0"/>
                                    <a:pt x="137" y="2"/>
                                  </a:cubicBezTo>
                                  <a:cubicBezTo>
                                    <a:pt x="128" y="19"/>
                                    <a:pt x="116" y="40"/>
                                    <a:pt x="89" y="66"/>
                                  </a:cubicBezTo>
                                  <a:cubicBezTo>
                                    <a:pt x="60" y="91"/>
                                    <a:pt x="31" y="103"/>
                                    <a:pt x="10" y="109"/>
                                  </a:cubicBezTo>
                                  <a:cubicBezTo>
                                    <a:pt x="2" y="111"/>
                                    <a:pt x="2" y="111"/>
                                    <a:pt x="1" y="112"/>
                                  </a:cubicBezTo>
                                  <a:cubicBezTo>
                                    <a:pt x="0" y="112"/>
                                    <a:pt x="0" y="114"/>
                                    <a:pt x="0" y="115"/>
                                  </a:cubicBezTo>
                                  <a:cubicBezTo>
                                    <a:pt x="0" y="116"/>
                                    <a:pt x="0" y="116"/>
                                    <a:pt x="0" y="117"/>
                                  </a:cubicBezTo>
                                  <a:cubicBezTo>
                                    <a:pt x="1" y="117"/>
                                    <a:pt x="1" y="118"/>
                                    <a:pt x="2" y="118"/>
                                  </a:cubicBezTo>
                                  <a:cubicBezTo>
                                    <a:pt x="5" y="120"/>
                                    <a:pt x="4" y="120"/>
                                    <a:pt x="11" y="122"/>
                                  </a:cubicBezTo>
                                  <a:cubicBezTo>
                                    <a:pt x="68" y="139"/>
                                    <a:pt x="110" y="177"/>
                                    <a:pt x="133" y="222"/>
                                  </a:cubicBezTo>
                                  <a:cubicBezTo>
                                    <a:pt x="138" y="230"/>
                                    <a:pt x="139" y="231"/>
                                    <a:pt x="145" y="231"/>
                                  </a:cubicBezTo>
                                  <a:cubicBezTo>
                                    <a:pt x="148" y="231"/>
                                    <a:pt x="152" y="231"/>
                                    <a:pt x="152" y="226"/>
                                  </a:cubicBezTo>
                                  <a:cubicBezTo>
                                    <a:pt x="152" y="220"/>
                                    <a:pt x="131" y="184"/>
                                    <a:pt x="110" y="164"/>
                                  </a:cubicBezTo>
                                  <a:cubicBezTo>
                                    <a:pt x="193" y="164"/>
                                    <a:pt x="277" y="164"/>
                                    <a:pt x="360" y="164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0" name="Freeform 233"/>
                          <wps:cNvSpPr>
                            <a:spLocks noChangeArrowheads="1"/>
                          </wps:cNvSpPr>
                          <wps:spPr bwMode="auto">
                            <a:xfrm>
                              <a:off x="1208" y="-334"/>
                              <a:ext cx="118" cy="107"/>
                            </a:xfrm>
                            <a:custGeom>
                              <a:avLst/>
                              <a:gdLst>
                                <a:gd name="T0" fmla="*/ 128 w 211"/>
                                <a:gd name="T1" fmla="*/ 59 h 192"/>
                                <a:gd name="T2" fmla="*/ 170 w 211"/>
                                <a:gd name="T3" fmla="*/ 10 h 192"/>
                                <a:gd name="T4" fmla="*/ 191 w 211"/>
                                <a:gd name="T5" fmla="*/ 15 h 192"/>
                                <a:gd name="T6" fmla="*/ 170 w 211"/>
                                <a:gd name="T7" fmla="*/ 38 h 192"/>
                                <a:gd name="T8" fmla="*/ 187 w 211"/>
                                <a:gd name="T9" fmla="*/ 52 h 192"/>
                                <a:gd name="T10" fmla="*/ 210 w 211"/>
                                <a:gd name="T11" fmla="*/ 28 h 192"/>
                                <a:gd name="T12" fmla="*/ 170 w 211"/>
                                <a:gd name="T13" fmla="*/ 0 h 192"/>
                                <a:gd name="T14" fmla="*/ 126 w 211"/>
                                <a:gd name="T15" fmla="*/ 32 h 192"/>
                                <a:gd name="T16" fmla="*/ 80 w 211"/>
                                <a:gd name="T17" fmla="*/ 0 h 192"/>
                                <a:gd name="T18" fmla="*/ 12 w 211"/>
                                <a:gd name="T19" fmla="*/ 65 h 192"/>
                                <a:gd name="T20" fmla="*/ 18 w 211"/>
                                <a:gd name="T21" fmla="*/ 69 h 192"/>
                                <a:gd name="T22" fmla="*/ 23 w 211"/>
                                <a:gd name="T23" fmla="*/ 65 h 192"/>
                                <a:gd name="T24" fmla="*/ 79 w 211"/>
                                <a:gd name="T25" fmla="*/ 10 h 192"/>
                                <a:gd name="T26" fmla="*/ 102 w 211"/>
                                <a:gd name="T27" fmla="*/ 38 h 192"/>
                                <a:gd name="T28" fmla="*/ 79 w 211"/>
                                <a:gd name="T29" fmla="*/ 138 h 192"/>
                                <a:gd name="T30" fmla="*/ 39 w 211"/>
                                <a:gd name="T31" fmla="*/ 182 h 192"/>
                                <a:gd name="T32" fmla="*/ 18 w 211"/>
                                <a:gd name="T33" fmla="*/ 177 h 192"/>
                                <a:gd name="T34" fmla="*/ 38 w 211"/>
                                <a:gd name="T35" fmla="*/ 154 h 192"/>
                                <a:gd name="T36" fmla="*/ 23 w 211"/>
                                <a:gd name="T37" fmla="*/ 138 h 192"/>
                                <a:gd name="T38" fmla="*/ 0 w 211"/>
                                <a:gd name="T39" fmla="*/ 164 h 192"/>
                                <a:gd name="T40" fmla="*/ 39 w 211"/>
                                <a:gd name="T41" fmla="*/ 191 h 192"/>
                                <a:gd name="T42" fmla="*/ 84 w 211"/>
                                <a:gd name="T43" fmla="*/ 159 h 192"/>
                                <a:gd name="T44" fmla="*/ 128 w 211"/>
                                <a:gd name="T45" fmla="*/ 191 h 192"/>
                                <a:gd name="T46" fmla="*/ 197 w 211"/>
                                <a:gd name="T47" fmla="*/ 126 h 192"/>
                                <a:gd name="T48" fmla="*/ 191 w 211"/>
                                <a:gd name="T49" fmla="*/ 122 h 192"/>
                                <a:gd name="T50" fmla="*/ 186 w 211"/>
                                <a:gd name="T51" fmla="*/ 126 h 192"/>
                                <a:gd name="T52" fmla="*/ 129 w 211"/>
                                <a:gd name="T53" fmla="*/ 182 h 192"/>
                                <a:gd name="T54" fmla="*/ 107 w 211"/>
                                <a:gd name="T55" fmla="*/ 154 h 192"/>
                                <a:gd name="T56" fmla="*/ 114 w 211"/>
                                <a:gd name="T57" fmla="*/ 117 h 192"/>
                                <a:gd name="T58" fmla="*/ 128 w 211"/>
                                <a:gd name="T59" fmla="*/ 59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11" h="192">
                                  <a:moveTo>
                                    <a:pt x="128" y="59"/>
                                  </a:moveTo>
                                  <a:cubicBezTo>
                                    <a:pt x="131" y="48"/>
                                    <a:pt x="140" y="10"/>
                                    <a:pt x="170" y="10"/>
                                  </a:cubicBezTo>
                                  <a:cubicBezTo>
                                    <a:pt x="171" y="10"/>
                                    <a:pt x="182" y="10"/>
                                    <a:pt x="191" y="15"/>
                                  </a:cubicBezTo>
                                  <a:cubicBezTo>
                                    <a:pt x="179" y="17"/>
                                    <a:pt x="170" y="28"/>
                                    <a:pt x="170" y="38"/>
                                  </a:cubicBezTo>
                                  <a:cubicBezTo>
                                    <a:pt x="170" y="45"/>
                                    <a:pt x="175" y="52"/>
                                    <a:pt x="187" y="52"/>
                                  </a:cubicBezTo>
                                  <a:cubicBezTo>
                                    <a:pt x="195" y="52"/>
                                    <a:pt x="210" y="45"/>
                                    <a:pt x="210" y="28"/>
                                  </a:cubicBezTo>
                                  <a:cubicBezTo>
                                    <a:pt x="210" y="6"/>
                                    <a:pt x="185" y="0"/>
                                    <a:pt x="170" y="0"/>
                                  </a:cubicBezTo>
                                  <a:cubicBezTo>
                                    <a:pt x="146" y="0"/>
                                    <a:pt x="131" y="22"/>
                                    <a:pt x="126" y="32"/>
                                  </a:cubicBezTo>
                                  <a:cubicBezTo>
                                    <a:pt x="115" y="4"/>
                                    <a:pt x="92" y="0"/>
                                    <a:pt x="80" y="0"/>
                                  </a:cubicBezTo>
                                  <a:cubicBezTo>
                                    <a:pt x="37" y="0"/>
                                    <a:pt x="12" y="54"/>
                                    <a:pt x="12" y="65"/>
                                  </a:cubicBezTo>
                                  <a:cubicBezTo>
                                    <a:pt x="12" y="69"/>
                                    <a:pt x="17" y="69"/>
                                    <a:pt x="18" y="69"/>
                                  </a:cubicBezTo>
                                  <a:cubicBezTo>
                                    <a:pt x="21" y="69"/>
                                    <a:pt x="23" y="69"/>
                                    <a:pt x="23" y="65"/>
                                  </a:cubicBezTo>
                                  <a:cubicBezTo>
                                    <a:pt x="37" y="20"/>
                                    <a:pt x="65" y="10"/>
                                    <a:pt x="79" y="10"/>
                                  </a:cubicBezTo>
                                  <a:cubicBezTo>
                                    <a:pt x="87" y="10"/>
                                    <a:pt x="102" y="14"/>
                                    <a:pt x="102" y="38"/>
                                  </a:cubicBezTo>
                                  <a:cubicBezTo>
                                    <a:pt x="102" y="51"/>
                                    <a:pt x="95" y="78"/>
                                    <a:pt x="79" y="138"/>
                                  </a:cubicBezTo>
                                  <a:cubicBezTo>
                                    <a:pt x="73" y="164"/>
                                    <a:pt x="57" y="182"/>
                                    <a:pt x="39" y="182"/>
                                  </a:cubicBezTo>
                                  <a:cubicBezTo>
                                    <a:pt x="37" y="182"/>
                                    <a:pt x="27" y="182"/>
                                    <a:pt x="18" y="177"/>
                                  </a:cubicBezTo>
                                  <a:cubicBezTo>
                                    <a:pt x="29" y="174"/>
                                    <a:pt x="38" y="165"/>
                                    <a:pt x="38" y="154"/>
                                  </a:cubicBezTo>
                                  <a:cubicBezTo>
                                    <a:pt x="38" y="142"/>
                                    <a:pt x="29" y="138"/>
                                    <a:pt x="23" y="138"/>
                                  </a:cubicBezTo>
                                  <a:cubicBezTo>
                                    <a:pt x="9" y="138"/>
                                    <a:pt x="0" y="149"/>
                                    <a:pt x="0" y="164"/>
                                  </a:cubicBezTo>
                                  <a:cubicBezTo>
                                    <a:pt x="0" y="183"/>
                                    <a:pt x="20" y="191"/>
                                    <a:pt x="39" y="191"/>
                                  </a:cubicBezTo>
                                  <a:cubicBezTo>
                                    <a:pt x="67" y="191"/>
                                    <a:pt x="81" y="161"/>
                                    <a:pt x="84" y="159"/>
                                  </a:cubicBezTo>
                                  <a:cubicBezTo>
                                    <a:pt x="89" y="174"/>
                                    <a:pt x="103" y="191"/>
                                    <a:pt x="128" y="191"/>
                                  </a:cubicBezTo>
                                  <a:cubicBezTo>
                                    <a:pt x="173" y="191"/>
                                    <a:pt x="197" y="137"/>
                                    <a:pt x="197" y="126"/>
                                  </a:cubicBezTo>
                                  <a:cubicBezTo>
                                    <a:pt x="197" y="122"/>
                                    <a:pt x="193" y="122"/>
                                    <a:pt x="191" y="122"/>
                                  </a:cubicBezTo>
                                  <a:cubicBezTo>
                                    <a:pt x="187" y="122"/>
                                    <a:pt x="187" y="124"/>
                                    <a:pt x="186" y="126"/>
                                  </a:cubicBezTo>
                                  <a:cubicBezTo>
                                    <a:pt x="171" y="172"/>
                                    <a:pt x="143" y="182"/>
                                    <a:pt x="129" y="182"/>
                                  </a:cubicBezTo>
                                  <a:cubicBezTo>
                                    <a:pt x="113" y="182"/>
                                    <a:pt x="107" y="168"/>
                                    <a:pt x="107" y="154"/>
                                  </a:cubicBezTo>
                                  <a:cubicBezTo>
                                    <a:pt x="107" y="144"/>
                                    <a:pt x="109" y="136"/>
                                    <a:pt x="114" y="117"/>
                                  </a:cubicBezTo>
                                  <a:cubicBezTo>
                                    <a:pt x="119" y="98"/>
                                    <a:pt x="123" y="78"/>
                                    <a:pt x="128" y="59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1" name="Freeform 234"/>
                          <wps:cNvSpPr>
                            <a:spLocks noChangeArrowheads="1"/>
                          </wps:cNvSpPr>
                          <wps:spPr bwMode="auto">
                            <a:xfrm>
                              <a:off x="1423" y="-359"/>
                              <a:ext cx="146" cy="138"/>
                            </a:xfrm>
                            <a:custGeom>
                              <a:avLst/>
                              <a:gdLst>
                                <a:gd name="T0" fmla="*/ 250 w 259"/>
                                <a:gd name="T1" fmla="*/ 18 h 246"/>
                                <a:gd name="T2" fmla="*/ 258 w 259"/>
                                <a:gd name="T3" fmla="*/ 9 h 246"/>
                                <a:gd name="T4" fmla="*/ 250 w 259"/>
                                <a:gd name="T5" fmla="*/ 0 h 246"/>
                                <a:gd name="T6" fmla="*/ 241 w 259"/>
                                <a:gd name="T7" fmla="*/ 4 h 246"/>
                                <a:gd name="T8" fmla="*/ 9 w 259"/>
                                <a:gd name="T9" fmla="*/ 113 h 246"/>
                                <a:gd name="T10" fmla="*/ 0 w 259"/>
                                <a:gd name="T11" fmla="*/ 123 h 246"/>
                                <a:gd name="T12" fmla="*/ 9 w 259"/>
                                <a:gd name="T13" fmla="*/ 132 h 246"/>
                                <a:gd name="T14" fmla="*/ 241 w 259"/>
                                <a:gd name="T15" fmla="*/ 243 h 246"/>
                                <a:gd name="T16" fmla="*/ 250 w 259"/>
                                <a:gd name="T17" fmla="*/ 245 h 246"/>
                                <a:gd name="T18" fmla="*/ 258 w 259"/>
                                <a:gd name="T19" fmla="*/ 237 h 246"/>
                                <a:gd name="T20" fmla="*/ 250 w 259"/>
                                <a:gd name="T21" fmla="*/ 227 h 246"/>
                                <a:gd name="T22" fmla="*/ 29 w 259"/>
                                <a:gd name="T23" fmla="*/ 123 h 246"/>
                                <a:gd name="T24" fmla="*/ 250 w 259"/>
                                <a:gd name="T25" fmla="*/ 18 h 2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259" h="246">
                                  <a:moveTo>
                                    <a:pt x="250" y="18"/>
                                  </a:moveTo>
                                  <a:cubicBezTo>
                                    <a:pt x="255" y="16"/>
                                    <a:pt x="258" y="12"/>
                                    <a:pt x="258" y="9"/>
                                  </a:cubicBezTo>
                                  <a:cubicBezTo>
                                    <a:pt x="258" y="4"/>
                                    <a:pt x="255" y="0"/>
                                    <a:pt x="250" y="0"/>
                                  </a:cubicBezTo>
                                  <a:cubicBezTo>
                                    <a:pt x="249" y="0"/>
                                    <a:pt x="247" y="0"/>
                                    <a:pt x="241" y="4"/>
                                  </a:cubicBezTo>
                                  <a:cubicBezTo>
                                    <a:pt x="163" y="40"/>
                                    <a:pt x="87" y="77"/>
                                    <a:pt x="9" y="113"/>
                                  </a:cubicBezTo>
                                  <a:cubicBezTo>
                                    <a:pt x="4" y="116"/>
                                    <a:pt x="0" y="118"/>
                                    <a:pt x="0" y="123"/>
                                  </a:cubicBezTo>
                                  <a:cubicBezTo>
                                    <a:pt x="0" y="128"/>
                                    <a:pt x="4" y="130"/>
                                    <a:pt x="9" y="132"/>
                                  </a:cubicBezTo>
                                  <a:cubicBezTo>
                                    <a:pt x="87" y="170"/>
                                    <a:pt x="163" y="206"/>
                                    <a:pt x="241" y="243"/>
                                  </a:cubicBezTo>
                                  <a:cubicBezTo>
                                    <a:pt x="247" y="245"/>
                                    <a:pt x="249" y="245"/>
                                    <a:pt x="250" y="245"/>
                                  </a:cubicBezTo>
                                  <a:cubicBezTo>
                                    <a:pt x="255" y="245"/>
                                    <a:pt x="258" y="242"/>
                                    <a:pt x="258" y="237"/>
                                  </a:cubicBezTo>
                                  <a:cubicBezTo>
                                    <a:pt x="258" y="232"/>
                                    <a:pt x="255" y="230"/>
                                    <a:pt x="250" y="227"/>
                                  </a:cubicBezTo>
                                  <a:cubicBezTo>
                                    <a:pt x="177" y="192"/>
                                    <a:pt x="102" y="158"/>
                                    <a:pt x="29" y="123"/>
                                  </a:cubicBezTo>
                                  <a:cubicBezTo>
                                    <a:pt x="102" y="88"/>
                                    <a:pt x="177" y="53"/>
                                    <a:pt x="250" y="18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2" name="Freeform 235"/>
                          <wps:cNvSpPr>
                            <a:spLocks noChangeArrowheads="1"/>
                          </wps:cNvSpPr>
                          <wps:spPr bwMode="auto">
                            <a:xfrm>
                              <a:off x="1662" y="-334"/>
                              <a:ext cx="118" cy="107"/>
                            </a:xfrm>
                            <a:custGeom>
                              <a:avLst/>
                              <a:gdLst>
                                <a:gd name="T0" fmla="*/ 129 w 211"/>
                                <a:gd name="T1" fmla="*/ 59 h 192"/>
                                <a:gd name="T2" fmla="*/ 171 w 211"/>
                                <a:gd name="T3" fmla="*/ 10 h 192"/>
                                <a:gd name="T4" fmla="*/ 191 w 211"/>
                                <a:gd name="T5" fmla="*/ 15 h 192"/>
                                <a:gd name="T6" fmla="*/ 172 w 211"/>
                                <a:gd name="T7" fmla="*/ 38 h 192"/>
                                <a:gd name="T8" fmla="*/ 187 w 211"/>
                                <a:gd name="T9" fmla="*/ 52 h 192"/>
                                <a:gd name="T10" fmla="*/ 210 w 211"/>
                                <a:gd name="T11" fmla="*/ 28 h 192"/>
                                <a:gd name="T12" fmla="*/ 171 w 211"/>
                                <a:gd name="T13" fmla="*/ 0 h 192"/>
                                <a:gd name="T14" fmla="*/ 126 w 211"/>
                                <a:gd name="T15" fmla="*/ 32 h 192"/>
                                <a:gd name="T16" fmla="*/ 81 w 211"/>
                                <a:gd name="T17" fmla="*/ 0 h 192"/>
                                <a:gd name="T18" fmla="*/ 13 w 211"/>
                                <a:gd name="T19" fmla="*/ 65 h 192"/>
                                <a:gd name="T20" fmla="*/ 18 w 211"/>
                                <a:gd name="T21" fmla="*/ 69 h 192"/>
                                <a:gd name="T22" fmla="*/ 24 w 211"/>
                                <a:gd name="T23" fmla="*/ 65 h 192"/>
                                <a:gd name="T24" fmla="*/ 81 w 211"/>
                                <a:gd name="T25" fmla="*/ 10 h 192"/>
                                <a:gd name="T26" fmla="*/ 103 w 211"/>
                                <a:gd name="T27" fmla="*/ 38 h 192"/>
                                <a:gd name="T28" fmla="*/ 81 w 211"/>
                                <a:gd name="T29" fmla="*/ 138 h 192"/>
                                <a:gd name="T30" fmla="*/ 40 w 211"/>
                                <a:gd name="T31" fmla="*/ 182 h 192"/>
                                <a:gd name="T32" fmla="*/ 19 w 211"/>
                                <a:gd name="T33" fmla="*/ 177 h 192"/>
                                <a:gd name="T34" fmla="*/ 39 w 211"/>
                                <a:gd name="T35" fmla="*/ 154 h 192"/>
                                <a:gd name="T36" fmla="*/ 23 w 211"/>
                                <a:gd name="T37" fmla="*/ 138 h 192"/>
                                <a:gd name="T38" fmla="*/ 0 w 211"/>
                                <a:gd name="T39" fmla="*/ 164 h 192"/>
                                <a:gd name="T40" fmla="*/ 40 w 211"/>
                                <a:gd name="T41" fmla="*/ 191 h 192"/>
                                <a:gd name="T42" fmla="*/ 84 w 211"/>
                                <a:gd name="T43" fmla="*/ 159 h 192"/>
                                <a:gd name="T44" fmla="*/ 130 w 211"/>
                                <a:gd name="T45" fmla="*/ 191 h 192"/>
                                <a:gd name="T46" fmla="*/ 197 w 211"/>
                                <a:gd name="T47" fmla="*/ 126 h 192"/>
                                <a:gd name="T48" fmla="*/ 192 w 211"/>
                                <a:gd name="T49" fmla="*/ 122 h 192"/>
                                <a:gd name="T50" fmla="*/ 186 w 211"/>
                                <a:gd name="T51" fmla="*/ 126 h 192"/>
                                <a:gd name="T52" fmla="*/ 130 w 211"/>
                                <a:gd name="T53" fmla="*/ 182 h 192"/>
                                <a:gd name="T54" fmla="*/ 107 w 211"/>
                                <a:gd name="T55" fmla="*/ 154 h 192"/>
                                <a:gd name="T56" fmla="*/ 114 w 211"/>
                                <a:gd name="T57" fmla="*/ 117 h 192"/>
                                <a:gd name="T58" fmla="*/ 129 w 211"/>
                                <a:gd name="T59" fmla="*/ 59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11" h="192">
                                  <a:moveTo>
                                    <a:pt x="129" y="59"/>
                                  </a:moveTo>
                                  <a:cubicBezTo>
                                    <a:pt x="131" y="48"/>
                                    <a:pt x="141" y="10"/>
                                    <a:pt x="171" y="10"/>
                                  </a:cubicBezTo>
                                  <a:cubicBezTo>
                                    <a:pt x="173" y="10"/>
                                    <a:pt x="183" y="10"/>
                                    <a:pt x="191" y="15"/>
                                  </a:cubicBezTo>
                                  <a:cubicBezTo>
                                    <a:pt x="180" y="17"/>
                                    <a:pt x="172" y="28"/>
                                    <a:pt x="172" y="38"/>
                                  </a:cubicBezTo>
                                  <a:cubicBezTo>
                                    <a:pt x="172" y="45"/>
                                    <a:pt x="175" y="52"/>
                                    <a:pt x="187" y="52"/>
                                  </a:cubicBezTo>
                                  <a:cubicBezTo>
                                    <a:pt x="197" y="52"/>
                                    <a:pt x="210" y="45"/>
                                    <a:pt x="210" y="28"/>
                                  </a:cubicBezTo>
                                  <a:cubicBezTo>
                                    <a:pt x="210" y="6"/>
                                    <a:pt x="185" y="0"/>
                                    <a:pt x="171" y="0"/>
                                  </a:cubicBezTo>
                                  <a:cubicBezTo>
                                    <a:pt x="147" y="0"/>
                                    <a:pt x="132" y="22"/>
                                    <a:pt x="126" y="32"/>
                                  </a:cubicBezTo>
                                  <a:cubicBezTo>
                                    <a:pt x="117" y="4"/>
                                    <a:pt x="94" y="0"/>
                                    <a:pt x="81" y="0"/>
                                  </a:cubicBezTo>
                                  <a:cubicBezTo>
                                    <a:pt x="37" y="0"/>
                                    <a:pt x="13" y="54"/>
                                    <a:pt x="13" y="65"/>
                                  </a:cubicBezTo>
                                  <a:cubicBezTo>
                                    <a:pt x="13" y="69"/>
                                    <a:pt x="17" y="69"/>
                                    <a:pt x="18" y="69"/>
                                  </a:cubicBezTo>
                                  <a:cubicBezTo>
                                    <a:pt x="22" y="69"/>
                                    <a:pt x="23" y="69"/>
                                    <a:pt x="24" y="65"/>
                                  </a:cubicBezTo>
                                  <a:cubicBezTo>
                                    <a:pt x="39" y="20"/>
                                    <a:pt x="66" y="10"/>
                                    <a:pt x="81" y="10"/>
                                  </a:cubicBezTo>
                                  <a:cubicBezTo>
                                    <a:pt x="88" y="10"/>
                                    <a:pt x="103" y="14"/>
                                    <a:pt x="103" y="38"/>
                                  </a:cubicBezTo>
                                  <a:cubicBezTo>
                                    <a:pt x="103" y="51"/>
                                    <a:pt x="96" y="78"/>
                                    <a:pt x="81" y="138"/>
                                  </a:cubicBezTo>
                                  <a:cubicBezTo>
                                    <a:pt x="73" y="164"/>
                                    <a:pt x="59" y="182"/>
                                    <a:pt x="40" y="182"/>
                                  </a:cubicBezTo>
                                  <a:cubicBezTo>
                                    <a:pt x="37" y="182"/>
                                    <a:pt x="28" y="182"/>
                                    <a:pt x="19" y="177"/>
                                  </a:cubicBezTo>
                                  <a:cubicBezTo>
                                    <a:pt x="30" y="174"/>
                                    <a:pt x="39" y="165"/>
                                    <a:pt x="39" y="154"/>
                                  </a:cubicBezTo>
                                  <a:cubicBezTo>
                                    <a:pt x="39" y="142"/>
                                    <a:pt x="30" y="138"/>
                                    <a:pt x="23" y="138"/>
                                  </a:cubicBezTo>
                                  <a:cubicBezTo>
                                    <a:pt x="11" y="138"/>
                                    <a:pt x="0" y="149"/>
                                    <a:pt x="0" y="164"/>
                                  </a:cubicBezTo>
                                  <a:cubicBezTo>
                                    <a:pt x="0" y="183"/>
                                    <a:pt x="21" y="191"/>
                                    <a:pt x="40" y="191"/>
                                  </a:cubicBezTo>
                                  <a:cubicBezTo>
                                    <a:pt x="67" y="191"/>
                                    <a:pt x="83" y="161"/>
                                    <a:pt x="84" y="159"/>
                                  </a:cubicBezTo>
                                  <a:cubicBezTo>
                                    <a:pt x="89" y="174"/>
                                    <a:pt x="105" y="191"/>
                                    <a:pt x="130" y="191"/>
                                  </a:cubicBezTo>
                                  <a:cubicBezTo>
                                    <a:pt x="173" y="191"/>
                                    <a:pt x="197" y="137"/>
                                    <a:pt x="197" y="126"/>
                                  </a:cubicBezTo>
                                  <a:cubicBezTo>
                                    <a:pt x="197" y="122"/>
                                    <a:pt x="193" y="122"/>
                                    <a:pt x="192" y="122"/>
                                  </a:cubicBezTo>
                                  <a:cubicBezTo>
                                    <a:pt x="189" y="122"/>
                                    <a:pt x="187" y="124"/>
                                    <a:pt x="186" y="126"/>
                                  </a:cubicBezTo>
                                  <a:cubicBezTo>
                                    <a:pt x="173" y="172"/>
                                    <a:pt x="144" y="182"/>
                                    <a:pt x="130" y="182"/>
                                  </a:cubicBezTo>
                                  <a:cubicBezTo>
                                    <a:pt x="114" y="182"/>
                                    <a:pt x="107" y="168"/>
                                    <a:pt x="107" y="154"/>
                                  </a:cubicBezTo>
                                  <a:cubicBezTo>
                                    <a:pt x="107" y="144"/>
                                    <a:pt x="109" y="136"/>
                                    <a:pt x="114" y="117"/>
                                  </a:cubicBezTo>
                                  <a:cubicBezTo>
                                    <a:pt x="119" y="98"/>
                                    <a:pt x="124" y="78"/>
                                    <a:pt x="129" y="59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3" name="AutoShape 236"/>
                          <wps:cNvSpPr>
                            <a:spLocks noChangeArrowheads="1"/>
                          </wps:cNvSpPr>
                          <wps:spPr bwMode="auto">
                            <a:xfrm>
                              <a:off x="1800" y="-305"/>
                              <a:ext cx="77" cy="114"/>
                            </a:xfrm>
                            <a:custGeom>
                              <a:avLst/>
                              <a:gdLst>
                                <a:gd name="T0" fmla="*/ 137 w 138"/>
                                <a:gd name="T1" fmla="*/ 102 h 204"/>
                                <a:gd name="T2" fmla="*/ 120 w 138"/>
                                <a:gd name="T3" fmla="*/ 27 h 204"/>
                                <a:gd name="T4" fmla="*/ 68 w 138"/>
                                <a:gd name="T5" fmla="*/ 0 h 204"/>
                                <a:gd name="T6" fmla="*/ 0 w 138"/>
                                <a:gd name="T7" fmla="*/ 102 h 204"/>
                                <a:gd name="T8" fmla="*/ 68 w 138"/>
                                <a:gd name="T9" fmla="*/ 203 h 204"/>
                                <a:gd name="T10" fmla="*/ 137 w 138"/>
                                <a:gd name="T11" fmla="*/ 102 h 204"/>
                                <a:gd name="T12" fmla="*/ 68 w 138"/>
                                <a:gd name="T13" fmla="*/ 195 h 204"/>
                                <a:gd name="T14" fmla="*/ 31 w 138"/>
                                <a:gd name="T15" fmla="*/ 162 h 204"/>
                                <a:gd name="T16" fmla="*/ 27 w 138"/>
                                <a:gd name="T17" fmla="*/ 99 h 204"/>
                                <a:gd name="T18" fmla="*/ 31 w 138"/>
                                <a:gd name="T19" fmla="*/ 39 h 204"/>
                                <a:gd name="T20" fmla="*/ 68 w 138"/>
                                <a:gd name="T21" fmla="*/ 9 h 204"/>
                                <a:gd name="T22" fmla="*/ 105 w 138"/>
                                <a:gd name="T23" fmla="*/ 36 h 204"/>
                                <a:gd name="T24" fmla="*/ 110 w 138"/>
                                <a:gd name="T25" fmla="*/ 99 h 204"/>
                                <a:gd name="T26" fmla="*/ 107 w 138"/>
                                <a:gd name="T27" fmla="*/ 161 h 204"/>
                                <a:gd name="T28" fmla="*/ 68 w 138"/>
                                <a:gd name="T29" fmla="*/ 195 h 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38" h="204">
                                  <a:moveTo>
                                    <a:pt x="137" y="102"/>
                                  </a:moveTo>
                                  <a:cubicBezTo>
                                    <a:pt x="137" y="70"/>
                                    <a:pt x="133" y="47"/>
                                    <a:pt x="120" y="27"/>
                                  </a:cubicBezTo>
                                  <a:cubicBezTo>
                                    <a:pt x="110" y="12"/>
                                    <a:pt x="92" y="0"/>
                                    <a:pt x="68" y="0"/>
                                  </a:cubicBezTo>
                                  <a:cubicBezTo>
                                    <a:pt x="0" y="0"/>
                                    <a:pt x="0" y="81"/>
                                    <a:pt x="0" y="102"/>
                                  </a:cubicBezTo>
                                  <a:cubicBezTo>
                                    <a:pt x="0" y="123"/>
                                    <a:pt x="0" y="203"/>
                                    <a:pt x="68" y="203"/>
                                  </a:cubicBezTo>
                                  <a:cubicBezTo>
                                    <a:pt x="137" y="203"/>
                                    <a:pt x="137" y="124"/>
                                    <a:pt x="137" y="102"/>
                                  </a:cubicBezTo>
                                  <a:close/>
                                  <a:moveTo>
                                    <a:pt x="68" y="195"/>
                                  </a:moveTo>
                                  <a:cubicBezTo>
                                    <a:pt x="55" y="195"/>
                                    <a:pt x="37" y="186"/>
                                    <a:pt x="31" y="162"/>
                                  </a:cubicBezTo>
                                  <a:cubicBezTo>
                                    <a:pt x="27" y="144"/>
                                    <a:pt x="27" y="120"/>
                                    <a:pt x="27" y="99"/>
                                  </a:cubicBezTo>
                                  <a:cubicBezTo>
                                    <a:pt x="27" y="77"/>
                                    <a:pt x="27" y="54"/>
                                    <a:pt x="31" y="39"/>
                                  </a:cubicBezTo>
                                  <a:cubicBezTo>
                                    <a:pt x="38" y="16"/>
                                    <a:pt x="56" y="9"/>
                                    <a:pt x="68" y="9"/>
                                  </a:cubicBezTo>
                                  <a:cubicBezTo>
                                    <a:pt x="85" y="9"/>
                                    <a:pt x="99" y="18"/>
                                    <a:pt x="105" y="36"/>
                                  </a:cubicBezTo>
                                  <a:cubicBezTo>
                                    <a:pt x="110" y="52"/>
                                    <a:pt x="110" y="73"/>
                                    <a:pt x="110" y="99"/>
                                  </a:cubicBezTo>
                                  <a:cubicBezTo>
                                    <a:pt x="110" y="120"/>
                                    <a:pt x="110" y="142"/>
                                    <a:pt x="107" y="161"/>
                                  </a:cubicBezTo>
                                  <a:cubicBezTo>
                                    <a:pt x="101" y="187"/>
                                    <a:pt x="80" y="195"/>
                                    <a:pt x="68" y="19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5" name="Freeform 237"/>
                          <wps:cNvSpPr>
                            <a:spLocks noChangeArrowheads="1"/>
                          </wps:cNvSpPr>
                          <wps:spPr bwMode="auto">
                            <a:xfrm>
                              <a:off x="1965" y="-369"/>
                              <a:ext cx="159" cy="158"/>
                            </a:xfrm>
                            <a:custGeom>
                              <a:avLst/>
                              <a:gdLst>
                                <a:gd name="T0" fmla="*/ 149 w 282"/>
                                <a:gd name="T1" fmla="*/ 149 h 282"/>
                                <a:gd name="T2" fmla="*/ 267 w 282"/>
                                <a:gd name="T3" fmla="*/ 149 h 282"/>
                                <a:gd name="T4" fmla="*/ 281 w 282"/>
                                <a:gd name="T5" fmla="*/ 141 h 282"/>
                                <a:gd name="T6" fmla="*/ 267 w 282"/>
                                <a:gd name="T7" fmla="*/ 132 h 282"/>
                                <a:gd name="T8" fmla="*/ 149 w 282"/>
                                <a:gd name="T9" fmla="*/ 132 h 282"/>
                                <a:gd name="T10" fmla="*/ 149 w 282"/>
                                <a:gd name="T11" fmla="*/ 15 h 282"/>
                                <a:gd name="T12" fmla="*/ 141 w 282"/>
                                <a:gd name="T13" fmla="*/ 0 h 282"/>
                                <a:gd name="T14" fmla="*/ 132 w 282"/>
                                <a:gd name="T15" fmla="*/ 15 h 282"/>
                                <a:gd name="T16" fmla="*/ 132 w 282"/>
                                <a:gd name="T17" fmla="*/ 132 h 282"/>
                                <a:gd name="T18" fmla="*/ 15 w 282"/>
                                <a:gd name="T19" fmla="*/ 132 h 282"/>
                                <a:gd name="T20" fmla="*/ 0 w 282"/>
                                <a:gd name="T21" fmla="*/ 141 h 282"/>
                                <a:gd name="T22" fmla="*/ 15 w 282"/>
                                <a:gd name="T23" fmla="*/ 149 h 282"/>
                                <a:gd name="T24" fmla="*/ 132 w 282"/>
                                <a:gd name="T25" fmla="*/ 149 h 282"/>
                                <a:gd name="T26" fmla="*/ 132 w 282"/>
                                <a:gd name="T27" fmla="*/ 268 h 282"/>
                                <a:gd name="T28" fmla="*/ 141 w 282"/>
                                <a:gd name="T29" fmla="*/ 281 h 282"/>
                                <a:gd name="T30" fmla="*/ 149 w 282"/>
                                <a:gd name="T31" fmla="*/ 268 h 282"/>
                                <a:gd name="T32" fmla="*/ 149 w 282"/>
                                <a:gd name="T33" fmla="*/ 149 h 2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82" h="282">
                                  <a:moveTo>
                                    <a:pt x="149" y="149"/>
                                  </a:moveTo>
                                  <a:cubicBezTo>
                                    <a:pt x="189" y="149"/>
                                    <a:pt x="227" y="149"/>
                                    <a:pt x="267" y="149"/>
                                  </a:cubicBezTo>
                                  <a:cubicBezTo>
                                    <a:pt x="273" y="149"/>
                                    <a:pt x="281" y="149"/>
                                    <a:pt x="281" y="141"/>
                                  </a:cubicBezTo>
                                  <a:cubicBezTo>
                                    <a:pt x="281" y="132"/>
                                    <a:pt x="273" y="132"/>
                                    <a:pt x="267" y="132"/>
                                  </a:cubicBezTo>
                                  <a:cubicBezTo>
                                    <a:pt x="227" y="132"/>
                                    <a:pt x="189" y="132"/>
                                    <a:pt x="149" y="132"/>
                                  </a:cubicBezTo>
                                  <a:cubicBezTo>
                                    <a:pt x="149" y="93"/>
                                    <a:pt x="149" y="54"/>
                                    <a:pt x="149" y="15"/>
                                  </a:cubicBezTo>
                                  <a:cubicBezTo>
                                    <a:pt x="149" y="9"/>
                                    <a:pt x="149" y="0"/>
                                    <a:pt x="141" y="0"/>
                                  </a:cubicBezTo>
                                  <a:cubicBezTo>
                                    <a:pt x="132" y="0"/>
                                    <a:pt x="132" y="9"/>
                                    <a:pt x="132" y="15"/>
                                  </a:cubicBezTo>
                                  <a:cubicBezTo>
                                    <a:pt x="132" y="54"/>
                                    <a:pt x="132" y="93"/>
                                    <a:pt x="132" y="132"/>
                                  </a:cubicBezTo>
                                  <a:cubicBezTo>
                                    <a:pt x="93" y="132"/>
                                    <a:pt x="54" y="132"/>
                                    <a:pt x="15" y="132"/>
                                  </a:cubicBezTo>
                                  <a:cubicBezTo>
                                    <a:pt x="9" y="132"/>
                                    <a:pt x="0" y="132"/>
                                    <a:pt x="0" y="141"/>
                                  </a:cubicBezTo>
                                  <a:cubicBezTo>
                                    <a:pt x="0" y="149"/>
                                    <a:pt x="9" y="149"/>
                                    <a:pt x="15" y="149"/>
                                  </a:cubicBezTo>
                                  <a:cubicBezTo>
                                    <a:pt x="54" y="149"/>
                                    <a:pt x="93" y="149"/>
                                    <a:pt x="132" y="149"/>
                                  </a:cubicBezTo>
                                  <a:cubicBezTo>
                                    <a:pt x="132" y="189"/>
                                    <a:pt x="132" y="228"/>
                                    <a:pt x="132" y="268"/>
                                  </a:cubicBezTo>
                                  <a:cubicBezTo>
                                    <a:pt x="132" y="273"/>
                                    <a:pt x="132" y="281"/>
                                    <a:pt x="141" y="281"/>
                                  </a:cubicBezTo>
                                  <a:cubicBezTo>
                                    <a:pt x="149" y="281"/>
                                    <a:pt x="149" y="273"/>
                                    <a:pt x="149" y="268"/>
                                  </a:cubicBezTo>
                                  <a:cubicBezTo>
                                    <a:pt x="149" y="228"/>
                                    <a:pt x="149" y="189"/>
                                    <a:pt x="149" y="149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6" name="AutoShape 238"/>
                          <wps:cNvSpPr>
                            <a:spLocks noChangeArrowheads="1"/>
                          </wps:cNvSpPr>
                          <wps:spPr bwMode="auto">
                            <a:xfrm>
                              <a:off x="2230" y="-397"/>
                              <a:ext cx="84" cy="74"/>
                            </a:xfrm>
                            <a:custGeom>
                              <a:avLst/>
                              <a:gdLst>
                                <a:gd name="T0" fmla="*/ 107 w 151"/>
                                <a:gd name="T1" fmla="*/ 18 h 134"/>
                                <a:gd name="T2" fmla="*/ 76 w 151"/>
                                <a:gd name="T3" fmla="*/ 0 h 134"/>
                                <a:gd name="T4" fmla="*/ 0 w 151"/>
                                <a:gd name="T5" fmla="*/ 84 h 134"/>
                                <a:gd name="T6" fmla="*/ 44 w 151"/>
                                <a:gd name="T7" fmla="*/ 133 h 134"/>
                                <a:gd name="T8" fmla="*/ 86 w 151"/>
                                <a:gd name="T9" fmla="*/ 113 h 134"/>
                                <a:gd name="T10" fmla="*/ 116 w 151"/>
                                <a:gd name="T11" fmla="*/ 133 h 134"/>
                                <a:gd name="T12" fmla="*/ 140 w 151"/>
                                <a:gd name="T13" fmla="*/ 118 h 134"/>
                                <a:gd name="T14" fmla="*/ 150 w 151"/>
                                <a:gd name="T15" fmla="*/ 89 h 134"/>
                                <a:gd name="T16" fmla="*/ 145 w 151"/>
                                <a:gd name="T17" fmla="*/ 84 h 134"/>
                                <a:gd name="T18" fmla="*/ 139 w 151"/>
                                <a:gd name="T19" fmla="*/ 94 h 134"/>
                                <a:gd name="T20" fmla="*/ 118 w 151"/>
                                <a:gd name="T21" fmla="*/ 125 h 134"/>
                                <a:gd name="T22" fmla="*/ 108 w 151"/>
                                <a:gd name="T23" fmla="*/ 110 h 134"/>
                                <a:gd name="T24" fmla="*/ 113 w 151"/>
                                <a:gd name="T25" fmla="*/ 88 h 134"/>
                                <a:gd name="T26" fmla="*/ 119 w 151"/>
                                <a:gd name="T27" fmla="*/ 61 h 134"/>
                                <a:gd name="T28" fmla="*/ 125 w 151"/>
                                <a:gd name="T29" fmla="*/ 38 h 134"/>
                                <a:gd name="T30" fmla="*/ 130 w 151"/>
                                <a:gd name="T31" fmla="*/ 16 h 134"/>
                                <a:gd name="T32" fmla="*/ 120 w 151"/>
                                <a:gd name="T33" fmla="*/ 6 h 134"/>
                                <a:gd name="T34" fmla="*/ 107 w 151"/>
                                <a:gd name="T35" fmla="*/ 18 h 134"/>
                                <a:gd name="T36" fmla="*/ 88 w 151"/>
                                <a:gd name="T37" fmla="*/ 94 h 134"/>
                                <a:gd name="T38" fmla="*/ 72 w 151"/>
                                <a:gd name="T39" fmla="*/ 113 h 134"/>
                                <a:gd name="T40" fmla="*/ 46 w 151"/>
                                <a:gd name="T41" fmla="*/ 125 h 134"/>
                                <a:gd name="T42" fmla="*/ 24 w 151"/>
                                <a:gd name="T43" fmla="*/ 96 h 134"/>
                                <a:gd name="T44" fmla="*/ 40 w 151"/>
                                <a:gd name="T45" fmla="*/ 37 h 134"/>
                                <a:gd name="T46" fmla="*/ 76 w 151"/>
                                <a:gd name="T47" fmla="*/ 8 h 134"/>
                                <a:gd name="T48" fmla="*/ 102 w 151"/>
                                <a:gd name="T49" fmla="*/ 35 h 134"/>
                                <a:gd name="T50" fmla="*/ 101 w 151"/>
                                <a:gd name="T51" fmla="*/ 38 h 134"/>
                                <a:gd name="T52" fmla="*/ 88 w 151"/>
                                <a:gd name="T53" fmla="*/ 94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151" h="134">
                                  <a:moveTo>
                                    <a:pt x="107" y="18"/>
                                  </a:moveTo>
                                  <a:cubicBezTo>
                                    <a:pt x="100" y="8"/>
                                    <a:pt x="90" y="0"/>
                                    <a:pt x="76" y="0"/>
                                  </a:cubicBezTo>
                                  <a:cubicBezTo>
                                    <a:pt x="38" y="0"/>
                                    <a:pt x="0" y="42"/>
                                    <a:pt x="0" y="84"/>
                                  </a:cubicBezTo>
                                  <a:cubicBezTo>
                                    <a:pt x="0" y="113"/>
                                    <a:pt x="19" y="133"/>
                                    <a:pt x="44" y="133"/>
                                  </a:cubicBezTo>
                                  <a:cubicBezTo>
                                    <a:pt x="60" y="133"/>
                                    <a:pt x="74" y="125"/>
                                    <a:pt x="86" y="113"/>
                                  </a:cubicBezTo>
                                  <a:cubicBezTo>
                                    <a:pt x="92" y="131"/>
                                    <a:pt x="109" y="133"/>
                                    <a:pt x="116" y="133"/>
                                  </a:cubicBezTo>
                                  <a:cubicBezTo>
                                    <a:pt x="127" y="133"/>
                                    <a:pt x="134" y="127"/>
                                    <a:pt x="140" y="118"/>
                                  </a:cubicBezTo>
                                  <a:cubicBezTo>
                                    <a:pt x="146" y="107"/>
                                    <a:pt x="150" y="90"/>
                                    <a:pt x="150" y="89"/>
                                  </a:cubicBezTo>
                                  <a:cubicBezTo>
                                    <a:pt x="150" y="84"/>
                                    <a:pt x="146" y="84"/>
                                    <a:pt x="145" y="84"/>
                                  </a:cubicBezTo>
                                  <a:cubicBezTo>
                                    <a:pt x="142" y="84"/>
                                    <a:pt x="142" y="85"/>
                                    <a:pt x="139" y="94"/>
                                  </a:cubicBezTo>
                                  <a:cubicBezTo>
                                    <a:pt x="136" y="108"/>
                                    <a:pt x="130" y="125"/>
                                    <a:pt x="118" y="125"/>
                                  </a:cubicBezTo>
                                  <a:cubicBezTo>
                                    <a:pt x="110" y="125"/>
                                    <a:pt x="108" y="119"/>
                                    <a:pt x="108" y="110"/>
                                  </a:cubicBezTo>
                                  <a:cubicBezTo>
                                    <a:pt x="108" y="106"/>
                                    <a:pt x="110" y="95"/>
                                    <a:pt x="113" y="88"/>
                                  </a:cubicBezTo>
                                  <a:cubicBezTo>
                                    <a:pt x="114" y="79"/>
                                    <a:pt x="118" y="67"/>
                                    <a:pt x="119" y="61"/>
                                  </a:cubicBezTo>
                                  <a:cubicBezTo>
                                    <a:pt x="121" y="54"/>
                                    <a:pt x="122" y="46"/>
                                    <a:pt x="125" y="38"/>
                                  </a:cubicBezTo>
                                  <a:cubicBezTo>
                                    <a:pt x="126" y="31"/>
                                    <a:pt x="130" y="17"/>
                                    <a:pt x="130" y="16"/>
                                  </a:cubicBezTo>
                                  <a:cubicBezTo>
                                    <a:pt x="130" y="8"/>
                                    <a:pt x="125" y="6"/>
                                    <a:pt x="120" y="6"/>
                                  </a:cubicBezTo>
                                  <a:cubicBezTo>
                                    <a:pt x="115" y="6"/>
                                    <a:pt x="108" y="10"/>
                                    <a:pt x="107" y="18"/>
                                  </a:cubicBezTo>
                                  <a:close/>
                                  <a:moveTo>
                                    <a:pt x="88" y="94"/>
                                  </a:moveTo>
                                  <a:cubicBezTo>
                                    <a:pt x="85" y="102"/>
                                    <a:pt x="79" y="108"/>
                                    <a:pt x="72" y="113"/>
                                  </a:cubicBezTo>
                                  <a:cubicBezTo>
                                    <a:pt x="70" y="115"/>
                                    <a:pt x="58" y="125"/>
                                    <a:pt x="46" y="125"/>
                                  </a:cubicBezTo>
                                  <a:cubicBezTo>
                                    <a:pt x="35" y="125"/>
                                    <a:pt x="24" y="118"/>
                                    <a:pt x="24" y="96"/>
                                  </a:cubicBezTo>
                                  <a:cubicBezTo>
                                    <a:pt x="24" y="80"/>
                                    <a:pt x="32" y="48"/>
                                    <a:pt x="40" y="37"/>
                                  </a:cubicBezTo>
                                  <a:cubicBezTo>
                                    <a:pt x="53" y="13"/>
                                    <a:pt x="67" y="8"/>
                                    <a:pt x="76" y="8"/>
                                  </a:cubicBezTo>
                                  <a:cubicBezTo>
                                    <a:pt x="96" y="8"/>
                                    <a:pt x="102" y="31"/>
                                    <a:pt x="102" y="35"/>
                                  </a:cubicBezTo>
                                  <a:cubicBezTo>
                                    <a:pt x="102" y="36"/>
                                    <a:pt x="102" y="37"/>
                                    <a:pt x="101" y="38"/>
                                  </a:cubicBezTo>
                                  <a:cubicBezTo>
                                    <a:pt x="96" y="56"/>
                                    <a:pt x="92" y="76"/>
                                    <a:pt x="88" y="9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7" name="Freeform 239"/>
                          <wps:cNvSpPr>
                            <a:spLocks noChangeArrowheads="1"/>
                          </wps:cNvSpPr>
                          <wps:spPr bwMode="auto">
                            <a:xfrm>
                              <a:off x="2220" y="-294"/>
                              <a:ext cx="102" cy="9"/>
                            </a:xfrm>
                            <a:custGeom>
                              <a:avLst/>
                              <a:gdLst>
                                <a:gd name="T0" fmla="*/ 0 w 183"/>
                                <a:gd name="T1" fmla="*/ 0 h 18"/>
                                <a:gd name="T2" fmla="*/ 182 w 183"/>
                                <a:gd name="T3" fmla="*/ 0 h 18"/>
                                <a:gd name="T4" fmla="*/ 182 w 183"/>
                                <a:gd name="T5" fmla="*/ 17 h 18"/>
                                <a:gd name="T6" fmla="*/ 0 w 183"/>
                                <a:gd name="T7" fmla="*/ 17 h 18"/>
                                <a:gd name="T8" fmla="*/ 0 w 183"/>
                                <a:gd name="T9" fmla="*/ 0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3" h="18">
                                  <a:moveTo>
                                    <a:pt x="0" y="0"/>
                                  </a:moveTo>
                                  <a:cubicBezTo>
                                    <a:pt x="61" y="0"/>
                                    <a:pt x="121" y="0"/>
                                    <a:pt x="182" y="0"/>
                                  </a:cubicBezTo>
                                  <a:cubicBezTo>
                                    <a:pt x="182" y="6"/>
                                    <a:pt x="182" y="11"/>
                                    <a:pt x="182" y="17"/>
                                  </a:cubicBezTo>
                                  <a:cubicBezTo>
                                    <a:pt x="121" y="17"/>
                                    <a:pt x="61" y="17"/>
                                    <a:pt x="0" y="17"/>
                                  </a:cubicBezTo>
                                  <a:cubicBezTo>
                                    <a:pt x="0" y="11"/>
                                    <a:pt x="0" y="6"/>
                                    <a:pt x="0" y="0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8" name="Freeform 240"/>
                          <wps:cNvSpPr>
                            <a:spLocks noChangeArrowheads="1"/>
                          </wps:cNvSpPr>
                          <wps:spPr bwMode="auto">
                            <a:xfrm>
                              <a:off x="2234" y="-258"/>
                              <a:ext cx="73" cy="110"/>
                            </a:xfrm>
                            <a:custGeom>
                              <a:avLst/>
                              <a:gdLst>
                                <a:gd name="T0" fmla="*/ 131 w 132"/>
                                <a:gd name="T1" fmla="*/ 142 h 197"/>
                                <a:gd name="T2" fmla="*/ 121 w 132"/>
                                <a:gd name="T3" fmla="*/ 142 h 197"/>
                                <a:gd name="T4" fmla="*/ 113 w 132"/>
                                <a:gd name="T5" fmla="*/ 169 h 197"/>
                                <a:gd name="T6" fmla="*/ 84 w 132"/>
                                <a:gd name="T7" fmla="*/ 170 h 197"/>
                                <a:gd name="T8" fmla="*/ 30 w 132"/>
                                <a:gd name="T9" fmla="*/ 170 h 197"/>
                                <a:gd name="T10" fmla="*/ 89 w 132"/>
                                <a:gd name="T11" fmla="*/ 121 h 197"/>
                                <a:gd name="T12" fmla="*/ 131 w 132"/>
                                <a:gd name="T13" fmla="*/ 58 h 197"/>
                                <a:gd name="T14" fmla="*/ 63 w 132"/>
                                <a:gd name="T15" fmla="*/ 0 h 197"/>
                                <a:gd name="T16" fmla="*/ 0 w 132"/>
                                <a:gd name="T17" fmla="*/ 53 h 197"/>
                                <a:gd name="T18" fmla="*/ 17 w 132"/>
                                <a:gd name="T19" fmla="*/ 70 h 197"/>
                                <a:gd name="T20" fmla="*/ 33 w 132"/>
                                <a:gd name="T21" fmla="*/ 54 h 197"/>
                                <a:gd name="T22" fmla="*/ 15 w 132"/>
                                <a:gd name="T23" fmla="*/ 38 h 197"/>
                                <a:gd name="T24" fmla="*/ 58 w 132"/>
                                <a:gd name="T25" fmla="*/ 11 h 197"/>
                                <a:gd name="T26" fmla="*/ 102 w 132"/>
                                <a:gd name="T27" fmla="*/ 58 h 197"/>
                                <a:gd name="T28" fmla="*/ 75 w 132"/>
                                <a:gd name="T29" fmla="*/ 114 h 197"/>
                                <a:gd name="T30" fmla="*/ 4 w 132"/>
                                <a:gd name="T31" fmla="*/ 185 h 197"/>
                                <a:gd name="T32" fmla="*/ 0 w 132"/>
                                <a:gd name="T33" fmla="*/ 196 h 197"/>
                                <a:gd name="T34" fmla="*/ 123 w 132"/>
                                <a:gd name="T35" fmla="*/ 196 h 197"/>
                                <a:gd name="T36" fmla="*/ 131 w 132"/>
                                <a:gd name="T37" fmla="*/ 142 h 1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132" h="197">
                                  <a:moveTo>
                                    <a:pt x="131" y="142"/>
                                  </a:moveTo>
                                  <a:cubicBezTo>
                                    <a:pt x="127" y="142"/>
                                    <a:pt x="125" y="142"/>
                                    <a:pt x="121" y="142"/>
                                  </a:cubicBezTo>
                                  <a:cubicBezTo>
                                    <a:pt x="120" y="149"/>
                                    <a:pt x="118" y="166"/>
                                    <a:pt x="113" y="169"/>
                                  </a:cubicBezTo>
                                  <a:cubicBezTo>
                                    <a:pt x="111" y="170"/>
                                    <a:pt x="89" y="170"/>
                                    <a:pt x="84" y="170"/>
                                  </a:cubicBezTo>
                                  <a:cubicBezTo>
                                    <a:pt x="66" y="170"/>
                                    <a:pt x="48" y="170"/>
                                    <a:pt x="30" y="170"/>
                                  </a:cubicBezTo>
                                  <a:cubicBezTo>
                                    <a:pt x="61" y="143"/>
                                    <a:pt x="71" y="134"/>
                                    <a:pt x="89" y="121"/>
                                  </a:cubicBezTo>
                                  <a:cubicBezTo>
                                    <a:pt x="111" y="103"/>
                                    <a:pt x="131" y="85"/>
                                    <a:pt x="131" y="58"/>
                                  </a:cubicBezTo>
                                  <a:cubicBezTo>
                                    <a:pt x="131" y="22"/>
                                    <a:pt x="100" y="0"/>
                                    <a:pt x="63" y="0"/>
                                  </a:cubicBezTo>
                                  <a:cubicBezTo>
                                    <a:pt x="25" y="0"/>
                                    <a:pt x="0" y="25"/>
                                    <a:pt x="0" y="53"/>
                                  </a:cubicBezTo>
                                  <a:cubicBezTo>
                                    <a:pt x="0" y="67"/>
                                    <a:pt x="13" y="70"/>
                                    <a:pt x="17" y="70"/>
                                  </a:cubicBezTo>
                                  <a:cubicBezTo>
                                    <a:pt x="23" y="70"/>
                                    <a:pt x="33" y="64"/>
                                    <a:pt x="33" y="54"/>
                                  </a:cubicBezTo>
                                  <a:cubicBezTo>
                                    <a:pt x="33" y="48"/>
                                    <a:pt x="30" y="38"/>
                                    <a:pt x="15" y="38"/>
                                  </a:cubicBezTo>
                                  <a:cubicBezTo>
                                    <a:pt x="24" y="17"/>
                                    <a:pt x="43" y="11"/>
                                    <a:pt x="58" y="11"/>
                                  </a:cubicBezTo>
                                  <a:cubicBezTo>
                                    <a:pt x="88" y="11"/>
                                    <a:pt x="102" y="34"/>
                                    <a:pt x="102" y="58"/>
                                  </a:cubicBezTo>
                                  <a:cubicBezTo>
                                    <a:pt x="102" y="83"/>
                                    <a:pt x="84" y="103"/>
                                    <a:pt x="75" y="114"/>
                                  </a:cubicBezTo>
                                  <a:cubicBezTo>
                                    <a:pt x="51" y="138"/>
                                    <a:pt x="28" y="161"/>
                                    <a:pt x="4" y="185"/>
                                  </a:cubicBezTo>
                                  <a:cubicBezTo>
                                    <a:pt x="0" y="187"/>
                                    <a:pt x="0" y="187"/>
                                    <a:pt x="0" y="196"/>
                                  </a:cubicBezTo>
                                  <a:cubicBezTo>
                                    <a:pt x="41" y="196"/>
                                    <a:pt x="82" y="196"/>
                                    <a:pt x="123" y="196"/>
                                  </a:cubicBezTo>
                                  <a:cubicBezTo>
                                    <a:pt x="125" y="178"/>
                                    <a:pt x="129" y="160"/>
                                    <a:pt x="131" y="142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9" name="Freeform 241"/>
                          <wps:cNvSpPr>
                            <a:spLocks noChangeArrowheads="1"/>
                          </wps:cNvSpPr>
                          <wps:spPr bwMode="auto">
                            <a:xfrm>
                              <a:off x="2418" y="-372"/>
                              <a:ext cx="132" cy="147"/>
                            </a:xfrm>
                            <a:custGeom>
                              <a:avLst/>
                              <a:gdLst>
                                <a:gd name="T0" fmla="*/ 128 w 235"/>
                                <a:gd name="T1" fmla="*/ 9 h 263"/>
                                <a:gd name="T2" fmla="*/ 117 w 235"/>
                                <a:gd name="T3" fmla="*/ 0 h 263"/>
                                <a:gd name="T4" fmla="*/ 108 w 235"/>
                                <a:gd name="T5" fmla="*/ 9 h 263"/>
                                <a:gd name="T6" fmla="*/ 3 w 235"/>
                                <a:gd name="T7" fmla="*/ 245 h 263"/>
                                <a:gd name="T8" fmla="*/ 0 w 235"/>
                                <a:gd name="T9" fmla="*/ 254 h 263"/>
                                <a:gd name="T10" fmla="*/ 9 w 235"/>
                                <a:gd name="T11" fmla="*/ 262 h 263"/>
                                <a:gd name="T12" fmla="*/ 18 w 235"/>
                                <a:gd name="T13" fmla="*/ 252 h 263"/>
                                <a:gd name="T14" fmla="*/ 117 w 235"/>
                                <a:gd name="T15" fmla="*/ 29 h 263"/>
                                <a:gd name="T16" fmla="*/ 216 w 235"/>
                                <a:gd name="T17" fmla="*/ 252 h 263"/>
                                <a:gd name="T18" fmla="*/ 226 w 235"/>
                                <a:gd name="T19" fmla="*/ 262 h 263"/>
                                <a:gd name="T20" fmla="*/ 234 w 235"/>
                                <a:gd name="T21" fmla="*/ 254 h 263"/>
                                <a:gd name="T22" fmla="*/ 232 w 235"/>
                                <a:gd name="T23" fmla="*/ 246 h 263"/>
                                <a:gd name="T24" fmla="*/ 128 w 235"/>
                                <a:gd name="T25" fmla="*/ 9 h 2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235" h="263">
                                  <a:moveTo>
                                    <a:pt x="128" y="9"/>
                                  </a:moveTo>
                                  <a:cubicBezTo>
                                    <a:pt x="124" y="2"/>
                                    <a:pt x="122" y="0"/>
                                    <a:pt x="117" y="0"/>
                                  </a:cubicBezTo>
                                  <a:cubicBezTo>
                                    <a:pt x="112" y="0"/>
                                    <a:pt x="111" y="3"/>
                                    <a:pt x="108" y="9"/>
                                  </a:cubicBezTo>
                                  <a:cubicBezTo>
                                    <a:pt x="74" y="88"/>
                                    <a:pt x="38" y="166"/>
                                    <a:pt x="3" y="245"/>
                                  </a:cubicBezTo>
                                  <a:cubicBezTo>
                                    <a:pt x="0" y="250"/>
                                    <a:pt x="0" y="251"/>
                                    <a:pt x="0" y="254"/>
                                  </a:cubicBezTo>
                                  <a:cubicBezTo>
                                    <a:pt x="0" y="258"/>
                                    <a:pt x="4" y="262"/>
                                    <a:pt x="9" y="262"/>
                                  </a:cubicBezTo>
                                  <a:cubicBezTo>
                                    <a:pt x="11" y="262"/>
                                    <a:pt x="15" y="261"/>
                                    <a:pt x="18" y="252"/>
                                  </a:cubicBezTo>
                                  <a:cubicBezTo>
                                    <a:pt x="51" y="178"/>
                                    <a:pt x="84" y="104"/>
                                    <a:pt x="117" y="29"/>
                                  </a:cubicBezTo>
                                  <a:cubicBezTo>
                                    <a:pt x="150" y="104"/>
                                    <a:pt x="183" y="178"/>
                                    <a:pt x="216" y="252"/>
                                  </a:cubicBezTo>
                                  <a:cubicBezTo>
                                    <a:pt x="220" y="262"/>
                                    <a:pt x="225" y="262"/>
                                    <a:pt x="226" y="262"/>
                                  </a:cubicBezTo>
                                  <a:cubicBezTo>
                                    <a:pt x="231" y="262"/>
                                    <a:pt x="234" y="258"/>
                                    <a:pt x="234" y="254"/>
                                  </a:cubicBezTo>
                                  <a:cubicBezTo>
                                    <a:pt x="234" y="252"/>
                                    <a:pt x="234" y="251"/>
                                    <a:pt x="232" y="246"/>
                                  </a:cubicBezTo>
                                  <a:cubicBezTo>
                                    <a:pt x="197" y="167"/>
                                    <a:pt x="162" y="88"/>
                                    <a:pt x="128" y="9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60" name="Freeform 242"/>
                          <wps:cNvSpPr>
                            <a:spLocks noChangeArrowheads="1"/>
                          </wps:cNvSpPr>
                          <wps:spPr bwMode="auto">
                            <a:xfrm>
                              <a:off x="2680" y="-389"/>
                              <a:ext cx="24" cy="24"/>
                            </a:xfrm>
                            <a:custGeom>
                              <a:avLst/>
                              <a:gdLst>
                                <a:gd name="T0" fmla="*/ 46 w 47"/>
                                <a:gd name="T1" fmla="*/ 23 h 46"/>
                                <a:gd name="T2" fmla="*/ 23 w 47"/>
                                <a:gd name="T3" fmla="*/ 0 h 46"/>
                                <a:gd name="T4" fmla="*/ 0 w 47"/>
                                <a:gd name="T5" fmla="*/ 23 h 46"/>
                                <a:gd name="T6" fmla="*/ 23 w 47"/>
                                <a:gd name="T7" fmla="*/ 45 h 46"/>
                                <a:gd name="T8" fmla="*/ 46 w 47"/>
                                <a:gd name="T9" fmla="*/ 23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7" h="46">
                                  <a:moveTo>
                                    <a:pt x="46" y="23"/>
                                  </a:moveTo>
                                  <a:cubicBezTo>
                                    <a:pt x="46" y="11"/>
                                    <a:pt x="36" y="0"/>
                                    <a:pt x="23" y="0"/>
                                  </a:cubicBezTo>
                                  <a:cubicBezTo>
                                    <a:pt x="8" y="0"/>
                                    <a:pt x="0" y="12"/>
                                    <a:pt x="0" y="23"/>
                                  </a:cubicBezTo>
                                  <a:cubicBezTo>
                                    <a:pt x="0" y="34"/>
                                    <a:pt x="10" y="45"/>
                                    <a:pt x="23" y="45"/>
                                  </a:cubicBezTo>
                                  <a:cubicBezTo>
                                    <a:pt x="37" y="45"/>
                                    <a:pt x="46" y="33"/>
                                    <a:pt x="46" y="23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61" name="Freeform 243"/>
                          <wps:cNvSpPr>
                            <a:spLocks noChangeArrowheads="1"/>
                          </wps:cNvSpPr>
                          <wps:spPr bwMode="auto">
                            <a:xfrm>
                              <a:off x="2624" y="-334"/>
                              <a:ext cx="119" cy="107"/>
                            </a:xfrm>
                            <a:custGeom>
                              <a:avLst/>
                              <a:gdLst>
                                <a:gd name="T0" fmla="*/ 128 w 211"/>
                                <a:gd name="T1" fmla="*/ 59 h 192"/>
                                <a:gd name="T2" fmla="*/ 170 w 211"/>
                                <a:gd name="T3" fmla="*/ 10 h 192"/>
                                <a:gd name="T4" fmla="*/ 192 w 211"/>
                                <a:gd name="T5" fmla="*/ 15 h 192"/>
                                <a:gd name="T6" fmla="*/ 171 w 211"/>
                                <a:gd name="T7" fmla="*/ 38 h 192"/>
                                <a:gd name="T8" fmla="*/ 187 w 211"/>
                                <a:gd name="T9" fmla="*/ 52 h 192"/>
                                <a:gd name="T10" fmla="*/ 210 w 211"/>
                                <a:gd name="T11" fmla="*/ 28 h 192"/>
                                <a:gd name="T12" fmla="*/ 170 w 211"/>
                                <a:gd name="T13" fmla="*/ 0 h 192"/>
                                <a:gd name="T14" fmla="*/ 126 w 211"/>
                                <a:gd name="T15" fmla="*/ 32 h 192"/>
                                <a:gd name="T16" fmla="*/ 80 w 211"/>
                                <a:gd name="T17" fmla="*/ 0 h 192"/>
                                <a:gd name="T18" fmla="*/ 13 w 211"/>
                                <a:gd name="T19" fmla="*/ 65 h 192"/>
                                <a:gd name="T20" fmla="*/ 18 w 211"/>
                                <a:gd name="T21" fmla="*/ 69 h 192"/>
                                <a:gd name="T22" fmla="*/ 24 w 211"/>
                                <a:gd name="T23" fmla="*/ 65 h 192"/>
                                <a:gd name="T24" fmla="*/ 80 w 211"/>
                                <a:gd name="T25" fmla="*/ 10 h 192"/>
                                <a:gd name="T26" fmla="*/ 103 w 211"/>
                                <a:gd name="T27" fmla="*/ 38 h 192"/>
                                <a:gd name="T28" fmla="*/ 80 w 211"/>
                                <a:gd name="T29" fmla="*/ 138 h 192"/>
                                <a:gd name="T30" fmla="*/ 39 w 211"/>
                                <a:gd name="T31" fmla="*/ 182 h 192"/>
                                <a:gd name="T32" fmla="*/ 19 w 211"/>
                                <a:gd name="T33" fmla="*/ 177 h 192"/>
                                <a:gd name="T34" fmla="*/ 38 w 211"/>
                                <a:gd name="T35" fmla="*/ 154 h 192"/>
                                <a:gd name="T36" fmla="*/ 23 w 211"/>
                                <a:gd name="T37" fmla="*/ 138 h 192"/>
                                <a:gd name="T38" fmla="*/ 0 w 211"/>
                                <a:gd name="T39" fmla="*/ 164 h 192"/>
                                <a:gd name="T40" fmla="*/ 39 w 211"/>
                                <a:gd name="T41" fmla="*/ 191 h 192"/>
                                <a:gd name="T42" fmla="*/ 84 w 211"/>
                                <a:gd name="T43" fmla="*/ 159 h 192"/>
                                <a:gd name="T44" fmla="*/ 129 w 211"/>
                                <a:gd name="T45" fmla="*/ 191 h 192"/>
                                <a:gd name="T46" fmla="*/ 197 w 211"/>
                                <a:gd name="T47" fmla="*/ 126 h 192"/>
                                <a:gd name="T48" fmla="*/ 192 w 211"/>
                                <a:gd name="T49" fmla="*/ 122 h 192"/>
                                <a:gd name="T50" fmla="*/ 186 w 211"/>
                                <a:gd name="T51" fmla="*/ 126 h 192"/>
                                <a:gd name="T52" fmla="*/ 131 w 211"/>
                                <a:gd name="T53" fmla="*/ 182 h 192"/>
                                <a:gd name="T54" fmla="*/ 107 w 211"/>
                                <a:gd name="T55" fmla="*/ 154 h 192"/>
                                <a:gd name="T56" fmla="*/ 114 w 211"/>
                                <a:gd name="T57" fmla="*/ 117 h 192"/>
                                <a:gd name="T58" fmla="*/ 128 w 211"/>
                                <a:gd name="T59" fmla="*/ 59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11" h="192">
                                  <a:moveTo>
                                    <a:pt x="128" y="59"/>
                                  </a:moveTo>
                                  <a:cubicBezTo>
                                    <a:pt x="131" y="48"/>
                                    <a:pt x="140" y="10"/>
                                    <a:pt x="170" y="10"/>
                                  </a:cubicBezTo>
                                  <a:cubicBezTo>
                                    <a:pt x="173" y="10"/>
                                    <a:pt x="182" y="10"/>
                                    <a:pt x="192" y="15"/>
                                  </a:cubicBezTo>
                                  <a:cubicBezTo>
                                    <a:pt x="180" y="17"/>
                                    <a:pt x="171" y="28"/>
                                    <a:pt x="171" y="38"/>
                                  </a:cubicBezTo>
                                  <a:cubicBezTo>
                                    <a:pt x="171" y="45"/>
                                    <a:pt x="176" y="52"/>
                                    <a:pt x="187" y="52"/>
                                  </a:cubicBezTo>
                                  <a:cubicBezTo>
                                    <a:pt x="197" y="52"/>
                                    <a:pt x="210" y="45"/>
                                    <a:pt x="210" y="28"/>
                                  </a:cubicBezTo>
                                  <a:cubicBezTo>
                                    <a:pt x="210" y="6"/>
                                    <a:pt x="185" y="0"/>
                                    <a:pt x="170" y="0"/>
                                  </a:cubicBezTo>
                                  <a:cubicBezTo>
                                    <a:pt x="146" y="0"/>
                                    <a:pt x="132" y="22"/>
                                    <a:pt x="126" y="32"/>
                                  </a:cubicBezTo>
                                  <a:cubicBezTo>
                                    <a:pt x="116" y="4"/>
                                    <a:pt x="93" y="0"/>
                                    <a:pt x="80" y="0"/>
                                  </a:cubicBezTo>
                                  <a:cubicBezTo>
                                    <a:pt x="37" y="0"/>
                                    <a:pt x="13" y="54"/>
                                    <a:pt x="13" y="65"/>
                                  </a:cubicBezTo>
                                  <a:cubicBezTo>
                                    <a:pt x="13" y="69"/>
                                    <a:pt x="17" y="69"/>
                                    <a:pt x="18" y="69"/>
                                  </a:cubicBezTo>
                                  <a:cubicBezTo>
                                    <a:pt x="21" y="69"/>
                                    <a:pt x="23" y="69"/>
                                    <a:pt x="24" y="65"/>
                                  </a:cubicBezTo>
                                  <a:cubicBezTo>
                                    <a:pt x="38" y="20"/>
                                    <a:pt x="66" y="10"/>
                                    <a:pt x="80" y="10"/>
                                  </a:cubicBezTo>
                                  <a:cubicBezTo>
                                    <a:pt x="87" y="10"/>
                                    <a:pt x="103" y="14"/>
                                    <a:pt x="103" y="38"/>
                                  </a:cubicBezTo>
                                  <a:cubicBezTo>
                                    <a:pt x="103" y="51"/>
                                    <a:pt x="96" y="78"/>
                                    <a:pt x="80" y="138"/>
                                  </a:cubicBezTo>
                                  <a:cubicBezTo>
                                    <a:pt x="73" y="164"/>
                                    <a:pt x="59" y="182"/>
                                    <a:pt x="39" y="182"/>
                                  </a:cubicBezTo>
                                  <a:cubicBezTo>
                                    <a:pt x="37" y="182"/>
                                    <a:pt x="27" y="182"/>
                                    <a:pt x="19" y="177"/>
                                  </a:cubicBezTo>
                                  <a:cubicBezTo>
                                    <a:pt x="30" y="174"/>
                                    <a:pt x="38" y="165"/>
                                    <a:pt x="38" y="154"/>
                                  </a:cubicBezTo>
                                  <a:cubicBezTo>
                                    <a:pt x="38" y="142"/>
                                    <a:pt x="30" y="138"/>
                                    <a:pt x="23" y="138"/>
                                  </a:cubicBezTo>
                                  <a:cubicBezTo>
                                    <a:pt x="11" y="138"/>
                                    <a:pt x="0" y="149"/>
                                    <a:pt x="0" y="164"/>
                                  </a:cubicBezTo>
                                  <a:cubicBezTo>
                                    <a:pt x="0" y="183"/>
                                    <a:pt x="21" y="191"/>
                                    <a:pt x="39" y="191"/>
                                  </a:cubicBezTo>
                                  <a:cubicBezTo>
                                    <a:pt x="67" y="191"/>
                                    <a:pt x="83" y="161"/>
                                    <a:pt x="84" y="159"/>
                                  </a:cubicBezTo>
                                  <a:cubicBezTo>
                                    <a:pt x="89" y="174"/>
                                    <a:pt x="104" y="191"/>
                                    <a:pt x="129" y="191"/>
                                  </a:cubicBezTo>
                                  <a:cubicBezTo>
                                    <a:pt x="173" y="191"/>
                                    <a:pt x="197" y="137"/>
                                    <a:pt x="197" y="126"/>
                                  </a:cubicBezTo>
                                  <a:cubicBezTo>
                                    <a:pt x="197" y="122"/>
                                    <a:pt x="193" y="122"/>
                                    <a:pt x="192" y="122"/>
                                  </a:cubicBezTo>
                                  <a:cubicBezTo>
                                    <a:pt x="188" y="122"/>
                                    <a:pt x="187" y="124"/>
                                    <a:pt x="186" y="126"/>
                                  </a:cubicBezTo>
                                  <a:cubicBezTo>
                                    <a:pt x="173" y="172"/>
                                    <a:pt x="144" y="182"/>
                                    <a:pt x="131" y="182"/>
                                  </a:cubicBezTo>
                                  <a:cubicBezTo>
                                    <a:pt x="114" y="182"/>
                                    <a:pt x="107" y="168"/>
                                    <a:pt x="107" y="154"/>
                                  </a:cubicBezTo>
                                  <a:cubicBezTo>
                                    <a:pt x="107" y="144"/>
                                    <a:pt x="109" y="136"/>
                                    <a:pt x="114" y="117"/>
                                  </a:cubicBezTo>
                                  <a:cubicBezTo>
                                    <a:pt x="119" y="98"/>
                                    <a:pt x="123" y="78"/>
                                    <a:pt x="128" y="59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62" name="Freeform 244"/>
                          <wps:cNvSpPr>
                            <a:spLocks noChangeArrowheads="1"/>
                          </wps:cNvSpPr>
                          <wps:spPr bwMode="auto">
                            <a:xfrm>
                              <a:off x="2840" y="-359"/>
                              <a:ext cx="145" cy="138"/>
                            </a:xfrm>
                            <a:custGeom>
                              <a:avLst/>
                              <a:gdLst>
                                <a:gd name="T0" fmla="*/ 250 w 259"/>
                                <a:gd name="T1" fmla="*/ 132 h 246"/>
                                <a:gd name="T2" fmla="*/ 258 w 259"/>
                                <a:gd name="T3" fmla="*/ 123 h 246"/>
                                <a:gd name="T4" fmla="*/ 250 w 259"/>
                                <a:gd name="T5" fmla="*/ 113 h 246"/>
                                <a:gd name="T6" fmla="*/ 17 w 259"/>
                                <a:gd name="T7" fmla="*/ 4 h 246"/>
                                <a:gd name="T8" fmla="*/ 9 w 259"/>
                                <a:gd name="T9" fmla="*/ 0 h 246"/>
                                <a:gd name="T10" fmla="*/ 0 w 259"/>
                                <a:gd name="T11" fmla="*/ 9 h 246"/>
                                <a:gd name="T12" fmla="*/ 9 w 259"/>
                                <a:gd name="T13" fmla="*/ 18 h 246"/>
                                <a:gd name="T14" fmla="*/ 230 w 259"/>
                                <a:gd name="T15" fmla="*/ 123 h 246"/>
                                <a:gd name="T16" fmla="*/ 9 w 259"/>
                                <a:gd name="T17" fmla="*/ 227 h 246"/>
                                <a:gd name="T18" fmla="*/ 0 w 259"/>
                                <a:gd name="T19" fmla="*/ 237 h 246"/>
                                <a:gd name="T20" fmla="*/ 9 w 259"/>
                                <a:gd name="T21" fmla="*/ 245 h 246"/>
                                <a:gd name="T22" fmla="*/ 17 w 259"/>
                                <a:gd name="T23" fmla="*/ 243 h 246"/>
                                <a:gd name="T24" fmla="*/ 250 w 259"/>
                                <a:gd name="T25" fmla="*/ 132 h 2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259" h="246">
                                  <a:moveTo>
                                    <a:pt x="250" y="132"/>
                                  </a:moveTo>
                                  <a:cubicBezTo>
                                    <a:pt x="254" y="130"/>
                                    <a:pt x="258" y="128"/>
                                    <a:pt x="258" y="123"/>
                                  </a:cubicBezTo>
                                  <a:cubicBezTo>
                                    <a:pt x="258" y="118"/>
                                    <a:pt x="254" y="116"/>
                                    <a:pt x="250" y="113"/>
                                  </a:cubicBezTo>
                                  <a:cubicBezTo>
                                    <a:pt x="172" y="77"/>
                                    <a:pt x="95" y="40"/>
                                    <a:pt x="17" y="4"/>
                                  </a:cubicBezTo>
                                  <a:cubicBezTo>
                                    <a:pt x="11" y="0"/>
                                    <a:pt x="10" y="0"/>
                                    <a:pt x="9" y="0"/>
                                  </a:cubicBezTo>
                                  <a:cubicBezTo>
                                    <a:pt x="5" y="0"/>
                                    <a:pt x="0" y="5"/>
                                    <a:pt x="0" y="9"/>
                                  </a:cubicBezTo>
                                  <a:cubicBezTo>
                                    <a:pt x="0" y="14"/>
                                    <a:pt x="3" y="16"/>
                                    <a:pt x="9" y="18"/>
                                  </a:cubicBezTo>
                                  <a:cubicBezTo>
                                    <a:pt x="83" y="53"/>
                                    <a:pt x="156" y="88"/>
                                    <a:pt x="230" y="123"/>
                                  </a:cubicBezTo>
                                  <a:cubicBezTo>
                                    <a:pt x="156" y="158"/>
                                    <a:pt x="83" y="192"/>
                                    <a:pt x="9" y="227"/>
                                  </a:cubicBezTo>
                                  <a:cubicBezTo>
                                    <a:pt x="3" y="231"/>
                                    <a:pt x="0" y="233"/>
                                    <a:pt x="0" y="237"/>
                                  </a:cubicBezTo>
                                  <a:cubicBezTo>
                                    <a:pt x="0" y="242"/>
                                    <a:pt x="5" y="245"/>
                                    <a:pt x="9" y="245"/>
                                  </a:cubicBezTo>
                                  <a:cubicBezTo>
                                    <a:pt x="10" y="245"/>
                                    <a:pt x="11" y="245"/>
                                    <a:pt x="17" y="243"/>
                                  </a:cubicBezTo>
                                  <a:cubicBezTo>
                                    <a:pt x="95" y="206"/>
                                    <a:pt x="172" y="170"/>
                                    <a:pt x="250" y="132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63" name="AutoShape 245"/>
                          <wps:cNvSpPr>
                            <a:spLocks noChangeArrowheads="1"/>
                          </wps:cNvSpPr>
                          <wps:spPr bwMode="auto">
                            <a:xfrm>
                              <a:off x="3082" y="-389"/>
                              <a:ext cx="100" cy="164"/>
                            </a:xfrm>
                            <a:custGeom>
                              <a:avLst/>
                              <a:gdLst>
                                <a:gd name="T0" fmla="*/ 178 w 179"/>
                                <a:gd name="T1" fmla="*/ 146 h 291"/>
                                <a:gd name="T2" fmla="*/ 161 w 179"/>
                                <a:gd name="T3" fmla="*/ 46 h 291"/>
                                <a:gd name="T4" fmla="*/ 89 w 179"/>
                                <a:gd name="T5" fmla="*/ 0 h 291"/>
                                <a:gd name="T6" fmla="*/ 16 w 179"/>
                                <a:gd name="T7" fmla="*/ 50 h 291"/>
                                <a:gd name="T8" fmla="*/ 0 w 179"/>
                                <a:gd name="T9" fmla="*/ 146 h 291"/>
                                <a:gd name="T10" fmla="*/ 19 w 179"/>
                                <a:gd name="T11" fmla="*/ 247 h 291"/>
                                <a:gd name="T12" fmla="*/ 89 w 179"/>
                                <a:gd name="T13" fmla="*/ 290 h 291"/>
                                <a:gd name="T14" fmla="*/ 162 w 179"/>
                                <a:gd name="T15" fmla="*/ 241 h 291"/>
                                <a:gd name="T16" fmla="*/ 178 w 179"/>
                                <a:gd name="T17" fmla="*/ 146 h 291"/>
                                <a:gd name="T18" fmla="*/ 89 w 179"/>
                                <a:gd name="T19" fmla="*/ 280 h 291"/>
                                <a:gd name="T20" fmla="*/ 40 w 179"/>
                                <a:gd name="T21" fmla="*/ 230 h 291"/>
                                <a:gd name="T22" fmla="*/ 35 w 179"/>
                                <a:gd name="T23" fmla="*/ 140 h 291"/>
                                <a:gd name="T24" fmla="*/ 39 w 179"/>
                                <a:gd name="T25" fmla="*/ 63 h 291"/>
                                <a:gd name="T26" fmla="*/ 89 w 179"/>
                                <a:gd name="T27" fmla="*/ 9 h 291"/>
                                <a:gd name="T28" fmla="*/ 138 w 179"/>
                                <a:gd name="T29" fmla="*/ 58 h 291"/>
                                <a:gd name="T30" fmla="*/ 143 w 179"/>
                                <a:gd name="T31" fmla="*/ 140 h 291"/>
                                <a:gd name="T32" fmla="*/ 138 w 179"/>
                                <a:gd name="T33" fmla="*/ 228 h 291"/>
                                <a:gd name="T34" fmla="*/ 89 w 179"/>
                                <a:gd name="T35" fmla="*/ 280 h 2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179" h="291">
                                  <a:moveTo>
                                    <a:pt x="178" y="146"/>
                                  </a:moveTo>
                                  <a:cubicBezTo>
                                    <a:pt x="178" y="112"/>
                                    <a:pt x="175" y="78"/>
                                    <a:pt x="161" y="46"/>
                                  </a:cubicBezTo>
                                  <a:cubicBezTo>
                                    <a:pt x="142" y="7"/>
                                    <a:pt x="107" y="0"/>
                                    <a:pt x="89" y="0"/>
                                  </a:cubicBezTo>
                                  <a:cubicBezTo>
                                    <a:pt x="64" y="0"/>
                                    <a:pt x="33" y="10"/>
                                    <a:pt x="16" y="50"/>
                                  </a:cubicBezTo>
                                  <a:cubicBezTo>
                                    <a:pt x="3" y="79"/>
                                    <a:pt x="0" y="112"/>
                                    <a:pt x="0" y="146"/>
                                  </a:cubicBezTo>
                                  <a:cubicBezTo>
                                    <a:pt x="0" y="177"/>
                                    <a:pt x="1" y="216"/>
                                    <a:pt x="19" y="247"/>
                                  </a:cubicBezTo>
                                  <a:cubicBezTo>
                                    <a:pt x="37" y="282"/>
                                    <a:pt x="67" y="290"/>
                                    <a:pt x="89" y="290"/>
                                  </a:cubicBezTo>
                                  <a:cubicBezTo>
                                    <a:pt x="112" y="290"/>
                                    <a:pt x="143" y="280"/>
                                    <a:pt x="162" y="241"/>
                                  </a:cubicBezTo>
                                  <a:cubicBezTo>
                                    <a:pt x="175" y="212"/>
                                    <a:pt x="178" y="178"/>
                                    <a:pt x="178" y="146"/>
                                  </a:cubicBezTo>
                                  <a:close/>
                                  <a:moveTo>
                                    <a:pt x="89" y="280"/>
                                  </a:moveTo>
                                  <a:cubicBezTo>
                                    <a:pt x="72" y="280"/>
                                    <a:pt x="47" y="270"/>
                                    <a:pt x="40" y="230"/>
                                  </a:cubicBezTo>
                                  <a:cubicBezTo>
                                    <a:pt x="35" y="204"/>
                                    <a:pt x="35" y="165"/>
                                    <a:pt x="35" y="140"/>
                                  </a:cubicBezTo>
                                  <a:cubicBezTo>
                                    <a:pt x="35" y="114"/>
                                    <a:pt x="35" y="86"/>
                                    <a:pt x="39" y="63"/>
                                  </a:cubicBezTo>
                                  <a:cubicBezTo>
                                    <a:pt x="46" y="13"/>
                                    <a:pt x="78" y="9"/>
                                    <a:pt x="89" y="9"/>
                                  </a:cubicBezTo>
                                  <a:cubicBezTo>
                                    <a:pt x="102" y="9"/>
                                    <a:pt x="130" y="16"/>
                                    <a:pt x="138" y="58"/>
                                  </a:cubicBezTo>
                                  <a:cubicBezTo>
                                    <a:pt x="143" y="82"/>
                                    <a:pt x="143" y="114"/>
                                    <a:pt x="143" y="140"/>
                                  </a:cubicBezTo>
                                  <a:cubicBezTo>
                                    <a:pt x="143" y="172"/>
                                    <a:pt x="143" y="201"/>
                                    <a:pt x="138" y="228"/>
                                  </a:cubicBezTo>
                                  <a:cubicBezTo>
                                    <a:pt x="131" y="267"/>
                                    <a:pt x="107" y="280"/>
                                    <a:pt x="89" y="28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65" name="Freeform 246"/>
                          <wps:cNvSpPr>
                            <a:spLocks noChangeArrowheads="1"/>
                          </wps:cNvSpPr>
                          <wps:spPr bwMode="auto">
                            <a:xfrm>
                              <a:off x="264" y="-101"/>
                              <a:ext cx="25" cy="24"/>
                            </a:xfrm>
                            <a:custGeom>
                              <a:avLst/>
                              <a:gdLst>
                                <a:gd name="T0" fmla="*/ 45 w 46"/>
                                <a:gd name="T1" fmla="*/ 21 h 45"/>
                                <a:gd name="T2" fmla="*/ 22 w 46"/>
                                <a:gd name="T3" fmla="*/ 0 h 45"/>
                                <a:gd name="T4" fmla="*/ 0 w 46"/>
                                <a:gd name="T5" fmla="*/ 21 h 45"/>
                                <a:gd name="T6" fmla="*/ 22 w 46"/>
                                <a:gd name="T7" fmla="*/ 44 h 45"/>
                                <a:gd name="T8" fmla="*/ 45 w 46"/>
                                <a:gd name="T9" fmla="*/ 21 h 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6" h="45">
                                  <a:moveTo>
                                    <a:pt x="45" y="21"/>
                                  </a:moveTo>
                                  <a:cubicBezTo>
                                    <a:pt x="45" y="11"/>
                                    <a:pt x="36" y="0"/>
                                    <a:pt x="22" y="0"/>
                                  </a:cubicBezTo>
                                  <a:cubicBezTo>
                                    <a:pt x="8" y="0"/>
                                    <a:pt x="0" y="11"/>
                                    <a:pt x="0" y="21"/>
                                  </a:cubicBezTo>
                                  <a:cubicBezTo>
                                    <a:pt x="0" y="33"/>
                                    <a:pt x="9" y="44"/>
                                    <a:pt x="22" y="44"/>
                                  </a:cubicBezTo>
                                  <a:cubicBezTo>
                                    <a:pt x="37" y="44"/>
                                    <a:pt x="45" y="32"/>
                                    <a:pt x="45" y="21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66" name="Freeform 24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8" y="-48"/>
                              <a:ext cx="109" cy="153"/>
                            </a:xfrm>
                            <a:custGeom>
                              <a:avLst/>
                              <a:gdLst>
                                <a:gd name="T0" fmla="*/ 192 w 196"/>
                                <a:gd name="T1" fmla="*/ 26 h 273"/>
                                <a:gd name="T2" fmla="*/ 195 w 196"/>
                                <a:gd name="T3" fmla="*/ 16 h 273"/>
                                <a:gd name="T4" fmla="*/ 181 w 196"/>
                                <a:gd name="T5" fmla="*/ 4 h 273"/>
                                <a:gd name="T6" fmla="*/ 167 w 196"/>
                                <a:gd name="T7" fmla="*/ 13 h 273"/>
                                <a:gd name="T8" fmla="*/ 161 w 196"/>
                                <a:gd name="T9" fmla="*/ 36 h 273"/>
                                <a:gd name="T10" fmla="*/ 153 w 196"/>
                                <a:gd name="T11" fmla="*/ 70 h 273"/>
                                <a:gd name="T12" fmla="*/ 133 w 196"/>
                                <a:gd name="T13" fmla="*/ 146 h 273"/>
                                <a:gd name="T14" fmla="*/ 87 w 196"/>
                                <a:gd name="T15" fmla="*/ 182 h 273"/>
                                <a:gd name="T16" fmla="*/ 60 w 196"/>
                                <a:gd name="T17" fmla="*/ 147 h 273"/>
                                <a:gd name="T18" fmla="*/ 82 w 196"/>
                                <a:gd name="T19" fmla="*/ 64 h 273"/>
                                <a:gd name="T20" fmla="*/ 90 w 196"/>
                                <a:gd name="T21" fmla="*/ 34 h 273"/>
                                <a:gd name="T22" fmla="*/ 55 w 196"/>
                                <a:gd name="T23" fmla="*/ 0 h 273"/>
                                <a:gd name="T24" fmla="*/ 0 w 196"/>
                                <a:gd name="T25" fmla="*/ 64 h 273"/>
                                <a:gd name="T26" fmla="*/ 5 w 196"/>
                                <a:gd name="T27" fmla="*/ 69 h 273"/>
                                <a:gd name="T28" fmla="*/ 11 w 196"/>
                                <a:gd name="T29" fmla="*/ 62 h 273"/>
                                <a:gd name="T30" fmla="*/ 54 w 196"/>
                                <a:gd name="T31" fmla="*/ 9 h 273"/>
                                <a:gd name="T32" fmla="*/ 65 w 196"/>
                                <a:gd name="T33" fmla="*/ 22 h 273"/>
                                <a:gd name="T34" fmla="*/ 58 w 196"/>
                                <a:gd name="T35" fmla="*/ 52 h 273"/>
                                <a:gd name="T36" fmla="*/ 33 w 196"/>
                                <a:gd name="T37" fmla="*/ 141 h 273"/>
                                <a:gd name="T38" fmla="*/ 84 w 196"/>
                                <a:gd name="T39" fmla="*/ 190 h 273"/>
                                <a:gd name="T40" fmla="*/ 127 w 196"/>
                                <a:gd name="T41" fmla="*/ 172 h 273"/>
                                <a:gd name="T42" fmla="*/ 100 w 196"/>
                                <a:gd name="T43" fmla="*/ 237 h 273"/>
                                <a:gd name="T44" fmla="*/ 53 w 196"/>
                                <a:gd name="T45" fmla="*/ 263 h 273"/>
                                <a:gd name="T46" fmla="*/ 21 w 196"/>
                                <a:gd name="T47" fmla="*/ 245 h 273"/>
                                <a:gd name="T48" fmla="*/ 40 w 196"/>
                                <a:gd name="T49" fmla="*/ 241 h 273"/>
                                <a:gd name="T50" fmla="*/ 48 w 196"/>
                                <a:gd name="T51" fmla="*/ 223 h 273"/>
                                <a:gd name="T52" fmla="*/ 33 w 196"/>
                                <a:gd name="T53" fmla="*/ 208 h 273"/>
                                <a:gd name="T54" fmla="*/ 9 w 196"/>
                                <a:gd name="T55" fmla="*/ 236 h 273"/>
                                <a:gd name="T56" fmla="*/ 53 w 196"/>
                                <a:gd name="T57" fmla="*/ 272 h 273"/>
                                <a:gd name="T58" fmla="*/ 151 w 196"/>
                                <a:gd name="T59" fmla="*/ 187 h 273"/>
                                <a:gd name="T60" fmla="*/ 192 w 196"/>
                                <a:gd name="T61" fmla="*/ 26 h 2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196" h="273">
                                  <a:moveTo>
                                    <a:pt x="192" y="26"/>
                                  </a:moveTo>
                                  <a:cubicBezTo>
                                    <a:pt x="195" y="20"/>
                                    <a:pt x="195" y="19"/>
                                    <a:pt x="195" y="16"/>
                                  </a:cubicBezTo>
                                  <a:cubicBezTo>
                                    <a:pt x="195" y="8"/>
                                    <a:pt x="189" y="4"/>
                                    <a:pt x="181" y="4"/>
                                  </a:cubicBezTo>
                                  <a:cubicBezTo>
                                    <a:pt x="178" y="4"/>
                                    <a:pt x="171" y="7"/>
                                    <a:pt x="167" y="13"/>
                                  </a:cubicBezTo>
                                  <a:cubicBezTo>
                                    <a:pt x="166" y="15"/>
                                    <a:pt x="163" y="28"/>
                                    <a:pt x="161" y="36"/>
                                  </a:cubicBezTo>
                                  <a:cubicBezTo>
                                    <a:pt x="159" y="48"/>
                                    <a:pt x="155" y="58"/>
                                    <a:pt x="153" y="70"/>
                                  </a:cubicBezTo>
                                  <a:cubicBezTo>
                                    <a:pt x="147" y="96"/>
                                    <a:pt x="139" y="121"/>
                                    <a:pt x="133" y="146"/>
                                  </a:cubicBezTo>
                                  <a:cubicBezTo>
                                    <a:pt x="132" y="152"/>
                                    <a:pt x="114" y="182"/>
                                    <a:pt x="87" y="182"/>
                                  </a:cubicBezTo>
                                  <a:cubicBezTo>
                                    <a:pt x="65" y="182"/>
                                    <a:pt x="60" y="163"/>
                                    <a:pt x="60" y="147"/>
                                  </a:cubicBezTo>
                                  <a:cubicBezTo>
                                    <a:pt x="60" y="128"/>
                                    <a:pt x="67" y="102"/>
                                    <a:pt x="82" y="64"/>
                                  </a:cubicBezTo>
                                  <a:cubicBezTo>
                                    <a:pt x="88" y="48"/>
                                    <a:pt x="90" y="43"/>
                                    <a:pt x="90" y="34"/>
                                  </a:cubicBezTo>
                                  <a:cubicBezTo>
                                    <a:pt x="90" y="15"/>
                                    <a:pt x="76" y="0"/>
                                    <a:pt x="55" y="0"/>
                                  </a:cubicBezTo>
                                  <a:cubicBezTo>
                                    <a:pt x="16" y="0"/>
                                    <a:pt x="0" y="61"/>
                                    <a:pt x="0" y="64"/>
                                  </a:cubicBezTo>
                                  <a:cubicBezTo>
                                    <a:pt x="0" y="69"/>
                                    <a:pt x="4" y="69"/>
                                    <a:pt x="5" y="69"/>
                                  </a:cubicBezTo>
                                  <a:cubicBezTo>
                                    <a:pt x="9" y="69"/>
                                    <a:pt x="10" y="68"/>
                                    <a:pt x="11" y="62"/>
                                  </a:cubicBezTo>
                                  <a:cubicBezTo>
                                    <a:pt x="23" y="21"/>
                                    <a:pt x="40" y="9"/>
                                    <a:pt x="54" y="9"/>
                                  </a:cubicBezTo>
                                  <a:cubicBezTo>
                                    <a:pt x="58" y="9"/>
                                    <a:pt x="65" y="9"/>
                                    <a:pt x="65" y="22"/>
                                  </a:cubicBezTo>
                                  <a:cubicBezTo>
                                    <a:pt x="65" y="33"/>
                                    <a:pt x="60" y="44"/>
                                    <a:pt x="58" y="52"/>
                                  </a:cubicBezTo>
                                  <a:cubicBezTo>
                                    <a:pt x="41" y="97"/>
                                    <a:pt x="33" y="121"/>
                                    <a:pt x="33" y="141"/>
                                  </a:cubicBezTo>
                                  <a:cubicBezTo>
                                    <a:pt x="33" y="178"/>
                                    <a:pt x="59" y="190"/>
                                    <a:pt x="84" y="190"/>
                                  </a:cubicBezTo>
                                  <a:cubicBezTo>
                                    <a:pt x="101" y="190"/>
                                    <a:pt x="115" y="183"/>
                                    <a:pt x="127" y="172"/>
                                  </a:cubicBezTo>
                                  <a:cubicBezTo>
                                    <a:pt x="121" y="194"/>
                                    <a:pt x="117" y="214"/>
                                    <a:pt x="100" y="237"/>
                                  </a:cubicBezTo>
                                  <a:cubicBezTo>
                                    <a:pt x="89" y="251"/>
                                    <a:pt x="72" y="263"/>
                                    <a:pt x="53" y="263"/>
                                  </a:cubicBezTo>
                                  <a:cubicBezTo>
                                    <a:pt x="47" y="263"/>
                                    <a:pt x="28" y="262"/>
                                    <a:pt x="21" y="245"/>
                                  </a:cubicBezTo>
                                  <a:cubicBezTo>
                                    <a:pt x="28" y="245"/>
                                    <a:pt x="34" y="245"/>
                                    <a:pt x="40" y="241"/>
                                  </a:cubicBezTo>
                                  <a:cubicBezTo>
                                    <a:pt x="44" y="237"/>
                                    <a:pt x="48" y="231"/>
                                    <a:pt x="48" y="223"/>
                                  </a:cubicBezTo>
                                  <a:cubicBezTo>
                                    <a:pt x="48" y="209"/>
                                    <a:pt x="36" y="208"/>
                                    <a:pt x="33" y="208"/>
                                  </a:cubicBezTo>
                                  <a:cubicBezTo>
                                    <a:pt x="22" y="208"/>
                                    <a:pt x="9" y="215"/>
                                    <a:pt x="9" y="236"/>
                                  </a:cubicBezTo>
                                  <a:cubicBezTo>
                                    <a:pt x="9" y="256"/>
                                    <a:pt x="27" y="272"/>
                                    <a:pt x="53" y="272"/>
                                  </a:cubicBezTo>
                                  <a:cubicBezTo>
                                    <a:pt x="96" y="272"/>
                                    <a:pt x="141" y="235"/>
                                    <a:pt x="151" y="187"/>
                                  </a:cubicBezTo>
                                  <a:cubicBezTo>
                                    <a:pt x="165" y="133"/>
                                    <a:pt x="179" y="80"/>
                                    <a:pt x="192" y="26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67" name="AutoShape 248"/>
                          <wps:cNvSpPr>
                            <a:spLocks noChangeArrowheads="1"/>
                          </wps:cNvSpPr>
                          <wps:spPr bwMode="auto">
                            <a:xfrm>
                              <a:off x="406" y="-29"/>
                              <a:ext cx="158" cy="55"/>
                            </a:xfrm>
                            <a:custGeom>
                              <a:avLst/>
                              <a:gdLst>
                                <a:gd name="T0" fmla="*/ 267 w 282"/>
                                <a:gd name="T1" fmla="*/ 17 h 99"/>
                                <a:gd name="T2" fmla="*/ 281 w 282"/>
                                <a:gd name="T3" fmla="*/ 8 h 99"/>
                                <a:gd name="T4" fmla="*/ 268 w 282"/>
                                <a:gd name="T5" fmla="*/ 0 h 99"/>
                                <a:gd name="T6" fmla="*/ 15 w 282"/>
                                <a:gd name="T7" fmla="*/ 0 h 99"/>
                                <a:gd name="T8" fmla="*/ 0 w 282"/>
                                <a:gd name="T9" fmla="*/ 8 h 99"/>
                                <a:gd name="T10" fmla="*/ 15 w 282"/>
                                <a:gd name="T11" fmla="*/ 17 h 99"/>
                                <a:gd name="T12" fmla="*/ 267 w 282"/>
                                <a:gd name="T13" fmla="*/ 17 h 99"/>
                                <a:gd name="T14" fmla="*/ 268 w 282"/>
                                <a:gd name="T15" fmla="*/ 98 h 99"/>
                                <a:gd name="T16" fmla="*/ 281 w 282"/>
                                <a:gd name="T17" fmla="*/ 90 h 99"/>
                                <a:gd name="T18" fmla="*/ 267 w 282"/>
                                <a:gd name="T19" fmla="*/ 82 h 99"/>
                                <a:gd name="T20" fmla="*/ 15 w 282"/>
                                <a:gd name="T21" fmla="*/ 82 h 99"/>
                                <a:gd name="T22" fmla="*/ 0 w 282"/>
                                <a:gd name="T23" fmla="*/ 90 h 99"/>
                                <a:gd name="T24" fmla="*/ 15 w 282"/>
                                <a:gd name="T25" fmla="*/ 98 h 99"/>
                                <a:gd name="T26" fmla="*/ 268 w 282"/>
                                <a:gd name="T27" fmla="*/ 98 h 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282" h="99">
                                  <a:moveTo>
                                    <a:pt x="267" y="17"/>
                                  </a:moveTo>
                                  <a:cubicBezTo>
                                    <a:pt x="273" y="17"/>
                                    <a:pt x="281" y="17"/>
                                    <a:pt x="281" y="8"/>
                                  </a:cubicBezTo>
                                  <a:cubicBezTo>
                                    <a:pt x="281" y="0"/>
                                    <a:pt x="273" y="0"/>
                                    <a:pt x="268" y="0"/>
                                  </a:cubicBezTo>
                                  <a:cubicBezTo>
                                    <a:pt x="184" y="0"/>
                                    <a:pt x="99" y="0"/>
                                    <a:pt x="15" y="0"/>
                                  </a:cubicBezTo>
                                  <a:cubicBezTo>
                                    <a:pt x="9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9" y="17"/>
                                    <a:pt x="15" y="17"/>
                                  </a:cubicBezTo>
                                  <a:cubicBezTo>
                                    <a:pt x="99" y="17"/>
                                    <a:pt x="183" y="17"/>
                                    <a:pt x="267" y="17"/>
                                  </a:cubicBezTo>
                                  <a:close/>
                                  <a:moveTo>
                                    <a:pt x="268" y="98"/>
                                  </a:moveTo>
                                  <a:cubicBezTo>
                                    <a:pt x="273" y="98"/>
                                    <a:pt x="281" y="98"/>
                                    <a:pt x="281" y="90"/>
                                  </a:cubicBezTo>
                                  <a:cubicBezTo>
                                    <a:pt x="281" y="82"/>
                                    <a:pt x="273" y="82"/>
                                    <a:pt x="267" y="82"/>
                                  </a:cubicBezTo>
                                  <a:cubicBezTo>
                                    <a:pt x="183" y="82"/>
                                    <a:pt x="99" y="82"/>
                                    <a:pt x="15" y="82"/>
                                  </a:cubicBezTo>
                                  <a:cubicBezTo>
                                    <a:pt x="9" y="82"/>
                                    <a:pt x="0" y="82"/>
                                    <a:pt x="0" y="90"/>
                                  </a:cubicBezTo>
                                  <a:cubicBezTo>
                                    <a:pt x="0" y="98"/>
                                    <a:pt x="9" y="98"/>
                                    <a:pt x="15" y="98"/>
                                  </a:cubicBezTo>
                                  <a:cubicBezTo>
                                    <a:pt x="99" y="98"/>
                                    <a:pt x="184" y="98"/>
                                    <a:pt x="268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68" name="AutoShape 249"/>
                          <wps:cNvSpPr>
                            <a:spLocks noChangeArrowheads="1"/>
                          </wps:cNvSpPr>
                          <wps:spPr bwMode="auto">
                            <a:xfrm>
                              <a:off x="654" y="-101"/>
                              <a:ext cx="100" cy="162"/>
                            </a:xfrm>
                            <a:custGeom>
                              <a:avLst/>
                              <a:gdLst>
                                <a:gd name="T0" fmla="*/ 178 w 179"/>
                                <a:gd name="T1" fmla="*/ 145 h 290"/>
                                <a:gd name="T2" fmla="*/ 161 w 179"/>
                                <a:gd name="T3" fmla="*/ 47 h 290"/>
                                <a:gd name="T4" fmla="*/ 90 w 179"/>
                                <a:gd name="T5" fmla="*/ 0 h 290"/>
                                <a:gd name="T6" fmla="*/ 16 w 179"/>
                                <a:gd name="T7" fmla="*/ 49 h 290"/>
                                <a:gd name="T8" fmla="*/ 0 w 179"/>
                                <a:gd name="T9" fmla="*/ 145 h 290"/>
                                <a:gd name="T10" fmla="*/ 20 w 179"/>
                                <a:gd name="T11" fmla="*/ 247 h 290"/>
                                <a:gd name="T12" fmla="*/ 89 w 179"/>
                                <a:gd name="T13" fmla="*/ 289 h 290"/>
                                <a:gd name="T14" fmla="*/ 162 w 179"/>
                                <a:gd name="T15" fmla="*/ 240 h 290"/>
                                <a:gd name="T16" fmla="*/ 178 w 179"/>
                                <a:gd name="T17" fmla="*/ 145 h 290"/>
                                <a:gd name="T18" fmla="*/ 89 w 179"/>
                                <a:gd name="T19" fmla="*/ 279 h 290"/>
                                <a:gd name="T20" fmla="*/ 40 w 179"/>
                                <a:gd name="T21" fmla="*/ 229 h 290"/>
                                <a:gd name="T22" fmla="*/ 36 w 179"/>
                                <a:gd name="T23" fmla="*/ 140 h 290"/>
                                <a:gd name="T24" fmla="*/ 39 w 179"/>
                                <a:gd name="T25" fmla="*/ 62 h 290"/>
                                <a:gd name="T26" fmla="*/ 89 w 179"/>
                                <a:gd name="T27" fmla="*/ 8 h 290"/>
                                <a:gd name="T28" fmla="*/ 139 w 179"/>
                                <a:gd name="T29" fmla="*/ 58 h 290"/>
                                <a:gd name="T30" fmla="*/ 143 w 179"/>
                                <a:gd name="T31" fmla="*/ 140 h 290"/>
                                <a:gd name="T32" fmla="*/ 138 w 179"/>
                                <a:gd name="T33" fmla="*/ 228 h 290"/>
                                <a:gd name="T34" fmla="*/ 89 w 179"/>
                                <a:gd name="T35" fmla="*/ 279 h 2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179" h="290">
                                  <a:moveTo>
                                    <a:pt x="178" y="145"/>
                                  </a:moveTo>
                                  <a:cubicBezTo>
                                    <a:pt x="178" y="112"/>
                                    <a:pt x="177" y="78"/>
                                    <a:pt x="161" y="47"/>
                                  </a:cubicBezTo>
                                  <a:cubicBezTo>
                                    <a:pt x="142" y="6"/>
                                    <a:pt x="107" y="0"/>
                                    <a:pt x="90" y="0"/>
                                  </a:cubicBezTo>
                                  <a:cubicBezTo>
                                    <a:pt x="64" y="0"/>
                                    <a:pt x="34" y="11"/>
                                    <a:pt x="16" y="49"/>
                                  </a:cubicBezTo>
                                  <a:cubicBezTo>
                                    <a:pt x="3" y="79"/>
                                    <a:pt x="0" y="112"/>
                                    <a:pt x="0" y="145"/>
                                  </a:cubicBezTo>
                                  <a:cubicBezTo>
                                    <a:pt x="0" y="176"/>
                                    <a:pt x="3" y="215"/>
                                    <a:pt x="20" y="247"/>
                                  </a:cubicBezTo>
                                  <a:cubicBezTo>
                                    <a:pt x="38" y="281"/>
                                    <a:pt x="69" y="289"/>
                                    <a:pt x="89" y="289"/>
                                  </a:cubicBezTo>
                                  <a:cubicBezTo>
                                    <a:pt x="112" y="289"/>
                                    <a:pt x="144" y="281"/>
                                    <a:pt x="162" y="240"/>
                                  </a:cubicBezTo>
                                  <a:cubicBezTo>
                                    <a:pt x="177" y="211"/>
                                    <a:pt x="178" y="179"/>
                                    <a:pt x="178" y="145"/>
                                  </a:cubicBezTo>
                                  <a:close/>
                                  <a:moveTo>
                                    <a:pt x="89" y="279"/>
                                  </a:moveTo>
                                  <a:cubicBezTo>
                                    <a:pt x="73" y="279"/>
                                    <a:pt x="48" y="270"/>
                                    <a:pt x="40" y="229"/>
                                  </a:cubicBezTo>
                                  <a:cubicBezTo>
                                    <a:pt x="36" y="204"/>
                                    <a:pt x="36" y="166"/>
                                    <a:pt x="36" y="140"/>
                                  </a:cubicBezTo>
                                  <a:cubicBezTo>
                                    <a:pt x="36" y="113"/>
                                    <a:pt x="36" y="85"/>
                                    <a:pt x="39" y="62"/>
                                  </a:cubicBezTo>
                                  <a:cubicBezTo>
                                    <a:pt x="47" y="12"/>
                                    <a:pt x="78" y="8"/>
                                    <a:pt x="89" y="8"/>
                                  </a:cubicBezTo>
                                  <a:cubicBezTo>
                                    <a:pt x="103" y="8"/>
                                    <a:pt x="131" y="17"/>
                                    <a:pt x="139" y="58"/>
                                  </a:cubicBezTo>
                                  <a:cubicBezTo>
                                    <a:pt x="143" y="82"/>
                                    <a:pt x="143" y="114"/>
                                    <a:pt x="143" y="140"/>
                                  </a:cubicBezTo>
                                  <a:cubicBezTo>
                                    <a:pt x="143" y="172"/>
                                    <a:pt x="143" y="200"/>
                                    <a:pt x="138" y="228"/>
                                  </a:cubicBezTo>
                                  <a:cubicBezTo>
                                    <a:pt x="132" y="267"/>
                                    <a:pt x="108" y="279"/>
                                    <a:pt x="89" y="27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69" name="Freeform 250"/>
                          <wps:cNvSpPr>
                            <a:spLocks noChangeArrowheads="1"/>
                          </wps:cNvSpPr>
                          <wps:spPr bwMode="auto">
                            <a:xfrm>
                              <a:off x="845" y="-67"/>
                              <a:ext cx="211" cy="130"/>
                            </a:xfrm>
                            <a:custGeom>
                              <a:avLst/>
                              <a:gdLst>
                                <a:gd name="T0" fmla="*/ 359 w 376"/>
                                <a:gd name="T1" fmla="*/ 165 h 232"/>
                                <a:gd name="T2" fmla="*/ 375 w 376"/>
                                <a:gd name="T3" fmla="*/ 157 h 232"/>
                                <a:gd name="T4" fmla="*/ 359 w 376"/>
                                <a:gd name="T5" fmla="*/ 149 h 232"/>
                                <a:gd name="T6" fmla="*/ 91 w 376"/>
                                <a:gd name="T7" fmla="*/ 149 h 232"/>
                                <a:gd name="T8" fmla="*/ 39 w 376"/>
                                <a:gd name="T9" fmla="*/ 116 h 232"/>
                                <a:gd name="T10" fmla="*/ 91 w 376"/>
                                <a:gd name="T11" fmla="*/ 84 h 232"/>
                                <a:gd name="T12" fmla="*/ 359 w 376"/>
                                <a:gd name="T13" fmla="*/ 84 h 232"/>
                                <a:gd name="T14" fmla="*/ 375 w 376"/>
                                <a:gd name="T15" fmla="*/ 75 h 232"/>
                                <a:gd name="T16" fmla="*/ 359 w 376"/>
                                <a:gd name="T17" fmla="*/ 67 h 232"/>
                                <a:gd name="T18" fmla="*/ 111 w 376"/>
                                <a:gd name="T19" fmla="*/ 67 h 232"/>
                                <a:gd name="T20" fmla="*/ 153 w 376"/>
                                <a:gd name="T21" fmla="*/ 5 h 232"/>
                                <a:gd name="T22" fmla="*/ 144 w 376"/>
                                <a:gd name="T23" fmla="*/ 0 h 232"/>
                                <a:gd name="T24" fmla="*/ 137 w 376"/>
                                <a:gd name="T25" fmla="*/ 3 h 232"/>
                                <a:gd name="T26" fmla="*/ 88 w 376"/>
                                <a:gd name="T27" fmla="*/ 66 h 232"/>
                                <a:gd name="T28" fmla="*/ 9 w 376"/>
                                <a:gd name="T29" fmla="*/ 109 h 232"/>
                                <a:gd name="T30" fmla="*/ 0 w 376"/>
                                <a:gd name="T31" fmla="*/ 114 h 232"/>
                                <a:gd name="T32" fmla="*/ 0 w 376"/>
                                <a:gd name="T33" fmla="*/ 116 h 232"/>
                                <a:gd name="T34" fmla="*/ 0 w 376"/>
                                <a:gd name="T35" fmla="*/ 119 h 232"/>
                                <a:gd name="T36" fmla="*/ 1 w 376"/>
                                <a:gd name="T37" fmla="*/ 119 h 232"/>
                                <a:gd name="T38" fmla="*/ 11 w 376"/>
                                <a:gd name="T39" fmla="*/ 122 h 232"/>
                                <a:gd name="T40" fmla="*/ 133 w 376"/>
                                <a:gd name="T41" fmla="*/ 223 h 232"/>
                                <a:gd name="T42" fmla="*/ 144 w 376"/>
                                <a:gd name="T43" fmla="*/ 231 h 232"/>
                                <a:gd name="T44" fmla="*/ 153 w 376"/>
                                <a:gd name="T45" fmla="*/ 226 h 232"/>
                                <a:gd name="T46" fmla="*/ 111 w 376"/>
                                <a:gd name="T47" fmla="*/ 165 h 232"/>
                                <a:gd name="T48" fmla="*/ 359 w 376"/>
                                <a:gd name="T49" fmla="*/ 165 h 2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376" h="232">
                                  <a:moveTo>
                                    <a:pt x="359" y="165"/>
                                  </a:moveTo>
                                  <a:cubicBezTo>
                                    <a:pt x="366" y="165"/>
                                    <a:pt x="375" y="165"/>
                                    <a:pt x="375" y="157"/>
                                  </a:cubicBezTo>
                                  <a:cubicBezTo>
                                    <a:pt x="375" y="149"/>
                                    <a:pt x="366" y="149"/>
                                    <a:pt x="359" y="149"/>
                                  </a:cubicBezTo>
                                  <a:cubicBezTo>
                                    <a:pt x="270" y="149"/>
                                    <a:pt x="180" y="149"/>
                                    <a:pt x="91" y="149"/>
                                  </a:cubicBezTo>
                                  <a:cubicBezTo>
                                    <a:pt x="73" y="133"/>
                                    <a:pt x="52" y="122"/>
                                    <a:pt x="39" y="116"/>
                                  </a:cubicBezTo>
                                  <a:cubicBezTo>
                                    <a:pt x="53" y="109"/>
                                    <a:pt x="75" y="98"/>
                                    <a:pt x="91" y="84"/>
                                  </a:cubicBezTo>
                                  <a:cubicBezTo>
                                    <a:pt x="180" y="84"/>
                                    <a:pt x="270" y="84"/>
                                    <a:pt x="359" y="84"/>
                                  </a:cubicBezTo>
                                  <a:cubicBezTo>
                                    <a:pt x="366" y="84"/>
                                    <a:pt x="375" y="84"/>
                                    <a:pt x="375" y="75"/>
                                  </a:cubicBezTo>
                                  <a:cubicBezTo>
                                    <a:pt x="375" y="67"/>
                                    <a:pt x="366" y="67"/>
                                    <a:pt x="359" y="67"/>
                                  </a:cubicBezTo>
                                  <a:cubicBezTo>
                                    <a:pt x="276" y="67"/>
                                    <a:pt x="193" y="67"/>
                                    <a:pt x="111" y="67"/>
                                  </a:cubicBezTo>
                                  <a:cubicBezTo>
                                    <a:pt x="131" y="47"/>
                                    <a:pt x="153" y="11"/>
                                    <a:pt x="153" y="5"/>
                                  </a:cubicBezTo>
                                  <a:cubicBezTo>
                                    <a:pt x="153" y="0"/>
                                    <a:pt x="147" y="0"/>
                                    <a:pt x="144" y="0"/>
                                  </a:cubicBezTo>
                                  <a:cubicBezTo>
                                    <a:pt x="141" y="0"/>
                                    <a:pt x="138" y="0"/>
                                    <a:pt x="137" y="3"/>
                                  </a:cubicBezTo>
                                  <a:cubicBezTo>
                                    <a:pt x="127" y="19"/>
                                    <a:pt x="115" y="42"/>
                                    <a:pt x="88" y="66"/>
                                  </a:cubicBezTo>
                                  <a:cubicBezTo>
                                    <a:pt x="59" y="92"/>
                                    <a:pt x="31" y="103"/>
                                    <a:pt x="9" y="109"/>
                                  </a:cubicBezTo>
                                  <a:cubicBezTo>
                                    <a:pt x="1" y="113"/>
                                    <a:pt x="1" y="113"/>
                                    <a:pt x="0" y="114"/>
                                  </a:cubicBezTo>
                                  <a:cubicBezTo>
                                    <a:pt x="0" y="115"/>
                                    <a:pt x="0" y="115"/>
                                    <a:pt x="0" y="116"/>
                                  </a:cubicBezTo>
                                  <a:cubicBezTo>
                                    <a:pt x="0" y="117"/>
                                    <a:pt x="0" y="117"/>
                                    <a:pt x="0" y="119"/>
                                  </a:cubicBezTo>
                                  <a:lnTo>
                                    <a:pt x="1" y="119"/>
                                  </a:lnTo>
                                  <a:cubicBezTo>
                                    <a:pt x="3" y="120"/>
                                    <a:pt x="3" y="120"/>
                                    <a:pt x="11" y="122"/>
                                  </a:cubicBezTo>
                                  <a:cubicBezTo>
                                    <a:pt x="67" y="139"/>
                                    <a:pt x="109" y="177"/>
                                    <a:pt x="133" y="223"/>
                                  </a:cubicBezTo>
                                  <a:cubicBezTo>
                                    <a:pt x="138" y="231"/>
                                    <a:pt x="138" y="231"/>
                                    <a:pt x="144" y="231"/>
                                  </a:cubicBezTo>
                                  <a:cubicBezTo>
                                    <a:pt x="147" y="231"/>
                                    <a:pt x="153" y="231"/>
                                    <a:pt x="153" y="226"/>
                                  </a:cubicBezTo>
                                  <a:cubicBezTo>
                                    <a:pt x="153" y="222"/>
                                    <a:pt x="131" y="184"/>
                                    <a:pt x="111" y="165"/>
                                  </a:cubicBezTo>
                                  <a:cubicBezTo>
                                    <a:pt x="193" y="165"/>
                                    <a:pt x="276" y="165"/>
                                    <a:pt x="359" y="165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71" name="Freeform 25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3" y="-48"/>
                              <a:ext cx="109" cy="153"/>
                            </a:xfrm>
                            <a:custGeom>
                              <a:avLst/>
                              <a:gdLst>
                                <a:gd name="T0" fmla="*/ 193 w 195"/>
                                <a:gd name="T1" fmla="*/ 26 h 273"/>
                                <a:gd name="T2" fmla="*/ 194 w 195"/>
                                <a:gd name="T3" fmla="*/ 16 h 273"/>
                                <a:gd name="T4" fmla="*/ 182 w 195"/>
                                <a:gd name="T5" fmla="*/ 4 h 273"/>
                                <a:gd name="T6" fmla="*/ 168 w 195"/>
                                <a:gd name="T7" fmla="*/ 13 h 273"/>
                                <a:gd name="T8" fmla="*/ 162 w 195"/>
                                <a:gd name="T9" fmla="*/ 36 h 273"/>
                                <a:gd name="T10" fmla="*/ 153 w 195"/>
                                <a:gd name="T11" fmla="*/ 70 h 273"/>
                                <a:gd name="T12" fmla="*/ 134 w 195"/>
                                <a:gd name="T13" fmla="*/ 146 h 273"/>
                                <a:gd name="T14" fmla="*/ 86 w 195"/>
                                <a:gd name="T15" fmla="*/ 182 h 273"/>
                                <a:gd name="T16" fmla="*/ 60 w 195"/>
                                <a:gd name="T17" fmla="*/ 147 h 273"/>
                                <a:gd name="T18" fmla="*/ 81 w 195"/>
                                <a:gd name="T19" fmla="*/ 64 h 273"/>
                                <a:gd name="T20" fmla="*/ 90 w 195"/>
                                <a:gd name="T21" fmla="*/ 34 h 273"/>
                                <a:gd name="T22" fmla="*/ 56 w 195"/>
                                <a:gd name="T23" fmla="*/ 0 h 273"/>
                                <a:gd name="T24" fmla="*/ 0 w 195"/>
                                <a:gd name="T25" fmla="*/ 64 h 273"/>
                                <a:gd name="T26" fmla="*/ 5 w 195"/>
                                <a:gd name="T27" fmla="*/ 69 h 273"/>
                                <a:gd name="T28" fmla="*/ 12 w 195"/>
                                <a:gd name="T29" fmla="*/ 62 h 273"/>
                                <a:gd name="T30" fmla="*/ 55 w 195"/>
                                <a:gd name="T31" fmla="*/ 9 h 273"/>
                                <a:gd name="T32" fmla="*/ 65 w 195"/>
                                <a:gd name="T33" fmla="*/ 22 h 273"/>
                                <a:gd name="T34" fmla="*/ 57 w 195"/>
                                <a:gd name="T35" fmla="*/ 52 h 273"/>
                                <a:gd name="T36" fmla="*/ 33 w 195"/>
                                <a:gd name="T37" fmla="*/ 141 h 273"/>
                                <a:gd name="T38" fmla="*/ 85 w 195"/>
                                <a:gd name="T39" fmla="*/ 190 h 273"/>
                                <a:gd name="T40" fmla="*/ 127 w 195"/>
                                <a:gd name="T41" fmla="*/ 172 h 273"/>
                                <a:gd name="T42" fmla="*/ 99 w 195"/>
                                <a:gd name="T43" fmla="*/ 237 h 273"/>
                                <a:gd name="T44" fmla="*/ 54 w 195"/>
                                <a:gd name="T45" fmla="*/ 263 h 273"/>
                                <a:gd name="T46" fmla="*/ 21 w 195"/>
                                <a:gd name="T47" fmla="*/ 245 h 273"/>
                                <a:gd name="T48" fmla="*/ 39 w 195"/>
                                <a:gd name="T49" fmla="*/ 241 h 273"/>
                                <a:gd name="T50" fmla="*/ 48 w 195"/>
                                <a:gd name="T51" fmla="*/ 223 h 273"/>
                                <a:gd name="T52" fmla="*/ 32 w 195"/>
                                <a:gd name="T53" fmla="*/ 208 h 273"/>
                                <a:gd name="T54" fmla="*/ 9 w 195"/>
                                <a:gd name="T55" fmla="*/ 236 h 273"/>
                                <a:gd name="T56" fmla="*/ 54 w 195"/>
                                <a:gd name="T57" fmla="*/ 272 h 273"/>
                                <a:gd name="T58" fmla="*/ 152 w 195"/>
                                <a:gd name="T59" fmla="*/ 187 h 273"/>
                                <a:gd name="T60" fmla="*/ 193 w 195"/>
                                <a:gd name="T61" fmla="*/ 26 h 2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195" h="273">
                                  <a:moveTo>
                                    <a:pt x="193" y="26"/>
                                  </a:moveTo>
                                  <a:cubicBezTo>
                                    <a:pt x="194" y="20"/>
                                    <a:pt x="194" y="19"/>
                                    <a:pt x="194" y="16"/>
                                  </a:cubicBezTo>
                                  <a:cubicBezTo>
                                    <a:pt x="194" y="8"/>
                                    <a:pt x="188" y="4"/>
                                    <a:pt x="182" y="4"/>
                                  </a:cubicBezTo>
                                  <a:cubicBezTo>
                                    <a:pt x="177" y="4"/>
                                    <a:pt x="171" y="7"/>
                                    <a:pt x="168" y="13"/>
                                  </a:cubicBezTo>
                                  <a:cubicBezTo>
                                    <a:pt x="167" y="15"/>
                                    <a:pt x="163" y="28"/>
                                    <a:pt x="162" y="36"/>
                                  </a:cubicBezTo>
                                  <a:cubicBezTo>
                                    <a:pt x="158" y="48"/>
                                    <a:pt x="156" y="58"/>
                                    <a:pt x="153" y="70"/>
                                  </a:cubicBezTo>
                                  <a:cubicBezTo>
                                    <a:pt x="147" y="96"/>
                                    <a:pt x="140" y="121"/>
                                    <a:pt x="134" y="146"/>
                                  </a:cubicBezTo>
                                  <a:cubicBezTo>
                                    <a:pt x="133" y="152"/>
                                    <a:pt x="114" y="182"/>
                                    <a:pt x="86" y="182"/>
                                  </a:cubicBezTo>
                                  <a:cubicBezTo>
                                    <a:pt x="65" y="182"/>
                                    <a:pt x="60" y="163"/>
                                    <a:pt x="60" y="147"/>
                                  </a:cubicBezTo>
                                  <a:cubicBezTo>
                                    <a:pt x="60" y="128"/>
                                    <a:pt x="67" y="102"/>
                                    <a:pt x="81" y="64"/>
                                  </a:cubicBezTo>
                                  <a:cubicBezTo>
                                    <a:pt x="89" y="48"/>
                                    <a:pt x="90" y="43"/>
                                    <a:pt x="90" y="34"/>
                                  </a:cubicBezTo>
                                  <a:cubicBezTo>
                                    <a:pt x="90" y="15"/>
                                    <a:pt x="77" y="0"/>
                                    <a:pt x="56" y="0"/>
                                  </a:cubicBezTo>
                                  <a:cubicBezTo>
                                    <a:pt x="15" y="0"/>
                                    <a:pt x="0" y="61"/>
                                    <a:pt x="0" y="64"/>
                                  </a:cubicBezTo>
                                  <a:cubicBezTo>
                                    <a:pt x="0" y="69"/>
                                    <a:pt x="4" y="68"/>
                                    <a:pt x="5" y="69"/>
                                  </a:cubicBezTo>
                                  <a:cubicBezTo>
                                    <a:pt x="9" y="69"/>
                                    <a:pt x="9" y="68"/>
                                    <a:pt x="12" y="62"/>
                                  </a:cubicBezTo>
                                  <a:cubicBezTo>
                                    <a:pt x="24" y="21"/>
                                    <a:pt x="41" y="9"/>
                                    <a:pt x="55" y="9"/>
                                  </a:cubicBezTo>
                                  <a:cubicBezTo>
                                    <a:pt x="57" y="9"/>
                                    <a:pt x="65" y="9"/>
                                    <a:pt x="65" y="22"/>
                                  </a:cubicBezTo>
                                  <a:cubicBezTo>
                                    <a:pt x="65" y="33"/>
                                    <a:pt x="61" y="44"/>
                                    <a:pt x="57" y="52"/>
                                  </a:cubicBezTo>
                                  <a:cubicBezTo>
                                    <a:pt x="41" y="97"/>
                                    <a:pt x="33" y="121"/>
                                    <a:pt x="33" y="141"/>
                                  </a:cubicBezTo>
                                  <a:cubicBezTo>
                                    <a:pt x="33" y="178"/>
                                    <a:pt x="60" y="190"/>
                                    <a:pt x="85" y="190"/>
                                  </a:cubicBezTo>
                                  <a:cubicBezTo>
                                    <a:pt x="102" y="190"/>
                                    <a:pt x="115" y="183"/>
                                    <a:pt x="127" y="172"/>
                                  </a:cubicBezTo>
                                  <a:cubicBezTo>
                                    <a:pt x="122" y="194"/>
                                    <a:pt x="117" y="214"/>
                                    <a:pt x="99" y="237"/>
                                  </a:cubicBezTo>
                                  <a:cubicBezTo>
                                    <a:pt x="89" y="251"/>
                                    <a:pt x="73" y="263"/>
                                    <a:pt x="54" y="263"/>
                                  </a:cubicBezTo>
                                  <a:cubicBezTo>
                                    <a:pt x="48" y="263"/>
                                    <a:pt x="29" y="262"/>
                                    <a:pt x="21" y="245"/>
                                  </a:cubicBezTo>
                                  <a:cubicBezTo>
                                    <a:pt x="29" y="245"/>
                                    <a:pt x="33" y="245"/>
                                    <a:pt x="39" y="241"/>
                                  </a:cubicBezTo>
                                  <a:cubicBezTo>
                                    <a:pt x="44" y="237"/>
                                    <a:pt x="48" y="231"/>
                                    <a:pt x="48" y="223"/>
                                  </a:cubicBezTo>
                                  <a:cubicBezTo>
                                    <a:pt x="48" y="209"/>
                                    <a:pt x="37" y="208"/>
                                    <a:pt x="32" y="208"/>
                                  </a:cubicBezTo>
                                  <a:cubicBezTo>
                                    <a:pt x="23" y="208"/>
                                    <a:pt x="9" y="215"/>
                                    <a:pt x="9" y="236"/>
                                  </a:cubicBezTo>
                                  <a:cubicBezTo>
                                    <a:pt x="9" y="256"/>
                                    <a:pt x="27" y="272"/>
                                    <a:pt x="54" y="272"/>
                                  </a:cubicBezTo>
                                  <a:cubicBezTo>
                                    <a:pt x="97" y="272"/>
                                    <a:pt x="140" y="235"/>
                                    <a:pt x="152" y="187"/>
                                  </a:cubicBezTo>
                                  <a:cubicBezTo>
                                    <a:pt x="165" y="133"/>
                                    <a:pt x="180" y="80"/>
                                    <a:pt x="193" y="26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72" name="Freeform 252"/>
                          <wps:cNvSpPr>
                            <a:spLocks noChangeArrowheads="1"/>
                          </wps:cNvSpPr>
                          <wps:spPr bwMode="auto">
                            <a:xfrm>
                              <a:off x="1349" y="-72"/>
                              <a:ext cx="118" cy="138"/>
                            </a:xfrm>
                            <a:custGeom>
                              <a:avLst/>
                              <a:gdLst>
                                <a:gd name="T0" fmla="*/ 196 w 211"/>
                                <a:gd name="T1" fmla="*/ 131 h 245"/>
                                <a:gd name="T2" fmla="*/ 210 w 211"/>
                                <a:gd name="T3" fmla="*/ 122 h 245"/>
                                <a:gd name="T4" fmla="*/ 196 w 211"/>
                                <a:gd name="T5" fmla="*/ 114 h 245"/>
                                <a:gd name="T6" fmla="*/ 17 w 211"/>
                                <a:gd name="T7" fmla="*/ 114 h 245"/>
                                <a:gd name="T8" fmla="*/ 130 w 211"/>
                                <a:gd name="T9" fmla="*/ 17 h 245"/>
                                <a:gd name="T10" fmla="*/ 196 w 211"/>
                                <a:gd name="T11" fmla="*/ 17 h 245"/>
                                <a:gd name="T12" fmla="*/ 210 w 211"/>
                                <a:gd name="T13" fmla="*/ 8 h 245"/>
                                <a:gd name="T14" fmla="*/ 196 w 211"/>
                                <a:gd name="T15" fmla="*/ 0 h 245"/>
                                <a:gd name="T16" fmla="*/ 130 w 211"/>
                                <a:gd name="T17" fmla="*/ 0 h 245"/>
                                <a:gd name="T18" fmla="*/ 0 w 211"/>
                                <a:gd name="T19" fmla="*/ 122 h 245"/>
                                <a:gd name="T20" fmla="*/ 130 w 211"/>
                                <a:gd name="T21" fmla="*/ 244 h 245"/>
                                <a:gd name="T22" fmla="*/ 196 w 211"/>
                                <a:gd name="T23" fmla="*/ 244 h 245"/>
                                <a:gd name="T24" fmla="*/ 210 w 211"/>
                                <a:gd name="T25" fmla="*/ 235 h 245"/>
                                <a:gd name="T26" fmla="*/ 196 w 211"/>
                                <a:gd name="T27" fmla="*/ 226 h 245"/>
                                <a:gd name="T28" fmla="*/ 130 w 211"/>
                                <a:gd name="T29" fmla="*/ 226 h 245"/>
                                <a:gd name="T30" fmla="*/ 17 w 211"/>
                                <a:gd name="T31" fmla="*/ 131 h 245"/>
                                <a:gd name="T32" fmla="*/ 196 w 211"/>
                                <a:gd name="T33" fmla="*/ 131 h 2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11" h="245">
                                  <a:moveTo>
                                    <a:pt x="196" y="131"/>
                                  </a:moveTo>
                                  <a:cubicBezTo>
                                    <a:pt x="203" y="131"/>
                                    <a:pt x="210" y="131"/>
                                    <a:pt x="210" y="122"/>
                                  </a:cubicBezTo>
                                  <a:cubicBezTo>
                                    <a:pt x="210" y="114"/>
                                    <a:pt x="203" y="114"/>
                                    <a:pt x="196" y="114"/>
                                  </a:cubicBezTo>
                                  <a:cubicBezTo>
                                    <a:pt x="136" y="114"/>
                                    <a:pt x="77" y="114"/>
                                    <a:pt x="17" y="114"/>
                                  </a:cubicBezTo>
                                  <a:cubicBezTo>
                                    <a:pt x="22" y="57"/>
                                    <a:pt x="71" y="17"/>
                                    <a:pt x="130" y="17"/>
                                  </a:cubicBezTo>
                                  <a:cubicBezTo>
                                    <a:pt x="151" y="17"/>
                                    <a:pt x="174" y="17"/>
                                    <a:pt x="196" y="17"/>
                                  </a:cubicBezTo>
                                  <a:cubicBezTo>
                                    <a:pt x="203" y="17"/>
                                    <a:pt x="210" y="17"/>
                                    <a:pt x="210" y="8"/>
                                  </a:cubicBezTo>
                                  <a:cubicBezTo>
                                    <a:pt x="210" y="0"/>
                                    <a:pt x="203" y="0"/>
                                    <a:pt x="196" y="0"/>
                                  </a:cubicBezTo>
                                  <a:cubicBezTo>
                                    <a:pt x="174" y="0"/>
                                    <a:pt x="151" y="0"/>
                                    <a:pt x="130" y="0"/>
                                  </a:cubicBezTo>
                                  <a:cubicBezTo>
                                    <a:pt x="57" y="0"/>
                                    <a:pt x="0" y="54"/>
                                    <a:pt x="0" y="122"/>
                                  </a:cubicBezTo>
                                  <a:cubicBezTo>
                                    <a:pt x="0" y="189"/>
                                    <a:pt x="57" y="244"/>
                                    <a:pt x="130" y="244"/>
                                  </a:cubicBezTo>
                                  <a:cubicBezTo>
                                    <a:pt x="151" y="244"/>
                                    <a:pt x="174" y="244"/>
                                    <a:pt x="196" y="244"/>
                                  </a:cubicBezTo>
                                  <a:cubicBezTo>
                                    <a:pt x="203" y="244"/>
                                    <a:pt x="210" y="243"/>
                                    <a:pt x="210" y="235"/>
                                  </a:cubicBezTo>
                                  <a:cubicBezTo>
                                    <a:pt x="210" y="225"/>
                                    <a:pt x="203" y="226"/>
                                    <a:pt x="196" y="226"/>
                                  </a:cubicBezTo>
                                  <a:cubicBezTo>
                                    <a:pt x="174" y="226"/>
                                    <a:pt x="151" y="226"/>
                                    <a:pt x="130" y="226"/>
                                  </a:cubicBezTo>
                                  <a:cubicBezTo>
                                    <a:pt x="71" y="226"/>
                                    <a:pt x="22" y="187"/>
                                    <a:pt x="17" y="131"/>
                                  </a:cubicBezTo>
                                  <a:cubicBezTo>
                                    <a:pt x="77" y="131"/>
                                    <a:pt x="136" y="131"/>
                                    <a:pt x="196" y="131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73" name="Freeform 253"/>
                          <wps:cNvSpPr>
                            <a:spLocks noChangeArrowheads="1"/>
                          </wps:cNvSpPr>
                          <wps:spPr bwMode="auto">
                            <a:xfrm>
                              <a:off x="1578" y="-122"/>
                              <a:ext cx="55" cy="238"/>
                            </a:xfrm>
                            <a:custGeom>
                              <a:avLst/>
                              <a:gdLst>
                                <a:gd name="T0" fmla="*/ 98 w 99"/>
                                <a:gd name="T1" fmla="*/ 417 h 422"/>
                                <a:gd name="T2" fmla="*/ 91 w 99"/>
                                <a:gd name="T3" fmla="*/ 408 h 422"/>
                                <a:gd name="T4" fmla="*/ 24 w 99"/>
                                <a:gd name="T5" fmla="*/ 211 h 422"/>
                                <a:gd name="T6" fmla="*/ 92 w 99"/>
                                <a:gd name="T7" fmla="*/ 12 h 422"/>
                                <a:gd name="T8" fmla="*/ 98 w 99"/>
                                <a:gd name="T9" fmla="*/ 5 h 422"/>
                                <a:gd name="T10" fmla="*/ 93 w 99"/>
                                <a:gd name="T11" fmla="*/ 0 h 422"/>
                                <a:gd name="T12" fmla="*/ 26 w 99"/>
                                <a:gd name="T13" fmla="*/ 83 h 422"/>
                                <a:gd name="T14" fmla="*/ 0 w 99"/>
                                <a:gd name="T15" fmla="*/ 211 h 422"/>
                                <a:gd name="T16" fmla="*/ 27 w 99"/>
                                <a:gd name="T17" fmla="*/ 342 h 422"/>
                                <a:gd name="T18" fmla="*/ 93 w 99"/>
                                <a:gd name="T19" fmla="*/ 421 h 422"/>
                                <a:gd name="T20" fmla="*/ 98 w 99"/>
                                <a:gd name="T21" fmla="*/ 417 h 4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99" h="422">
                                  <a:moveTo>
                                    <a:pt x="98" y="417"/>
                                  </a:moveTo>
                                  <a:cubicBezTo>
                                    <a:pt x="98" y="416"/>
                                    <a:pt x="98" y="415"/>
                                    <a:pt x="91" y="408"/>
                                  </a:cubicBezTo>
                                  <a:cubicBezTo>
                                    <a:pt x="38" y="355"/>
                                    <a:pt x="24" y="275"/>
                                    <a:pt x="24" y="211"/>
                                  </a:cubicBezTo>
                                  <a:cubicBezTo>
                                    <a:pt x="24" y="138"/>
                                    <a:pt x="40" y="64"/>
                                    <a:pt x="92" y="12"/>
                                  </a:cubicBezTo>
                                  <a:cubicBezTo>
                                    <a:pt x="98" y="6"/>
                                    <a:pt x="98" y="6"/>
                                    <a:pt x="98" y="5"/>
                                  </a:cubicBezTo>
                                  <a:cubicBezTo>
                                    <a:pt x="98" y="1"/>
                                    <a:pt x="95" y="0"/>
                                    <a:pt x="93" y="0"/>
                                  </a:cubicBezTo>
                                  <a:cubicBezTo>
                                    <a:pt x="89" y="0"/>
                                    <a:pt x="51" y="29"/>
                                    <a:pt x="26" y="83"/>
                                  </a:cubicBezTo>
                                  <a:cubicBezTo>
                                    <a:pt x="4" y="128"/>
                                    <a:pt x="0" y="175"/>
                                    <a:pt x="0" y="211"/>
                                  </a:cubicBezTo>
                                  <a:cubicBezTo>
                                    <a:pt x="0" y="244"/>
                                    <a:pt x="4" y="295"/>
                                    <a:pt x="27" y="342"/>
                                  </a:cubicBezTo>
                                  <a:cubicBezTo>
                                    <a:pt x="52" y="393"/>
                                    <a:pt x="89" y="421"/>
                                    <a:pt x="93" y="421"/>
                                  </a:cubicBezTo>
                                  <a:cubicBezTo>
                                    <a:pt x="95" y="421"/>
                                    <a:pt x="98" y="420"/>
                                    <a:pt x="98" y="417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74" name="Freeform 254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3" y="-48"/>
                              <a:ext cx="118" cy="107"/>
                            </a:xfrm>
                            <a:custGeom>
                              <a:avLst/>
                              <a:gdLst>
                                <a:gd name="T0" fmla="*/ 128 w 211"/>
                                <a:gd name="T1" fmla="*/ 58 h 191"/>
                                <a:gd name="T2" fmla="*/ 170 w 211"/>
                                <a:gd name="T3" fmla="*/ 9 h 191"/>
                                <a:gd name="T4" fmla="*/ 192 w 211"/>
                                <a:gd name="T5" fmla="*/ 15 h 191"/>
                                <a:gd name="T6" fmla="*/ 171 w 211"/>
                                <a:gd name="T7" fmla="*/ 37 h 191"/>
                                <a:gd name="T8" fmla="*/ 187 w 211"/>
                                <a:gd name="T9" fmla="*/ 52 h 191"/>
                                <a:gd name="T10" fmla="*/ 210 w 211"/>
                                <a:gd name="T11" fmla="*/ 27 h 191"/>
                                <a:gd name="T12" fmla="*/ 170 w 211"/>
                                <a:gd name="T13" fmla="*/ 0 h 191"/>
                                <a:gd name="T14" fmla="*/ 127 w 211"/>
                                <a:gd name="T15" fmla="*/ 32 h 191"/>
                                <a:gd name="T16" fmla="*/ 81 w 211"/>
                                <a:gd name="T17" fmla="*/ 0 h 191"/>
                                <a:gd name="T18" fmla="*/ 13 w 211"/>
                                <a:gd name="T19" fmla="*/ 64 h 191"/>
                                <a:gd name="T20" fmla="*/ 18 w 211"/>
                                <a:gd name="T21" fmla="*/ 69 h 191"/>
                                <a:gd name="T22" fmla="*/ 24 w 211"/>
                                <a:gd name="T23" fmla="*/ 64 h 191"/>
                                <a:gd name="T24" fmla="*/ 80 w 211"/>
                                <a:gd name="T25" fmla="*/ 9 h 191"/>
                                <a:gd name="T26" fmla="*/ 103 w 211"/>
                                <a:gd name="T27" fmla="*/ 37 h 191"/>
                                <a:gd name="T28" fmla="*/ 80 w 211"/>
                                <a:gd name="T29" fmla="*/ 137 h 191"/>
                                <a:gd name="T30" fmla="*/ 40 w 211"/>
                                <a:gd name="T31" fmla="*/ 182 h 191"/>
                                <a:gd name="T32" fmla="*/ 19 w 211"/>
                                <a:gd name="T33" fmla="*/ 176 h 191"/>
                                <a:gd name="T34" fmla="*/ 38 w 211"/>
                                <a:gd name="T35" fmla="*/ 153 h 191"/>
                                <a:gd name="T36" fmla="*/ 22 w 211"/>
                                <a:gd name="T37" fmla="*/ 139 h 191"/>
                                <a:gd name="T38" fmla="*/ 0 w 211"/>
                                <a:gd name="T39" fmla="*/ 163 h 191"/>
                                <a:gd name="T40" fmla="*/ 39 w 211"/>
                                <a:gd name="T41" fmla="*/ 190 h 191"/>
                                <a:gd name="T42" fmla="*/ 84 w 211"/>
                                <a:gd name="T43" fmla="*/ 159 h 191"/>
                                <a:gd name="T44" fmla="*/ 129 w 211"/>
                                <a:gd name="T45" fmla="*/ 190 h 191"/>
                                <a:gd name="T46" fmla="*/ 196 w 211"/>
                                <a:gd name="T47" fmla="*/ 126 h 191"/>
                                <a:gd name="T48" fmla="*/ 192 w 211"/>
                                <a:gd name="T49" fmla="*/ 122 h 191"/>
                                <a:gd name="T50" fmla="*/ 186 w 211"/>
                                <a:gd name="T51" fmla="*/ 127 h 191"/>
                                <a:gd name="T52" fmla="*/ 130 w 211"/>
                                <a:gd name="T53" fmla="*/ 182 h 191"/>
                                <a:gd name="T54" fmla="*/ 106 w 211"/>
                                <a:gd name="T55" fmla="*/ 153 h 191"/>
                                <a:gd name="T56" fmla="*/ 114 w 211"/>
                                <a:gd name="T57" fmla="*/ 117 h 191"/>
                                <a:gd name="T58" fmla="*/ 128 w 211"/>
                                <a:gd name="T59" fmla="*/ 58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11" h="191">
                                  <a:moveTo>
                                    <a:pt x="128" y="58"/>
                                  </a:moveTo>
                                  <a:cubicBezTo>
                                    <a:pt x="130" y="48"/>
                                    <a:pt x="141" y="9"/>
                                    <a:pt x="170" y="9"/>
                                  </a:cubicBezTo>
                                  <a:cubicBezTo>
                                    <a:pt x="172" y="9"/>
                                    <a:pt x="182" y="9"/>
                                    <a:pt x="192" y="15"/>
                                  </a:cubicBezTo>
                                  <a:cubicBezTo>
                                    <a:pt x="180" y="16"/>
                                    <a:pt x="171" y="27"/>
                                    <a:pt x="171" y="37"/>
                                  </a:cubicBezTo>
                                  <a:cubicBezTo>
                                    <a:pt x="171" y="44"/>
                                    <a:pt x="176" y="52"/>
                                    <a:pt x="187" y="52"/>
                                  </a:cubicBezTo>
                                  <a:cubicBezTo>
                                    <a:pt x="196" y="52"/>
                                    <a:pt x="210" y="44"/>
                                    <a:pt x="210" y="27"/>
                                  </a:cubicBezTo>
                                  <a:cubicBezTo>
                                    <a:pt x="210" y="6"/>
                                    <a:pt x="184" y="0"/>
                                    <a:pt x="170" y="0"/>
                                  </a:cubicBezTo>
                                  <a:cubicBezTo>
                                    <a:pt x="146" y="0"/>
                                    <a:pt x="132" y="22"/>
                                    <a:pt x="127" y="32"/>
                                  </a:cubicBezTo>
                                  <a:cubicBezTo>
                                    <a:pt x="116" y="4"/>
                                    <a:pt x="93" y="0"/>
                                    <a:pt x="81" y="0"/>
                                  </a:cubicBezTo>
                                  <a:cubicBezTo>
                                    <a:pt x="37" y="0"/>
                                    <a:pt x="13" y="55"/>
                                    <a:pt x="13" y="64"/>
                                  </a:cubicBezTo>
                                  <a:cubicBezTo>
                                    <a:pt x="13" y="69"/>
                                    <a:pt x="16" y="68"/>
                                    <a:pt x="18" y="69"/>
                                  </a:cubicBezTo>
                                  <a:cubicBezTo>
                                    <a:pt x="21" y="69"/>
                                    <a:pt x="22" y="68"/>
                                    <a:pt x="24" y="64"/>
                                  </a:cubicBezTo>
                                  <a:cubicBezTo>
                                    <a:pt x="38" y="20"/>
                                    <a:pt x="66" y="9"/>
                                    <a:pt x="80" y="9"/>
                                  </a:cubicBezTo>
                                  <a:cubicBezTo>
                                    <a:pt x="88" y="9"/>
                                    <a:pt x="103" y="13"/>
                                    <a:pt x="103" y="37"/>
                                  </a:cubicBezTo>
                                  <a:cubicBezTo>
                                    <a:pt x="103" y="50"/>
                                    <a:pt x="96" y="79"/>
                                    <a:pt x="80" y="137"/>
                                  </a:cubicBezTo>
                                  <a:cubicBezTo>
                                    <a:pt x="73" y="164"/>
                                    <a:pt x="58" y="182"/>
                                    <a:pt x="40" y="182"/>
                                  </a:cubicBezTo>
                                  <a:cubicBezTo>
                                    <a:pt x="37" y="182"/>
                                    <a:pt x="27" y="182"/>
                                    <a:pt x="19" y="176"/>
                                  </a:cubicBezTo>
                                  <a:cubicBezTo>
                                    <a:pt x="30" y="173"/>
                                    <a:pt x="38" y="165"/>
                                    <a:pt x="38" y="153"/>
                                  </a:cubicBezTo>
                                  <a:cubicBezTo>
                                    <a:pt x="38" y="142"/>
                                    <a:pt x="30" y="139"/>
                                    <a:pt x="22" y="139"/>
                                  </a:cubicBezTo>
                                  <a:cubicBezTo>
                                    <a:pt x="10" y="139"/>
                                    <a:pt x="0" y="149"/>
                                    <a:pt x="0" y="163"/>
                                  </a:cubicBezTo>
                                  <a:cubicBezTo>
                                    <a:pt x="0" y="182"/>
                                    <a:pt x="21" y="190"/>
                                    <a:pt x="39" y="190"/>
                                  </a:cubicBezTo>
                                  <a:cubicBezTo>
                                    <a:pt x="67" y="190"/>
                                    <a:pt x="82" y="161"/>
                                    <a:pt x="84" y="159"/>
                                  </a:cubicBezTo>
                                  <a:cubicBezTo>
                                    <a:pt x="88" y="175"/>
                                    <a:pt x="104" y="190"/>
                                    <a:pt x="129" y="190"/>
                                  </a:cubicBezTo>
                                  <a:cubicBezTo>
                                    <a:pt x="172" y="190"/>
                                    <a:pt x="196" y="136"/>
                                    <a:pt x="196" y="126"/>
                                  </a:cubicBezTo>
                                  <a:cubicBezTo>
                                    <a:pt x="196" y="122"/>
                                    <a:pt x="193" y="122"/>
                                    <a:pt x="192" y="122"/>
                                  </a:cubicBezTo>
                                  <a:cubicBezTo>
                                    <a:pt x="188" y="122"/>
                                    <a:pt x="187" y="123"/>
                                    <a:pt x="186" y="127"/>
                                  </a:cubicBezTo>
                                  <a:cubicBezTo>
                                    <a:pt x="172" y="171"/>
                                    <a:pt x="144" y="182"/>
                                    <a:pt x="130" y="182"/>
                                  </a:cubicBezTo>
                                  <a:cubicBezTo>
                                    <a:pt x="114" y="182"/>
                                    <a:pt x="106" y="167"/>
                                    <a:pt x="106" y="153"/>
                                  </a:cubicBezTo>
                                  <a:cubicBezTo>
                                    <a:pt x="106" y="145"/>
                                    <a:pt x="110" y="135"/>
                                    <a:pt x="114" y="117"/>
                                  </a:cubicBezTo>
                                  <a:cubicBezTo>
                                    <a:pt x="118" y="98"/>
                                    <a:pt x="123" y="78"/>
                                    <a:pt x="128" y="58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75" name="AutoShape 255"/>
                          <wps:cNvSpPr>
                            <a:spLocks noChangeArrowheads="1"/>
                          </wps:cNvSpPr>
                          <wps:spPr bwMode="auto">
                            <a:xfrm>
                              <a:off x="1792" y="-18"/>
                              <a:ext cx="77" cy="113"/>
                            </a:xfrm>
                            <a:custGeom>
                              <a:avLst/>
                              <a:gdLst>
                                <a:gd name="T0" fmla="*/ 137 w 138"/>
                                <a:gd name="T1" fmla="*/ 101 h 202"/>
                                <a:gd name="T2" fmla="*/ 119 w 138"/>
                                <a:gd name="T3" fmla="*/ 25 h 202"/>
                                <a:gd name="T4" fmla="*/ 69 w 138"/>
                                <a:gd name="T5" fmla="*/ 0 h 202"/>
                                <a:gd name="T6" fmla="*/ 0 w 138"/>
                                <a:gd name="T7" fmla="*/ 101 h 202"/>
                                <a:gd name="T8" fmla="*/ 69 w 138"/>
                                <a:gd name="T9" fmla="*/ 201 h 202"/>
                                <a:gd name="T10" fmla="*/ 137 w 138"/>
                                <a:gd name="T11" fmla="*/ 101 h 202"/>
                                <a:gd name="T12" fmla="*/ 69 w 138"/>
                                <a:gd name="T13" fmla="*/ 193 h 202"/>
                                <a:gd name="T14" fmla="*/ 30 w 138"/>
                                <a:gd name="T15" fmla="*/ 160 h 202"/>
                                <a:gd name="T16" fmla="*/ 27 w 138"/>
                                <a:gd name="T17" fmla="*/ 98 h 202"/>
                                <a:gd name="T18" fmla="*/ 32 w 138"/>
                                <a:gd name="T19" fmla="*/ 37 h 202"/>
                                <a:gd name="T20" fmla="*/ 69 w 138"/>
                                <a:gd name="T21" fmla="*/ 8 h 202"/>
                                <a:gd name="T22" fmla="*/ 105 w 138"/>
                                <a:gd name="T23" fmla="*/ 34 h 202"/>
                                <a:gd name="T24" fmla="*/ 110 w 138"/>
                                <a:gd name="T25" fmla="*/ 98 h 202"/>
                                <a:gd name="T26" fmla="*/ 106 w 138"/>
                                <a:gd name="T27" fmla="*/ 159 h 202"/>
                                <a:gd name="T28" fmla="*/ 69 w 138"/>
                                <a:gd name="T29" fmla="*/ 193 h 2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38" h="202">
                                  <a:moveTo>
                                    <a:pt x="137" y="101"/>
                                  </a:moveTo>
                                  <a:cubicBezTo>
                                    <a:pt x="137" y="69"/>
                                    <a:pt x="134" y="45"/>
                                    <a:pt x="119" y="25"/>
                                  </a:cubicBezTo>
                                  <a:cubicBezTo>
                                    <a:pt x="111" y="12"/>
                                    <a:pt x="92" y="0"/>
                                    <a:pt x="69" y="0"/>
                                  </a:cubicBezTo>
                                  <a:cubicBezTo>
                                    <a:pt x="0" y="0"/>
                                    <a:pt x="0" y="80"/>
                                    <a:pt x="0" y="101"/>
                                  </a:cubicBezTo>
                                  <a:cubicBezTo>
                                    <a:pt x="0" y="122"/>
                                    <a:pt x="0" y="201"/>
                                    <a:pt x="69" y="201"/>
                                  </a:cubicBezTo>
                                  <a:cubicBezTo>
                                    <a:pt x="137" y="201"/>
                                    <a:pt x="137" y="122"/>
                                    <a:pt x="137" y="101"/>
                                  </a:cubicBezTo>
                                  <a:close/>
                                  <a:moveTo>
                                    <a:pt x="69" y="193"/>
                                  </a:moveTo>
                                  <a:cubicBezTo>
                                    <a:pt x="54" y="193"/>
                                    <a:pt x="36" y="185"/>
                                    <a:pt x="30" y="160"/>
                                  </a:cubicBezTo>
                                  <a:cubicBezTo>
                                    <a:pt x="27" y="143"/>
                                    <a:pt x="27" y="119"/>
                                    <a:pt x="27" y="98"/>
                                  </a:cubicBezTo>
                                  <a:cubicBezTo>
                                    <a:pt x="27" y="76"/>
                                    <a:pt x="27" y="54"/>
                                    <a:pt x="32" y="37"/>
                                  </a:cubicBezTo>
                                  <a:cubicBezTo>
                                    <a:pt x="38" y="14"/>
                                    <a:pt x="57" y="8"/>
                                    <a:pt x="69" y="8"/>
                                  </a:cubicBezTo>
                                  <a:cubicBezTo>
                                    <a:pt x="84" y="8"/>
                                    <a:pt x="100" y="18"/>
                                    <a:pt x="105" y="34"/>
                                  </a:cubicBezTo>
                                  <a:cubicBezTo>
                                    <a:pt x="110" y="50"/>
                                    <a:pt x="110" y="72"/>
                                    <a:pt x="110" y="98"/>
                                  </a:cubicBezTo>
                                  <a:cubicBezTo>
                                    <a:pt x="110" y="119"/>
                                    <a:pt x="110" y="141"/>
                                    <a:pt x="106" y="159"/>
                                  </a:cubicBezTo>
                                  <a:cubicBezTo>
                                    <a:pt x="100" y="187"/>
                                    <a:pt x="80" y="193"/>
                                    <a:pt x="69" y="19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76" name="Freeform 256"/>
                          <wps:cNvSpPr>
                            <a:spLocks noChangeArrowheads="1"/>
                          </wps:cNvSpPr>
                          <wps:spPr bwMode="auto">
                            <a:xfrm>
                              <a:off x="1963" y="-7"/>
                              <a:ext cx="145" cy="9"/>
                            </a:xfrm>
                            <a:custGeom>
                              <a:avLst/>
                              <a:gdLst>
                                <a:gd name="T0" fmla="*/ 242 w 257"/>
                                <a:gd name="T1" fmla="*/ 17 h 18"/>
                                <a:gd name="T2" fmla="*/ 256 w 257"/>
                                <a:gd name="T3" fmla="*/ 8 h 18"/>
                                <a:gd name="T4" fmla="*/ 242 w 257"/>
                                <a:gd name="T5" fmla="*/ 0 h 18"/>
                                <a:gd name="T6" fmla="*/ 14 w 257"/>
                                <a:gd name="T7" fmla="*/ 0 h 18"/>
                                <a:gd name="T8" fmla="*/ 0 w 257"/>
                                <a:gd name="T9" fmla="*/ 8 h 18"/>
                                <a:gd name="T10" fmla="*/ 14 w 257"/>
                                <a:gd name="T11" fmla="*/ 17 h 18"/>
                                <a:gd name="T12" fmla="*/ 242 w 257"/>
                                <a:gd name="T13" fmla="*/ 17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57" h="18">
                                  <a:moveTo>
                                    <a:pt x="242" y="17"/>
                                  </a:moveTo>
                                  <a:cubicBezTo>
                                    <a:pt x="249" y="17"/>
                                    <a:pt x="256" y="17"/>
                                    <a:pt x="256" y="8"/>
                                  </a:cubicBezTo>
                                  <a:cubicBezTo>
                                    <a:pt x="256" y="0"/>
                                    <a:pt x="249" y="0"/>
                                    <a:pt x="242" y="0"/>
                                  </a:cubicBezTo>
                                  <a:cubicBezTo>
                                    <a:pt x="166" y="0"/>
                                    <a:pt x="90" y="0"/>
                                    <a:pt x="14" y="0"/>
                                  </a:cubicBezTo>
                                  <a:cubicBezTo>
                                    <a:pt x="7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7" y="17"/>
                                    <a:pt x="14" y="17"/>
                                  </a:cubicBezTo>
                                  <a:cubicBezTo>
                                    <a:pt x="90" y="17"/>
                                    <a:pt x="166" y="17"/>
                                    <a:pt x="242" y="17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77" name="AutoShape 257"/>
                          <wps:cNvSpPr>
                            <a:spLocks noChangeArrowheads="1"/>
                          </wps:cNvSpPr>
                          <wps:spPr bwMode="auto">
                            <a:xfrm>
                              <a:off x="2221" y="-110"/>
                              <a:ext cx="84" cy="74"/>
                            </a:xfrm>
                            <a:custGeom>
                              <a:avLst/>
                              <a:gdLst>
                                <a:gd name="T0" fmla="*/ 107 w 151"/>
                                <a:gd name="T1" fmla="*/ 17 h 135"/>
                                <a:gd name="T2" fmla="*/ 77 w 151"/>
                                <a:gd name="T3" fmla="*/ 0 h 135"/>
                                <a:gd name="T4" fmla="*/ 0 w 151"/>
                                <a:gd name="T5" fmla="*/ 84 h 135"/>
                                <a:gd name="T6" fmla="*/ 45 w 151"/>
                                <a:gd name="T7" fmla="*/ 134 h 135"/>
                                <a:gd name="T8" fmla="*/ 87 w 151"/>
                                <a:gd name="T9" fmla="*/ 112 h 135"/>
                                <a:gd name="T10" fmla="*/ 117 w 151"/>
                                <a:gd name="T11" fmla="*/ 134 h 135"/>
                                <a:gd name="T12" fmla="*/ 141 w 151"/>
                                <a:gd name="T13" fmla="*/ 118 h 135"/>
                                <a:gd name="T14" fmla="*/ 150 w 151"/>
                                <a:gd name="T15" fmla="*/ 88 h 135"/>
                                <a:gd name="T16" fmla="*/ 147 w 151"/>
                                <a:gd name="T17" fmla="*/ 84 h 135"/>
                                <a:gd name="T18" fmla="*/ 140 w 151"/>
                                <a:gd name="T19" fmla="*/ 93 h 135"/>
                                <a:gd name="T20" fmla="*/ 118 w 151"/>
                                <a:gd name="T21" fmla="*/ 125 h 135"/>
                                <a:gd name="T22" fmla="*/ 108 w 151"/>
                                <a:gd name="T23" fmla="*/ 111 h 135"/>
                                <a:gd name="T24" fmla="*/ 113 w 151"/>
                                <a:gd name="T25" fmla="*/ 87 h 135"/>
                                <a:gd name="T26" fmla="*/ 119 w 151"/>
                                <a:gd name="T27" fmla="*/ 60 h 135"/>
                                <a:gd name="T28" fmla="*/ 125 w 151"/>
                                <a:gd name="T29" fmla="*/ 38 h 135"/>
                                <a:gd name="T30" fmla="*/ 131 w 151"/>
                                <a:gd name="T31" fmla="*/ 15 h 135"/>
                                <a:gd name="T32" fmla="*/ 120 w 151"/>
                                <a:gd name="T33" fmla="*/ 5 h 135"/>
                                <a:gd name="T34" fmla="*/ 107 w 151"/>
                                <a:gd name="T35" fmla="*/ 17 h 135"/>
                                <a:gd name="T36" fmla="*/ 88 w 151"/>
                                <a:gd name="T37" fmla="*/ 93 h 135"/>
                                <a:gd name="T38" fmla="*/ 74 w 151"/>
                                <a:gd name="T39" fmla="*/ 113 h 135"/>
                                <a:gd name="T40" fmla="*/ 46 w 151"/>
                                <a:gd name="T41" fmla="*/ 125 h 135"/>
                                <a:gd name="T42" fmla="*/ 24 w 151"/>
                                <a:gd name="T43" fmla="*/ 96 h 135"/>
                                <a:gd name="T44" fmla="*/ 40 w 151"/>
                                <a:gd name="T45" fmla="*/ 36 h 135"/>
                                <a:gd name="T46" fmla="*/ 77 w 151"/>
                                <a:gd name="T47" fmla="*/ 9 h 135"/>
                                <a:gd name="T48" fmla="*/ 102 w 151"/>
                                <a:gd name="T49" fmla="*/ 34 h 135"/>
                                <a:gd name="T50" fmla="*/ 102 w 151"/>
                                <a:gd name="T51" fmla="*/ 38 h 135"/>
                                <a:gd name="T52" fmla="*/ 88 w 151"/>
                                <a:gd name="T53" fmla="*/ 93 h 1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151" h="135">
                                  <a:moveTo>
                                    <a:pt x="107" y="17"/>
                                  </a:moveTo>
                                  <a:cubicBezTo>
                                    <a:pt x="101" y="8"/>
                                    <a:pt x="90" y="0"/>
                                    <a:pt x="77" y="0"/>
                                  </a:cubicBezTo>
                                  <a:cubicBezTo>
                                    <a:pt x="39" y="0"/>
                                    <a:pt x="0" y="41"/>
                                    <a:pt x="0" y="84"/>
                                  </a:cubicBezTo>
                                  <a:cubicBezTo>
                                    <a:pt x="0" y="113"/>
                                    <a:pt x="20" y="134"/>
                                    <a:pt x="45" y="134"/>
                                  </a:cubicBezTo>
                                  <a:cubicBezTo>
                                    <a:pt x="60" y="134"/>
                                    <a:pt x="75" y="124"/>
                                    <a:pt x="87" y="112"/>
                                  </a:cubicBezTo>
                                  <a:cubicBezTo>
                                    <a:pt x="93" y="130"/>
                                    <a:pt x="110" y="134"/>
                                    <a:pt x="117" y="134"/>
                                  </a:cubicBezTo>
                                  <a:cubicBezTo>
                                    <a:pt x="128" y="134"/>
                                    <a:pt x="135" y="126"/>
                                    <a:pt x="141" y="118"/>
                                  </a:cubicBezTo>
                                  <a:cubicBezTo>
                                    <a:pt x="147" y="106"/>
                                    <a:pt x="150" y="89"/>
                                    <a:pt x="150" y="88"/>
                                  </a:cubicBezTo>
                                  <a:cubicBezTo>
                                    <a:pt x="150" y="84"/>
                                    <a:pt x="148" y="86"/>
                                    <a:pt x="147" y="84"/>
                                  </a:cubicBezTo>
                                  <a:cubicBezTo>
                                    <a:pt x="142" y="84"/>
                                    <a:pt x="142" y="86"/>
                                    <a:pt x="140" y="93"/>
                                  </a:cubicBezTo>
                                  <a:cubicBezTo>
                                    <a:pt x="136" y="107"/>
                                    <a:pt x="131" y="125"/>
                                    <a:pt x="118" y="125"/>
                                  </a:cubicBezTo>
                                  <a:cubicBezTo>
                                    <a:pt x="111" y="125"/>
                                    <a:pt x="108" y="118"/>
                                    <a:pt x="108" y="111"/>
                                  </a:cubicBezTo>
                                  <a:cubicBezTo>
                                    <a:pt x="108" y="106"/>
                                    <a:pt x="111" y="95"/>
                                    <a:pt x="113" y="87"/>
                                  </a:cubicBezTo>
                                  <a:cubicBezTo>
                                    <a:pt x="114" y="80"/>
                                    <a:pt x="118" y="68"/>
                                    <a:pt x="119" y="60"/>
                                  </a:cubicBezTo>
                                  <a:cubicBezTo>
                                    <a:pt x="122" y="53"/>
                                    <a:pt x="123" y="45"/>
                                    <a:pt x="125" y="38"/>
                                  </a:cubicBezTo>
                                  <a:cubicBezTo>
                                    <a:pt x="128" y="30"/>
                                    <a:pt x="131" y="17"/>
                                    <a:pt x="131" y="15"/>
                                  </a:cubicBezTo>
                                  <a:cubicBezTo>
                                    <a:pt x="131" y="9"/>
                                    <a:pt x="125" y="5"/>
                                    <a:pt x="120" y="5"/>
                                  </a:cubicBezTo>
                                  <a:cubicBezTo>
                                    <a:pt x="116" y="5"/>
                                    <a:pt x="108" y="9"/>
                                    <a:pt x="107" y="17"/>
                                  </a:cubicBezTo>
                                  <a:close/>
                                  <a:moveTo>
                                    <a:pt x="88" y="93"/>
                                  </a:moveTo>
                                  <a:cubicBezTo>
                                    <a:pt x="86" y="101"/>
                                    <a:pt x="80" y="107"/>
                                    <a:pt x="74" y="113"/>
                                  </a:cubicBezTo>
                                  <a:cubicBezTo>
                                    <a:pt x="70" y="116"/>
                                    <a:pt x="59" y="125"/>
                                    <a:pt x="46" y="125"/>
                                  </a:cubicBezTo>
                                  <a:cubicBezTo>
                                    <a:pt x="35" y="125"/>
                                    <a:pt x="24" y="117"/>
                                    <a:pt x="24" y="96"/>
                                  </a:cubicBezTo>
                                  <a:cubicBezTo>
                                    <a:pt x="24" y="81"/>
                                    <a:pt x="33" y="48"/>
                                    <a:pt x="40" y="36"/>
                                  </a:cubicBezTo>
                                  <a:cubicBezTo>
                                    <a:pt x="53" y="12"/>
                                    <a:pt x="69" y="9"/>
                                    <a:pt x="77" y="9"/>
                                  </a:cubicBezTo>
                                  <a:cubicBezTo>
                                    <a:pt x="98" y="9"/>
                                    <a:pt x="102" y="30"/>
                                    <a:pt x="102" y="34"/>
                                  </a:cubicBezTo>
                                  <a:cubicBezTo>
                                    <a:pt x="102" y="35"/>
                                    <a:pt x="102" y="36"/>
                                    <a:pt x="102" y="38"/>
                                  </a:cubicBezTo>
                                  <a:cubicBezTo>
                                    <a:pt x="98" y="56"/>
                                    <a:pt x="93" y="75"/>
                                    <a:pt x="88" y="9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78" name="Freeform 258"/>
                          <wps:cNvSpPr>
                            <a:spLocks noChangeArrowheads="1"/>
                          </wps:cNvSpPr>
                          <wps:spPr bwMode="auto">
                            <a:xfrm>
                              <a:off x="2211" y="-7"/>
                              <a:ext cx="102" cy="9"/>
                            </a:xfrm>
                            <a:custGeom>
                              <a:avLst/>
                              <a:gdLst>
                                <a:gd name="T0" fmla="*/ 0 w 184"/>
                                <a:gd name="T1" fmla="*/ 0 h 18"/>
                                <a:gd name="T2" fmla="*/ 183 w 184"/>
                                <a:gd name="T3" fmla="*/ 0 h 18"/>
                                <a:gd name="T4" fmla="*/ 183 w 184"/>
                                <a:gd name="T5" fmla="*/ 17 h 18"/>
                                <a:gd name="T6" fmla="*/ 0 w 184"/>
                                <a:gd name="T7" fmla="*/ 17 h 18"/>
                                <a:gd name="T8" fmla="*/ 0 w 184"/>
                                <a:gd name="T9" fmla="*/ 0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4" h="18">
                                  <a:moveTo>
                                    <a:pt x="0" y="0"/>
                                  </a:moveTo>
                                  <a:cubicBezTo>
                                    <a:pt x="62" y="0"/>
                                    <a:pt x="122" y="0"/>
                                    <a:pt x="183" y="0"/>
                                  </a:cubicBezTo>
                                  <a:cubicBezTo>
                                    <a:pt x="183" y="6"/>
                                    <a:pt x="183" y="11"/>
                                    <a:pt x="183" y="17"/>
                                  </a:cubicBezTo>
                                  <a:cubicBezTo>
                                    <a:pt x="122" y="17"/>
                                    <a:pt x="62" y="17"/>
                                    <a:pt x="0" y="17"/>
                                  </a:cubicBezTo>
                                  <a:cubicBezTo>
                                    <a:pt x="0" y="11"/>
                                    <a:pt x="0" y="6"/>
                                    <a:pt x="0" y="0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79" name="Freeform 259"/>
                          <wps:cNvSpPr>
                            <a:spLocks noChangeArrowheads="1"/>
                          </wps:cNvSpPr>
                          <wps:spPr bwMode="auto">
                            <a:xfrm>
                              <a:off x="2226" y="28"/>
                              <a:ext cx="72" cy="110"/>
                            </a:xfrm>
                            <a:custGeom>
                              <a:avLst/>
                              <a:gdLst>
                                <a:gd name="T0" fmla="*/ 129 w 130"/>
                                <a:gd name="T1" fmla="*/ 143 h 198"/>
                                <a:gd name="T2" fmla="*/ 120 w 130"/>
                                <a:gd name="T3" fmla="*/ 143 h 198"/>
                                <a:gd name="T4" fmla="*/ 113 w 130"/>
                                <a:gd name="T5" fmla="*/ 169 h 198"/>
                                <a:gd name="T6" fmla="*/ 83 w 130"/>
                                <a:gd name="T7" fmla="*/ 171 h 198"/>
                                <a:gd name="T8" fmla="*/ 29 w 130"/>
                                <a:gd name="T9" fmla="*/ 171 h 198"/>
                                <a:gd name="T10" fmla="*/ 87 w 130"/>
                                <a:gd name="T11" fmla="*/ 121 h 198"/>
                                <a:gd name="T12" fmla="*/ 129 w 130"/>
                                <a:gd name="T13" fmla="*/ 57 h 198"/>
                                <a:gd name="T14" fmla="*/ 61 w 130"/>
                                <a:gd name="T15" fmla="*/ 0 h 198"/>
                                <a:gd name="T16" fmla="*/ 0 w 130"/>
                                <a:gd name="T17" fmla="*/ 53 h 198"/>
                                <a:gd name="T18" fmla="*/ 15 w 130"/>
                                <a:gd name="T19" fmla="*/ 69 h 198"/>
                                <a:gd name="T20" fmla="*/ 31 w 130"/>
                                <a:gd name="T21" fmla="*/ 54 h 198"/>
                                <a:gd name="T22" fmla="*/ 13 w 130"/>
                                <a:gd name="T23" fmla="*/ 38 h 198"/>
                                <a:gd name="T24" fmla="*/ 56 w 130"/>
                                <a:gd name="T25" fmla="*/ 11 h 198"/>
                                <a:gd name="T26" fmla="*/ 102 w 130"/>
                                <a:gd name="T27" fmla="*/ 57 h 198"/>
                                <a:gd name="T28" fmla="*/ 73 w 130"/>
                                <a:gd name="T29" fmla="*/ 114 h 198"/>
                                <a:gd name="T30" fmla="*/ 2 w 130"/>
                                <a:gd name="T31" fmla="*/ 185 h 198"/>
                                <a:gd name="T32" fmla="*/ 0 w 130"/>
                                <a:gd name="T33" fmla="*/ 197 h 198"/>
                                <a:gd name="T34" fmla="*/ 121 w 130"/>
                                <a:gd name="T35" fmla="*/ 197 h 198"/>
                                <a:gd name="T36" fmla="*/ 129 w 130"/>
                                <a:gd name="T37" fmla="*/ 143 h 19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130" h="198">
                                  <a:moveTo>
                                    <a:pt x="129" y="143"/>
                                  </a:moveTo>
                                  <a:cubicBezTo>
                                    <a:pt x="126" y="143"/>
                                    <a:pt x="123" y="143"/>
                                    <a:pt x="120" y="143"/>
                                  </a:cubicBezTo>
                                  <a:cubicBezTo>
                                    <a:pt x="119" y="149"/>
                                    <a:pt x="116" y="167"/>
                                    <a:pt x="113" y="169"/>
                                  </a:cubicBezTo>
                                  <a:cubicBezTo>
                                    <a:pt x="110" y="171"/>
                                    <a:pt x="87" y="171"/>
                                    <a:pt x="83" y="171"/>
                                  </a:cubicBezTo>
                                  <a:cubicBezTo>
                                    <a:pt x="65" y="171"/>
                                    <a:pt x="47" y="171"/>
                                    <a:pt x="29" y="171"/>
                                  </a:cubicBezTo>
                                  <a:cubicBezTo>
                                    <a:pt x="60" y="144"/>
                                    <a:pt x="71" y="135"/>
                                    <a:pt x="87" y="121"/>
                                  </a:cubicBezTo>
                                  <a:cubicBezTo>
                                    <a:pt x="109" y="104"/>
                                    <a:pt x="129" y="86"/>
                                    <a:pt x="129" y="57"/>
                                  </a:cubicBezTo>
                                  <a:cubicBezTo>
                                    <a:pt x="129" y="23"/>
                                    <a:pt x="98" y="0"/>
                                    <a:pt x="61" y="0"/>
                                  </a:cubicBezTo>
                                  <a:cubicBezTo>
                                    <a:pt x="24" y="0"/>
                                    <a:pt x="0" y="26"/>
                                    <a:pt x="0" y="53"/>
                                  </a:cubicBezTo>
                                  <a:cubicBezTo>
                                    <a:pt x="0" y="68"/>
                                    <a:pt x="12" y="69"/>
                                    <a:pt x="15" y="69"/>
                                  </a:cubicBezTo>
                                  <a:cubicBezTo>
                                    <a:pt x="23" y="69"/>
                                    <a:pt x="31" y="65"/>
                                    <a:pt x="31" y="54"/>
                                  </a:cubicBezTo>
                                  <a:cubicBezTo>
                                    <a:pt x="31" y="49"/>
                                    <a:pt x="29" y="38"/>
                                    <a:pt x="13" y="38"/>
                                  </a:cubicBezTo>
                                  <a:cubicBezTo>
                                    <a:pt x="23" y="18"/>
                                    <a:pt x="43" y="11"/>
                                    <a:pt x="56" y="11"/>
                                  </a:cubicBezTo>
                                  <a:cubicBezTo>
                                    <a:pt x="86" y="11"/>
                                    <a:pt x="102" y="33"/>
                                    <a:pt x="102" y="57"/>
                                  </a:cubicBezTo>
                                  <a:cubicBezTo>
                                    <a:pt x="102" y="84"/>
                                    <a:pt x="83" y="104"/>
                                    <a:pt x="73" y="114"/>
                                  </a:cubicBezTo>
                                  <a:cubicBezTo>
                                    <a:pt x="49" y="138"/>
                                    <a:pt x="26" y="161"/>
                                    <a:pt x="2" y="185"/>
                                  </a:cubicBezTo>
                                  <a:cubicBezTo>
                                    <a:pt x="0" y="187"/>
                                    <a:pt x="0" y="188"/>
                                    <a:pt x="0" y="197"/>
                                  </a:cubicBezTo>
                                  <a:cubicBezTo>
                                    <a:pt x="41" y="197"/>
                                    <a:pt x="80" y="197"/>
                                    <a:pt x="121" y="197"/>
                                  </a:cubicBezTo>
                                  <a:cubicBezTo>
                                    <a:pt x="123" y="179"/>
                                    <a:pt x="127" y="161"/>
                                    <a:pt x="129" y="143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80" name="AutoShape 260"/>
                          <wps:cNvSpPr>
                            <a:spLocks noChangeArrowheads="1"/>
                          </wps:cNvSpPr>
                          <wps:spPr bwMode="auto">
                            <a:xfrm>
                              <a:off x="2364" y="-46"/>
                              <a:ext cx="25" cy="148"/>
                            </a:xfrm>
                            <a:custGeom>
                              <a:avLst/>
                              <a:gdLst>
                                <a:gd name="T0" fmla="*/ 45 w 47"/>
                                <a:gd name="T1" fmla="*/ 23 h 264"/>
                                <a:gd name="T2" fmla="*/ 22 w 47"/>
                                <a:gd name="T3" fmla="*/ 0 h 264"/>
                                <a:gd name="T4" fmla="*/ 0 w 47"/>
                                <a:gd name="T5" fmla="*/ 23 h 264"/>
                                <a:gd name="T6" fmla="*/ 22 w 47"/>
                                <a:gd name="T7" fmla="*/ 45 h 264"/>
                                <a:gd name="T8" fmla="*/ 45 w 47"/>
                                <a:gd name="T9" fmla="*/ 23 h 264"/>
                                <a:gd name="T10" fmla="*/ 36 w 47"/>
                                <a:gd name="T11" fmla="*/ 178 h 264"/>
                                <a:gd name="T12" fmla="*/ 10 w 47"/>
                                <a:gd name="T13" fmla="*/ 253 h 264"/>
                                <a:gd name="T14" fmla="*/ 6 w 47"/>
                                <a:gd name="T15" fmla="*/ 258 h 264"/>
                                <a:gd name="T16" fmla="*/ 11 w 47"/>
                                <a:gd name="T17" fmla="*/ 263 h 264"/>
                                <a:gd name="T18" fmla="*/ 46 w 47"/>
                                <a:gd name="T19" fmla="*/ 180 h 264"/>
                                <a:gd name="T20" fmla="*/ 22 w 47"/>
                                <a:gd name="T21" fmla="*/ 137 h 264"/>
                                <a:gd name="T22" fmla="*/ 0 w 47"/>
                                <a:gd name="T23" fmla="*/ 160 h 264"/>
                                <a:gd name="T24" fmla="*/ 22 w 47"/>
                                <a:gd name="T25" fmla="*/ 181 h 264"/>
                                <a:gd name="T26" fmla="*/ 26 w 47"/>
                                <a:gd name="T27" fmla="*/ 181 h 264"/>
                                <a:gd name="T28" fmla="*/ 36 w 47"/>
                                <a:gd name="T29" fmla="*/ 178 h 2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47" h="264">
                                  <a:moveTo>
                                    <a:pt x="45" y="23"/>
                                  </a:moveTo>
                                  <a:cubicBezTo>
                                    <a:pt x="45" y="11"/>
                                    <a:pt x="34" y="0"/>
                                    <a:pt x="22" y="0"/>
                                  </a:cubicBezTo>
                                  <a:cubicBezTo>
                                    <a:pt x="9" y="0"/>
                                    <a:pt x="0" y="11"/>
                                    <a:pt x="0" y="23"/>
                                  </a:cubicBezTo>
                                  <a:cubicBezTo>
                                    <a:pt x="0" y="35"/>
                                    <a:pt x="9" y="45"/>
                                    <a:pt x="22" y="45"/>
                                  </a:cubicBezTo>
                                  <a:cubicBezTo>
                                    <a:pt x="34" y="45"/>
                                    <a:pt x="45" y="35"/>
                                    <a:pt x="45" y="23"/>
                                  </a:cubicBezTo>
                                  <a:close/>
                                  <a:moveTo>
                                    <a:pt x="36" y="178"/>
                                  </a:moveTo>
                                  <a:cubicBezTo>
                                    <a:pt x="36" y="189"/>
                                    <a:pt x="36" y="222"/>
                                    <a:pt x="10" y="253"/>
                                  </a:cubicBezTo>
                                  <a:cubicBezTo>
                                    <a:pt x="6" y="257"/>
                                    <a:pt x="6" y="257"/>
                                    <a:pt x="6" y="258"/>
                                  </a:cubicBezTo>
                                  <a:cubicBezTo>
                                    <a:pt x="6" y="262"/>
                                    <a:pt x="9" y="263"/>
                                    <a:pt x="11" y="263"/>
                                  </a:cubicBezTo>
                                  <a:cubicBezTo>
                                    <a:pt x="16" y="263"/>
                                    <a:pt x="46" y="229"/>
                                    <a:pt x="46" y="180"/>
                                  </a:cubicBezTo>
                                  <a:cubicBezTo>
                                    <a:pt x="46" y="168"/>
                                    <a:pt x="45" y="137"/>
                                    <a:pt x="22" y="137"/>
                                  </a:cubicBezTo>
                                  <a:cubicBezTo>
                                    <a:pt x="8" y="137"/>
                                    <a:pt x="0" y="149"/>
                                    <a:pt x="0" y="160"/>
                                  </a:cubicBezTo>
                                  <a:cubicBezTo>
                                    <a:pt x="0" y="171"/>
                                    <a:pt x="8" y="181"/>
                                    <a:pt x="22" y="181"/>
                                  </a:cubicBezTo>
                                  <a:cubicBezTo>
                                    <a:pt x="24" y="181"/>
                                    <a:pt x="24" y="181"/>
                                    <a:pt x="26" y="181"/>
                                  </a:cubicBezTo>
                                  <a:cubicBezTo>
                                    <a:pt x="29" y="181"/>
                                    <a:pt x="34" y="180"/>
                                    <a:pt x="36" y="17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81" name="Freeform 261"/>
                          <wps:cNvSpPr>
                            <a:spLocks noChangeArrowheads="1"/>
                          </wps:cNvSpPr>
                          <wps:spPr bwMode="auto">
                            <a:xfrm>
                              <a:off x="2456" y="-48"/>
                              <a:ext cx="119" cy="107"/>
                            </a:xfrm>
                            <a:custGeom>
                              <a:avLst/>
                              <a:gdLst>
                                <a:gd name="T0" fmla="*/ 128 w 210"/>
                                <a:gd name="T1" fmla="*/ 58 h 191"/>
                                <a:gd name="T2" fmla="*/ 170 w 210"/>
                                <a:gd name="T3" fmla="*/ 9 h 191"/>
                                <a:gd name="T4" fmla="*/ 191 w 210"/>
                                <a:gd name="T5" fmla="*/ 15 h 191"/>
                                <a:gd name="T6" fmla="*/ 171 w 210"/>
                                <a:gd name="T7" fmla="*/ 37 h 191"/>
                                <a:gd name="T8" fmla="*/ 187 w 210"/>
                                <a:gd name="T9" fmla="*/ 52 h 191"/>
                                <a:gd name="T10" fmla="*/ 209 w 210"/>
                                <a:gd name="T11" fmla="*/ 27 h 191"/>
                                <a:gd name="T12" fmla="*/ 170 w 210"/>
                                <a:gd name="T13" fmla="*/ 0 h 191"/>
                                <a:gd name="T14" fmla="*/ 125 w 210"/>
                                <a:gd name="T15" fmla="*/ 32 h 191"/>
                                <a:gd name="T16" fmla="*/ 80 w 210"/>
                                <a:gd name="T17" fmla="*/ 0 h 191"/>
                                <a:gd name="T18" fmla="*/ 13 w 210"/>
                                <a:gd name="T19" fmla="*/ 64 h 191"/>
                                <a:gd name="T20" fmla="*/ 18 w 210"/>
                                <a:gd name="T21" fmla="*/ 69 h 191"/>
                                <a:gd name="T22" fmla="*/ 24 w 210"/>
                                <a:gd name="T23" fmla="*/ 64 h 191"/>
                                <a:gd name="T24" fmla="*/ 80 w 210"/>
                                <a:gd name="T25" fmla="*/ 9 h 191"/>
                                <a:gd name="T26" fmla="*/ 103 w 210"/>
                                <a:gd name="T27" fmla="*/ 37 h 191"/>
                                <a:gd name="T28" fmla="*/ 80 w 210"/>
                                <a:gd name="T29" fmla="*/ 137 h 191"/>
                                <a:gd name="T30" fmla="*/ 39 w 210"/>
                                <a:gd name="T31" fmla="*/ 182 h 191"/>
                                <a:gd name="T32" fmla="*/ 19 w 210"/>
                                <a:gd name="T33" fmla="*/ 176 h 191"/>
                                <a:gd name="T34" fmla="*/ 38 w 210"/>
                                <a:gd name="T35" fmla="*/ 153 h 191"/>
                                <a:gd name="T36" fmla="*/ 22 w 210"/>
                                <a:gd name="T37" fmla="*/ 139 h 191"/>
                                <a:gd name="T38" fmla="*/ 0 w 210"/>
                                <a:gd name="T39" fmla="*/ 163 h 191"/>
                                <a:gd name="T40" fmla="*/ 39 w 210"/>
                                <a:gd name="T41" fmla="*/ 190 h 191"/>
                                <a:gd name="T42" fmla="*/ 84 w 210"/>
                                <a:gd name="T43" fmla="*/ 159 h 191"/>
                                <a:gd name="T44" fmla="*/ 129 w 210"/>
                                <a:gd name="T45" fmla="*/ 190 h 191"/>
                                <a:gd name="T46" fmla="*/ 196 w 210"/>
                                <a:gd name="T47" fmla="*/ 126 h 191"/>
                                <a:gd name="T48" fmla="*/ 191 w 210"/>
                                <a:gd name="T49" fmla="*/ 122 h 191"/>
                                <a:gd name="T50" fmla="*/ 185 w 210"/>
                                <a:gd name="T51" fmla="*/ 127 h 191"/>
                                <a:gd name="T52" fmla="*/ 130 w 210"/>
                                <a:gd name="T53" fmla="*/ 182 h 191"/>
                                <a:gd name="T54" fmla="*/ 106 w 210"/>
                                <a:gd name="T55" fmla="*/ 153 h 191"/>
                                <a:gd name="T56" fmla="*/ 113 w 210"/>
                                <a:gd name="T57" fmla="*/ 117 h 191"/>
                                <a:gd name="T58" fmla="*/ 128 w 210"/>
                                <a:gd name="T59" fmla="*/ 58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10" h="191">
                                  <a:moveTo>
                                    <a:pt x="128" y="58"/>
                                  </a:moveTo>
                                  <a:cubicBezTo>
                                    <a:pt x="130" y="48"/>
                                    <a:pt x="140" y="9"/>
                                    <a:pt x="170" y="9"/>
                                  </a:cubicBezTo>
                                  <a:cubicBezTo>
                                    <a:pt x="172" y="9"/>
                                    <a:pt x="182" y="9"/>
                                    <a:pt x="191" y="15"/>
                                  </a:cubicBezTo>
                                  <a:cubicBezTo>
                                    <a:pt x="179" y="16"/>
                                    <a:pt x="171" y="27"/>
                                    <a:pt x="171" y="37"/>
                                  </a:cubicBezTo>
                                  <a:cubicBezTo>
                                    <a:pt x="171" y="44"/>
                                    <a:pt x="176" y="52"/>
                                    <a:pt x="187" y="52"/>
                                  </a:cubicBezTo>
                                  <a:cubicBezTo>
                                    <a:pt x="196" y="52"/>
                                    <a:pt x="209" y="44"/>
                                    <a:pt x="209" y="27"/>
                                  </a:cubicBezTo>
                                  <a:cubicBezTo>
                                    <a:pt x="209" y="6"/>
                                    <a:pt x="184" y="0"/>
                                    <a:pt x="170" y="0"/>
                                  </a:cubicBezTo>
                                  <a:cubicBezTo>
                                    <a:pt x="146" y="0"/>
                                    <a:pt x="131" y="22"/>
                                    <a:pt x="125" y="32"/>
                                  </a:cubicBezTo>
                                  <a:cubicBezTo>
                                    <a:pt x="116" y="4"/>
                                    <a:pt x="93" y="0"/>
                                    <a:pt x="80" y="0"/>
                                  </a:cubicBezTo>
                                  <a:cubicBezTo>
                                    <a:pt x="37" y="0"/>
                                    <a:pt x="13" y="55"/>
                                    <a:pt x="13" y="64"/>
                                  </a:cubicBezTo>
                                  <a:cubicBezTo>
                                    <a:pt x="13" y="69"/>
                                    <a:pt x="16" y="69"/>
                                    <a:pt x="18" y="69"/>
                                  </a:cubicBezTo>
                                  <a:cubicBezTo>
                                    <a:pt x="21" y="69"/>
                                    <a:pt x="22" y="68"/>
                                    <a:pt x="24" y="64"/>
                                  </a:cubicBezTo>
                                  <a:cubicBezTo>
                                    <a:pt x="38" y="20"/>
                                    <a:pt x="66" y="9"/>
                                    <a:pt x="80" y="9"/>
                                  </a:cubicBezTo>
                                  <a:cubicBezTo>
                                    <a:pt x="87" y="9"/>
                                    <a:pt x="103" y="13"/>
                                    <a:pt x="103" y="37"/>
                                  </a:cubicBezTo>
                                  <a:cubicBezTo>
                                    <a:pt x="103" y="50"/>
                                    <a:pt x="96" y="79"/>
                                    <a:pt x="80" y="137"/>
                                  </a:cubicBezTo>
                                  <a:cubicBezTo>
                                    <a:pt x="73" y="164"/>
                                    <a:pt x="58" y="182"/>
                                    <a:pt x="39" y="182"/>
                                  </a:cubicBezTo>
                                  <a:cubicBezTo>
                                    <a:pt x="37" y="182"/>
                                    <a:pt x="27" y="182"/>
                                    <a:pt x="19" y="176"/>
                                  </a:cubicBezTo>
                                  <a:cubicBezTo>
                                    <a:pt x="30" y="173"/>
                                    <a:pt x="38" y="165"/>
                                    <a:pt x="38" y="153"/>
                                  </a:cubicBezTo>
                                  <a:cubicBezTo>
                                    <a:pt x="38" y="142"/>
                                    <a:pt x="30" y="139"/>
                                    <a:pt x="22" y="139"/>
                                  </a:cubicBezTo>
                                  <a:cubicBezTo>
                                    <a:pt x="10" y="139"/>
                                    <a:pt x="0" y="149"/>
                                    <a:pt x="0" y="163"/>
                                  </a:cubicBezTo>
                                  <a:cubicBezTo>
                                    <a:pt x="0" y="182"/>
                                    <a:pt x="21" y="190"/>
                                    <a:pt x="39" y="190"/>
                                  </a:cubicBezTo>
                                  <a:cubicBezTo>
                                    <a:pt x="67" y="190"/>
                                    <a:pt x="82" y="161"/>
                                    <a:pt x="84" y="159"/>
                                  </a:cubicBezTo>
                                  <a:cubicBezTo>
                                    <a:pt x="88" y="175"/>
                                    <a:pt x="104" y="190"/>
                                    <a:pt x="129" y="190"/>
                                  </a:cubicBezTo>
                                  <a:cubicBezTo>
                                    <a:pt x="172" y="190"/>
                                    <a:pt x="196" y="136"/>
                                    <a:pt x="196" y="126"/>
                                  </a:cubicBezTo>
                                  <a:cubicBezTo>
                                    <a:pt x="196" y="122"/>
                                    <a:pt x="193" y="122"/>
                                    <a:pt x="191" y="122"/>
                                  </a:cubicBezTo>
                                  <a:cubicBezTo>
                                    <a:pt x="188" y="122"/>
                                    <a:pt x="187" y="123"/>
                                    <a:pt x="185" y="127"/>
                                  </a:cubicBezTo>
                                  <a:cubicBezTo>
                                    <a:pt x="172" y="171"/>
                                    <a:pt x="143" y="182"/>
                                    <a:pt x="130" y="182"/>
                                  </a:cubicBezTo>
                                  <a:cubicBezTo>
                                    <a:pt x="113" y="182"/>
                                    <a:pt x="106" y="167"/>
                                    <a:pt x="106" y="153"/>
                                  </a:cubicBezTo>
                                  <a:cubicBezTo>
                                    <a:pt x="106" y="145"/>
                                    <a:pt x="109" y="135"/>
                                    <a:pt x="113" y="117"/>
                                  </a:cubicBezTo>
                                  <a:cubicBezTo>
                                    <a:pt x="118" y="98"/>
                                    <a:pt x="123" y="78"/>
                                    <a:pt x="128" y="58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82" name="AutoShape 262"/>
                          <wps:cNvSpPr>
                            <a:spLocks noChangeArrowheads="1"/>
                          </wps:cNvSpPr>
                          <wps:spPr bwMode="auto">
                            <a:xfrm>
                              <a:off x="2595" y="-18"/>
                              <a:ext cx="77" cy="113"/>
                            </a:xfrm>
                            <a:custGeom>
                              <a:avLst/>
                              <a:gdLst>
                                <a:gd name="T0" fmla="*/ 138 w 139"/>
                                <a:gd name="T1" fmla="*/ 101 h 202"/>
                                <a:gd name="T2" fmla="*/ 120 w 139"/>
                                <a:gd name="T3" fmla="*/ 25 h 202"/>
                                <a:gd name="T4" fmla="*/ 68 w 139"/>
                                <a:gd name="T5" fmla="*/ 0 h 202"/>
                                <a:gd name="T6" fmla="*/ 0 w 139"/>
                                <a:gd name="T7" fmla="*/ 101 h 202"/>
                                <a:gd name="T8" fmla="*/ 68 w 139"/>
                                <a:gd name="T9" fmla="*/ 201 h 202"/>
                                <a:gd name="T10" fmla="*/ 138 w 139"/>
                                <a:gd name="T11" fmla="*/ 101 h 202"/>
                                <a:gd name="T12" fmla="*/ 68 w 139"/>
                                <a:gd name="T13" fmla="*/ 193 h 202"/>
                                <a:gd name="T14" fmla="*/ 31 w 139"/>
                                <a:gd name="T15" fmla="*/ 160 h 202"/>
                                <a:gd name="T16" fmla="*/ 28 w 139"/>
                                <a:gd name="T17" fmla="*/ 98 h 202"/>
                                <a:gd name="T18" fmla="*/ 31 w 139"/>
                                <a:gd name="T19" fmla="*/ 37 h 202"/>
                                <a:gd name="T20" fmla="*/ 68 w 139"/>
                                <a:gd name="T21" fmla="*/ 8 h 202"/>
                                <a:gd name="T22" fmla="*/ 106 w 139"/>
                                <a:gd name="T23" fmla="*/ 34 h 202"/>
                                <a:gd name="T24" fmla="*/ 110 w 139"/>
                                <a:gd name="T25" fmla="*/ 98 h 202"/>
                                <a:gd name="T26" fmla="*/ 107 w 139"/>
                                <a:gd name="T27" fmla="*/ 159 h 202"/>
                                <a:gd name="T28" fmla="*/ 68 w 139"/>
                                <a:gd name="T29" fmla="*/ 193 h 2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39" h="202">
                                  <a:moveTo>
                                    <a:pt x="138" y="101"/>
                                  </a:moveTo>
                                  <a:cubicBezTo>
                                    <a:pt x="138" y="69"/>
                                    <a:pt x="133" y="45"/>
                                    <a:pt x="120" y="25"/>
                                  </a:cubicBezTo>
                                  <a:cubicBezTo>
                                    <a:pt x="110" y="12"/>
                                    <a:pt x="92" y="0"/>
                                    <a:pt x="68" y="0"/>
                                  </a:cubicBezTo>
                                  <a:cubicBezTo>
                                    <a:pt x="0" y="0"/>
                                    <a:pt x="0" y="80"/>
                                    <a:pt x="0" y="101"/>
                                  </a:cubicBezTo>
                                  <a:cubicBezTo>
                                    <a:pt x="0" y="122"/>
                                    <a:pt x="0" y="201"/>
                                    <a:pt x="68" y="201"/>
                                  </a:cubicBezTo>
                                  <a:cubicBezTo>
                                    <a:pt x="137" y="201"/>
                                    <a:pt x="138" y="122"/>
                                    <a:pt x="138" y="101"/>
                                  </a:cubicBezTo>
                                  <a:close/>
                                  <a:moveTo>
                                    <a:pt x="68" y="193"/>
                                  </a:moveTo>
                                  <a:cubicBezTo>
                                    <a:pt x="55" y="193"/>
                                    <a:pt x="37" y="185"/>
                                    <a:pt x="31" y="160"/>
                                  </a:cubicBezTo>
                                  <a:cubicBezTo>
                                    <a:pt x="28" y="143"/>
                                    <a:pt x="28" y="119"/>
                                    <a:pt x="28" y="98"/>
                                  </a:cubicBezTo>
                                  <a:cubicBezTo>
                                    <a:pt x="28" y="76"/>
                                    <a:pt x="28" y="54"/>
                                    <a:pt x="31" y="37"/>
                                  </a:cubicBezTo>
                                  <a:cubicBezTo>
                                    <a:pt x="38" y="14"/>
                                    <a:pt x="56" y="8"/>
                                    <a:pt x="68" y="8"/>
                                  </a:cubicBezTo>
                                  <a:cubicBezTo>
                                    <a:pt x="85" y="8"/>
                                    <a:pt x="101" y="18"/>
                                    <a:pt x="106" y="34"/>
                                  </a:cubicBezTo>
                                  <a:cubicBezTo>
                                    <a:pt x="110" y="50"/>
                                    <a:pt x="110" y="72"/>
                                    <a:pt x="110" y="98"/>
                                  </a:cubicBezTo>
                                  <a:cubicBezTo>
                                    <a:pt x="110" y="119"/>
                                    <a:pt x="110" y="141"/>
                                    <a:pt x="107" y="159"/>
                                  </a:cubicBezTo>
                                  <a:cubicBezTo>
                                    <a:pt x="101" y="187"/>
                                    <a:pt x="80" y="193"/>
                                    <a:pt x="68" y="19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83" name="Freeform 263"/>
                          <wps:cNvSpPr>
                            <a:spLocks noChangeArrowheads="1"/>
                          </wps:cNvSpPr>
                          <wps:spPr bwMode="auto">
                            <a:xfrm>
                              <a:off x="2760" y="-82"/>
                              <a:ext cx="158" cy="158"/>
                            </a:xfrm>
                            <a:custGeom>
                              <a:avLst/>
                              <a:gdLst>
                                <a:gd name="T0" fmla="*/ 148 w 281"/>
                                <a:gd name="T1" fmla="*/ 149 h 281"/>
                                <a:gd name="T2" fmla="*/ 266 w 281"/>
                                <a:gd name="T3" fmla="*/ 149 h 281"/>
                                <a:gd name="T4" fmla="*/ 280 w 281"/>
                                <a:gd name="T5" fmla="*/ 140 h 281"/>
                                <a:gd name="T6" fmla="*/ 266 w 281"/>
                                <a:gd name="T7" fmla="*/ 132 h 281"/>
                                <a:gd name="T8" fmla="*/ 148 w 281"/>
                                <a:gd name="T9" fmla="*/ 132 h 281"/>
                                <a:gd name="T10" fmla="*/ 148 w 281"/>
                                <a:gd name="T11" fmla="*/ 13 h 281"/>
                                <a:gd name="T12" fmla="*/ 140 w 281"/>
                                <a:gd name="T13" fmla="*/ 0 h 281"/>
                                <a:gd name="T14" fmla="*/ 132 w 281"/>
                                <a:gd name="T15" fmla="*/ 13 h 281"/>
                                <a:gd name="T16" fmla="*/ 132 w 281"/>
                                <a:gd name="T17" fmla="*/ 132 h 281"/>
                                <a:gd name="T18" fmla="*/ 14 w 281"/>
                                <a:gd name="T19" fmla="*/ 132 h 281"/>
                                <a:gd name="T20" fmla="*/ 0 w 281"/>
                                <a:gd name="T21" fmla="*/ 140 h 281"/>
                                <a:gd name="T22" fmla="*/ 14 w 281"/>
                                <a:gd name="T23" fmla="*/ 149 h 281"/>
                                <a:gd name="T24" fmla="*/ 132 w 281"/>
                                <a:gd name="T25" fmla="*/ 149 h 281"/>
                                <a:gd name="T26" fmla="*/ 132 w 281"/>
                                <a:gd name="T27" fmla="*/ 266 h 281"/>
                                <a:gd name="T28" fmla="*/ 140 w 281"/>
                                <a:gd name="T29" fmla="*/ 280 h 281"/>
                                <a:gd name="T30" fmla="*/ 148 w 281"/>
                                <a:gd name="T31" fmla="*/ 266 h 281"/>
                                <a:gd name="T32" fmla="*/ 148 w 281"/>
                                <a:gd name="T33" fmla="*/ 149 h 28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81" h="281">
                                  <a:moveTo>
                                    <a:pt x="148" y="149"/>
                                  </a:moveTo>
                                  <a:cubicBezTo>
                                    <a:pt x="188" y="149"/>
                                    <a:pt x="226" y="149"/>
                                    <a:pt x="266" y="149"/>
                                  </a:cubicBezTo>
                                  <a:cubicBezTo>
                                    <a:pt x="272" y="149"/>
                                    <a:pt x="280" y="149"/>
                                    <a:pt x="280" y="140"/>
                                  </a:cubicBezTo>
                                  <a:cubicBezTo>
                                    <a:pt x="280" y="132"/>
                                    <a:pt x="272" y="132"/>
                                    <a:pt x="266" y="132"/>
                                  </a:cubicBezTo>
                                  <a:cubicBezTo>
                                    <a:pt x="226" y="132"/>
                                    <a:pt x="188" y="132"/>
                                    <a:pt x="148" y="132"/>
                                  </a:cubicBezTo>
                                  <a:cubicBezTo>
                                    <a:pt x="148" y="92"/>
                                    <a:pt x="148" y="53"/>
                                    <a:pt x="148" y="13"/>
                                  </a:cubicBezTo>
                                  <a:cubicBezTo>
                                    <a:pt x="148" y="7"/>
                                    <a:pt x="148" y="0"/>
                                    <a:pt x="140" y="0"/>
                                  </a:cubicBezTo>
                                  <a:cubicBezTo>
                                    <a:pt x="132" y="0"/>
                                    <a:pt x="132" y="7"/>
                                    <a:pt x="132" y="13"/>
                                  </a:cubicBezTo>
                                  <a:cubicBezTo>
                                    <a:pt x="132" y="53"/>
                                    <a:pt x="132" y="92"/>
                                    <a:pt x="132" y="132"/>
                                  </a:cubicBezTo>
                                  <a:cubicBezTo>
                                    <a:pt x="92" y="132"/>
                                    <a:pt x="54" y="132"/>
                                    <a:pt x="14" y="132"/>
                                  </a:cubicBezTo>
                                  <a:cubicBezTo>
                                    <a:pt x="8" y="132"/>
                                    <a:pt x="0" y="132"/>
                                    <a:pt x="0" y="140"/>
                                  </a:cubicBezTo>
                                  <a:cubicBezTo>
                                    <a:pt x="0" y="149"/>
                                    <a:pt x="8" y="149"/>
                                    <a:pt x="14" y="149"/>
                                  </a:cubicBezTo>
                                  <a:cubicBezTo>
                                    <a:pt x="54" y="149"/>
                                    <a:pt x="92" y="149"/>
                                    <a:pt x="132" y="149"/>
                                  </a:cubicBezTo>
                                  <a:cubicBezTo>
                                    <a:pt x="132" y="188"/>
                                    <a:pt x="132" y="226"/>
                                    <a:pt x="132" y="266"/>
                                  </a:cubicBezTo>
                                  <a:cubicBezTo>
                                    <a:pt x="132" y="272"/>
                                    <a:pt x="132" y="280"/>
                                    <a:pt x="140" y="280"/>
                                  </a:cubicBezTo>
                                  <a:cubicBezTo>
                                    <a:pt x="148" y="280"/>
                                    <a:pt x="148" y="272"/>
                                    <a:pt x="148" y="266"/>
                                  </a:cubicBezTo>
                                  <a:cubicBezTo>
                                    <a:pt x="148" y="226"/>
                                    <a:pt x="148" y="188"/>
                                    <a:pt x="148" y="149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84" name="AutoShape 264"/>
                          <wps:cNvSpPr>
                            <a:spLocks noChangeArrowheads="1"/>
                          </wps:cNvSpPr>
                          <wps:spPr bwMode="auto">
                            <a:xfrm>
                              <a:off x="3024" y="-110"/>
                              <a:ext cx="84" cy="74"/>
                            </a:xfrm>
                            <a:custGeom>
                              <a:avLst/>
                              <a:gdLst>
                                <a:gd name="T0" fmla="*/ 107 w 151"/>
                                <a:gd name="T1" fmla="*/ 17 h 135"/>
                                <a:gd name="T2" fmla="*/ 76 w 151"/>
                                <a:gd name="T3" fmla="*/ 0 h 135"/>
                                <a:gd name="T4" fmla="*/ 0 w 151"/>
                                <a:gd name="T5" fmla="*/ 84 h 135"/>
                                <a:gd name="T6" fmla="*/ 45 w 151"/>
                                <a:gd name="T7" fmla="*/ 134 h 135"/>
                                <a:gd name="T8" fmla="*/ 87 w 151"/>
                                <a:gd name="T9" fmla="*/ 112 h 135"/>
                                <a:gd name="T10" fmla="*/ 117 w 151"/>
                                <a:gd name="T11" fmla="*/ 134 h 135"/>
                                <a:gd name="T12" fmla="*/ 141 w 151"/>
                                <a:gd name="T13" fmla="*/ 118 h 135"/>
                                <a:gd name="T14" fmla="*/ 150 w 151"/>
                                <a:gd name="T15" fmla="*/ 88 h 135"/>
                                <a:gd name="T16" fmla="*/ 145 w 151"/>
                                <a:gd name="T17" fmla="*/ 84 h 135"/>
                                <a:gd name="T18" fmla="*/ 139 w 151"/>
                                <a:gd name="T19" fmla="*/ 93 h 135"/>
                                <a:gd name="T20" fmla="*/ 118 w 151"/>
                                <a:gd name="T21" fmla="*/ 125 h 135"/>
                                <a:gd name="T22" fmla="*/ 108 w 151"/>
                                <a:gd name="T23" fmla="*/ 111 h 135"/>
                                <a:gd name="T24" fmla="*/ 113 w 151"/>
                                <a:gd name="T25" fmla="*/ 87 h 135"/>
                                <a:gd name="T26" fmla="*/ 119 w 151"/>
                                <a:gd name="T27" fmla="*/ 60 h 135"/>
                                <a:gd name="T28" fmla="*/ 125 w 151"/>
                                <a:gd name="T29" fmla="*/ 38 h 135"/>
                                <a:gd name="T30" fmla="*/ 130 w 151"/>
                                <a:gd name="T31" fmla="*/ 15 h 135"/>
                                <a:gd name="T32" fmla="*/ 120 w 151"/>
                                <a:gd name="T33" fmla="*/ 5 h 135"/>
                                <a:gd name="T34" fmla="*/ 107 w 151"/>
                                <a:gd name="T35" fmla="*/ 17 h 135"/>
                                <a:gd name="T36" fmla="*/ 88 w 151"/>
                                <a:gd name="T37" fmla="*/ 93 h 135"/>
                                <a:gd name="T38" fmla="*/ 72 w 151"/>
                                <a:gd name="T39" fmla="*/ 113 h 135"/>
                                <a:gd name="T40" fmla="*/ 46 w 151"/>
                                <a:gd name="T41" fmla="*/ 125 h 135"/>
                                <a:gd name="T42" fmla="*/ 24 w 151"/>
                                <a:gd name="T43" fmla="*/ 96 h 135"/>
                                <a:gd name="T44" fmla="*/ 40 w 151"/>
                                <a:gd name="T45" fmla="*/ 36 h 135"/>
                                <a:gd name="T46" fmla="*/ 76 w 151"/>
                                <a:gd name="T47" fmla="*/ 9 h 135"/>
                                <a:gd name="T48" fmla="*/ 102 w 151"/>
                                <a:gd name="T49" fmla="*/ 34 h 135"/>
                                <a:gd name="T50" fmla="*/ 101 w 151"/>
                                <a:gd name="T51" fmla="*/ 38 h 135"/>
                                <a:gd name="T52" fmla="*/ 88 w 151"/>
                                <a:gd name="T53" fmla="*/ 93 h 1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151" h="135">
                                  <a:moveTo>
                                    <a:pt x="107" y="17"/>
                                  </a:moveTo>
                                  <a:cubicBezTo>
                                    <a:pt x="101" y="8"/>
                                    <a:pt x="90" y="0"/>
                                    <a:pt x="76" y="0"/>
                                  </a:cubicBezTo>
                                  <a:cubicBezTo>
                                    <a:pt x="39" y="0"/>
                                    <a:pt x="0" y="41"/>
                                    <a:pt x="0" y="84"/>
                                  </a:cubicBezTo>
                                  <a:cubicBezTo>
                                    <a:pt x="0" y="113"/>
                                    <a:pt x="19" y="134"/>
                                    <a:pt x="45" y="134"/>
                                  </a:cubicBezTo>
                                  <a:cubicBezTo>
                                    <a:pt x="60" y="134"/>
                                    <a:pt x="75" y="124"/>
                                    <a:pt x="87" y="112"/>
                                  </a:cubicBezTo>
                                  <a:cubicBezTo>
                                    <a:pt x="93" y="130"/>
                                    <a:pt x="109" y="134"/>
                                    <a:pt x="117" y="134"/>
                                  </a:cubicBezTo>
                                  <a:cubicBezTo>
                                    <a:pt x="127" y="134"/>
                                    <a:pt x="135" y="126"/>
                                    <a:pt x="141" y="118"/>
                                  </a:cubicBezTo>
                                  <a:cubicBezTo>
                                    <a:pt x="147" y="106"/>
                                    <a:pt x="150" y="89"/>
                                    <a:pt x="150" y="88"/>
                                  </a:cubicBezTo>
                                  <a:cubicBezTo>
                                    <a:pt x="150" y="84"/>
                                    <a:pt x="147" y="84"/>
                                    <a:pt x="145" y="84"/>
                                  </a:cubicBezTo>
                                  <a:cubicBezTo>
                                    <a:pt x="142" y="84"/>
                                    <a:pt x="142" y="86"/>
                                    <a:pt x="139" y="93"/>
                                  </a:cubicBezTo>
                                  <a:cubicBezTo>
                                    <a:pt x="136" y="107"/>
                                    <a:pt x="130" y="125"/>
                                    <a:pt x="118" y="125"/>
                                  </a:cubicBezTo>
                                  <a:cubicBezTo>
                                    <a:pt x="111" y="125"/>
                                    <a:pt x="108" y="118"/>
                                    <a:pt x="108" y="111"/>
                                  </a:cubicBezTo>
                                  <a:cubicBezTo>
                                    <a:pt x="108" y="106"/>
                                    <a:pt x="111" y="95"/>
                                    <a:pt x="113" y="87"/>
                                  </a:cubicBezTo>
                                  <a:cubicBezTo>
                                    <a:pt x="114" y="80"/>
                                    <a:pt x="118" y="68"/>
                                    <a:pt x="119" y="60"/>
                                  </a:cubicBezTo>
                                  <a:cubicBezTo>
                                    <a:pt x="121" y="53"/>
                                    <a:pt x="123" y="45"/>
                                    <a:pt x="125" y="38"/>
                                  </a:cubicBezTo>
                                  <a:cubicBezTo>
                                    <a:pt x="126" y="30"/>
                                    <a:pt x="130" y="17"/>
                                    <a:pt x="130" y="15"/>
                                  </a:cubicBezTo>
                                  <a:cubicBezTo>
                                    <a:pt x="130" y="9"/>
                                    <a:pt x="125" y="5"/>
                                    <a:pt x="120" y="5"/>
                                  </a:cubicBezTo>
                                  <a:cubicBezTo>
                                    <a:pt x="115" y="5"/>
                                    <a:pt x="108" y="9"/>
                                    <a:pt x="107" y="17"/>
                                  </a:cubicBezTo>
                                  <a:close/>
                                  <a:moveTo>
                                    <a:pt x="88" y="93"/>
                                  </a:moveTo>
                                  <a:cubicBezTo>
                                    <a:pt x="85" y="101"/>
                                    <a:pt x="79" y="107"/>
                                    <a:pt x="72" y="113"/>
                                  </a:cubicBezTo>
                                  <a:cubicBezTo>
                                    <a:pt x="70" y="116"/>
                                    <a:pt x="58" y="125"/>
                                    <a:pt x="46" y="125"/>
                                  </a:cubicBezTo>
                                  <a:cubicBezTo>
                                    <a:pt x="35" y="125"/>
                                    <a:pt x="24" y="117"/>
                                    <a:pt x="24" y="96"/>
                                  </a:cubicBezTo>
                                  <a:cubicBezTo>
                                    <a:pt x="24" y="81"/>
                                    <a:pt x="33" y="48"/>
                                    <a:pt x="40" y="36"/>
                                  </a:cubicBezTo>
                                  <a:cubicBezTo>
                                    <a:pt x="53" y="12"/>
                                    <a:pt x="67" y="9"/>
                                    <a:pt x="76" y="9"/>
                                  </a:cubicBezTo>
                                  <a:cubicBezTo>
                                    <a:pt x="97" y="9"/>
                                    <a:pt x="102" y="30"/>
                                    <a:pt x="102" y="34"/>
                                  </a:cubicBezTo>
                                  <a:cubicBezTo>
                                    <a:pt x="102" y="35"/>
                                    <a:pt x="102" y="38"/>
                                    <a:pt x="101" y="38"/>
                                  </a:cubicBezTo>
                                  <a:cubicBezTo>
                                    <a:pt x="96" y="56"/>
                                    <a:pt x="93" y="75"/>
                                    <a:pt x="88" y="9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85" name="Freeform 265"/>
                          <wps:cNvSpPr>
                            <a:spLocks noChangeArrowheads="1"/>
                          </wps:cNvSpPr>
                          <wps:spPr bwMode="auto">
                            <a:xfrm>
                              <a:off x="3014" y="-7"/>
                              <a:ext cx="103" cy="9"/>
                            </a:xfrm>
                            <a:custGeom>
                              <a:avLst/>
                              <a:gdLst>
                                <a:gd name="T0" fmla="*/ 0 w 184"/>
                                <a:gd name="T1" fmla="*/ 0 h 18"/>
                                <a:gd name="T2" fmla="*/ 183 w 184"/>
                                <a:gd name="T3" fmla="*/ 0 h 18"/>
                                <a:gd name="T4" fmla="*/ 183 w 184"/>
                                <a:gd name="T5" fmla="*/ 17 h 18"/>
                                <a:gd name="T6" fmla="*/ 0 w 184"/>
                                <a:gd name="T7" fmla="*/ 17 h 18"/>
                                <a:gd name="T8" fmla="*/ 0 w 184"/>
                                <a:gd name="T9" fmla="*/ 0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4" h="18">
                                  <a:moveTo>
                                    <a:pt x="0" y="0"/>
                                  </a:moveTo>
                                  <a:cubicBezTo>
                                    <a:pt x="61" y="0"/>
                                    <a:pt x="121" y="0"/>
                                    <a:pt x="183" y="0"/>
                                  </a:cubicBezTo>
                                  <a:cubicBezTo>
                                    <a:pt x="183" y="6"/>
                                    <a:pt x="183" y="11"/>
                                    <a:pt x="183" y="17"/>
                                  </a:cubicBezTo>
                                  <a:cubicBezTo>
                                    <a:pt x="121" y="17"/>
                                    <a:pt x="61" y="17"/>
                                    <a:pt x="0" y="17"/>
                                  </a:cubicBezTo>
                                  <a:cubicBezTo>
                                    <a:pt x="0" y="11"/>
                                    <a:pt x="0" y="6"/>
                                    <a:pt x="0" y="0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86" name="Freeform 266"/>
                          <wps:cNvSpPr>
                            <a:spLocks noChangeArrowheads="1"/>
                          </wps:cNvSpPr>
                          <wps:spPr bwMode="auto">
                            <a:xfrm>
                              <a:off x="3029" y="28"/>
                              <a:ext cx="73" cy="110"/>
                            </a:xfrm>
                            <a:custGeom>
                              <a:avLst/>
                              <a:gdLst>
                                <a:gd name="T0" fmla="*/ 129 w 130"/>
                                <a:gd name="T1" fmla="*/ 143 h 198"/>
                                <a:gd name="T2" fmla="*/ 120 w 130"/>
                                <a:gd name="T3" fmla="*/ 143 h 198"/>
                                <a:gd name="T4" fmla="*/ 112 w 130"/>
                                <a:gd name="T5" fmla="*/ 169 h 198"/>
                                <a:gd name="T6" fmla="*/ 82 w 130"/>
                                <a:gd name="T7" fmla="*/ 171 h 198"/>
                                <a:gd name="T8" fmla="*/ 28 w 130"/>
                                <a:gd name="T9" fmla="*/ 171 h 198"/>
                                <a:gd name="T10" fmla="*/ 87 w 130"/>
                                <a:gd name="T11" fmla="*/ 121 h 198"/>
                                <a:gd name="T12" fmla="*/ 129 w 130"/>
                                <a:gd name="T13" fmla="*/ 57 h 198"/>
                                <a:gd name="T14" fmla="*/ 61 w 130"/>
                                <a:gd name="T15" fmla="*/ 0 h 198"/>
                                <a:gd name="T16" fmla="*/ 0 w 130"/>
                                <a:gd name="T17" fmla="*/ 53 h 198"/>
                                <a:gd name="T18" fmla="*/ 15 w 130"/>
                                <a:gd name="T19" fmla="*/ 69 h 198"/>
                                <a:gd name="T20" fmla="*/ 31 w 130"/>
                                <a:gd name="T21" fmla="*/ 54 h 198"/>
                                <a:gd name="T22" fmla="*/ 13 w 130"/>
                                <a:gd name="T23" fmla="*/ 38 h 198"/>
                                <a:gd name="T24" fmla="*/ 56 w 130"/>
                                <a:gd name="T25" fmla="*/ 11 h 198"/>
                                <a:gd name="T26" fmla="*/ 100 w 130"/>
                                <a:gd name="T27" fmla="*/ 57 h 198"/>
                                <a:gd name="T28" fmla="*/ 73 w 130"/>
                                <a:gd name="T29" fmla="*/ 114 h 198"/>
                                <a:gd name="T30" fmla="*/ 2 w 130"/>
                                <a:gd name="T31" fmla="*/ 185 h 198"/>
                                <a:gd name="T32" fmla="*/ 0 w 130"/>
                                <a:gd name="T33" fmla="*/ 197 h 198"/>
                                <a:gd name="T34" fmla="*/ 121 w 130"/>
                                <a:gd name="T35" fmla="*/ 197 h 198"/>
                                <a:gd name="T36" fmla="*/ 129 w 130"/>
                                <a:gd name="T37" fmla="*/ 143 h 19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130" h="198">
                                  <a:moveTo>
                                    <a:pt x="129" y="143"/>
                                  </a:moveTo>
                                  <a:cubicBezTo>
                                    <a:pt x="126" y="143"/>
                                    <a:pt x="123" y="143"/>
                                    <a:pt x="120" y="143"/>
                                  </a:cubicBezTo>
                                  <a:cubicBezTo>
                                    <a:pt x="118" y="149"/>
                                    <a:pt x="116" y="167"/>
                                    <a:pt x="112" y="169"/>
                                  </a:cubicBezTo>
                                  <a:cubicBezTo>
                                    <a:pt x="110" y="171"/>
                                    <a:pt x="87" y="171"/>
                                    <a:pt x="82" y="171"/>
                                  </a:cubicBezTo>
                                  <a:cubicBezTo>
                                    <a:pt x="64" y="171"/>
                                    <a:pt x="46" y="171"/>
                                    <a:pt x="28" y="171"/>
                                  </a:cubicBezTo>
                                  <a:cubicBezTo>
                                    <a:pt x="60" y="144"/>
                                    <a:pt x="69" y="135"/>
                                    <a:pt x="87" y="121"/>
                                  </a:cubicBezTo>
                                  <a:cubicBezTo>
                                    <a:pt x="109" y="104"/>
                                    <a:pt x="129" y="86"/>
                                    <a:pt x="129" y="57"/>
                                  </a:cubicBezTo>
                                  <a:cubicBezTo>
                                    <a:pt x="129" y="23"/>
                                    <a:pt x="98" y="0"/>
                                    <a:pt x="61" y="0"/>
                                  </a:cubicBezTo>
                                  <a:cubicBezTo>
                                    <a:pt x="24" y="0"/>
                                    <a:pt x="0" y="26"/>
                                    <a:pt x="0" y="53"/>
                                  </a:cubicBezTo>
                                  <a:cubicBezTo>
                                    <a:pt x="0" y="68"/>
                                    <a:pt x="12" y="69"/>
                                    <a:pt x="15" y="69"/>
                                  </a:cubicBezTo>
                                  <a:cubicBezTo>
                                    <a:pt x="21" y="69"/>
                                    <a:pt x="31" y="65"/>
                                    <a:pt x="31" y="54"/>
                                  </a:cubicBezTo>
                                  <a:cubicBezTo>
                                    <a:pt x="31" y="49"/>
                                    <a:pt x="28" y="38"/>
                                    <a:pt x="13" y="38"/>
                                  </a:cubicBezTo>
                                  <a:cubicBezTo>
                                    <a:pt x="22" y="18"/>
                                    <a:pt x="42" y="11"/>
                                    <a:pt x="56" y="11"/>
                                  </a:cubicBezTo>
                                  <a:cubicBezTo>
                                    <a:pt x="86" y="11"/>
                                    <a:pt x="100" y="33"/>
                                    <a:pt x="100" y="57"/>
                                  </a:cubicBezTo>
                                  <a:cubicBezTo>
                                    <a:pt x="100" y="84"/>
                                    <a:pt x="82" y="104"/>
                                    <a:pt x="73" y="114"/>
                                  </a:cubicBezTo>
                                  <a:cubicBezTo>
                                    <a:pt x="49" y="138"/>
                                    <a:pt x="26" y="161"/>
                                    <a:pt x="2" y="185"/>
                                  </a:cubicBezTo>
                                  <a:cubicBezTo>
                                    <a:pt x="0" y="187"/>
                                    <a:pt x="0" y="188"/>
                                    <a:pt x="0" y="197"/>
                                  </a:cubicBezTo>
                                  <a:cubicBezTo>
                                    <a:pt x="40" y="197"/>
                                    <a:pt x="80" y="197"/>
                                    <a:pt x="121" y="197"/>
                                  </a:cubicBezTo>
                                  <a:cubicBezTo>
                                    <a:pt x="123" y="179"/>
                                    <a:pt x="127" y="161"/>
                                    <a:pt x="129" y="143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87" name="Freeform 267"/>
                          <wps:cNvSpPr>
                            <a:spLocks noChangeArrowheads="1"/>
                          </wps:cNvSpPr>
                          <wps:spPr bwMode="auto">
                            <a:xfrm>
                              <a:off x="3160" y="-122"/>
                              <a:ext cx="55" cy="238"/>
                            </a:xfrm>
                            <a:custGeom>
                              <a:avLst/>
                              <a:gdLst>
                                <a:gd name="T0" fmla="*/ 98 w 99"/>
                                <a:gd name="T1" fmla="*/ 211 h 422"/>
                                <a:gd name="T2" fmla="*/ 71 w 99"/>
                                <a:gd name="T3" fmla="*/ 79 h 422"/>
                                <a:gd name="T4" fmla="*/ 5 w 99"/>
                                <a:gd name="T5" fmla="*/ 0 h 422"/>
                                <a:gd name="T6" fmla="*/ 0 w 99"/>
                                <a:gd name="T7" fmla="*/ 5 h 422"/>
                                <a:gd name="T8" fmla="*/ 8 w 99"/>
                                <a:gd name="T9" fmla="*/ 14 h 422"/>
                                <a:gd name="T10" fmla="*/ 74 w 99"/>
                                <a:gd name="T11" fmla="*/ 211 h 422"/>
                                <a:gd name="T12" fmla="*/ 6 w 99"/>
                                <a:gd name="T13" fmla="*/ 410 h 422"/>
                                <a:gd name="T14" fmla="*/ 0 w 99"/>
                                <a:gd name="T15" fmla="*/ 417 h 422"/>
                                <a:gd name="T16" fmla="*/ 5 w 99"/>
                                <a:gd name="T17" fmla="*/ 421 h 422"/>
                                <a:gd name="T18" fmla="*/ 72 w 99"/>
                                <a:gd name="T19" fmla="*/ 339 h 422"/>
                                <a:gd name="T20" fmla="*/ 98 w 99"/>
                                <a:gd name="T21" fmla="*/ 211 h 4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99" h="422">
                                  <a:moveTo>
                                    <a:pt x="98" y="211"/>
                                  </a:moveTo>
                                  <a:cubicBezTo>
                                    <a:pt x="98" y="178"/>
                                    <a:pt x="94" y="127"/>
                                    <a:pt x="71" y="79"/>
                                  </a:cubicBezTo>
                                  <a:cubicBezTo>
                                    <a:pt x="46" y="28"/>
                                    <a:pt x="10" y="0"/>
                                    <a:pt x="5" y="0"/>
                                  </a:cubicBezTo>
                                  <a:cubicBezTo>
                                    <a:pt x="2" y="0"/>
                                    <a:pt x="0" y="1"/>
                                    <a:pt x="0" y="5"/>
                                  </a:cubicBezTo>
                                  <a:cubicBezTo>
                                    <a:pt x="0" y="6"/>
                                    <a:pt x="0" y="6"/>
                                    <a:pt x="8" y="14"/>
                                  </a:cubicBezTo>
                                  <a:cubicBezTo>
                                    <a:pt x="50" y="55"/>
                                    <a:pt x="74" y="122"/>
                                    <a:pt x="74" y="211"/>
                                  </a:cubicBezTo>
                                  <a:cubicBezTo>
                                    <a:pt x="74" y="283"/>
                                    <a:pt x="59" y="357"/>
                                    <a:pt x="6" y="410"/>
                                  </a:cubicBezTo>
                                  <a:cubicBezTo>
                                    <a:pt x="0" y="415"/>
                                    <a:pt x="0" y="416"/>
                                    <a:pt x="0" y="417"/>
                                  </a:cubicBezTo>
                                  <a:cubicBezTo>
                                    <a:pt x="0" y="420"/>
                                    <a:pt x="2" y="421"/>
                                    <a:pt x="5" y="421"/>
                                  </a:cubicBezTo>
                                  <a:cubicBezTo>
                                    <a:pt x="10" y="421"/>
                                    <a:pt x="47" y="392"/>
                                    <a:pt x="72" y="339"/>
                                  </a:cubicBezTo>
                                  <a:cubicBezTo>
                                    <a:pt x="94" y="293"/>
                                    <a:pt x="98" y="246"/>
                                    <a:pt x="98" y="211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88" name="Freeform 268"/>
                          <wps:cNvSpPr>
                            <a:spLocks noChangeArrowheads="1"/>
                          </wps:cNvSpPr>
                          <wps:spPr bwMode="auto">
                            <a:xfrm>
                              <a:off x="311" y="184"/>
                              <a:ext cx="24" cy="24"/>
                            </a:xfrm>
                            <a:custGeom>
                              <a:avLst/>
                              <a:gdLst>
                                <a:gd name="T0" fmla="*/ 44 w 45"/>
                                <a:gd name="T1" fmla="*/ 22 h 45"/>
                                <a:gd name="T2" fmla="*/ 22 w 45"/>
                                <a:gd name="T3" fmla="*/ 0 h 45"/>
                                <a:gd name="T4" fmla="*/ 0 w 45"/>
                                <a:gd name="T5" fmla="*/ 22 h 45"/>
                                <a:gd name="T6" fmla="*/ 21 w 45"/>
                                <a:gd name="T7" fmla="*/ 44 h 45"/>
                                <a:gd name="T8" fmla="*/ 44 w 45"/>
                                <a:gd name="T9" fmla="*/ 22 h 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5" h="45">
                                  <a:moveTo>
                                    <a:pt x="44" y="22"/>
                                  </a:moveTo>
                                  <a:cubicBezTo>
                                    <a:pt x="44" y="10"/>
                                    <a:pt x="34" y="0"/>
                                    <a:pt x="22" y="0"/>
                                  </a:cubicBezTo>
                                  <a:cubicBezTo>
                                    <a:pt x="8" y="0"/>
                                    <a:pt x="0" y="12"/>
                                    <a:pt x="0" y="22"/>
                                  </a:cubicBezTo>
                                  <a:cubicBezTo>
                                    <a:pt x="0" y="33"/>
                                    <a:pt x="9" y="44"/>
                                    <a:pt x="21" y="44"/>
                                  </a:cubicBezTo>
                                  <a:cubicBezTo>
                                    <a:pt x="36" y="44"/>
                                    <a:pt x="44" y="32"/>
                                    <a:pt x="44" y="22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89" name="Freeform 269"/>
                          <wps:cNvSpPr>
                            <a:spLocks noChangeArrowheads="1"/>
                          </wps:cNvSpPr>
                          <wps:spPr bwMode="auto">
                            <a:xfrm>
                              <a:off x="255" y="238"/>
                              <a:ext cx="109" cy="153"/>
                            </a:xfrm>
                            <a:custGeom>
                              <a:avLst/>
                              <a:gdLst>
                                <a:gd name="T0" fmla="*/ 192 w 195"/>
                                <a:gd name="T1" fmla="*/ 25 h 273"/>
                                <a:gd name="T2" fmla="*/ 194 w 195"/>
                                <a:gd name="T3" fmla="*/ 15 h 273"/>
                                <a:gd name="T4" fmla="*/ 182 w 195"/>
                                <a:gd name="T5" fmla="*/ 4 h 273"/>
                                <a:gd name="T6" fmla="*/ 167 w 195"/>
                                <a:gd name="T7" fmla="*/ 13 h 273"/>
                                <a:gd name="T8" fmla="*/ 161 w 195"/>
                                <a:gd name="T9" fmla="*/ 36 h 273"/>
                                <a:gd name="T10" fmla="*/ 152 w 195"/>
                                <a:gd name="T11" fmla="*/ 69 h 273"/>
                                <a:gd name="T12" fmla="*/ 134 w 195"/>
                                <a:gd name="T13" fmla="*/ 145 h 273"/>
                                <a:gd name="T14" fmla="*/ 86 w 195"/>
                                <a:gd name="T15" fmla="*/ 181 h 273"/>
                                <a:gd name="T16" fmla="*/ 60 w 195"/>
                                <a:gd name="T17" fmla="*/ 147 h 273"/>
                                <a:gd name="T18" fmla="*/ 82 w 195"/>
                                <a:gd name="T19" fmla="*/ 64 h 273"/>
                                <a:gd name="T20" fmla="*/ 90 w 195"/>
                                <a:gd name="T21" fmla="*/ 33 h 273"/>
                                <a:gd name="T22" fmla="*/ 55 w 195"/>
                                <a:gd name="T23" fmla="*/ 0 h 273"/>
                                <a:gd name="T24" fmla="*/ 0 w 195"/>
                                <a:gd name="T25" fmla="*/ 64 h 273"/>
                                <a:gd name="T26" fmla="*/ 5 w 195"/>
                                <a:gd name="T27" fmla="*/ 68 h 273"/>
                                <a:gd name="T28" fmla="*/ 12 w 195"/>
                                <a:gd name="T29" fmla="*/ 61 h 273"/>
                                <a:gd name="T30" fmla="*/ 54 w 195"/>
                                <a:gd name="T31" fmla="*/ 8 h 273"/>
                                <a:gd name="T32" fmla="*/ 65 w 195"/>
                                <a:gd name="T33" fmla="*/ 22 h 273"/>
                                <a:gd name="T34" fmla="*/ 58 w 195"/>
                                <a:gd name="T35" fmla="*/ 51 h 273"/>
                                <a:gd name="T36" fmla="*/ 34 w 195"/>
                                <a:gd name="T37" fmla="*/ 140 h 273"/>
                                <a:gd name="T38" fmla="*/ 84 w 195"/>
                                <a:gd name="T39" fmla="*/ 190 h 273"/>
                                <a:gd name="T40" fmla="*/ 127 w 195"/>
                                <a:gd name="T41" fmla="*/ 171 h 273"/>
                                <a:gd name="T42" fmla="*/ 100 w 195"/>
                                <a:gd name="T43" fmla="*/ 236 h 273"/>
                                <a:gd name="T44" fmla="*/ 53 w 195"/>
                                <a:gd name="T45" fmla="*/ 262 h 273"/>
                                <a:gd name="T46" fmla="*/ 22 w 195"/>
                                <a:gd name="T47" fmla="*/ 244 h 273"/>
                                <a:gd name="T48" fmla="*/ 40 w 195"/>
                                <a:gd name="T49" fmla="*/ 240 h 273"/>
                                <a:gd name="T50" fmla="*/ 48 w 195"/>
                                <a:gd name="T51" fmla="*/ 223 h 273"/>
                                <a:gd name="T52" fmla="*/ 32 w 195"/>
                                <a:gd name="T53" fmla="*/ 208 h 273"/>
                                <a:gd name="T54" fmla="*/ 8 w 195"/>
                                <a:gd name="T55" fmla="*/ 235 h 273"/>
                                <a:gd name="T56" fmla="*/ 53 w 195"/>
                                <a:gd name="T57" fmla="*/ 272 h 273"/>
                                <a:gd name="T58" fmla="*/ 152 w 195"/>
                                <a:gd name="T59" fmla="*/ 186 h 273"/>
                                <a:gd name="T60" fmla="*/ 192 w 195"/>
                                <a:gd name="T61" fmla="*/ 25 h 2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195" h="273">
                                  <a:moveTo>
                                    <a:pt x="192" y="25"/>
                                  </a:moveTo>
                                  <a:cubicBezTo>
                                    <a:pt x="194" y="19"/>
                                    <a:pt x="194" y="18"/>
                                    <a:pt x="194" y="15"/>
                                  </a:cubicBezTo>
                                  <a:cubicBezTo>
                                    <a:pt x="194" y="8"/>
                                    <a:pt x="188" y="4"/>
                                    <a:pt x="182" y="4"/>
                                  </a:cubicBezTo>
                                  <a:cubicBezTo>
                                    <a:pt x="178" y="4"/>
                                    <a:pt x="170" y="7"/>
                                    <a:pt x="167" y="13"/>
                                  </a:cubicBezTo>
                                  <a:cubicBezTo>
                                    <a:pt x="167" y="15"/>
                                    <a:pt x="163" y="28"/>
                                    <a:pt x="161" y="36"/>
                                  </a:cubicBezTo>
                                  <a:cubicBezTo>
                                    <a:pt x="158" y="46"/>
                                    <a:pt x="155" y="57"/>
                                    <a:pt x="152" y="69"/>
                                  </a:cubicBezTo>
                                  <a:cubicBezTo>
                                    <a:pt x="146" y="94"/>
                                    <a:pt x="140" y="120"/>
                                    <a:pt x="134" y="145"/>
                                  </a:cubicBezTo>
                                  <a:cubicBezTo>
                                    <a:pt x="132" y="151"/>
                                    <a:pt x="114" y="181"/>
                                    <a:pt x="86" y="181"/>
                                  </a:cubicBezTo>
                                  <a:cubicBezTo>
                                    <a:pt x="65" y="181"/>
                                    <a:pt x="60" y="163"/>
                                    <a:pt x="60" y="147"/>
                                  </a:cubicBezTo>
                                  <a:cubicBezTo>
                                    <a:pt x="60" y="127"/>
                                    <a:pt x="67" y="102"/>
                                    <a:pt x="82" y="64"/>
                                  </a:cubicBezTo>
                                  <a:cubicBezTo>
                                    <a:pt x="89" y="46"/>
                                    <a:pt x="90" y="43"/>
                                    <a:pt x="90" y="33"/>
                                  </a:cubicBezTo>
                                  <a:cubicBezTo>
                                    <a:pt x="90" y="15"/>
                                    <a:pt x="77" y="0"/>
                                    <a:pt x="55" y="0"/>
                                  </a:cubicBezTo>
                                  <a:cubicBezTo>
                                    <a:pt x="16" y="0"/>
                                    <a:pt x="0" y="61"/>
                                    <a:pt x="0" y="64"/>
                                  </a:cubicBezTo>
                                  <a:cubicBezTo>
                                    <a:pt x="0" y="68"/>
                                    <a:pt x="4" y="68"/>
                                    <a:pt x="5" y="68"/>
                                  </a:cubicBezTo>
                                  <a:cubicBezTo>
                                    <a:pt x="10" y="68"/>
                                    <a:pt x="10" y="68"/>
                                    <a:pt x="12" y="61"/>
                                  </a:cubicBezTo>
                                  <a:cubicBezTo>
                                    <a:pt x="23" y="21"/>
                                    <a:pt x="40" y="8"/>
                                    <a:pt x="54" y="8"/>
                                  </a:cubicBezTo>
                                  <a:cubicBezTo>
                                    <a:pt x="58" y="8"/>
                                    <a:pt x="65" y="8"/>
                                    <a:pt x="65" y="22"/>
                                  </a:cubicBezTo>
                                  <a:cubicBezTo>
                                    <a:pt x="65" y="32"/>
                                    <a:pt x="60" y="44"/>
                                    <a:pt x="58" y="51"/>
                                  </a:cubicBezTo>
                                  <a:cubicBezTo>
                                    <a:pt x="41" y="96"/>
                                    <a:pt x="34" y="120"/>
                                    <a:pt x="34" y="140"/>
                                  </a:cubicBezTo>
                                  <a:cubicBezTo>
                                    <a:pt x="34" y="177"/>
                                    <a:pt x="60" y="190"/>
                                    <a:pt x="84" y="190"/>
                                  </a:cubicBezTo>
                                  <a:cubicBezTo>
                                    <a:pt x="101" y="190"/>
                                    <a:pt x="115" y="183"/>
                                    <a:pt x="127" y="171"/>
                                  </a:cubicBezTo>
                                  <a:cubicBezTo>
                                    <a:pt x="121" y="193"/>
                                    <a:pt x="116" y="213"/>
                                    <a:pt x="100" y="236"/>
                                  </a:cubicBezTo>
                                  <a:cubicBezTo>
                                    <a:pt x="89" y="250"/>
                                    <a:pt x="73" y="262"/>
                                    <a:pt x="53" y="262"/>
                                  </a:cubicBezTo>
                                  <a:cubicBezTo>
                                    <a:pt x="48" y="262"/>
                                    <a:pt x="29" y="261"/>
                                    <a:pt x="22" y="244"/>
                                  </a:cubicBezTo>
                                  <a:cubicBezTo>
                                    <a:pt x="28" y="244"/>
                                    <a:pt x="34" y="244"/>
                                    <a:pt x="40" y="240"/>
                                  </a:cubicBezTo>
                                  <a:cubicBezTo>
                                    <a:pt x="43" y="236"/>
                                    <a:pt x="48" y="230"/>
                                    <a:pt x="48" y="223"/>
                                  </a:cubicBezTo>
                                  <a:cubicBezTo>
                                    <a:pt x="48" y="210"/>
                                    <a:pt x="36" y="208"/>
                                    <a:pt x="32" y="208"/>
                                  </a:cubicBezTo>
                                  <a:cubicBezTo>
                                    <a:pt x="23" y="208"/>
                                    <a:pt x="8" y="214"/>
                                    <a:pt x="8" y="235"/>
                                  </a:cubicBezTo>
                                  <a:cubicBezTo>
                                    <a:pt x="8" y="256"/>
                                    <a:pt x="28" y="272"/>
                                    <a:pt x="53" y="272"/>
                                  </a:cubicBezTo>
                                  <a:cubicBezTo>
                                    <a:pt x="97" y="272"/>
                                    <a:pt x="140" y="234"/>
                                    <a:pt x="152" y="186"/>
                                  </a:cubicBezTo>
                                  <a:cubicBezTo>
                                    <a:pt x="166" y="132"/>
                                    <a:pt x="179" y="79"/>
                                    <a:pt x="192" y="25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90" name="AutoShape 27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3" y="256"/>
                              <a:ext cx="158" cy="54"/>
                            </a:xfrm>
                            <a:custGeom>
                              <a:avLst/>
                              <a:gdLst>
                                <a:gd name="T0" fmla="*/ 267 w 281"/>
                                <a:gd name="T1" fmla="*/ 17 h 99"/>
                                <a:gd name="T2" fmla="*/ 280 w 281"/>
                                <a:gd name="T3" fmla="*/ 8 h 99"/>
                                <a:gd name="T4" fmla="*/ 267 w 281"/>
                                <a:gd name="T5" fmla="*/ 0 h 99"/>
                                <a:gd name="T6" fmla="*/ 14 w 281"/>
                                <a:gd name="T7" fmla="*/ 0 h 99"/>
                                <a:gd name="T8" fmla="*/ 0 w 281"/>
                                <a:gd name="T9" fmla="*/ 8 h 99"/>
                                <a:gd name="T10" fmla="*/ 15 w 281"/>
                                <a:gd name="T11" fmla="*/ 17 h 99"/>
                                <a:gd name="T12" fmla="*/ 267 w 281"/>
                                <a:gd name="T13" fmla="*/ 17 h 99"/>
                                <a:gd name="T14" fmla="*/ 267 w 281"/>
                                <a:gd name="T15" fmla="*/ 98 h 99"/>
                                <a:gd name="T16" fmla="*/ 280 w 281"/>
                                <a:gd name="T17" fmla="*/ 90 h 99"/>
                                <a:gd name="T18" fmla="*/ 267 w 281"/>
                                <a:gd name="T19" fmla="*/ 81 h 99"/>
                                <a:gd name="T20" fmla="*/ 15 w 281"/>
                                <a:gd name="T21" fmla="*/ 81 h 99"/>
                                <a:gd name="T22" fmla="*/ 0 w 281"/>
                                <a:gd name="T23" fmla="*/ 90 h 99"/>
                                <a:gd name="T24" fmla="*/ 14 w 281"/>
                                <a:gd name="T25" fmla="*/ 98 h 99"/>
                                <a:gd name="T26" fmla="*/ 267 w 281"/>
                                <a:gd name="T27" fmla="*/ 98 h 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281" h="99">
                                  <a:moveTo>
                                    <a:pt x="267" y="17"/>
                                  </a:moveTo>
                                  <a:cubicBezTo>
                                    <a:pt x="273" y="17"/>
                                    <a:pt x="280" y="17"/>
                                    <a:pt x="280" y="8"/>
                                  </a:cubicBezTo>
                                  <a:cubicBezTo>
                                    <a:pt x="280" y="0"/>
                                    <a:pt x="273" y="0"/>
                                    <a:pt x="267" y="0"/>
                                  </a:cubicBezTo>
                                  <a:cubicBezTo>
                                    <a:pt x="183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8" y="17"/>
                                    <a:pt x="15" y="17"/>
                                  </a:cubicBezTo>
                                  <a:cubicBezTo>
                                    <a:pt x="99" y="17"/>
                                    <a:pt x="183" y="17"/>
                                    <a:pt x="267" y="17"/>
                                  </a:cubicBezTo>
                                  <a:close/>
                                  <a:moveTo>
                                    <a:pt x="267" y="98"/>
                                  </a:moveTo>
                                  <a:cubicBezTo>
                                    <a:pt x="273" y="98"/>
                                    <a:pt x="280" y="98"/>
                                    <a:pt x="280" y="90"/>
                                  </a:cubicBezTo>
                                  <a:cubicBezTo>
                                    <a:pt x="280" y="81"/>
                                    <a:pt x="273" y="81"/>
                                    <a:pt x="267" y="81"/>
                                  </a:cubicBezTo>
                                  <a:cubicBezTo>
                                    <a:pt x="183" y="81"/>
                                    <a:pt x="99" y="81"/>
                                    <a:pt x="15" y="81"/>
                                  </a:cubicBezTo>
                                  <a:cubicBezTo>
                                    <a:pt x="8" y="81"/>
                                    <a:pt x="0" y="81"/>
                                    <a:pt x="0" y="90"/>
                                  </a:cubicBezTo>
                                  <a:cubicBezTo>
                                    <a:pt x="0" y="98"/>
                                    <a:pt x="8" y="98"/>
                                    <a:pt x="14" y="98"/>
                                  </a:cubicBezTo>
                                  <a:cubicBezTo>
                                    <a:pt x="98" y="98"/>
                                    <a:pt x="183" y="98"/>
                                    <a:pt x="267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91" name="Freeform 271"/>
                          <wps:cNvSpPr>
                            <a:spLocks noChangeArrowheads="1"/>
                          </wps:cNvSpPr>
                          <wps:spPr bwMode="auto">
                            <a:xfrm>
                              <a:off x="754" y="184"/>
                              <a:ext cx="25" cy="24"/>
                            </a:xfrm>
                            <a:custGeom>
                              <a:avLst/>
                              <a:gdLst>
                                <a:gd name="T0" fmla="*/ 45 w 46"/>
                                <a:gd name="T1" fmla="*/ 22 h 45"/>
                                <a:gd name="T2" fmla="*/ 22 w 46"/>
                                <a:gd name="T3" fmla="*/ 0 h 45"/>
                                <a:gd name="T4" fmla="*/ 0 w 46"/>
                                <a:gd name="T5" fmla="*/ 22 h 45"/>
                                <a:gd name="T6" fmla="*/ 22 w 46"/>
                                <a:gd name="T7" fmla="*/ 44 h 45"/>
                                <a:gd name="T8" fmla="*/ 45 w 46"/>
                                <a:gd name="T9" fmla="*/ 22 h 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6" h="45">
                                  <a:moveTo>
                                    <a:pt x="45" y="22"/>
                                  </a:moveTo>
                                  <a:cubicBezTo>
                                    <a:pt x="45" y="10"/>
                                    <a:pt x="36" y="0"/>
                                    <a:pt x="22" y="0"/>
                                  </a:cubicBezTo>
                                  <a:cubicBezTo>
                                    <a:pt x="8" y="0"/>
                                    <a:pt x="0" y="12"/>
                                    <a:pt x="0" y="22"/>
                                  </a:cubicBezTo>
                                  <a:cubicBezTo>
                                    <a:pt x="0" y="33"/>
                                    <a:pt x="9" y="44"/>
                                    <a:pt x="22" y="44"/>
                                  </a:cubicBezTo>
                                  <a:cubicBezTo>
                                    <a:pt x="37" y="44"/>
                                    <a:pt x="45" y="32"/>
                                    <a:pt x="45" y="22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92" name="Freeform 272"/>
                          <wps:cNvSpPr>
                            <a:spLocks noChangeArrowheads="1"/>
                          </wps:cNvSpPr>
                          <wps:spPr bwMode="auto">
                            <a:xfrm>
                              <a:off x="699" y="238"/>
                              <a:ext cx="118" cy="107"/>
                            </a:xfrm>
                            <a:custGeom>
                              <a:avLst/>
                              <a:gdLst>
                                <a:gd name="T0" fmla="*/ 129 w 211"/>
                                <a:gd name="T1" fmla="*/ 58 h 191"/>
                                <a:gd name="T2" fmla="*/ 171 w 211"/>
                                <a:gd name="T3" fmla="*/ 8 h 191"/>
                                <a:gd name="T4" fmla="*/ 192 w 211"/>
                                <a:gd name="T5" fmla="*/ 14 h 191"/>
                                <a:gd name="T6" fmla="*/ 172 w 211"/>
                                <a:gd name="T7" fmla="*/ 37 h 191"/>
                                <a:gd name="T8" fmla="*/ 188 w 211"/>
                                <a:gd name="T9" fmla="*/ 51 h 191"/>
                                <a:gd name="T10" fmla="*/ 210 w 211"/>
                                <a:gd name="T11" fmla="*/ 27 h 191"/>
                                <a:gd name="T12" fmla="*/ 172 w 211"/>
                                <a:gd name="T13" fmla="*/ 0 h 191"/>
                                <a:gd name="T14" fmla="*/ 128 w 211"/>
                                <a:gd name="T15" fmla="*/ 31 h 191"/>
                                <a:gd name="T16" fmla="*/ 82 w 211"/>
                                <a:gd name="T17" fmla="*/ 0 h 191"/>
                                <a:gd name="T18" fmla="*/ 14 w 211"/>
                                <a:gd name="T19" fmla="*/ 64 h 191"/>
                                <a:gd name="T20" fmla="*/ 18 w 211"/>
                                <a:gd name="T21" fmla="*/ 68 h 191"/>
                                <a:gd name="T22" fmla="*/ 24 w 211"/>
                                <a:gd name="T23" fmla="*/ 63 h 191"/>
                                <a:gd name="T24" fmla="*/ 81 w 211"/>
                                <a:gd name="T25" fmla="*/ 8 h 191"/>
                                <a:gd name="T26" fmla="*/ 104 w 211"/>
                                <a:gd name="T27" fmla="*/ 37 h 191"/>
                                <a:gd name="T28" fmla="*/ 81 w 211"/>
                                <a:gd name="T29" fmla="*/ 138 h 191"/>
                                <a:gd name="T30" fmla="*/ 41 w 211"/>
                                <a:gd name="T31" fmla="*/ 181 h 191"/>
                                <a:gd name="T32" fmla="*/ 20 w 211"/>
                                <a:gd name="T33" fmla="*/ 175 h 191"/>
                                <a:gd name="T34" fmla="*/ 40 w 211"/>
                                <a:gd name="T35" fmla="*/ 153 h 191"/>
                                <a:gd name="T36" fmla="*/ 24 w 211"/>
                                <a:gd name="T37" fmla="*/ 138 h 191"/>
                                <a:gd name="T38" fmla="*/ 0 w 211"/>
                                <a:gd name="T39" fmla="*/ 163 h 191"/>
                                <a:gd name="T40" fmla="*/ 40 w 211"/>
                                <a:gd name="T41" fmla="*/ 190 h 191"/>
                                <a:gd name="T42" fmla="*/ 84 w 211"/>
                                <a:gd name="T43" fmla="*/ 158 h 191"/>
                                <a:gd name="T44" fmla="*/ 130 w 211"/>
                                <a:gd name="T45" fmla="*/ 190 h 191"/>
                                <a:gd name="T46" fmla="*/ 197 w 211"/>
                                <a:gd name="T47" fmla="*/ 126 h 191"/>
                                <a:gd name="T48" fmla="*/ 192 w 211"/>
                                <a:gd name="T49" fmla="*/ 121 h 191"/>
                                <a:gd name="T50" fmla="*/ 188 w 211"/>
                                <a:gd name="T51" fmla="*/ 126 h 191"/>
                                <a:gd name="T52" fmla="*/ 131 w 211"/>
                                <a:gd name="T53" fmla="*/ 181 h 191"/>
                                <a:gd name="T54" fmla="*/ 107 w 211"/>
                                <a:gd name="T55" fmla="*/ 153 h 191"/>
                                <a:gd name="T56" fmla="*/ 114 w 211"/>
                                <a:gd name="T57" fmla="*/ 116 h 191"/>
                                <a:gd name="T58" fmla="*/ 129 w 211"/>
                                <a:gd name="T59" fmla="*/ 58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11" h="191">
                                  <a:moveTo>
                                    <a:pt x="129" y="58"/>
                                  </a:moveTo>
                                  <a:cubicBezTo>
                                    <a:pt x="131" y="48"/>
                                    <a:pt x="142" y="8"/>
                                    <a:pt x="171" y="8"/>
                                  </a:cubicBezTo>
                                  <a:cubicBezTo>
                                    <a:pt x="173" y="8"/>
                                    <a:pt x="183" y="8"/>
                                    <a:pt x="192" y="14"/>
                                  </a:cubicBezTo>
                                  <a:cubicBezTo>
                                    <a:pt x="180" y="16"/>
                                    <a:pt x="172" y="27"/>
                                    <a:pt x="172" y="37"/>
                                  </a:cubicBezTo>
                                  <a:cubicBezTo>
                                    <a:pt x="172" y="44"/>
                                    <a:pt x="177" y="51"/>
                                    <a:pt x="188" y="51"/>
                                  </a:cubicBezTo>
                                  <a:cubicBezTo>
                                    <a:pt x="197" y="51"/>
                                    <a:pt x="210" y="44"/>
                                    <a:pt x="210" y="27"/>
                                  </a:cubicBezTo>
                                  <a:cubicBezTo>
                                    <a:pt x="210" y="6"/>
                                    <a:pt x="185" y="0"/>
                                    <a:pt x="172" y="0"/>
                                  </a:cubicBezTo>
                                  <a:cubicBezTo>
                                    <a:pt x="147" y="0"/>
                                    <a:pt x="132" y="21"/>
                                    <a:pt x="128" y="31"/>
                                  </a:cubicBezTo>
                                  <a:cubicBezTo>
                                    <a:pt x="117" y="3"/>
                                    <a:pt x="94" y="0"/>
                                    <a:pt x="82" y="0"/>
                                  </a:cubicBezTo>
                                  <a:cubicBezTo>
                                    <a:pt x="38" y="0"/>
                                    <a:pt x="14" y="54"/>
                                    <a:pt x="14" y="64"/>
                                  </a:cubicBezTo>
                                  <a:cubicBezTo>
                                    <a:pt x="14" y="68"/>
                                    <a:pt x="17" y="67"/>
                                    <a:pt x="18" y="68"/>
                                  </a:cubicBezTo>
                                  <a:cubicBezTo>
                                    <a:pt x="22" y="68"/>
                                    <a:pt x="23" y="68"/>
                                    <a:pt x="24" y="63"/>
                                  </a:cubicBezTo>
                                  <a:cubicBezTo>
                                    <a:pt x="39" y="19"/>
                                    <a:pt x="66" y="8"/>
                                    <a:pt x="81" y="8"/>
                                  </a:cubicBezTo>
                                  <a:cubicBezTo>
                                    <a:pt x="89" y="8"/>
                                    <a:pt x="104" y="13"/>
                                    <a:pt x="104" y="37"/>
                                  </a:cubicBezTo>
                                  <a:cubicBezTo>
                                    <a:pt x="104" y="50"/>
                                    <a:pt x="96" y="78"/>
                                    <a:pt x="81" y="138"/>
                                  </a:cubicBezTo>
                                  <a:cubicBezTo>
                                    <a:pt x="74" y="163"/>
                                    <a:pt x="59" y="181"/>
                                    <a:pt x="41" y="181"/>
                                  </a:cubicBezTo>
                                  <a:cubicBezTo>
                                    <a:pt x="38" y="181"/>
                                    <a:pt x="28" y="181"/>
                                    <a:pt x="20" y="175"/>
                                  </a:cubicBezTo>
                                  <a:cubicBezTo>
                                    <a:pt x="30" y="174"/>
                                    <a:pt x="40" y="164"/>
                                    <a:pt x="40" y="153"/>
                                  </a:cubicBezTo>
                                  <a:cubicBezTo>
                                    <a:pt x="40" y="141"/>
                                    <a:pt x="30" y="138"/>
                                    <a:pt x="24" y="138"/>
                                  </a:cubicBezTo>
                                  <a:cubicBezTo>
                                    <a:pt x="11" y="138"/>
                                    <a:pt x="0" y="148"/>
                                    <a:pt x="0" y="163"/>
                                  </a:cubicBezTo>
                                  <a:cubicBezTo>
                                    <a:pt x="0" y="182"/>
                                    <a:pt x="22" y="190"/>
                                    <a:pt x="40" y="190"/>
                                  </a:cubicBezTo>
                                  <a:cubicBezTo>
                                    <a:pt x="68" y="190"/>
                                    <a:pt x="83" y="160"/>
                                    <a:pt x="84" y="158"/>
                                  </a:cubicBezTo>
                                  <a:cubicBezTo>
                                    <a:pt x="89" y="174"/>
                                    <a:pt x="105" y="190"/>
                                    <a:pt x="130" y="190"/>
                                  </a:cubicBezTo>
                                  <a:cubicBezTo>
                                    <a:pt x="173" y="190"/>
                                    <a:pt x="197" y="135"/>
                                    <a:pt x="197" y="126"/>
                                  </a:cubicBezTo>
                                  <a:cubicBezTo>
                                    <a:pt x="197" y="121"/>
                                    <a:pt x="194" y="121"/>
                                    <a:pt x="192" y="121"/>
                                  </a:cubicBezTo>
                                  <a:cubicBezTo>
                                    <a:pt x="189" y="121"/>
                                    <a:pt x="188" y="123"/>
                                    <a:pt x="188" y="126"/>
                                  </a:cubicBezTo>
                                  <a:cubicBezTo>
                                    <a:pt x="173" y="171"/>
                                    <a:pt x="144" y="181"/>
                                    <a:pt x="131" y="181"/>
                                  </a:cubicBezTo>
                                  <a:cubicBezTo>
                                    <a:pt x="114" y="181"/>
                                    <a:pt x="107" y="168"/>
                                    <a:pt x="107" y="153"/>
                                  </a:cubicBezTo>
                                  <a:cubicBezTo>
                                    <a:pt x="107" y="144"/>
                                    <a:pt x="111" y="134"/>
                                    <a:pt x="114" y="116"/>
                                  </a:cubicBezTo>
                                  <a:cubicBezTo>
                                    <a:pt x="119" y="97"/>
                                    <a:pt x="124" y="78"/>
                                    <a:pt x="129" y="58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93" name="Freeform 273"/>
                          <wps:cNvSpPr>
                            <a:spLocks noChangeArrowheads="1"/>
                          </wps:cNvSpPr>
                          <wps:spPr bwMode="auto">
                            <a:xfrm>
                              <a:off x="908" y="218"/>
                              <a:ext cx="212" cy="130"/>
                            </a:xfrm>
                            <a:custGeom>
                              <a:avLst/>
                              <a:gdLst>
                                <a:gd name="T0" fmla="*/ 360 w 375"/>
                                <a:gd name="T1" fmla="*/ 164 h 232"/>
                                <a:gd name="T2" fmla="*/ 374 w 375"/>
                                <a:gd name="T3" fmla="*/ 156 h 232"/>
                                <a:gd name="T4" fmla="*/ 359 w 375"/>
                                <a:gd name="T5" fmla="*/ 147 h 232"/>
                                <a:gd name="T6" fmla="*/ 91 w 375"/>
                                <a:gd name="T7" fmla="*/ 147 h 232"/>
                                <a:gd name="T8" fmla="*/ 38 w 375"/>
                                <a:gd name="T9" fmla="*/ 115 h 232"/>
                                <a:gd name="T10" fmla="*/ 91 w 375"/>
                                <a:gd name="T11" fmla="*/ 83 h 232"/>
                                <a:gd name="T12" fmla="*/ 359 w 375"/>
                                <a:gd name="T13" fmla="*/ 83 h 232"/>
                                <a:gd name="T14" fmla="*/ 374 w 375"/>
                                <a:gd name="T15" fmla="*/ 74 h 232"/>
                                <a:gd name="T16" fmla="*/ 360 w 375"/>
                                <a:gd name="T17" fmla="*/ 66 h 232"/>
                                <a:gd name="T18" fmla="*/ 110 w 375"/>
                                <a:gd name="T19" fmla="*/ 66 h 232"/>
                                <a:gd name="T20" fmla="*/ 152 w 375"/>
                                <a:gd name="T21" fmla="*/ 3 h 232"/>
                                <a:gd name="T22" fmla="*/ 145 w 375"/>
                                <a:gd name="T23" fmla="*/ 0 h 232"/>
                                <a:gd name="T24" fmla="*/ 137 w 375"/>
                                <a:gd name="T25" fmla="*/ 2 h 232"/>
                                <a:gd name="T26" fmla="*/ 89 w 375"/>
                                <a:gd name="T27" fmla="*/ 66 h 232"/>
                                <a:gd name="T28" fmla="*/ 10 w 375"/>
                                <a:gd name="T29" fmla="*/ 109 h 232"/>
                                <a:gd name="T30" fmla="*/ 1 w 375"/>
                                <a:gd name="T31" fmla="*/ 113 h 232"/>
                                <a:gd name="T32" fmla="*/ 0 w 375"/>
                                <a:gd name="T33" fmla="*/ 115 h 232"/>
                                <a:gd name="T34" fmla="*/ 0 w 375"/>
                                <a:gd name="T35" fmla="*/ 117 h 232"/>
                                <a:gd name="T36" fmla="*/ 2 w 375"/>
                                <a:gd name="T37" fmla="*/ 119 h 232"/>
                                <a:gd name="T38" fmla="*/ 11 w 375"/>
                                <a:gd name="T39" fmla="*/ 122 h 232"/>
                                <a:gd name="T40" fmla="*/ 133 w 375"/>
                                <a:gd name="T41" fmla="*/ 222 h 232"/>
                                <a:gd name="T42" fmla="*/ 145 w 375"/>
                                <a:gd name="T43" fmla="*/ 231 h 232"/>
                                <a:gd name="T44" fmla="*/ 152 w 375"/>
                                <a:gd name="T45" fmla="*/ 227 h 232"/>
                                <a:gd name="T46" fmla="*/ 110 w 375"/>
                                <a:gd name="T47" fmla="*/ 164 h 232"/>
                                <a:gd name="T48" fmla="*/ 360 w 375"/>
                                <a:gd name="T49" fmla="*/ 164 h 2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375" h="232">
                                  <a:moveTo>
                                    <a:pt x="360" y="164"/>
                                  </a:moveTo>
                                  <a:cubicBezTo>
                                    <a:pt x="367" y="164"/>
                                    <a:pt x="374" y="164"/>
                                    <a:pt x="374" y="156"/>
                                  </a:cubicBezTo>
                                  <a:cubicBezTo>
                                    <a:pt x="374" y="147"/>
                                    <a:pt x="367" y="147"/>
                                    <a:pt x="359" y="147"/>
                                  </a:cubicBezTo>
                                  <a:cubicBezTo>
                                    <a:pt x="270" y="147"/>
                                    <a:pt x="180" y="147"/>
                                    <a:pt x="91" y="147"/>
                                  </a:cubicBezTo>
                                  <a:cubicBezTo>
                                    <a:pt x="74" y="133"/>
                                    <a:pt x="53" y="121"/>
                                    <a:pt x="38" y="115"/>
                                  </a:cubicBezTo>
                                  <a:cubicBezTo>
                                    <a:pt x="54" y="108"/>
                                    <a:pt x="74" y="97"/>
                                    <a:pt x="91" y="83"/>
                                  </a:cubicBezTo>
                                  <a:cubicBezTo>
                                    <a:pt x="180" y="83"/>
                                    <a:pt x="270" y="83"/>
                                    <a:pt x="359" y="83"/>
                                  </a:cubicBezTo>
                                  <a:cubicBezTo>
                                    <a:pt x="367" y="83"/>
                                    <a:pt x="374" y="83"/>
                                    <a:pt x="374" y="74"/>
                                  </a:cubicBezTo>
                                  <a:cubicBezTo>
                                    <a:pt x="374" y="66"/>
                                    <a:pt x="367" y="66"/>
                                    <a:pt x="360" y="66"/>
                                  </a:cubicBezTo>
                                  <a:cubicBezTo>
                                    <a:pt x="277" y="66"/>
                                    <a:pt x="193" y="66"/>
                                    <a:pt x="110" y="66"/>
                                  </a:cubicBezTo>
                                  <a:cubicBezTo>
                                    <a:pt x="131" y="47"/>
                                    <a:pt x="152" y="9"/>
                                    <a:pt x="152" y="3"/>
                                  </a:cubicBezTo>
                                  <a:cubicBezTo>
                                    <a:pt x="152" y="0"/>
                                    <a:pt x="148" y="0"/>
                                    <a:pt x="145" y="0"/>
                                  </a:cubicBezTo>
                                  <a:cubicBezTo>
                                    <a:pt x="142" y="0"/>
                                    <a:pt x="138" y="0"/>
                                    <a:pt x="137" y="2"/>
                                  </a:cubicBezTo>
                                  <a:cubicBezTo>
                                    <a:pt x="128" y="19"/>
                                    <a:pt x="116" y="41"/>
                                    <a:pt x="89" y="66"/>
                                  </a:cubicBezTo>
                                  <a:cubicBezTo>
                                    <a:pt x="60" y="91"/>
                                    <a:pt x="31" y="103"/>
                                    <a:pt x="10" y="109"/>
                                  </a:cubicBezTo>
                                  <a:cubicBezTo>
                                    <a:pt x="2" y="111"/>
                                    <a:pt x="2" y="111"/>
                                    <a:pt x="1" y="113"/>
                                  </a:cubicBezTo>
                                  <a:cubicBezTo>
                                    <a:pt x="0" y="113"/>
                                    <a:pt x="0" y="114"/>
                                    <a:pt x="0" y="115"/>
                                  </a:cubicBezTo>
                                  <a:cubicBezTo>
                                    <a:pt x="0" y="116"/>
                                    <a:pt x="0" y="116"/>
                                    <a:pt x="0" y="117"/>
                                  </a:cubicBezTo>
                                  <a:cubicBezTo>
                                    <a:pt x="1" y="117"/>
                                    <a:pt x="1" y="119"/>
                                    <a:pt x="2" y="119"/>
                                  </a:cubicBezTo>
                                  <a:cubicBezTo>
                                    <a:pt x="5" y="120"/>
                                    <a:pt x="4" y="120"/>
                                    <a:pt x="11" y="122"/>
                                  </a:cubicBezTo>
                                  <a:cubicBezTo>
                                    <a:pt x="68" y="139"/>
                                    <a:pt x="110" y="177"/>
                                    <a:pt x="133" y="222"/>
                                  </a:cubicBezTo>
                                  <a:cubicBezTo>
                                    <a:pt x="138" y="230"/>
                                    <a:pt x="139" y="231"/>
                                    <a:pt x="145" y="231"/>
                                  </a:cubicBezTo>
                                  <a:cubicBezTo>
                                    <a:pt x="148" y="231"/>
                                    <a:pt x="152" y="231"/>
                                    <a:pt x="152" y="227"/>
                                  </a:cubicBezTo>
                                  <a:cubicBezTo>
                                    <a:pt x="152" y="221"/>
                                    <a:pt x="131" y="185"/>
                                    <a:pt x="110" y="164"/>
                                  </a:cubicBezTo>
                                  <a:cubicBezTo>
                                    <a:pt x="193" y="164"/>
                                    <a:pt x="277" y="164"/>
                                    <a:pt x="360" y="164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94" name="Freeform 274"/>
                          <wps:cNvSpPr>
                            <a:spLocks noChangeArrowheads="1"/>
                          </wps:cNvSpPr>
                          <wps:spPr bwMode="auto">
                            <a:xfrm>
                              <a:off x="1208" y="238"/>
                              <a:ext cx="118" cy="107"/>
                            </a:xfrm>
                            <a:custGeom>
                              <a:avLst/>
                              <a:gdLst>
                                <a:gd name="T0" fmla="*/ 128 w 211"/>
                                <a:gd name="T1" fmla="*/ 58 h 191"/>
                                <a:gd name="T2" fmla="*/ 170 w 211"/>
                                <a:gd name="T3" fmla="*/ 8 h 191"/>
                                <a:gd name="T4" fmla="*/ 191 w 211"/>
                                <a:gd name="T5" fmla="*/ 14 h 191"/>
                                <a:gd name="T6" fmla="*/ 170 w 211"/>
                                <a:gd name="T7" fmla="*/ 37 h 191"/>
                                <a:gd name="T8" fmla="*/ 187 w 211"/>
                                <a:gd name="T9" fmla="*/ 51 h 191"/>
                                <a:gd name="T10" fmla="*/ 210 w 211"/>
                                <a:gd name="T11" fmla="*/ 27 h 191"/>
                                <a:gd name="T12" fmla="*/ 170 w 211"/>
                                <a:gd name="T13" fmla="*/ 0 h 191"/>
                                <a:gd name="T14" fmla="*/ 126 w 211"/>
                                <a:gd name="T15" fmla="*/ 31 h 191"/>
                                <a:gd name="T16" fmla="*/ 80 w 211"/>
                                <a:gd name="T17" fmla="*/ 0 h 191"/>
                                <a:gd name="T18" fmla="*/ 12 w 211"/>
                                <a:gd name="T19" fmla="*/ 64 h 191"/>
                                <a:gd name="T20" fmla="*/ 18 w 211"/>
                                <a:gd name="T21" fmla="*/ 68 h 191"/>
                                <a:gd name="T22" fmla="*/ 23 w 211"/>
                                <a:gd name="T23" fmla="*/ 63 h 191"/>
                                <a:gd name="T24" fmla="*/ 79 w 211"/>
                                <a:gd name="T25" fmla="*/ 8 h 191"/>
                                <a:gd name="T26" fmla="*/ 102 w 211"/>
                                <a:gd name="T27" fmla="*/ 37 h 191"/>
                                <a:gd name="T28" fmla="*/ 79 w 211"/>
                                <a:gd name="T29" fmla="*/ 138 h 191"/>
                                <a:gd name="T30" fmla="*/ 39 w 211"/>
                                <a:gd name="T31" fmla="*/ 181 h 191"/>
                                <a:gd name="T32" fmla="*/ 18 w 211"/>
                                <a:gd name="T33" fmla="*/ 175 h 191"/>
                                <a:gd name="T34" fmla="*/ 38 w 211"/>
                                <a:gd name="T35" fmla="*/ 153 h 191"/>
                                <a:gd name="T36" fmla="*/ 23 w 211"/>
                                <a:gd name="T37" fmla="*/ 138 h 191"/>
                                <a:gd name="T38" fmla="*/ 0 w 211"/>
                                <a:gd name="T39" fmla="*/ 163 h 191"/>
                                <a:gd name="T40" fmla="*/ 39 w 211"/>
                                <a:gd name="T41" fmla="*/ 190 h 191"/>
                                <a:gd name="T42" fmla="*/ 84 w 211"/>
                                <a:gd name="T43" fmla="*/ 158 h 191"/>
                                <a:gd name="T44" fmla="*/ 128 w 211"/>
                                <a:gd name="T45" fmla="*/ 190 h 191"/>
                                <a:gd name="T46" fmla="*/ 197 w 211"/>
                                <a:gd name="T47" fmla="*/ 126 h 191"/>
                                <a:gd name="T48" fmla="*/ 191 w 211"/>
                                <a:gd name="T49" fmla="*/ 121 h 191"/>
                                <a:gd name="T50" fmla="*/ 186 w 211"/>
                                <a:gd name="T51" fmla="*/ 126 h 191"/>
                                <a:gd name="T52" fmla="*/ 129 w 211"/>
                                <a:gd name="T53" fmla="*/ 181 h 191"/>
                                <a:gd name="T54" fmla="*/ 107 w 211"/>
                                <a:gd name="T55" fmla="*/ 153 h 191"/>
                                <a:gd name="T56" fmla="*/ 114 w 211"/>
                                <a:gd name="T57" fmla="*/ 116 h 191"/>
                                <a:gd name="T58" fmla="*/ 128 w 211"/>
                                <a:gd name="T59" fmla="*/ 58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11" h="191">
                                  <a:moveTo>
                                    <a:pt x="128" y="58"/>
                                  </a:moveTo>
                                  <a:cubicBezTo>
                                    <a:pt x="131" y="48"/>
                                    <a:pt x="140" y="8"/>
                                    <a:pt x="170" y="8"/>
                                  </a:cubicBezTo>
                                  <a:cubicBezTo>
                                    <a:pt x="171" y="8"/>
                                    <a:pt x="182" y="8"/>
                                    <a:pt x="191" y="14"/>
                                  </a:cubicBezTo>
                                  <a:cubicBezTo>
                                    <a:pt x="179" y="16"/>
                                    <a:pt x="170" y="27"/>
                                    <a:pt x="170" y="37"/>
                                  </a:cubicBezTo>
                                  <a:cubicBezTo>
                                    <a:pt x="170" y="44"/>
                                    <a:pt x="175" y="51"/>
                                    <a:pt x="187" y="51"/>
                                  </a:cubicBezTo>
                                  <a:cubicBezTo>
                                    <a:pt x="195" y="51"/>
                                    <a:pt x="210" y="44"/>
                                    <a:pt x="210" y="27"/>
                                  </a:cubicBezTo>
                                  <a:cubicBezTo>
                                    <a:pt x="210" y="6"/>
                                    <a:pt x="185" y="0"/>
                                    <a:pt x="170" y="0"/>
                                  </a:cubicBezTo>
                                  <a:cubicBezTo>
                                    <a:pt x="146" y="0"/>
                                    <a:pt x="131" y="21"/>
                                    <a:pt x="126" y="31"/>
                                  </a:cubicBezTo>
                                  <a:cubicBezTo>
                                    <a:pt x="115" y="3"/>
                                    <a:pt x="92" y="0"/>
                                    <a:pt x="80" y="0"/>
                                  </a:cubicBezTo>
                                  <a:cubicBezTo>
                                    <a:pt x="37" y="0"/>
                                    <a:pt x="12" y="54"/>
                                    <a:pt x="12" y="64"/>
                                  </a:cubicBezTo>
                                  <a:cubicBezTo>
                                    <a:pt x="12" y="68"/>
                                    <a:pt x="17" y="68"/>
                                    <a:pt x="18" y="68"/>
                                  </a:cubicBezTo>
                                  <a:cubicBezTo>
                                    <a:pt x="21" y="68"/>
                                    <a:pt x="23" y="68"/>
                                    <a:pt x="23" y="63"/>
                                  </a:cubicBezTo>
                                  <a:cubicBezTo>
                                    <a:pt x="37" y="19"/>
                                    <a:pt x="65" y="8"/>
                                    <a:pt x="79" y="8"/>
                                  </a:cubicBezTo>
                                  <a:cubicBezTo>
                                    <a:pt x="87" y="8"/>
                                    <a:pt x="102" y="13"/>
                                    <a:pt x="102" y="37"/>
                                  </a:cubicBezTo>
                                  <a:cubicBezTo>
                                    <a:pt x="102" y="50"/>
                                    <a:pt x="95" y="78"/>
                                    <a:pt x="79" y="138"/>
                                  </a:cubicBezTo>
                                  <a:cubicBezTo>
                                    <a:pt x="73" y="163"/>
                                    <a:pt x="57" y="181"/>
                                    <a:pt x="39" y="181"/>
                                  </a:cubicBezTo>
                                  <a:cubicBezTo>
                                    <a:pt x="37" y="181"/>
                                    <a:pt x="27" y="181"/>
                                    <a:pt x="18" y="175"/>
                                  </a:cubicBezTo>
                                  <a:cubicBezTo>
                                    <a:pt x="29" y="174"/>
                                    <a:pt x="38" y="164"/>
                                    <a:pt x="38" y="153"/>
                                  </a:cubicBezTo>
                                  <a:cubicBezTo>
                                    <a:pt x="38" y="141"/>
                                    <a:pt x="29" y="138"/>
                                    <a:pt x="23" y="138"/>
                                  </a:cubicBezTo>
                                  <a:cubicBezTo>
                                    <a:pt x="9" y="138"/>
                                    <a:pt x="0" y="148"/>
                                    <a:pt x="0" y="163"/>
                                  </a:cubicBezTo>
                                  <a:cubicBezTo>
                                    <a:pt x="0" y="182"/>
                                    <a:pt x="20" y="190"/>
                                    <a:pt x="39" y="190"/>
                                  </a:cubicBezTo>
                                  <a:cubicBezTo>
                                    <a:pt x="67" y="190"/>
                                    <a:pt x="81" y="160"/>
                                    <a:pt x="84" y="158"/>
                                  </a:cubicBezTo>
                                  <a:cubicBezTo>
                                    <a:pt x="89" y="174"/>
                                    <a:pt x="103" y="190"/>
                                    <a:pt x="128" y="190"/>
                                  </a:cubicBezTo>
                                  <a:cubicBezTo>
                                    <a:pt x="173" y="190"/>
                                    <a:pt x="197" y="135"/>
                                    <a:pt x="197" y="126"/>
                                  </a:cubicBezTo>
                                  <a:cubicBezTo>
                                    <a:pt x="197" y="121"/>
                                    <a:pt x="193" y="121"/>
                                    <a:pt x="191" y="121"/>
                                  </a:cubicBezTo>
                                  <a:cubicBezTo>
                                    <a:pt x="187" y="121"/>
                                    <a:pt x="187" y="123"/>
                                    <a:pt x="186" y="126"/>
                                  </a:cubicBezTo>
                                  <a:cubicBezTo>
                                    <a:pt x="171" y="171"/>
                                    <a:pt x="143" y="181"/>
                                    <a:pt x="129" y="181"/>
                                  </a:cubicBezTo>
                                  <a:cubicBezTo>
                                    <a:pt x="113" y="181"/>
                                    <a:pt x="107" y="168"/>
                                    <a:pt x="107" y="153"/>
                                  </a:cubicBezTo>
                                  <a:cubicBezTo>
                                    <a:pt x="107" y="144"/>
                                    <a:pt x="109" y="134"/>
                                    <a:pt x="114" y="116"/>
                                  </a:cubicBezTo>
                                  <a:cubicBezTo>
                                    <a:pt x="119" y="97"/>
                                    <a:pt x="123" y="78"/>
                                    <a:pt x="128" y="58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95" name="Freeform 275"/>
                          <wps:cNvSpPr>
                            <a:spLocks noChangeArrowheads="1"/>
                          </wps:cNvSpPr>
                          <wps:spPr bwMode="auto">
                            <a:xfrm>
                              <a:off x="1423" y="214"/>
                              <a:ext cx="146" cy="138"/>
                            </a:xfrm>
                            <a:custGeom>
                              <a:avLst/>
                              <a:gdLst>
                                <a:gd name="T0" fmla="*/ 250 w 259"/>
                                <a:gd name="T1" fmla="*/ 18 h 245"/>
                                <a:gd name="T2" fmla="*/ 258 w 259"/>
                                <a:gd name="T3" fmla="*/ 8 h 245"/>
                                <a:gd name="T4" fmla="*/ 250 w 259"/>
                                <a:gd name="T5" fmla="*/ 0 h 245"/>
                                <a:gd name="T6" fmla="*/ 241 w 259"/>
                                <a:gd name="T7" fmla="*/ 3 h 245"/>
                                <a:gd name="T8" fmla="*/ 9 w 259"/>
                                <a:gd name="T9" fmla="*/ 112 h 245"/>
                                <a:gd name="T10" fmla="*/ 0 w 259"/>
                                <a:gd name="T11" fmla="*/ 122 h 245"/>
                                <a:gd name="T12" fmla="*/ 9 w 259"/>
                                <a:gd name="T13" fmla="*/ 132 h 245"/>
                                <a:gd name="T14" fmla="*/ 241 w 259"/>
                                <a:gd name="T15" fmla="*/ 242 h 245"/>
                                <a:gd name="T16" fmla="*/ 250 w 259"/>
                                <a:gd name="T17" fmla="*/ 244 h 245"/>
                                <a:gd name="T18" fmla="*/ 258 w 259"/>
                                <a:gd name="T19" fmla="*/ 236 h 245"/>
                                <a:gd name="T20" fmla="*/ 250 w 259"/>
                                <a:gd name="T21" fmla="*/ 226 h 245"/>
                                <a:gd name="T22" fmla="*/ 29 w 259"/>
                                <a:gd name="T23" fmla="*/ 122 h 245"/>
                                <a:gd name="T24" fmla="*/ 250 w 259"/>
                                <a:gd name="T25" fmla="*/ 18 h 2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259" h="245">
                                  <a:moveTo>
                                    <a:pt x="250" y="18"/>
                                  </a:moveTo>
                                  <a:cubicBezTo>
                                    <a:pt x="255" y="15"/>
                                    <a:pt x="258" y="13"/>
                                    <a:pt x="258" y="8"/>
                                  </a:cubicBezTo>
                                  <a:cubicBezTo>
                                    <a:pt x="258" y="3"/>
                                    <a:pt x="255" y="0"/>
                                    <a:pt x="250" y="0"/>
                                  </a:cubicBezTo>
                                  <a:cubicBezTo>
                                    <a:pt x="249" y="0"/>
                                    <a:pt x="247" y="0"/>
                                    <a:pt x="241" y="3"/>
                                  </a:cubicBezTo>
                                  <a:cubicBezTo>
                                    <a:pt x="163" y="39"/>
                                    <a:pt x="87" y="76"/>
                                    <a:pt x="9" y="112"/>
                                  </a:cubicBezTo>
                                  <a:cubicBezTo>
                                    <a:pt x="4" y="115"/>
                                    <a:pt x="0" y="117"/>
                                    <a:pt x="0" y="122"/>
                                  </a:cubicBezTo>
                                  <a:cubicBezTo>
                                    <a:pt x="0" y="127"/>
                                    <a:pt x="4" y="129"/>
                                    <a:pt x="9" y="132"/>
                                  </a:cubicBezTo>
                                  <a:cubicBezTo>
                                    <a:pt x="87" y="169"/>
                                    <a:pt x="163" y="205"/>
                                    <a:pt x="241" y="242"/>
                                  </a:cubicBezTo>
                                  <a:cubicBezTo>
                                    <a:pt x="247" y="244"/>
                                    <a:pt x="249" y="244"/>
                                    <a:pt x="250" y="244"/>
                                  </a:cubicBezTo>
                                  <a:cubicBezTo>
                                    <a:pt x="255" y="244"/>
                                    <a:pt x="258" y="241"/>
                                    <a:pt x="258" y="236"/>
                                  </a:cubicBezTo>
                                  <a:cubicBezTo>
                                    <a:pt x="258" y="231"/>
                                    <a:pt x="255" y="229"/>
                                    <a:pt x="250" y="226"/>
                                  </a:cubicBezTo>
                                  <a:cubicBezTo>
                                    <a:pt x="177" y="192"/>
                                    <a:pt x="102" y="157"/>
                                    <a:pt x="29" y="122"/>
                                  </a:cubicBezTo>
                                  <a:cubicBezTo>
                                    <a:pt x="102" y="87"/>
                                    <a:pt x="177" y="52"/>
                                    <a:pt x="250" y="18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96" name="Freeform 276"/>
                          <wps:cNvSpPr>
                            <a:spLocks noChangeArrowheads="1"/>
                          </wps:cNvSpPr>
                          <wps:spPr bwMode="auto">
                            <a:xfrm>
                              <a:off x="1662" y="238"/>
                              <a:ext cx="118" cy="107"/>
                            </a:xfrm>
                            <a:custGeom>
                              <a:avLst/>
                              <a:gdLst>
                                <a:gd name="T0" fmla="*/ 129 w 211"/>
                                <a:gd name="T1" fmla="*/ 58 h 191"/>
                                <a:gd name="T2" fmla="*/ 171 w 211"/>
                                <a:gd name="T3" fmla="*/ 8 h 191"/>
                                <a:gd name="T4" fmla="*/ 191 w 211"/>
                                <a:gd name="T5" fmla="*/ 14 h 191"/>
                                <a:gd name="T6" fmla="*/ 172 w 211"/>
                                <a:gd name="T7" fmla="*/ 37 h 191"/>
                                <a:gd name="T8" fmla="*/ 187 w 211"/>
                                <a:gd name="T9" fmla="*/ 51 h 191"/>
                                <a:gd name="T10" fmla="*/ 210 w 211"/>
                                <a:gd name="T11" fmla="*/ 27 h 191"/>
                                <a:gd name="T12" fmla="*/ 171 w 211"/>
                                <a:gd name="T13" fmla="*/ 0 h 191"/>
                                <a:gd name="T14" fmla="*/ 126 w 211"/>
                                <a:gd name="T15" fmla="*/ 31 h 191"/>
                                <a:gd name="T16" fmla="*/ 81 w 211"/>
                                <a:gd name="T17" fmla="*/ 0 h 191"/>
                                <a:gd name="T18" fmla="*/ 13 w 211"/>
                                <a:gd name="T19" fmla="*/ 64 h 191"/>
                                <a:gd name="T20" fmla="*/ 18 w 211"/>
                                <a:gd name="T21" fmla="*/ 68 h 191"/>
                                <a:gd name="T22" fmla="*/ 24 w 211"/>
                                <a:gd name="T23" fmla="*/ 63 h 191"/>
                                <a:gd name="T24" fmla="*/ 81 w 211"/>
                                <a:gd name="T25" fmla="*/ 8 h 191"/>
                                <a:gd name="T26" fmla="*/ 103 w 211"/>
                                <a:gd name="T27" fmla="*/ 37 h 191"/>
                                <a:gd name="T28" fmla="*/ 81 w 211"/>
                                <a:gd name="T29" fmla="*/ 138 h 191"/>
                                <a:gd name="T30" fmla="*/ 40 w 211"/>
                                <a:gd name="T31" fmla="*/ 181 h 191"/>
                                <a:gd name="T32" fmla="*/ 19 w 211"/>
                                <a:gd name="T33" fmla="*/ 175 h 191"/>
                                <a:gd name="T34" fmla="*/ 39 w 211"/>
                                <a:gd name="T35" fmla="*/ 153 h 191"/>
                                <a:gd name="T36" fmla="*/ 23 w 211"/>
                                <a:gd name="T37" fmla="*/ 138 h 191"/>
                                <a:gd name="T38" fmla="*/ 0 w 211"/>
                                <a:gd name="T39" fmla="*/ 163 h 191"/>
                                <a:gd name="T40" fmla="*/ 40 w 211"/>
                                <a:gd name="T41" fmla="*/ 190 h 191"/>
                                <a:gd name="T42" fmla="*/ 84 w 211"/>
                                <a:gd name="T43" fmla="*/ 158 h 191"/>
                                <a:gd name="T44" fmla="*/ 130 w 211"/>
                                <a:gd name="T45" fmla="*/ 190 h 191"/>
                                <a:gd name="T46" fmla="*/ 197 w 211"/>
                                <a:gd name="T47" fmla="*/ 126 h 191"/>
                                <a:gd name="T48" fmla="*/ 192 w 211"/>
                                <a:gd name="T49" fmla="*/ 121 h 191"/>
                                <a:gd name="T50" fmla="*/ 186 w 211"/>
                                <a:gd name="T51" fmla="*/ 126 h 191"/>
                                <a:gd name="T52" fmla="*/ 130 w 211"/>
                                <a:gd name="T53" fmla="*/ 181 h 191"/>
                                <a:gd name="T54" fmla="*/ 107 w 211"/>
                                <a:gd name="T55" fmla="*/ 153 h 191"/>
                                <a:gd name="T56" fmla="*/ 114 w 211"/>
                                <a:gd name="T57" fmla="*/ 116 h 191"/>
                                <a:gd name="T58" fmla="*/ 129 w 211"/>
                                <a:gd name="T59" fmla="*/ 58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11" h="191">
                                  <a:moveTo>
                                    <a:pt x="129" y="58"/>
                                  </a:moveTo>
                                  <a:cubicBezTo>
                                    <a:pt x="131" y="48"/>
                                    <a:pt x="141" y="8"/>
                                    <a:pt x="171" y="8"/>
                                  </a:cubicBezTo>
                                  <a:cubicBezTo>
                                    <a:pt x="173" y="8"/>
                                    <a:pt x="183" y="8"/>
                                    <a:pt x="191" y="14"/>
                                  </a:cubicBezTo>
                                  <a:cubicBezTo>
                                    <a:pt x="180" y="16"/>
                                    <a:pt x="172" y="27"/>
                                    <a:pt x="172" y="37"/>
                                  </a:cubicBezTo>
                                  <a:cubicBezTo>
                                    <a:pt x="172" y="44"/>
                                    <a:pt x="175" y="51"/>
                                    <a:pt x="187" y="51"/>
                                  </a:cubicBezTo>
                                  <a:cubicBezTo>
                                    <a:pt x="197" y="51"/>
                                    <a:pt x="210" y="44"/>
                                    <a:pt x="210" y="27"/>
                                  </a:cubicBezTo>
                                  <a:cubicBezTo>
                                    <a:pt x="210" y="6"/>
                                    <a:pt x="185" y="0"/>
                                    <a:pt x="171" y="0"/>
                                  </a:cubicBezTo>
                                  <a:cubicBezTo>
                                    <a:pt x="147" y="0"/>
                                    <a:pt x="132" y="21"/>
                                    <a:pt x="126" y="31"/>
                                  </a:cubicBezTo>
                                  <a:cubicBezTo>
                                    <a:pt x="117" y="3"/>
                                    <a:pt x="94" y="0"/>
                                    <a:pt x="81" y="0"/>
                                  </a:cubicBezTo>
                                  <a:cubicBezTo>
                                    <a:pt x="37" y="0"/>
                                    <a:pt x="13" y="54"/>
                                    <a:pt x="13" y="64"/>
                                  </a:cubicBezTo>
                                  <a:cubicBezTo>
                                    <a:pt x="13" y="68"/>
                                    <a:pt x="17" y="68"/>
                                    <a:pt x="18" y="68"/>
                                  </a:cubicBezTo>
                                  <a:cubicBezTo>
                                    <a:pt x="22" y="68"/>
                                    <a:pt x="23" y="68"/>
                                    <a:pt x="24" y="63"/>
                                  </a:cubicBezTo>
                                  <a:cubicBezTo>
                                    <a:pt x="39" y="19"/>
                                    <a:pt x="66" y="8"/>
                                    <a:pt x="81" y="8"/>
                                  </a:cubicBezTo>
                                  <a:cubicBezTo>
                                    <a:pt x="88" y="8"/>
                                    <a:pt x="103" y="13"/>
                                    <a:pt x="103" y="37"/>
                                  </a:cubicBezTo>
                                  <a:cubicBezTo>
                                    <a:pt x="103" y="50"/>
                                    <a:pt x="96" y="78"/>
                                    <a:pt x="81" y="138"/>
                                  </a:cubicBezTo>
                                  <a:cubicBezTo>
                                    <a:pt x="73" y="163"/>
                                    <a:pt x="59" y="181"/>
                                    <a:pt x="40" y="181"/>
                                  </a:cubicBezTo>
                                  <a:cubicBezTo>
                                    <a:pt x="37" y="181"/>
                                    <a:pt x="28" y="181"/>
                                    <a:pt x="19" y="175"/>
                                  </a:cubicBezTo>
                                  <a:cubicBezTo>
                                    <a:pt x="30" y="174"/>
                                    <a:pt x="39" y="164"/>
                                    <a:pt x="39" y="153"/>
                                  </a:cubicBezTo>
                                  <a:cubicBezTo>
                                    <a:pt x="39" y="141"/>
                                    <a:pt x="30" y="138"/>
                                    <a:pt x="23" y="138"/>
                                  </a:cubicBezTo>
                                  <a:cubicBezTo>
                                    <a:pt x="11" y="138"/>
                                    <a:pt x="0" y="148"/>
                                    <a:pt x="0" y="163"/>
                                  </a:cubicBezTo>
                                  <a:cubicBezTo>
                                    <a:pt x="0" y="182"/>
                                    <a:pt x="21" y="190"/>
                                    <a:pt x="40" y="190"/>
                                  </a:cubicBezTo>
                                  <a:cubicBezTo>
                                    <a:pt x="67" y="190"/>
                                    <a:pt x="83" y="160"/>
                                    <a:pt x="84" y="158"/>
                                  </a:cubicBezTo>
                                  <a:cubicBezTo>
                                    <a:pt x="89" y="174"/>
                                    <a:pt x="105" y="190"/>
                                    <a:pt x="130" y="190"/>
                                  </a:cubicBezTo>
                                  <a:cubicBezTo>
                                    <a:pt x="173" y="190"/>
                                    <a:pt x="197" y="135"/>
                                    <a:pt x="197" y="126"/>
                                  </a:cubicBezTo>
                                  <a:cubicBezTo>
                                    <a:pt x="197" y="121"/>
                                    <a:pt x="193" y="121"/>
                                    <a:pt x="192" y="121"/>
                                  </a:cubicBezTo>
                                  <a:cubicBezTo>
                                    <a:pt x="189" y="121"/>
                                    <a:pt x="187" y="123"/>
                                    <a:pt x="186" y="126"/>
                                  </a:cubicBezTo>
                                  <a:cubicBezTo>
                                    <a:pt x="173" y="171"/>
                                    <a:pt x="144" y="181"/>
                                    <a:pt x="130" y="181"/>
                                  </a:cubicBezTo>
                                  <a:cubicBezTo>
                                    <a:pt x="114" y="181"/>
                                    <a:pt x="107" y="168"/>
                                    <a:pt x="107" y="153"/>
                                  </a:cubicBezTo>
                                  <a:cubicBezTo>
                                    <a:pt x="107" y="144"/>
                                    <a:pt x="109" y="134"/>
                                    <a:pt x="114" y="116"/>
                                  </a:cubicBezTo>
                                  <a:cubicBezTo>
                                    <a:pt x="119" y="97"/>
                                    <a:pt x="124" y="78"/>
                                    <a:pt x="129" y="58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97" name="AutoShape 277"/>
                          <wps:cNvSpPr>
                            <a:spLocks noChangeArrowheads="1"/>
                          </wps:cNvSpPr>
                          <wps:spPr bwMode="auto">
                            <a:xfrm>
                              <a:off x="1800" y="268"/>
                              <a:ext cx="77" cy="114"/>
                            </a:xfrm>
                            <a:custGeom>
                              <a:avLst/>
                              <a:gdLst>
                                <a:gd name="T0" fmla="*/ 137 w 138"/>
                                <a:gd name="T1" fmla="*/ 102 h 204"/>
                                <a:gd name="T2" fmla="*/ 120 w 138"/>
                                <a:gd name="T3" fmla="*/ 26 h 204"/>
                                <a:gd name="T4" fmla="*/ 68 w 138"/>
                                <a:gd name="T5" fmla="*/ 0 h 204"/>
                                <a:gd name="T6" fmla="*/ 0 w 138"/>
                                <a:gd name="T7" fmla="*/ 102 h 204"/>
                                <a:gd name="T8" fmla="*/ 68 w 138"/>
                                <a:gd name="T9" fmla="*/ 203 h 204"/>
                                <a:gd name="T10" fmla="*/ 137 w 138"/>
                                <a:gd name="T11" fmla="*/ 102 h 204"/>
                                <a:gd name="T12" fmla="*/ 68 w 138"/>
                                <a:gd name="T13" fmla="*/ 195 h 204"/>
                                <a:gd name="T14" fmla="*/ 31 w 138"/>
                                <a:gd name="T15" fmla="*/ 162 h 204"/>
                                <a:gd name="T16" fmla="*/ 27 w 138"/>
                                <a:gd name="T17" fmla="*/ 99 h 204"/>
                                <a:gd name="T18" fmla="*/ 31 w 138"/>
                                <a:gd name="T19" fmla="*/ 39 h 204"/>
                                <a:gd name="T20" fmla="*/ 68 w 138"/>
                                <a:gd name="T21" fmla="*/ 9 h 204"/>
                                <a:gd name="T22" fmla="*/ 105 w 138"/>
                                <a:gd name="T23" fmla="*/ 36 h 204"/>
                                <a:gd name="T24" fmla="*/ 110 w 138"/>
                                <a:gd name="T25" fmla="*/ 99 h 204"/>
                                <a:gd name="T26" fmla="*/ 107 w 138"/>
                                <a:gd name="T27" fmla="*/ 161 h 204"/>
                                <a:gd name="T28" fmla="*/ 68 w 138"/>
                                <a:gd name="T29" fmla="*/ 195 h 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38" h="204">
                                  <a:moveTo>
                                    <a:pt x="137" y="102"/>
                                  </a:moveTo>
                                  <a:cubicBezTo>
                                    <a:pt x="137" y="70"/>
                                    <a:pt x="133" y="47"/>
                                    <a:pt x="120" y="26"/>
                                  </a:cubicBezTo>
                                  <a:cubicBezTo>
                                    <a:pt x="110" y="12"/>
                                    <a:pt x="92" y="0"/>
                                    <a:pt x="68" y="0"/>
                                  </a:cubicBezTo>
                                  <a:cubicBezTo>
                                    <a:pt x="0" y="0"/>
                                    <a:pt x="0" y="81"/>
                                    <a:pt x="0" y="102"/>
                                  </a:cubicBezTo>
                                  <a:cubicBezTo>
                                    <a:pt x="0" y="124"/>
                                    <a:pt x="0" y="203"/>
                                    <a:pt x="68" y="203"/>
                                  </a:cubicBezTo>
                                  <a:cubicBezTo>
                                    <a:pt x="137" y="203"/>
                                    <a:pt x="137" y="124"/>
                                    <a:pt x="137" y="102"/>
                                  </a:cubicBezTo>
                                  <a:close/>
                                  <a:moveTo>
                                    <a:pt x="68" y="195"/>
                                  </a:moveTo>
                                  <a:cubicBezTo>
                                    <a:pt x="55" y="195"/>
                                    <a:pt x="37" y="186"/>
                                    <a:pt x="31" y="162"/>
                                  </a:cubicBezTo>
                                  <a:cubicBezTo>
                                    <a:pt x="27" y="144"/>
                                    <a:pt x="27" y="120"/>
                                    <a:pt x="27" y="99"/>
                                  </a:cubicBezTo>
                                  <a:cubicBezTo>
                                    <a:pt x="27" y="77"/>
                                    <a:pt x="27" y="54"/>
                                    <a:pt x="31" y="39"/>
                                  </a:cubicBezTo>
                                  <a:cubicBezTo>
                                    <a:pt x="38" y="15"/>
                                    <a:pt x="56" y="9"/>
                                    <a:pt x="68" y="9"/>
                                  </a:cubicBezTo>
                                  <a:cubicBezTo>
                                    <a:pt x="85" y="9"/>
                                    <a:pt x="99" y="18"/>
                                    <a:pt x="105" y="36"/>
                                  </a:cubicBezTo>
                                  <a:cubicBezTo>
                                    <a:pt x="110" y="52"/>
                                    <a:pt x="110" y="74"/>
                                    <a:pt x="110" y="99"/>
                                  </a:cubicBezTo>
                                  <a:cubicBezTo>
                                    <a:pt x="110" y="120"/>
                                    <a:pt x="110" y="142"/>
                                    <a:pt x="107" y="161"/>
                                  </a:cubicBezTo>
                                  <a:cubicBezTo>
                                    <a:pt x="101" y="188"/>
                                    <a:pt x="80" y="195"/>
                                    <a:pt x="68" y="19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98" name="Freeform 2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972" y="279"/>
                              <a:ext cx="145" cy="8"/>
                            </a:xfrm>
                            <a:custGeom>
                              <a:avLst/>
                              <a:gdLst>
                                <a:gd name="T0" fmla="*/ 244 w 259"/>
                                <a:gd name="T1" fmla="*/ 16 h 17"/>
                                <a:gd name="T2" fmla="*/ 258 w 259"/>
                                <a:gd name="T3" fmla="*/ 8 h 17"/>
                                <a:gd name="T4" fmla="*/ 244 w 259"/>
                                <a:gd name="T5" fmla="*/ 0 h 17"/>
                                <a:gd name="T6" fmla="*/ 16 w 259"/>
                                <a:gd name="T7" fmla="*/ 0 h 17"/>
                                <a:gd name="T8" fmla="*/ 0 w 259"/>
                                <a:gd name="T9" fmla="*/ 8 h 17"/>
                                <a:gd name="T10" fmla="*/ 16 w 259"/>
                                <a:gd name="T11" fmla="*/ 16 h 17"/>
                                <a:gd name="T12" fmla="*/ 244 w 259"/>
                                <a:gd name="T13" fmla="*/ 16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59" h="17">
                                  <a:moveTo>
                                    <a:pt x="244" y="16"/>
                                  </a:moveTo>
                                  <a:cubicBezTo>
                                    <a:pt x="251" y="16"/>
                                    <a:pt x="258" y="16"/>
                                    <a:pt x="258" y="8"/>
                                  </a:cubicBezTo>
                                  <a:cubicBezTo>
                                    <a:pt x="258" y="0"/>
                                    <a:pt x="251" y="0"/>
                                    <a:pt x="244" y="0"/>
                                  </a:cubicBezTo>
                                  <a:cubicBezTo>
                                    <a:pt x="168" y="0"/>
                                    <a:pt x="91" y="0"/>
                                    <a:pt x="16" y="0"/>
                                  </a:cubicBezTo>
                                  <a:cubicBezTo>
                                    <a:pt x="9" y="0"/>
                                    <a:pt x="0" y="0"/>
                                    <a:pt x="0" y="8"/>
                                  </a:cubicBezTo>
                                  <a:cubicBezTo>
                                    <a:pt x="0" y="16"/>
                                    <a:pt x="9" y="16"/>
                                    <a:pt x="16" y="16"/>
                                  </a:cubicBezTo>
                                  <a:cubicBezTo>
                                    <a:pt x="91" y="16"/>
                                    <a:pt x="168" y="16"/>
                                    <a:pt x="244" y="16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99" name="AutoShape 279"/>
                          <wps:cNvSpPr>
                            <a:spLocks noChangeArrowheads="1"/>
                          </wps:cNvSpPr>
                          <wps:spPr bwMode="auto">
                            <a:xfrm>
                              <a:off x="2230" y="175"/>
                              <a:ext cx="84" cy="75"/>
                            </a:xfrm>
                            <a:custGeom>
                              <a:avLst/>
                              <a:gdLst>
                                <a:gd name="T0" fmla="*/ 107 w 151"/>
                                <a:gd name="T1" fmla="*/ 18 h 134"/>
                                <a:gd name="T2" fmla="*/ 76 w 151"/>
                                <a:gd name="T3" fmla="*/ 0 h 134"/>
                                <a:gd name="T4" fmla="*/ 0 w 151"/>
                                <a:gd name="T5" fmla="*/ 84 h 134"/>
                                <a:gd name="T6" fmla="*/ 44 w 151"/>
                                <a:gd name="T7" fmla="*/ 133 h 134"/>
                                <a:gd name="T8" fmla="*/ 86 w 151"/>
                                <a:gd name="T9" fmla="*/ 113 h 134"/>
                                <a:gd name="T10" fmla="*/ 116 w 151"/>
                                <a:gd name="T11" fmla="*/ 133 h 134"/>
                                <a:gd name="T12" fmla="*/ 140 w 151"/>
                                <a:gd name="T13" fmla="*/ 118 h 134"/>
                                <a:gd name="T14" fmla="*/ 150 w 151"/>
                                <a:gd name="T15" fmla="*/ 88 h 134"/>
                                <a:gd name="T16" fmla="*/ 145 w 151"/>
                                <a:gd name="T17" fmla="*/ 84 h 134"/>
                                <a:gd name="T18" fmla="*/ 139 w 151"/>
                                <a:gd name="T19" fmla="*/ 94 h 134"/>
                                <a:gd name="T20" fmla="*/ 118 w 151"/>
                                <a:gd name="T21" fmla="*/ 125 h 134"/>
                                <a:gd name="T22" fmla="*/ 108 w 151"/>
                                <a:gd name="T23" fmla="*/ 111 h 134"/>
                                <a:gd name="T24" fmla="*/ 113 w 151"/>
                                <a:gd name="T25" fmla="*/ 88 h 134"/>
                                <a:gd name="T26" fmla="*/ 119 w 151"/>
                                <a:gd name="T27" fmla="*/ 61 h 134"/>
                                <a:gd name="T28" fmla="*/ 125 w 151"/>
                                <a:gd name="T29" fmla="*/ 39 h 134"/>
                                <a:gd name="T30" fmla="*/ 130 w 151"/>
                                <a:gd name="T31" fmla="*/ 16 h 134"/>
                                <a:gd name="T32" fmla="*/ 120 w 151"/>
                                <a:gd name="T33" fmla="*/ 6 h 134"/>
                                <a:gd name="T34" fmla="*/ 107 w 151"/>
                                <a:gd name="T35" fmla="*/ 18 h 134"/>
                                <a:gd name="T36" fmla="*/ 88 w 151"/>
                                <a:gd name="T37" fmla="*/ 94 h 134"/>
                                <a:gd name="T38" fmla="*/ 72 w 151"/>
                                <a:gd name="T39" fmla="*/ 113 h 134"/>
                                <a:gd name="T40" fmla="*/ 46 w 151"/>
                                <a:gd name="T41" fmla="*/ 125 h 134"/>
                                <a:gd name="T42" fmla="*/ 24 w 151"/>
                                <a:gd name="T43" fmla="*/ 96 h 134"/>
                                <a:gd name="T44" fmla="*/ 40 w 151"/>
                                <a:gd name="T45" fmla="*/ 36 h 134"/>
                                <a:gd name="T46" fmla="*/ 76 w 151"/>
                                <a:gd name="T47" fmla="*/ 9 h 134"/>
                                <a:gd name="T48" fmla="*/ 102 w 151"/>
                                <a:gd name="T49" fmla="*/ 34 h 134"/>
                                <a:gd name="T50" fmla="*/ 101 w 151"/>
                                <a:gd name="T51" fmla="*/ 39 h 134"/>
                                <a:gd name="T52" fmla="*/ 88 w 151"/>
                                <a:gd name="T53" fmla="*/ 94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151" h="134">
                                  <a:moveTo>
                                    <a:pt x="107" y="18"/>
                                  </a:moveTo>
                                  <a:cubicBezTo>
                                    <a:pt x="100" y="9"/>
                                    <a:pt x="90" y="0"/>
                                    <a:pt x="76" y="0"/>
                                  </a:cubicBezTo>
                                  <a:cubicBezTo>
                                    <a:pt x="38" y="0"/>
                                    <a:pt x="0" y="42"/>
                                    <a:pt x="0" y="84"/>
                                  </a:cubicBezTo>
                                  <a:cubicBezTo>
                                    <a:pt x="0" y="113"/>
                                    <a:pt x="19" y="133"/>
                                    <a:pt x="44" y="133"/>
                                  </a:cubicBezTo>
                                  <a:cubicBezTo>
                                    <a:pt x="60" y="133"/>
                                    <a:pt x="74" y="124"/>
                                    <a:pt x="86" y="113"/>
                                  </a:cubicBezTo>
                                  <a:cubicBezTo>
                                    <a:pt x="92" y="131"/>
                                    <a:pt x="109" y="133"/>
                                    <a:pt x="116" y="133"/>
                                  </a:cubicBezTo>
                                  <a:cubicBezTo>
                                    <a:pt x="127" y="133"/>
                                    <a:pt x="134" y="127"/>
                                    <a:pt x="140" y="118"/>
                                  </a:cubicBezTo>
                                  <a:cubicBezTo>
                                    <a:pt x="146" y="106"/>
                                    <a:pt x="150" y="89"/>
                                    <a:pt x="150" y="88"/>
                                  </a:cubicBezTo>
                                  <a:cubicBezTo>
                                    <a:pt x="150" y="84"/>
                                    <a:pt x="146" y="84"/>
                                    <a:pt x="145" y="84"/>
                                  </a:cubicBezTo>
                                  <a:cubicBezTo>
                                    <a:pt x="142" y="84"/>
                                    <a:pt x="142" y="85"/>
                                    <a:pt x="139" y="94"/>
                                  </a:cubicBezTo>
                                  <a:cubicBezTo>
                                    <a:pt x="136" y="108"/>
                                    <a:pt x="130" y="125"/>
                                    <a:pt x="118" y="125"/>
                                  </a:cubicBezTo>
                                  <a:cubicBezTo>
                                    <a:pt x="110" y="125"/>
                                    <a:pt x="108" y="119"/>
                                    <a:pt x="108" y="111"/>
                                  </a:cubicBezTo>
                                  <a:cubicBezTo>
                                    <a:pt x="108" y="106"/>
                                    <a:pt x="110" y="95"/>
                                    <a:pt x="113" y="88"/>
                                  </a:cubicBezTo>
                                  <a:cubicBezTo>
                                    <a:pt x="114" y="79"/>
                                    <a:pt x="118" y="67"/>
                                    <a:pt x="119" y="61"/>
                                  </a:cubicBezTo>
                                  <a:cubicBezTo>
                                    <a:pt x="121" y="54"/>
                                    <a:pt x="122" y="46"/>
                                    <a:pt x="125" y="39"/>
                                  </a:cubicBezTo>
                                  <a:cubicBezTo>
                                    <a:pt x="126" y="31"/>
                                    <a:pt x="130" y="17"/>
                                    <a:pt x="130" y="16"/>
                                  </a:cubicBezTo>
                                  <a:cubicBezTo>
                                    <a:pt x="130" y="9"/>
                                    <a:pt x="125" y="6"/>
                                    <a:pt x="120" y="6"/>
                                  </a:cubicBezTo>
                                  <a:cubicBezTo>
                                    <a:pt x="115" y="6"/>
                                    <a:pt x="108" y="10"/>
                                    <a:pt x="107" y="18"/>
                                  </a:cubicBezTo>
                                  <a:close/>
                                  <a:moveTo>
                                    <a:pt x="88" y="94"/>
                                  </a:moveTo>
                                  <a:cubicBezTo>
                                    <a:pt x="85" y="102"/>
                                    <a:pt x="79" y="108"/>
                                    <a:pt x="72" y="113"/>
                                  </a:cubicBezTo>
                                  <a:cubicBezTo>
                                    <a:pt x="70" y="115"/>
                                    <a:pt x="58" y="125"/>
                                    <a:pt x="46" y="125"/>
                                  </a:cubicBezTo>
                                  <a:cubicBezTo>
                                    <a:pt x="35" y="125"/>
                                    <a:pt x="24" y="118"/>
                                    <a:pt x="24" y="96"/>
                                  </a:cubicBezTo>
                                  <a:cubicBezTo>
                                    <a:pt x="24" y="81"/>
                                    <a:pt x="32" y="48"/>
                                    <a:pt x="40" y="36"/>
                                  </a:cubicBezTo>
                                  <a:cubicBezTo>
                                    <a:pt x="53" y="13"/>
                                    <a:pt x="67" y="9"/>
                                    <a:pt x="76" y="9"/>
                                  </a:cubicBezTo>
                                  <a:cubicBezTo>
                                    <a:pt x="96" y="9"/>
                                    <a:pt x="102" y="31"/>
                                    <a:pt x="102" y="34"/>
                                  </a:cubicBezTo>
                                  <a:cubicBezTo>
                                    <a:pt x="102" y="35"/>
                                    <a:pt x="102" y="37"/>
                                    <a:pt x="101" y="39"/>
                                  </a:cubicBezTo>
                                  <a:cubicBezTo>
                                    <a:pt x="96" y="57"/>
                                    <a:pt x="92" y="76"/>
                                    <a:pt x="88" y="9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0" name="Freeform 280"/>
                          <wps:cNvSpPr>
                            <a:spLocks noChangeArrowheads="1"/>
                          </wps:cNvSpPr>
                          <wps:spPr bwMode="auto">
                            <a:xfrm>
                              <a:off x="2220" y="279"/>
                              <a:ext cx="102" cy="8"/>
                            </a:xfrm>
                            <a:custGeom>
                              <a:avLst/>
                              <a:gdLst>
                                <a:gd name="T0" fmla="*/ 0 w 183"/>
                                <a:gd name="T1" fmla="*/ 0 h 17"/>
                                <a:gd name="T2" fmla="*/ 182 w 183"/>
                                <a:gd name="T3" fmla="*/ 0 h 17"/>
                                <a:gd name="T4" fmla="*/ 182 w 183"/>
                                <a:gd name="T5" fmla="*/ 16 h 17"/>
                                <a:gd name="T6" fmla="*/ 0 w 183"/>
                                <a:gd name="T7" fmla="*/ 16 h 17"/>
                                <a:gd name="T8" fmla="*/ 0 w 183"/>
                                <a:gd name="T9" fmla="*/ 0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3" h="17">
                                  <a:moveTo>
                                    <a:pt x="0" y="0"/>
                                  </a:moveTo>
                                  <a:cubicBezTo>
                                    <a:pt x="61" y="0"/>
                                    <a:pt x="121" y="0"/>
                                    <a:pt x="182" y="0"/>
                                  </a:cubicBezTo>
                                  <a:cubicBezTo>
                                    <a:pt x="182" y="6"/>
                                    <a:pt x="182" y="10"/>
                                    <a:pt x="182" y="16"/>
                                  </a:cubicBezTo>
                                  <a:cubicBezTo>
                                    <a:pt x="121" y="16"/>
                                    <a:pt x="61" y="16"/>
                                    <a:pt x="0" y="16"/>
                                  </a:cubicBezTo>
                                  <a:cubicBezTo>
                                    <a:pt x="0" y="10"/>
                                    <a:pt x="0" y="6"/>
                                    <a:pt x="0" y="0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1" name="Freeform 2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234" y="315"/>
                              <a:ext cx="73" cy="110"/>
                            </a:xfrm>
                            <a:custGeom>
                              <a:avLst/>
                              <a:gdLst>
                                <a:gd name="T0" fmla="*/ 131 w 132"/>
                                <a:gd name="T1" fmla="*/ 142 h 197"/>
                                <a:gd name="T2" fmla="*/ 121 w 132"/>
                                <a:gd name="T3" fmla="*/ 142 h 197"/>
                                <a:gd name="T4" fmla="*/ 113 w 132"/>
                                <a:gd name="T5" fmla="*/ 169 h 197"/>
                                <a:gd name="T6" fmla="*/ 84 w 132"/>
                                <a:gd name="T7" fmla="*/ 171 h 197"/>
                                <a:gd name="T8" fmla="*/ 30 w 132"/>
                                <a:gd name="T9" fmla="*/ 171 h 197"/>
                                <a:gd name="T10" fmla="*/ 89 w 132"/>
                                <a:gd name="T11" fmla="*/ 121 h 197"/>
                                <a:gd name="T12" fmla="*/ 131 w 132"/>
                                <a:gd name="T13" fmla="*/ 58 h 197"/>
                                <a:gd name="T14" fmla="*/ 63 w 132"/>
                                <a:gd name="T15" fmla="*/ 0 h 197"/>
                                <a:gd name="T16" fmla="*/ 0 w 132"/>
                                <a:gd name="T17" fmla="*/ 53 h 197"/>
                                <a:gd name="T18" fmla="*/ 17 w 132"/>
                                <a:gd name="T19" fmla="*/ 70 h 197"/>
                                <a:gd name="T20" fmla="*/ 33 w 132"/>
                                <a:gd name="T21" fmla="*/ 54 h 197"/>
                                <a:gd name="T22" fmla="*/ 15 w 132"/>
                                <a:gd name="T23" fmla="*/ 37 h 197"/>
                                <a:gd name="T24" fmla="*/ 58 w 132"/>
                                <a:gd name="T25" fmla="*/ 11 h 197"/>
                                <a:gd name="T26" fmla="*/ 102 w 132"/>
                                <a:gd name="T27" fmla="*/ 58 h 197"/>
                                <a:gd name="T28" fmla="*/ 75 w 132"/>
                                <a:gd name="T29" fmla="*/ 114 h 197"/>
                                <a:gd name="T30" fmla="*/ 4 w 132"/>
                                <a:gd name="T31" fmla="*/ 184 h 197"/>
                                <a:gd name="T32" fmla="*/ 0 w 132"/>
                                <a:gd name="T33" fmla="*/ 196 h 197"/>
                                <a:gd name="T34" fmla="*/ 123 w 132"/>
                                <a:gd name="T35" fmla="*/ 196 h 197"/>
                                <a:gd name="T36" fmla="*/ 131 w 132"/>
                                <a:gd name="T37" fmla="*/ 142 h 1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132" h="197">
                                  <a:moveTo>
                                    <a:pt x="131" y="142"/>
                                  </a:moveTo>
                                  <a:cubicBezTo>
                                    <a:pt x="127" y="142"/>
                                    <a:pt x="125" y="142"/>
                                    <a:pt x="121" y="142"/>
                                  </a:cubicBezTo>
                                  <a:cubicBezTo>
                                    <a:pt x="120" y="149"/>
                                    <a:pt x="118" y="166"/>
                                    <a:pt x="113" y="169"/>
                                  </a:cubicBezTo>
                                  <a:cubicBezTo>
                                    <a:pt x="111" y="171"/>
                                    <a:pt x="89" y="171"/>
                                    <a:pt x="84" y="171"/>
                                  </a:cubicBezTo>
                                  <a:cubicBezTo>
                                    <a:pt x="66" y="171"/>
                                    <a:pt x="48" y="171"/>
                                    <a:pt x="30" y="171"/>
                                  </a:cubicBezTo>
                                  <a:cubicBezTo>
                                    <a:pt x="61" y="143"/>
                                    <a:pt x="71" y="135"/>
                                    <a:pt x="89" y="121"/>
                                  </a:cubicBezTo>
                                  <a:cubicBezTo>
                                    <a:pt x="111" y="103"/>
                                    <a:pt x="131" y="85"/>
                                    <a:pt x="131" y="58"/>
                                  </a:cubicBezTo>
                                  <a:cubicBezTo>
                                    <a:pt x="131" y="22"/>
                                    <a:pt x="100" y="0"/>
                                    <a:pt x="63" y="0"/>
                                  </a:cubicBezTo>
                                  <a:cubicBezTo>
                                    <a:pt x="25" y="0"/>
                                    <a:pt x="0" y="25"/>
                                    <a:pt x="0" y="53"/>
                                  </a:cubicBezTo>
                                  <a:cubicBezTo>
                                    <a:pt x="0" y="67"/>
                                    <a:pt x="13" y="70"/>
                                    <a:pt x="17" y="70"/>
                                  </a:cubicBezTo>
                                  <a:cubicBezTo>
                                    <a:pt x="23" y="70"/>
                                    <a:pt x="33" y="64"/>
                                    <a:pt x="33" y="54"/>
                                  </a:cubicBezTo>
                                  <a:cubicBezTo>
                                    <a:pt x="33" y="48"/>
                                    <a:pt x="30" y="37"/>
                                    <a:pt x="15" y="37"/>
                                  </a:cubicBezTo>
                                  <a:cubicBezTo>
                                    <a:pt x="24" y="17"/>
                                    <a:pt x="43" y="11"/>
                                    <a:pt x="58" y="11"/>
                                  </a:cubicBezTo>
                                  <a:cubicBezTo>
                                    <a:pt x="88" y="11"/>
                                    <a:pt x="102" y="34"/>
                                    <a:pt x="102" y="58"/>
                                  </a:cubicBezTo>
                                  <a:cubicBezTo>
                                    <a:pt x="102" y="83"/>
                                    <a:pt x="84" y="103"/>
                                    <a:pt x="75" y="114"/>
                                  </a:cubicBezTo>
                                  <a:cubicBezTo>
                                    <a:pt x="51" y="137"/>
                                    <a:pt x="28" y="161"/>
                                    <a:pt x="4" y="184"/>
                                  </a:cubicBezTo>
                                  <a:cubicBezTo>
                                    <a:pt x="0" y="187"/>
                                    <a:pt x="0" y="187"/>
                                    <a:pt x="0" y="196"/>
                                  </a:cubicBezTo>
                                  <a:cubicBezTo>
                                    <a:pt x="41" y="196"/>
                                    <a:pt x="82" y="196"/>
                                    <a:pt x="123" y="196"/>
                                  </a:cubicBezTo>
                                  <a:cubicBezTo>
                                    <a:pt x="125" y="178"/>
                                    <a:pt x="129" y="160"/>
                                    <a:pt x="131" y="142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2" name="Freeform 282"/>
                          <wps:cNvSpPr>
                            <a:spLocks noChangeArrowheads="1"/>
                          </wps:cNvSpPr>
                          <wps:spPr bwMode="auto">
                            <a:xfrm>
                              <a:off x="2418" y="201"/>
                              <a:ext cx="132" cy="147"/>
                            </a:xfrm>
                            <a:custGeom>
                              <a:avLst/>
                              <a:gdLst>
                                <a:gd name="T0" fmla="*/ 128 w 235"/>
                                <a:gd name="T1" fmla="*/ 8 h 262"/>
                                <a:gd name="T2" fmla="*/ 117 w 235"/>
                                <a:gd name="T3" fmla="*/ 0 h 262"/>
                                <a:gd name="T4" fmla="*/ 108 w 235"/>
                                <a:gd name="T5" fmla="*/ 8 h 262"/>
                                <a:gd name="T6" fmla="*/ 3 w 235"/>
                                <a:gd name="T7" fmla="*/ 244 h 262"/>
                                <a:gd name="T8" fmla="*/ 0 w 235"/>
                                <a:gd name="T9" fmla="*/ 253 h 262"/>
                                <a:gd name="T10" fmla="*/ 9 w 235"/>
                                <a:gd name="T11" fmla="*/ 261 h 262"/>
                                <a:gd name="T12" fmla="*/ 18 w 235"/>
                                <a:gd name="T13" fmla="*/ 252 h 262"/>
                                <a:gd name="T14" fmla="*/ 117 w 235"/>
                                <a:gd name="T15" fmla="*/ 28 h 262"/>
                                <a:gd name="T16" fmla="*/ 216 w 235"/>
                                <a:gd name="T17" fmla="*/ 252 h 262"/>
                                <a:gd name="T18" fmla="*/ 226 w 235"/>
                                <a:gd name="T19" fmla="*/ 261 h 262"/>
                                <a:gd name="T20" fmla="*/ 234 w 235"/>
                                <a:gd name="T21" fmla="*/ 253 h 262"/>
                                <a:gd name="T22" fmla="*/ 232 w 235"/>
                                <a:gd name="T23" fmla="*/ 246 h 262"/>
                                <a:gd name="T24" fmla="*/ 128 w 235"/>
                                <a:gd name="T25" fmla="*/ 8 h 2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235" h="262">
                                  <a:moveTo>
                                    <a:pt x="128" y="8"/>
                                  </a:moveTo>
                                  <a:cubicBezTo>
                                    <a:pt x="124" y="1"/>
                                    <a:pt x="122" y="0"/>
                                    <a:pt x="117" y="0"/>
                                  </a:cubicBezTo>
                                  <a:cubicBezTo>
                                    <a:pt x="112" y="0"/>
                                    <a:pt x="111" y="2"/>
                                    <a:pt x="108" y="8"/>
                                  </a:cubicBezTo>
                                  <a:cubicBezTo>
                                    <a:pt x="74" y="87"/>
                                    <a:pt x="38" y="165"/>
                                    <a:pt x="3" y="244"/>
                                  </a:cubicBezTo>
                                  <a:cubicBezTo>
                                    <a:pt x="0" y="249"/>
                                    <a:pt x="0" y="250"/>
                                    <a:pt x="0" y="253"/>
                                  </a:cubicBezTo>
                                  <a:cubicBezTo>
                                    <a:pt x="0" y="256"/>
                                    <a:pt x="4" y="261"/>
                                    <a:pt x="9" y="261"/>
                                  </a:cubicBezTo>
                                  <a:cubicBezTo>
                                    <a:pt x="11" y="261"/>
                                    <a:pt x="15" y="260"/>
                                    <a:pt x="18" y="252"/>
                                  </a:cubicBezTo>
                                  <a:cubicBezTo>
                                    <a:pt x="51" y="177"/>
                                    <a:pt x="84" y="103"/>
                                    <a:pt x="117" y="28"/>
                                  </a:cubicBezTo>
                                  <a:cubicBezTo>
                                    <a:pt x="150" y="103"/>
                                    <a:pt x="183" y="177"/>
                                    <a:pt x="216" y="252"/>
                                  </a:cubicBezTo>
                                  <a:cubicBezTo>
                                    <a:pt x="220" y="261"/>
                                    <a:pt x="225" y="261"/>
                                    <a:pt x="226" y="261"/>
                                  </a:cubicBezTo>
                                  <a:cubicBezTo>
                                    <a:pt x="231" y="261"/>
                                    <a:pt x="234" y="256"/>
                                    <a:pt x="234" y="253"/>
                                  </a:cubicBezTo>
                                  <a:cubicBezTo>
                                    <a:pt x="234" y="252"/>
                                    <a:pt x="234" y="250"/>
                                    <a:pt x="232" y="246"/>
                                  </a:cubicBezTo>
                                  <a:cubicBezTo>
                                    <a:pt x="197" y="166"/>
                                    <a:pt x="162" y="87"/>
                                    <a:pt x="128" y="8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3" name="Freeform 283"/>
                          <wps:cNvSpPr>
                            <a:spLocks noChangeArrowheads="1"/>
                          </wps:cNvSpPr>
                          <wps:spPr bwMode="auto">
                            <a:xfrm>
                              <a:off x="2680" y="184"/>
                              <a:ext cx="24" cy="24"/>
                            </a:xfrm>
                            <a:custGeom>
                              <a:avLst/>
                              <a:gdLst>
                                <a:gd name="T0" fmla="*/ 46 w 47"/>
                                <a:gd name="T1" fmla="*/ 22 h 45"/>
                                <a:gd name="T2" fmla="*/ 23 w 47"/>
                                <a:gd name="T3" fmla="*/ 0 h 45"/>
                                <a:gd name="T4" fmla="*/ 0 w 47"/>
                                <a:gd name="T5" fmla="*/ 22 h 45"/>
                                <a:gd name="T6" fmla="*/ 23 w 47"/>
                                <a:gd name="T7" fmla="*/ 44 h 45"/>
                                <a:gd name="T8" fmla="*/ 46 w 47"/>
                                <a:gd name="T9" fmla="*/ 22 h 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7" h="45">
                                  <a:moveTo>
                                    <a:pt x="46" y="22"/>
                                  </a:moveTo>
                                  <a:cubicBezTo>
                                    <a:pt x="46" y="10"/>
                                    <a:pt x="36" y="0"/>
                                    <a:pt x="23" y="0"/>
                                  </a:cubicBezTo>
                                  <a:cubicBezTo>
                                    <a:pt x="8" y="0"/>
                                    <a:pt x="0" y="12"/>
                                    <a:pt x="0" y="22"/>
                                  </a:cubicBezTo>
                                  <a:cubicBezTo>
                                    <a:pt x="0" y="33"/>
                                    <a:pt x="10" y="44"/>
                                    <a:pt x="23" y="44"/>
                                  </a:cubicBezTo>
                                  <a:cubicBezTo>
                                    <a:pt x="37" y="44"/>
                                    <a:pt x="46" y="32"/>
                                    <a:pt x="46" y="22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4" name="Freeform 2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624" y="238"/>
                              <a:ext cx="119" cy="107"/>
                            </a:xfrm>
                            <a:custGeom>
                              <a:avLst/>
                              <a:gdLst>
                                <a:gd name="T0" fmla="*/ 128 w 211"/>
                                <a:gd name="T1" fmla="*/ 58 h 191"/>
                                <a:gd name="T2" fmla="*/ 170 w 211"/>
                                <a:gd name="T3" fmla="*/ 8 h 191"/>
                                <a:gd name="T4" fmla="*/ 192 w 211"/>
                                <a:gd name="T5" fmla="*/ 14 h 191"/>
                                <a:gd name="T6" fmla="*/ 171 w 211"/>
                                <a:gd name="T7" fmla="*/ 37 h 191"/>
                                <a:gd name="T8" fmla="*/ 187 w 211"/>
                                <a:gd name="T9" fmla="*/ 51 h 191"/>
                                <a:gd name="T10" fmla="*/ 210 w 211"/>
                                <a:gd name="T11" fmla="*/ 27 h 191"/>
                                <a:gd name="T12" fmla="*/ 170 w 211"/>
                                <a:gd name="T13" fmla="*/ 0 h 191"/>
                                <a:gd name="T14" fmla="*/ 126 w 211"/>
                                <a:gd name="T15" fmla="*/ 31 h 191"/>
                                <a:gd name="T16" fmla="*/ 80 w 211"/>
                                <a:gd name="T17" fmla="*/ 0 h 191"/>
                                <a:gd name="T18" fmla="*/ 13 w 211"/>
                                <a:gd name="T19" fmla="*/ 64 h 191"/>
                                <a:gd name="T20" fmla="*/ 18 w 211"/>
                                <a:gd name="T21" fmla="*/ 68 h 191"/>
                                <a:gd name="T22" fmla="*/ 24 w 211"/>
                                <a:gd name="T23" fmla="*/ 63 h 191"/>
                                <a:gd name="T24" fmla="*/ 80 w 211"/>
                                <a:gd name="T25" fmla="*/ 8 h 191"/>
                                <a:gd name="T26" fmla="*/ 103 w 211"/>
                                <a:gd name="T27" fmla="*/ 37 h 191"/>
                                <a:gd name="T28" fmla="*/ 80 w 211"/>
                                <a:gd name="T29" fmla="*/ 138 h 191"/>
                                <a:gd name="T30" fmla="*/ 39 w 211"/>
                                <a:gd name="T31" fmla="*/ 181 h 191"/>
                                <a:gd name="T32" fmla="*/ 19 w 211"/>
                                <a:gd name="T33" fmla="*/ 175 h 191"/>
                                <a:gd name="T34" fmla="*/ 38 w 211"/>
                                <a:gd name="T35" fmla="*/ 153 h 191"/>
                                <a:gd name="T36" fmla="*/ 23 w 211"/>
                                <a:gd name="T37" fmla="*/ 138 h 191"/>
                                <a:gd name="T38" fmla="*/ 0 w 211"/>
                                <a:gd name="T39" fmla="*/ 163 h 191"/>
                                <a:gd name="T40" fmla="*/ 39 w 211"/>
                                <a:gd name="T41" fmla="*/ 190 h 191"/>
                                <a:gd name="T42" fmla="*/ 84 w 211"/>
                                <a:gd name="T43" fmla="*/ 158 h 191"/>
                                <a:gd name="T44" fmla="*/ 129 w 211"/>
                                <a:gd name="T45" fmla="*/ 190 h 191"/>
                                <a:gd name="T46" fmla="*/ 197 w 211"/>
                                <a:gd name="T47" fmla="*/ 126 h 191"/>
                                <a:gd name="T48" fmla="*/ 192 w 211"/>
                                <a:gd name="T49" fmla="*/ 121 h 191"/>
                                <a:gd name="T50" fmla="*/ 186 w 211"/>
                                <a:gd name="T51" fmla="*/ 126 h 191"/>
                                <a:gd name="T52" fmla="*/ 131 w 211"/>
                                <a:gd name="T53" fmla="*/ 181 h 191"/>
                                <a:gd name="T54" fmla="*/ 107 w 211"/>
                                <a:gd name="T55" fmla="*/ 153 h 191"/>
                                <a:gd name="T56" fmla="*/ 114 w 211"/>
                                <a:gd name="T57" fmla="*/ 116 h 191"/>
                                <a:gd name="T58" fmla="*/ 128 w 211"/>
                                <a:gd name="T59" fmla="*/ 58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11" h="191">
                                  <a:moveTo>
                                    <a:pt x="128" y="58"/>
                                  </a:moveTo>
                                  <a:cubicBezTo>
                                    <a:pt x="131" y="48"/>
                                    <a:pt x="140" y="8"/>
                                    <a:pt x="170" y="8"/>
                                  </a:cubicBezTo>
                                  <a:cubicBezTo>
                                    <a:pt x="173" y="8"/>
                                    <a:pt x="182" y="8"/>
                                    <a:pt x="192" y="14"/>
                                  </a:cubicBezTo>
                                  <a:cubicBezTo>
                                    <a:pt x="180" y="16"/>
                                    <a:pt x="171" y="27"/>
                                    <a:pt x="171" y="37"/>
                                  </a:cubicBezTo>
                                  <a:cubicBezTo>
                                    <a:pt x="171" y="44"/>
                                    <a:pt x="176" y="51"/>
                                    <a:pt x="187" y="51"/>
                                  </a:cubicBezTo>
                                  <a:cubicBezTo>
                                    <a:pt x="197" y="51"/>
                                    <a:pt x="210" y="44"/>
                                    <a:pt x="210" y="27"/>
                                  </a:cubicBezTo>
                                  <a:cubicBezTo>
                                    <a:pt x="210" y="6"/>
                                    <a:pt x="185" y="0"/>
                                    <a:pt x="170" y="0"/>
                                  </a:cubicBezTo>
                                  <a:cubicBezTo>
                                    <a:pt x="146" y="0"/>
                                    <a:pt x="132" y="21"/>
                                    <a:pt x="126" y="31"/>
                                  </a:cubicBezTo>
                                  <a:cubicBezTo>
                                    <a:pt x="116" y="3"/>
                                    <a:pt x="93" y="0"/>
                                    <a:pt x="80" y="0"/>
                                  </a:cubicBezTo>
                                  <a:cubicBezTo>
                                    <a:pt x="37" y="0"/>
                                    <a:pt x="13" y="54"/>
                                    <a:pt x="13" y="64"/>
                                  </a:cubicBezTo>
                                  <a:cubicBezTo>
                                    <a:pt x="13" y="68"/>
                                    <a:pt x="17" y="68"/>
                                    <a:pt x="18" y="68"/>
                                  </a:cubicBezTo>
                                  <a:cubicBezTo>
                                    <a:pt x="21" y="68"/>
                                    <a:pt x="23" y="68"/>
                                    <a:pt x="24" y="63"/>
                                  </a:cubicBezTo>
                                  <a:cubicBezTo>
                                    <a:pt x="38" y="19"/>
                                    <a:pt x="66" y="8"/>
                                    <a:pt x="80" y="8"/>
                                  </a:cubicBezTo>
                                  <a:cubicBezTo>
                                    <a:pt x="87" y="8"/>
                                    <a:pt x="103" y="13"/>
                                    <a:pt x="103" y="37"/>
                                  </a:cubicBezTo>
                                  <a:cubicBezTo>
                                    <a:pt x="103" y="50"/>
                                    <a:pt x="96" y="78"/>
                                    <a:pt x="80" y="138"/>
                                  </a:cubicBezTo>
                                  <a:cubicBezTo>
                                    <a:pt x="73" y="163"/>
                                    <a:pt x="59" y="181"/>
                                    <a:pt x="39" y="181"/>
                                  </a:cubicBezTo>
                                  <a:cubicBezTo>
                                    <a:pt x="37" y="181"/>
                                    <a:pt x="27" y="181"/>
                                    <a:pt x="19" y="175"/>
                                  </a:cubicBezTo>
                                  <a:cubicBezTo>
                                    <a:pt x="30" y="174"/>
                                    <a:pt x="38" y="164"/>
                                    <a:pt x="38" y="153"/>
                                  </a:cubicBezTo>
                                  <a:cubicBezTo>
                                    <a:pt x="38" y="141"/>
                                    <a:pt x="30" y="138"/>
                                    <a:pt x="23" y="138"/>
                                  </a:cubicBezTo>
                                  <a:cubicBezTo>
                                    <a:pt x="11" y="138"/>
                                    <a:pt x="0" y="148"/>
                                    <a:pt x="0" y="163"/>
                                  </a:cubicBezTo>
                                  <a:cubicBezTo>
                                    <a:pt x="0" y="182"/>
                                    <a:pt x="21" y="190"/>
                                    <a:pt x="39" y="190"/>
                                  </a:cubicBezTo>
                                  <a:cubicBezTo>
                                    <a:pt x="67" y="190"/>
                                    <a:pt x="83" y="160"/>
                                    <a:pt x="84" y="158"/>
                                  </a:cubicBezTo>
                                  <a:cubicBezTo>
                                    <a:pt x="89" y="174"/>
                                    <a:pt x="104" y="190"/>
                                    <a:pt x="129" y="190"/>
                                  </a:cubicBezTo>
                                  <a:cubicBezTo>
                                    <a:pt x="173" y="190"/>
                                    <a:pt x="197" y="135"/>
                                    <a:pt x="197" y="126"/>
                                  </a:cubicBezTo>
                                  <a:cubicBezTo>
                                    <a:pt x="197" y="121"/>
                                    <a:pt x="193" y="121"/>
                                    <a:pt x="192" y="121"/>
                                  </a:cubicBezTo>
                                  <a:cubicBezTo>
                                    <a:pt x="188" y="121"/>
                                    <a:pt x="187" y="123"/>
                                    <a:pt x="186" y="126"/>
                                  </a:cubicBezTo>
                                  <a:cubicBezTo>
                                    <a:pt x="173" y="171"/>
                                    <a:pt x="144" y="181"/>
                                    <a:pt x="131" y="181"/>
                                  </a:cubicBezTo>
                                  <a:cubicBezTo>
                                    <a:pt x="114" y="181"/>
                                    <a:pt x="107" y="168"/>
                                    <a:pt x="107" y="153"/>
                                  </a:cubicBezTo>
                                  <a:cubicBezTo>
                                    <a:pt x="107" y="144"/>
                                    <a:pt x="109" y="134"/>
                                    <a:pt x="114" y="116"/>
                                  </a:cubicBezTo>
                                  <a:cubicBezTo>
                                    <a:pt x="119" y="97"/>
                                    <a:pt x="123" y="78"/>
                                    <a:pt x="128" y="58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5" name="Freeform 285"/>
                          <wps:cNvSpPr>
                            <a:spLocks noChangeArrowheads="1"/>
                          </wps:cNvSpPr>
                          <wps:spPr bwMode="auto">
                            <a:xfrm>
                              <a:off x="2840" y="214"/>
                              <a:ext cx="145" cy="138"/>
                            </a:xfrm>
                            <a:custGeom>
                              <a:avLst/>
                              <a:gdLst>
                                <a:gd name="T0" fmla="*/ 250 w 259"/>
                                <a:gd name="T1" fmla="*/ 18 h 245"/>
                                <a:gd name="T2" fmla="*/ 258 w 259"/>
                                <a:gd name="T3" fmla="*/ 8 h 245"/>
                                <a:gd name="T4" fmla="*/ 250 w 259"/>
                                <a:gd name="T5" fmla="*/ 0 h 245"/>
                                <a:gd name="T6" fmla="*/ 242 w 259"/>
                                <a:gd name="T7" fmla="*/ 3 h 245"/>
                                <a:gd name="T8" fmla="*/ 9 w 259"/>
                                <a:gd name="T9" fmla="*/ 112 h 245"/>
                                <a:gd name="T10" fmla="*/ 0 w 259"/>
                                <a:gd name="T11" fmla="*/ 122 h 245"/>
                                <a:gd name="T12" fmla="*/ 9 w 259"/>
                                <a:gd name="T13" fmla="*/ 132 h 245"/>
                                <a:gd name="T14" fmla="*/ 242 w 259"/>
                                <a:gd name="T15" fmla="*/ 242 h 245"/>
                                <a:gd name="T16" fmla="*/ 250 w 259"/>
                                <a:gd name="T17" fmla="*/ 244 h 245"/>
                                <a:gd name="T18" fmla="*/ 258 w 259"/>
                                <a:gd name="T19" fmla="*/ 236 h 245"/>
                                <a:gd name="T20" fmla="*/ 250 w 259"/>
                                <a:gd name="T21" fmla="*/ 226 h 245"/>
                                <a:gd name="T22" fmla="*/ 29 w 259"/>
                                <a:gd name="T23" fmla="*/ 122 h 245"/>
                                <a:gd name="T24" fmla="*/ 250 w 259"/>
                                <a:gd name="T25" fmla="*/ 18 h 2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259" h="245">
                                  <a:moveTo>
                                    <a:pt x="250" y="18"/>
                                  </a:moveTo>
                                  <a:cubicBezTo>
                                    <a:pt x="256" y="15"/>
                                    <a:pt x="258" y="13"/>
                                    <a:pt x="258" y="8"/>
                                  </a:cubicBezTo>
                                  <a:cubicBezTo>
                                    <a:pt x="258" y="3"/>
                                    <a:pt x="254" y="0"/>
                                    <a:pt x="250" y="0"/>
                                  </a:cubicBezTo>
                                  <a:cubicBezTo>
                                    <a:pt x="248" y="0"/>
                                    <a:pt x="247" y="0"/>
                                    <a:pt x="242" y="3"/>
                                  </a:cubicBezTo>
                                  <a:cubicBezTo>
                                    <a:pt x="165" y="39"/>
                                    <a:pt x="87" y="76"/>
                                    <a:pt x="9" y="112"/>
                                  </a:cubicBezTo>
                                  <a:cubicBezTo>
                                    <a:pt x="4" y="115"/>
                                    <a:pt x="0" y="117"/>
                                    <a:pt x="0" y="122"/>
                                  </a:cubicBezTo>
                                  <a:cubicBezTo>
                                    <a:pt x="0" y="127"/>
                                    <a:pt x="4" y="129"/>
                                    <a:pt x="9" y="132"/>
                                  </a:cubicBezTo>
                                  <a:cubicBezTo>
                                    <a:pt x="87" y="169"/>
                                    <a:pt x="165" y="205"/>
                                    <a:pt x="242" y="242"/>
                                  </a:cubicBezTo>
                                  <a:cubicBezTo>
                                    <a:pt x="247" y="244"/>
                                    <a:pt x="248" y="244"/>
                                    <a:pt x="250" y="244"/>
                                  </a:cubicBezTo>
                                  <a:cubicBezTo>
                                    <a:pt x="254" y="244"/>
                                    <a:pt x="258" y="241"/>
                                    <a:pt x="258" y="236"/>
                                  </a:cubicBezTo>
                                  <a:cubicBezTo>
                                    <a:pt x="258" y="231"/>
                                    <a:pt x="256" y="229"/>
                                    <a:pt x="250" y="226"/>
                                  </a:cubicBezTo>
                                  <a:cubicBezTo>
                                    <a:pt x="177" y="192"/>
                                    <a:pt x="102" y="157"/>
                                    <a:pt x="29" y="122"/>
                                  </a:cubicBezTo>
                                  <a:cubicBezTo>
                                    <a:pt x="102" y="87"/>
                                    <a:pt x="177" y="52"/>
                                    <a:pt x="250" y="18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6" name="AutoShape 286"/>
                          <wps:cNvSpPr>
                            <a:spLocks noChangeArrowheads="1"/>
                          </wps:cNvSpPr>
                          <wps:spPr bwMode="auto">
                            <a:xfrm>
                              <a:off x="3082" y="184"/>
                              <a:ext cx="100" cy="164"/>
                            </a:xfrm>
                            <a:custGeom>
                              <a:avLst/>
                              <a:gdLst>
                                <a:gd name="T0" fmla="*/ 178 w 179"/>
                                <a:gd name="T1" fmla="*/ 146 h 291"/>
                                <a:gd name="T2" fmla="*/ 161 w 179"/>
                                <a:gd name="T3" fmla="*/ 47 h 291"/>
                                <a:gd name="T4" fmla="*/ 89 w 179"/>
                                <a:gd name="T5" fmla="*/ 0 h 291"/>
                                <a:gd name="T6" fmla="*/ 16 w 179"/>
                                <a:gd name="T7" fmla="*/ 50 h 291"/>
                                <a:gd name="T8" fmla="*/ 0 w 179"/>
                                <a:gd name="T9" fmla="*/ 146 h 291"/>
                                <a:gd name="T10" fmla="*/ 19 w 179"/>
                                <a:gd name="T11" fmla="*/ 247 h 291"/>
                                <a:gd name="T12" fmla="*/ 89 w 179"/>
                                <a:gd name="T13" fmla="*/ 290 h 291"/>
                                <a:gd name="T14" fmla="*/ 162 w 179"/>
                                <a:gd name="T15" fmla="*/ 241 h 291"/>
                                <a:gd name="T16" fmla="*/ 178 w 179"/>
                                <a:gd name="T17" fmla="*/ 146 h 291"/>
                                <a:gd name="T18" fmla="*/ 89 w 179"/>
                                <a:gd name="T19" fmla="*/ 281 h 291"/>
                                <a:gd name="T20" fmla="*/ 40 w 179"/>
                                <a:gd name="T21" fmla="*/ 229 h 291"/>
                                <a:gd name="T22" fmla="*/ 35 w 179"/>
                                <a:gd name="T23" fmla="*/ 140 h 291"/>
                                <a:gd name="T24" fmla="*/ 39 w 179"/>
                                <a:gd name="T25" fmla="*/ 63 h 291"/>
                                <a:gd name="T26" fmla="*/ 89 w 179"/>
                                <a:gd name="T27" fmla="*/ 9 h 291"/>
                                <a:gd name="T28" fmla="*/ 138 w 179"/>
                                <a:gd name="T29" fmla="*/ 59 h 291"/>
                                <a:gd name="T30" fmla="*/ 143 w 179"/>
                                <a:gd name="T31" fmla="*/ 140 h 291"/>
                                <a:gd name="T32" fmla="*/ 138 w 179"/>
                                <a:gd name="T33" fmla="*/ 228 h 291"/>
                                <a:gd name="T34" fmla="*/ 89 w 179"/>
                                <a:gd name="T35" fmla="*/ 281 h 2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179" h="291">
                                  <a:moveTo>
                                    <a:pt x="178" y="146"/>
                                  </a:moveTo>
                                  <a:cubicBezTo>
                                    <a:pt x="178" y="111"/>
                                    <a:pt x="175" y="78"/>
                                    <a:pt x="161" y="47"/>
                                  </a:cubicBezTo>
                                  <a:cubicBezTo>
                                    <a:pt x="142" y="7"/>
                                    <a:pt x="107" y="0"/>
                                    <a:pt x="89" y="0"/>
                                  </a:cubicBezTo>
                                  <a:cubicBezTo>
                                    <a:pt x="64" y="0"/>
                                    <a:pt x="33" y="11"/>
                                    <a:pt x="16" y="50"/>
                                  </a:cubicBezTo>
                                  <a:cubicBezTo>
                                    <a:pt x="3" y="79"/>
                                    <a:pt x="0" y="111"/>
                                    <a:pt x="0" y="146"/>
                                  </a:cubicBezTo>
                                  <a:cubicBezTo>
                                    <a:pt x="0" y="177"/>
                                    <a:pt x="1" y="215"/>
                                    <a:pt x="19" y="247"/>
                                  </a:cubicBezTo>
                                  <a:cubicBezTo>
                                    <a:pt x="37" y="282"/>
                                    <a:pt x="67" y="290"/>
                                    <a:pt x="89" y="290"/>
                                  </a:cubicBezTo>
                                  <a:cubicBezTo>
                                    <a:pt x="112" y="290"/>
                                    <a:pt x="143" y="281"/>
                                    <a:pt x="162" y="241"/>
                                  </a:cubicBezTo>
                                  <a:cubicBezTo>
                                    <a:pt x="175" y="212"/>
                                    <a:pt x="178" y="179"/>
                                    <a:pt x="178" y="146"/>
                                  </a:cubicBezTo>
                                  <a:close/>
                                  <a:moveTo>
                                    <a:pt x="89" y="281"/>
                                  </a:moveTo>
                                  <a:cubicBezTo>
                                    <a:pt x="72" y="281"/>
                                    <a:pt x="47" y="270"/>
                                    <a:pt x="40" y="229"/>
                                  </a:cubicBezTo>
                                  <a:cubicBezTo>
                                    <a:pt x="35" y="204"/>
                                    <a:pt x="35" y="165"/>
                                    <a:pt x="35" y="140"/>
                                  </a:cubicBezTo>
                                  <a:cubicBezTo>
                                    <a:pt x="35" y="114"/>
                                    <a:pt x="35" y="86"/>
                                    <a:pt x="39" y="63"/>
                                  </a:cubicBezTo>
                                  <a:cubicBezTo>
                                    <a:pt x="46" y="13"/>
                                    <a:pt x="78" y="9"/>
                                    <a:pt x="89" y="9"/>
                                  </a:cubicBezTo>
                                  <a:cubicBezTo>
                                    <a:pt x="102" y="9"/>
                                    <a:pt x="130" y="17"/>
                                    <a:pt x="138" y="59"/>
                                  </a:cubicBezTo>
                                  <a:cubicBezTo>
                                    <a:pt x="143" y="81"/>
                                    <a:pt x="143" y="114"/>
                                    <a:pt x="143" y="140"/>
                                  </a:cubicBezTo>
                                  <a:cubicBezTo>
                                    <a:pt x="143" y="173"/>
                                    <a:pt x="143" y="201"/>
                                    <a:pt x="138" y="228"/>
                                  </a:cubicBezTo>
                                  <a:cubicBezTo>
                                    <a:pt x="131" y="267"/>
                                    <a:pt x="107" y="281"/>
                                    <a:pt x="89" y="28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AAAA045" id="Group 221" o:spid="_x0000_s1026" style="width:160.8pt;height:42.95pt;mso-position-horizontal-relative:char;mso-position-vertical-relative:line" coordorigin="1,-430" coordsize="3214,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">
                <v:group id="Group 222" o:spid="_x0000_s1027" style="position:absolute;left:1;top:-430;width:3214;height:858" coordorigin="1,-430" coordsize="3214,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shape id="Freeform 223" o:spid="_x0000_s1028" style="position:absolute;top:-418;width:3202;height:834;visibility:visible;mso-wrap-style:none;v-text-anchor:middle" coordsize="5651,1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" path="m,c1884,,3766,,5650,v,491,,981,,1472c3766,1472,1884,1472,,1472,,981,,491,,e" stroked="f" strokecolor="#3465a4">
                    <v:stroke joinstyle="bevel"/>
                    <v:path o:connecttype="custom" o:connectlocs="0,0;3201,0;3201,833;0,833;0,0" o:connectangles="0,0,0,0,0"/>
                  </v:shape>
                  <v:shape id="Freeform 224" o:spid="_x0000_s1029" style="position:absolute;left:80;top:-430;width:79;height:217;visibility:visible;mso-wrap-style:none;v-text-anchor:middle" coordsize="141,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" path="m50,191c50,156,60,76,134,23v6,-5,6,-5,6,-12c140,2,140,,129,v-2,,-3,,-6,c32,50,,129,,191v,60,,120,,181c,383,,384,12,384v8,,18,,26,c50,384,50,383,50,372v,-61,,-121,,-181e" fillcolor="black" stroked="f" strokecolor="#3465a4">
                    <v:stroke joinstyle="bevel"/>
                    <v:path o:connecttype="custom" o:connectlocs="28,108;75,13;78,6;72,0;69,0;0,108;0,210;7,216;21,216;28,210;28,108" o:connectangles="0,0,0,0,0,0,0,0,0,0,0"/>
                  </v:shape>
                  <v:shape id="Freeform 225" o:spid="_x0000_s1030" style="position:absolute;left:29;top:-217;width:79;height:433;visibility:visible;mso-wrap-style:none;v-text-anchor:middle" coordsize="141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" path="m90,755v,9,,10,12,10c110,765,120,765,128,765v12,,12,-1,12,-10c140,695,140,636,140,577,140,527,119,440,24,383,120,325,140,239,140,188v,-58,,-118,,-177c140,,140,,128,v-8,,-18,,-26,c90,,90,,90,11v,60,,119,,179c90,224,83,312,5,371,,376,,376,,383v,7,,8,5,12c15,403,44,426,65,468v16,33,25,71,25,109c90,636,90,695,90,755e" fillcolor="black" stroked="f" strokecolor="#3465a4">
                    <v:stroke joinstyle="bevel"/>
                    <v:path o:connecttype="custom" o:connectlocs="50,427;57,432;72,432;78,427;78,326;13,217;78,106;78,6;72,0;57,0;50,6;50,107;3,210;0,217;3,223;36,265;50,326;50,427" o:connectangles="0,0,0,0,0,0,0,0,0,0,0,0,0,0,0,0,0,0"/>
                  </v:shape>
                  <v:shape id="Freeform 226" o:spid="_x0000_s1031" style="position:absolute;left:80;top:212;width:79;height:216;visibility:visible;mso-wrap-style:none;v-text-anchor:middle" coordsize="141,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" path="m129,383v11,,11,,11,-10c140,365,140,365,139,364,126,354,95,332,75,294,59,262,50,229,50,192v,-60,,-121,,-181c50,,50,,38,,30,,20,,12,,,,,,,11,,71,,132,,192v,62,32,143,123,191c126,383,127,383,129,383e" fillcolor="black" stroked="f" strokecolor="#3465a4">
                    <v:stroke joinstyle="bevel"/>
                    <v:path o:connecttype="custom" o:connectlocs="72,215;78,210;78,205;42,165;28,108;28,6;21,0;7,0;0,6;0,108;69,215;72,215" o:connectangles="0,0,0,0,0,0,0,0,0,0,0,0"/>
                  </v:shape>
                  <v:shape id="Freeform 227" o:spid="_x0000_s1032" style="position:absolute;left:311;top:-389;width:24;height:24;visibility:visible;mso-wrap-style:none;v-text-anchor:middle" coordsize="45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" path="m44,23c44,11,34,,22,,8,,,12,,23,,34,9,45,21,45,36,45,44,33,44,23e" fillcolor="black" stroked="f" strokecolor="#3465a4">
                    <v:stroke joinstyle="bevel"/>
                    <v:path o:connecttype="custom" o:connectlocs="23,12;12,0;0,12;11,23;23,12" o:connectangles="0,0,0,0,0"/>
                  </v:shape>
                  <v:shape id="Freeform 228" o:spid="_x0000_s1033" style="position:absolute;left:255;top:-334;width:109;height:154;visibility:visible;mso-wrap-style:none;v-text-anchor:middle" coordsize="19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" path="m192,26v2,-6,2,-6,2,-10c194,9,188,5,182,5v-4,,-12,3,-15,9c167,16,163,29,161,36v-3,11,-6,23,-9,34c146,95,140,120,134,146v-2,7,-20,36,-48,36c65,182,60,164,60,148v,-19,7,-46,22,-83c89,47,90,44,90,35,90,16,77,,55,,16,,,62,,65v,4,4,4,5,4c10,69,10,69,12,62,23,22,40,10,54,10v4,,11,,11,13c65,34,60,45,58,52,41,98,34,122,34,141v,37,26,50,50,50c101,191,115,184,127,172v-6,22,-11,43,-27,65c89,251,73,263,53,263v-5,,-24,-1,-31,-17c28,246,34,246,40,240v3,-3,8,-8,8,-16c48,210,36,209,32,209v-9,,-24,6,-24,27c8,257,28,273,53,273v44,,87,-39,99,-87c166,132,179,80,192,26e" fillcolor="black" stroked="f" strokecolor="#3465a4">
                    <v:stroke joinstyle="bevel"/>
                    <v:path o:connecttype="custom" o:connectlocs="107,15;108,9;102,3;93,8;90,20;85,39;75,82;48,102;34,83;46,37;50,20;31,0;0,37;3,39;7,35;30,6;36,13;32,29;19,79;47,107;71,97;56,133;30,148;12,138;22,135;27,126;18,117;4,133;30,153;85,105;107,15" o:connectangles="0,0,0,0,0,0,0,0,0,0,0,0,0,0,0,0,0,0,0,0,0,0,0,0,0,0,0,0,0,0,0"/>
                  </v:shape>
                  <v:shape id="AutoShape 229" o:spid="_x0000_s1034" style="position:absolute;left:453;top:-317;width:158;height:55;visibility:visible;mso-wrap-style:none;v-text-anchor:middle" coordsize="281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" path="m267,16v6,,13,,13,-8c280,,273,,267,,183,,98,,14,,8,,,,,8v,8,8,8,15,8c99,16,183,16,267,16xm267,98v6,,13,,13,-8c280,81,273,81,267,81v-84,,-168,,-252,c8,81,,81,,90v,8,8,8,14,8c98,98,183,98,267,98xe" fillcolor="black" stroked="f" strokecolor="#3465a4">
                    <v:stroke joinstyle="bevel"/>
                    <v:path o:connecttype="custom" o:connectlocs="150,9;157,4;150,0;8,0;0,4;8,9;150,9;150,54;157,50;150,45;8,45;0,50;8,54;150,54" o:connectangles="0,0,0,0,0,0,0,0,0,0,0,0,0,0"/>
                  </v:shape>
                  <v:shape id="Freeform 230" o:spid="_x0000_s1035" style="position:absolute;left:754;top:-389;width:25;height:24;visibility:visible;mso-wrap-style:none;v-text-anchor:middle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" path="m45,23c45,11,36,,22,,8,,,12,,23,,34,9,45,22,45,37,45,45,33,45,23e" fillcolor="black" stroked="f" strokecolor="#3465a4">
                    <v:stroke joinstyle="bevel"/>
                    <v:path o:connecttype="custom" o:connectlocs="24,12;12,0;0,12;12,23;24,12" o:connectangles="0,0,0,0,0"/>
                  </v:shape>
                  <v:shape id="Freeform 231" o:spid="_x0000_s1036" style="position:absolute;left:699;top:-334;width:118;height:107;visibility:visible;mso-wrap-style:none;v-text-anchor:middle" coordsize="2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" path="m129,59v2,-11,13,-49,42,-49c173,10,183,10,192,15v-12,2,-20,13,-20,23c172,45,177,52,188,52v9,,22,-7,22,-24c210,6,185,,172,,147,,132,22,128,32,117,4,94,,82,,38,,14,54,14,65v,4,3,3,4,4c22,69,23,69,24,65,39,20,66,10,81,10v8,,23,4,23,28c104,51,96,78,81,138v-7,26,-22,44,-40,44c38,182,28,182,20,177v10,-3,20,-12,20,-23c40,142,30,138,24,138,11,138,,149,,164v,19,22,27,40,27c68,191,83,161,84,159v5,15,21,32,46,32c173,191,197,137,197,126v,-4,-3,-4,-5,-4c189,122,188,124,188,126v-15,46,-44,56,-57,56c114,182,107,168,107,154v,-10,4,-18,7,-37c119,98,124,78,129,59e" fillcolor="black" stroked="f" strokecolor="#3465a4">
                    <v:stroke joinstyle="bevel"/>
                    <v:path o:connecttype="custom" o:connectlocs="72,33;96,6;107,8;96,21;105,29;117,16;96,0;72,18;46,0;8,36;10,38;13,36;45,6;58,21;45,77;23,101;11,99;22,86;13,77;0,91;22,106;47,89;73,106;110,70;107,68;105,70;73,101;60,86;64,65;72,33" o:connectangles="0,0,0,0,0,0,0,0,0,0,0,0,0,0,0,0,0,0,0,0,0,0,0,0,0,0,0,0,0,0"/>
                  </v:shape>
                  <v:shape id="Freeform 232" o:spid="_x0000_s1037" style="position:absolute;left:908;top:-355;width:212;height:131;visibility:visible;mso-wrap-style:none;v-text-anchor:middle" coordsize="375,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" path="m360,164v7,,14,,14,-8c374,147,367,147,359,147v-89,,-179,,-268,c74,133,53,121,38,115,54,109,74,97,91,82v89,,179,,268,c367,82,374,82,374,74v,-8,-7,-8,-14,-8c277,66,193,66,110,66,131,46,152,9,152,3,152,,148,,145,v-3,,-7,,-8,2c128,19,116,40,89,66,60,91,31,103,10,109v-8,2,-8,2,-9,3c,112,,114,,115v,1,,1,,2c1,117,1,118,2,118v3,2,2,2,9,4c68,139,110,177,133,222v5,8,6,9,12,9c148,231,152,231,152,226v,-6,-21,-42,-42,-62c193,164,277,164,360,164e" fillcolor="black" stroked="f" strokecolor="#3465a4">
                    <v:stroke joinstyle="bevel"/>
                    <v:path o:connecttype="custom" o:connectlocs="204,93;211,88;203,83;51,83;21,65;51,46;203,46;211,42;204,37;62,37;86,2;82,0;77,1;50,37;6,62;1,63;0,65;0,66;1,67;6,69;75,125;82,130;86,128;62,93;204,93" o:connectangles="0,0,0,0,0,0,0,0,0,0,0,0,0,0,0,0,0,0,0,0,0,0,0,0,0"/>
                  </v:shape>
                  <v:shape id="Freeform 233" o:spid="_x0000_s1038" style="position:absolute;left:1208;top:-334;width:118;height:107;visibility:visible;mso-wrap-style:none;v-text-anchor:middle" coordsize="2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" path="m128,59v3,-11,12,-49,42,-49c171,10,182,10,191,15v-12,2,-21,13,-21,23c170,45,175,52,187,52v8,,23,-7,23,-24c210,6,185,,170,,146,,131,22,126,32,115,4,92,,80,,37,,12,54,12,65v,4,5,4,6,4c21,69,23,69,23,65,37,20,65,10,79,10v8,,23,4,23,28c102,51,95,78,79,138v-6,26,-22,44,-40,44c37,182,27,182,18,177v11,-3,20,-12,20,-23c38,142,29,138,23,138,9,138,,149,,164v,19,20,27,39,27c67,191,81,161,84,159v5,15,19,32,44,32c173,191,197,137,197,126v,-4,-4,-4,-6,-4c187,122,187,124,186,126v-15,46,-43,56,-57,56c113,182,107,168,107,154v,-10,2,-18,7,-37c119,98,123,78,128,59e" fillcolor="black" stroked="f" strokecolor="#3465a4">
                    <v:stroke joinstyle="bevel"/>
                    <v:path o:connecttype="custom" o:connectlocs="72,33;95,6;107,8;95,21;105,29;117,16;95,0;70,18;45,0;7,36;10,38;13,36;44,6;57,21;44,77;22,101;10,99;21,86;13,77;0,91;22,106;47,89;72,106;110,70;107,68;104,70;72,101;60,86;64,65;72,33" o:connectangles="0,0,0,0,0,0,0,0,0,0,0,0,0,0,0,0,0,0,0,0,0,0,0,0,0,0,0,0,0,0"/>
                  </v:shape>
                  <v:shape id="Freeform 234" o:spid="_x0000_s1039" style="position:absolute;left:1423;top:-359;width:146;height:138;visibility:visible;mso-wrap-style:none;v-text-anchor:middle" coordsize="259,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" path="m250,18v5,-2,8,-6,8,-9c258,4,255,,250,v-1,,-3,,-9,4c163,40,87,77,9,113,4,116,,118,,123v,5,4,7,9,9c87,170,163,206,241,243v6,2,8,2,9,2c255,245,258,242,258,237v,-5,-3,-7,-8,-10c177,192,102,158,29,123,102,88,177,53,250,18e" fillcolor="black" stroked="f" strokecolor="#3465a4">
                    <v:stroke joinstyle="bevel"/>
                    <v:path o:connecttype="custom" o:connectlocs="141,10;145,5;141,0;136,2;5,63;0,69;5,74;136,136;141,137;145,133;141,127;16,69;141,10" o:connectangles="0,0,0,0,0,0,0,0,0,0,0,0,0"/>
                  </v:shape>
                  <v:shape id="Freeform 235" o:spid="_x0000_s1040" style="position:absolute;left:1662;top:-334;width:118;height:107;visibility:visible;mso-wrap-style:none;v-text-anchor:middle" coordsize="2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" path="m129,59v2,-11,12,-49,42,-49c173,10,183,10,191,15v-11,2,-19,13,-19,23c172,45,175,52,187,52v10,,23,-7,23,-24c210,6,185,,171,,147,,132,22,126,32,117,4,94,,81,,37,,13,54,13,65v,4,4,4,5,4c22,69,23,69,24,65,39,20,66,10,81,10v7,,22,4,22,28c103,51,96,78,81,138v-8,26,-22,44,-41,44c37,182,28,182,19,177v11,-3,20,-12,20,-23c39,142,30,138,23,138,11,138,,149,,164v,19,21,27,40,27c67,191,83,161,84,159v5,15,21,32,46,32c173,191,197,137,197,126v,-4,-4,-4,-5,-4c189,122,187,124,186,126v-13,46,-42,56,-56,56c114,182,107,168,107,154v,-10,2,-18,7,-37c119,98,124,78,129,59e" fillcolor="black" stroked="f" strokecolor="#3465a4">
                    <v:stroke joinstyle="bevel"/>
                    <v:path o:connecttype="custom" o:connectlocs="72,33;96,6;107,8;96,21;105,29;117,16;96,0;70,18;45,0;7,36;10,38;13,36;45,6;58,21;45,77;22,101;11,99;22,86;13,77;0,91;22,106;47,89;73,106;110,70;107,68;104,70;73,101;60,86;64,65;72,33" o:connectangles="0,0,0,0,0,0,0,0,0,0,0,0,0,0,0,0,0,0,0,0,0,0,0,0,0,0,0,0,0,0"/>
                  </v:shape>
                  <v:shape id="AutoShape 236" o:spid="_x0000_s1041" style="position:absolute;left:1800;top:-305;width:77;height:114;visibility:visible;mso-wrap-style:none;v-text-anchor:middle" coordsize="138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" path="m137,102v,-32,-4,-55,-17,-75c110,12,92,,68,,,,,81,,102v,21,,101,68,101c137,203,137,124,137,102xm68,195v-13,,-31,-9,-37,-33c27,144,27,120,27,99v,-22,,-45,4,-60c38,16,56,9,68,9v17,,31,9,37,27c110,52,110,73,110,99v,21,,43,-3,62c101,187,80,195,68,195xe" fillcolor="black" stroked="f" strokecolor="#3465a4">
                    <v:stroke joinstyle="bevel"/>
                    <v:path o:connecttype="custom" o:connectlocs="76,57;67,15;38,0;0,57;38,113;76,57;38,109;17,91;15,55;17,22;38,5;59,20;61,55;60,90;38,109" o:connectangles="0,0,0,0,0,0,0,0,0,0,0,0,0,0,0"/>
                  </v:shape>
                  <v:shape id="Freeform 237" o:spid="_x0000_s1042" style="position:absolute;left:1965;top:-369;width:159;height:158;visibility:visible;mso-wrap-style:none;v-text-anchor:middle" coordsize="282,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" path="m149,149v40,,78,,118,c273,149,281,149,281,141v,-9,-8,-9,-14,-9c227,132,189,132,149,132v,-39,,-78,,-117c149,9,149,,141,v-9,,-9,9,-9,15c132,54,132,93,132,132v-39,,-78,,-117,c9,132,,132,,141v,8,9,8,15,8c54,149,93,149,132,149v,40,,79,,119c132,273,132,281,141,281v8,,8,-8,8,-13c149,228,149,189,149,149e" fillcolor="black" stroked="f" strokecolor="#3465a4">
                    <v:stroke joinstyle="bevel"/>
                    <v:path o:connecttype="custom" o:connectlocs="84,83;151,83;158,79;151,74;84,74;84,8;80,0;74,8;74,74;8,74;0,79;8,83;74,83;74,150;80,157;84,150;84,83" o:connectangles="0,0,0,0,0,0,0,0,0,0,0,0,0,0,0,0,0"/>
                  </v:shape>
                  <v:shape id="AutoShape 238" o:spid="_x0000_s1043" style="position:absolute;left:2230;top:-397;width:84;height:74;visibility:visible;mso-wrap-style:none;v-text-anchor:middle" coordsize="151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" path="m107,18c100,8,90,,76,,38,,,42,,84v,29,19,49,44,49c60,133,74,125,86,113v6,18,23,20,30,20c127,133,134,127,140,118v6,-11,10,-28,10,-29c150,84,146,84,145,84v-3,,-3,1,-6,10c136,108,130,125,118,125v-8,,-10,-6,-10,-15c108,106,110,95,113,88v1,-9,5,-21,6,-27c121,54,122,46,125,38v1,-7,5,-21,5,-22c130,8,125,6,120,6v-5,,-12,4,-13,12xm88,94v-3,8,-9,14,-16,19c70,115,58,125,46,125,35,125,24,118,24,96,24,80,32,48,40,37,53,13,67,8,76,8v20,,26,23,26,27c102,36,102,37,101,38,96,56,92,76,88,94xe" fillcolor="black" stroked="f" strokecolor="#3465a4">
                    <v:stroke joinstyle="bevel"/>
                    <v:path o:connecttype="custom" o:connectlocs="60,10;42,0;0,46;24,73;48,62;65,73;78,65;83,49;81,46;77,52;66,69;60,61;63,49;66,34;70,21;72,9;67,3;60,10;49,52;40,62;26,69;13,53;22,20;42,4;57,19;56,21;49,52" o:connectangles="0,0,0,0,0,0,0,0,0,0,0,0,0,0,0,0,0,0,0,0,0,0,0,0,0,0,0"/>
                  </v:shape>
                  <v:shape id="Freeform 239" o:spid="_x0000_s1044" style="position:absolute;left:2220;top:-294;width:102;height:9;visibility:visible;mso-wrap-style:none;v-text-anchor:middle" coordsize="183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" path="m,c61,,121,,182,v,6,,11,,17c121,17,61,17,,17,,11,,6,,e" fillcolor="black" stroked="f" strokecolor="#3465a4">
                    <v:stroke joinstyle="bevel"/>
                    <v:path o:connecttype="custom" o:connectlocs="0,0;101,0;101,9;0,9;0,0" o:connectangles="0,0,0,0,0"/>
                  </v:shape>
                  <v:shape id="Freeform 240" o:spid="_x0000_s1045" style="position:absolute;left:2234;top:-258;width:73;height:110;visibility:visible;mso-wrap-style:none;v-text-anchor:middle" coordsize="132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" path="m131,142v-4,,-6,,-10,c120,149,118,166,113,169v-2,1,-24,1,-29,1c66,170,48,170,30,170,61,143,71,134,89,121v22,-18,42,-36,42,-63c131,22,100,,63,,25,,,25,,53,,67,13,70,17,70v6,,16,-6,16,-16c33,48,30,38,15,38,24,17,43,11,58,11v30,,44,23,44,47c102,83,84,103,75,114,51,138,28,161,4,185,,187,,187,,196v41,,82,,123,c125,178,129,160,131,142e" fillcolor="black" stroked="f" strokecolor="#3465a4">
                    <v:stroke joinstyle="bevel"/>
                    <v:path o:connecttype="custom" o:connectlocs="72,79;67,79;62,94;46,95;17,95;49,68;72,32;35,0;0,30;9,39;18,30;8,21;32,6;56,32;41,64;2,103;0,109;68,109;72,79" o:connectangles="0,0,0,0,0,0,0,0,0,0,0,0,0,0,0,0,0,0,0"/>
                  </v:shape>
                  <v:shape id="Freeform 241" o:spid="_x0000_s1046" style="position:absolute;left:2418;top:-372;width:132;height:147;visibility:visible;mso-wrap-style:none;v-text-anchor:middle" coordsize="235,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" path="m128,9c124,2,122,,117,v-5,,-6,3,-9,9c74,88,38,166,3,245,,250,,251,,254v,4,4,8,9,8c11,262,15,261,18,252,51,178,84,104,117,29v33,75,66,149,99,223c220,262,225,262,226,262v5,,8,-4,8,-8c234,252,234,251,232,246,197,167,162,88,128,9e" fillcolor="black" stroked="f" strokecolor="#3465a4">
                    <v:stroke joinstyle="bevel"/>
                    <v:path o:connecttype="custom" o:connectlocs="72,5;66,0;61,5;2,137;0,142;5,146;10,141;66,16;121,141;127,146;131,142;130,137;72,5" o:connectangles="0,0,0,0,0,0,0,0,0,0,0,0,0"/>
                  </v:shape>
                  <v:shape id="Freeform 242" o:spid="_x0000_s1047" style="position:absolute;left:2680;top:-389;width:24;height:24;visibility:visible;mso-wrap-style:none;v-text-anchor:middle" coordsize="47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" path="m46,23c46,11,36,,23,,8,,,12,,23,,34,10,45,23,45,37,45,46,33,46,23e" fillcolor="black" stroked="f" strokecolor="#3465a4">
                    <v:stroke joinstyle="bevel"/>
                    <v:path o:connecttype="custom" o:connectlocs="23,12;12,0;0,12;12,23;23,12" o:connectangles="0,0,0,0,0"/>
                  </v:shape>
                  <v:shape id="Freeform 243" o:spid="_x0000_s1048" style="position:absolute;left:2624;top:-334;width:119;height:107;visibility:visible;mso-wrap-style:none;v-text-anchor:middle" coordsize="2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" path="m128,59v3,-11,12,-49,42,-49c173,10,182,10,192,15v-12,2,-21,13,-21,23c171,45,176,52,187,52v10,,23,-7,23,-24c210,6,185,,170,,146,,132,22,126,32,116,4,93,,80,,37,,13,54,13,65v,4,4,4,5,4c21,69,23,69,24,65,38,20,66,10,80,10v7,,23,4,23,28c103,51,96,78,80,138v-7,26,-21,44,-41,44c37,182,27,182,19,177v11,-3,19,-12,19,-23c38,142,30,138,23,138,11,138,,149,,164v,19,21,27,39,27c67,191,83,161,84,159v5,15,20,32,45,32c173,191,197,137,197,126v,-4,-4,-4,-5,-4c188,122,187,124,186,126v-13,46,-42,56,-55,56c114,182,107,168,107,154v,-10,2,-18,7,-37c119,98,123,78,128,59e" fillcolor="black" stroked="f" strokecolor="#3465a4">
                    <v:stroke joinstyle="bevel"/>
                    <v:path o:connecttype="custom" o:connectlocs="72,33;96,6;108,8;96,21;105,29;118,16;96,0;71,18;45,0;7,36;10,38;14,36;45,6;58,21;45,77;22,101;11,99;21,86;13,77;0,91;22,106;47,89;73,106;111,70;108,68;105,70;74,101;60,86;64,65;72,33" o:connectangles="0,0,0,0,0,0,0,0,0,0,0,0,0,0,0,0,0,0,0,0,0,0,0,0,0,0,0,0,0,0"/>
                  </v:shape>
                  <v:shape id="Freeform 244" o:spid="_x0000_s1049" style="position:absolute;left:2840;top:-359;width:145;height:138;visibility:visible;mso-wrap-style:none;v-text-anchor:middle" coordsize="259,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" path="m250,132v4,-2,8,-4,8,-9c258,118,254,116,250,113,172,77,95,40,17,4,11,,10,,9,,5,,,5,,9v,5,3,7,9,9c83,53,156,88,230,123,156,158,83,192,9,227,3,231,,233,,237v,5,5,8,9,8c10,245,11,245,17,243,95,206,172,170,250,132e" fillcolor="black" stroked="f" strokecolor="#3465a4">
                    <v:stroke joinstyle="bevel"/>
                    <v:path o:connecttype="custom" o:connectlocs="140,74;144,69;140,63;10,2;5,0;0,5;5,10;129,69;5,127;0,133;5,137;10,136;140,74" o:connectangles="0,0,0,0,0,0,0,0,0,0,0,0,0"/>
                  </v:shape>
                  <v:shape id="AutoShape 245" o:spid="_x0000_s1050" style="position:absolute;left:3082;top:-389;width:100;height:164;visibility:visible;mso-wrap-style:none;v-text-anchor:middle" coordsize="179,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" path="m178,146v,-34,-3,-68,-17,-100c142,7,107,,89,,64,,33,10,16,50,3,79,,112,,146v,31,1,70,19,101c37,282,67,290,89,290v23,,54,-10,73,-49c175,212,178,178,178,146xm89,280c72,280,47,270,40,230,35,204,35,165,35,140v,-26,,-54,4,-77c46,13,78,9,89,9v13,,41,7,49,49c143,82,143,114,143,140v,32,,61,-5,88c131,267,107,280,89,280xe" fillcolor="black" stroked="f" strokecolor="#3465a4">
                    <v:stroke joinstyle="bevel"/>
                    <v:path o:connecttype="custom" o:connectlocs="99,82;90,26;50,0;9,28;0,82;11,139;50,163;91,136;99,82;50,158;22,130;20,79;22,36;50,5;77,33;80,79;77,128;50,158" o:connectangles="0,0,0,0,0,0,0,0,0,0,0,0,0,0,0,0,0,0"/>
                  </v:shape>
                  <v:shape id="Freeform 246" o:spid="_x0000_s1051" style="position:absolute;left:264;top:-101;width:25;height:24;visibility:visible;mso-wrap-style:none;v-text-anchor:middle" coordsize="46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" path="m45,21c45,11,36,,22,,8,,,11,,21,,33,9,44,22,44,37,44,45,32,45,21e" fillcolor="black" stroked="f" strokecolor="#3465a4">
                    <v:stroke joinstyle="bevel"/>
                    <v:path o:connecttype="custom" o:connectlocs="24,11;12,0;0,11;12,23;24,11" o:connectangles="0,0,0,0,0"/>
                  </v:shape>
                  <v:shape id="Freeform 247" o:spid="_x0000_s1052" style="position:absolute;left:208;top:-48;width:109;height:153;visibility:visible;mso-wrap-style:none;v-text-anchor:middle" coordsize="196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" path="m192,26v3,-6,3,-7,3,-10c195,8,189,4,181,4v-3,,-10,3,-14,9c166,15,163,28,161,36v-2,12,-6,22,-8,34c147,96,139,121,133,146v-1,6,-19,36,-46,36c65,182,60,163,60,147v,-19,7,-45,22,-83c88,48,90,43,90,34,90,15,76,,55,,16,,,61,,64v,5,4,5,5,5c9,69,10,68,11,62,23,21,40,9,54,9v4,,11,,11,13c65,33,60,44,58,52,41,97,33,121,33,141v,37,26,49,51,49c101,190,115,183,127,172v-6,22,-10,42,-27,65c89,251,72,263,53,263v-6,,-25,-1,-32,-18c28,245,34,245,40,241v4,-4,8,-10,8,-18c48,209,36,208,33,208v-11,,-24,7,-24,28c9,256,27,272,53,272v43,,88,-37,98,-85c165,133,179,80,192,26e" fillcolor="black" stroked="f" strokecolor="#3465a4">
                    <v:stroke joinstyle="bevel"/>
                    <v:path o:connecttype="custom" o:connectlocs="107,15;108,9;101,2;93,7;90,20;85,39;74,82;48,102;33,82;46,36;50,19;31,0;0,36;3,39;6,35;30,5;36,12;32,29;18,79;47,106;71,96;56,133;29,147;12,137;22,135;27,125;18,117;5,132;29,152;84,105;107,15" o:connectangles="0,0,0,0,0,0,0,0,0,0,0,0,0,0,0,0,0,0,0,0,0,0,0,0,0,0,0,0,0,0,0"/>
                  </v:shape>
                  <v:shape id="AutoShape 248" o:spid="_x0000_s1053" style="position:absolute;left:406;top:-29;width:158;height:55;visibility:visible;mso-wrap-style:none;v-text-anchor:middle" coordsize="282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" path="m267,17v6,,14,,14,-9c281,,273,,268,,184,,99,,15,,9,,,,,8v,9,9,9,15,9c99,17,183,17,267,17xm268,98v5,,13,,13,-8c281,82,273,82,267,82v-84,,-168,,-252,c9,82,,82,,90v,8,9,8,15,8c99,98,184,98,268,98xe" fillcolor="black" stroked="f" strokecolor="#3465a4">
                    <v:stroke joinstyle="bevel"/>
                    <v:path o:connecttype="custom" o:connectlocs="150,9;157,4;150,0;8,0;0,4;8,9;150,9;150,54;157,50;150,46;8,46;0,50;8,54;150,54" o:connectangles="0,0,0,0,0,0,0,0,0,0,0,0,0,0"/>
                  </v:shape>
                  <v:shape id="AutoShape 249" o:spid="_x0000_s1054" style="position:absolute;left:654;top:-101;width:100;height:162;visibility:visible;mso-wrap-style:none;v-text-anchor:middle" coordsize="179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" path="m178,145v,-33,-1,-67,-17,-98c142,6,107,,90,,64,,34,11,16,49,3,79,,112,,145v,31,3,70,20,102c38,281,69,289,89,289v23,,55,-8,73,-49c177,211,178,179,178,145xm89,279v-16,,-41,-9,-49,-50c36,204,36,166,36,140v,-27,,-55,3,-78c47,12,78,8,89,8v14,,42,9,50,50c143,82,143,114,143,140v,32,,60,-5,88c132,267,108,279,89,279xe" fillcolor="black" stroked="f" strokecolor="#3465a4">
                    <v:stroke joinstyle="bevel"/>
                    <v:path o:connecttype="custom" o:connectlocs="99,81;90,26;50,0;9,27;0,81;11,138;50,161;91,134;99,81;50,156;22,128;20,78;22,35;50,4;78,32;80,78;77,127;50,156" o:connectangles="0,0,0,0,0,0,0,0,0,0,0,0,0,0,0,0,0,0"/>
                  </v:shape>
                  <v:shape id="Freeform 250" o:spid="_x0000_s1055" style="position:absolute;left:845;top:-67;width:211;height:130;visibility:visible;mso-wrap-style:none;v-text-anchor:middle" coordsize="376,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" path="m359,165v7,,16,,16,-8c375,149,366,149,359,149v-89,,-179,,-268,c73,133,52,122,39,116,53,109,75,98,91,84v89,,179,,268,c366,84,375,84,375,75v,-8,-9,-8,-16,-8c276,67,193,67,111,67,131,47,153,11,153,5,153,,147,,144,v-3,,-6,,-7,3c127,19,115,42,88,66,59,92,31,103,9,109v-8,4,-8,4,-9,5c,115,,115,,116v,1,,1,,3l1,119v2,1,2,1,10,3c67,139,109,177,133,223v5,8,5,8,11,8c147,231,153,231,153,226v,-4,-22,-42,-42,-61c193,165,276,165,359,165e" fillcolor="black" stroked="f" strokecolor="#3465a4">
                    <v:stroke joinstyle="bevel"/>
                    <v:path o:connecttype="custom" o:connectlocs="201,92;210,88;201,83;51,83;22,65;51,47;201,47;210,42;201,38;62,38;86,3;81,0;77,2;49,37;5,61;0,64;0,65;0,67;1,67;6,68;75,125;81,129;86,127;62,92;201,92" o:connectangles="0,0,0,0,0,0,0,0,0,0,0,0,0,0,0,0,0,0,0,0,0,0,0,0,0"/>
                  </v:shape>
                  <v:shape id="Freeform 251" o:spid="_x0000_s1056" style="position:absolute;left:1143;top:-48;width:109;height:153;visibility:visible;mso-wrap-style:none;v-text-anchor:middle" coordsize="195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" path="m193,26v1,-6,1,-7,1,-10c194,8,188,4,182,4v-5,,-11,3,-14,9c167,15,163,28,162,36v-4,12,-6,22,-9,34c147,96,140,121,134,146v-1,6,-20,36,-48,36c65,182,60,163,60,147v,-19,7,-45,21,-83c89,48,90,43,90,34,90,15,77,,56,,15,,,61,,64v,5,4,4,5,5c9,69,9,68,12,62,24,21,41,9,55,9v2,,10,,10,13c65,33,61,44,57,52,41,97,33,121,33,141v,37,27,49,52,49c102,190,115,183,127,172v-5,22,-10,42,-28,65c89,251,73,263,54,263v-6,,-25,-1,-33,-18c29,245,33,245,39,241v5,-4,9,-10,9,-18c48,209,37,208,32,208v-9,,-23,7,-23,28c9,256,27,272,54,272v43,,86,-37,98,-85c165,133,180,80,193,26e" fillcolor="black" stroked="f" strokecolor="#3465a4">
                    <v:stroke joinstyle="bevel"/>
                    <v:path o:connecttype="custom" o:connectlocs="108,15;108,9;102,2;94,7;91,20;86,39;75,82;48,102;34,82;45,36;50,19;31,0;0,36;3,39;7,35;31,5;36,12;32,29;18,79;48,106;71,96;55,133;30,147;12,137;22,135;27,125;18,117;5,132;30,152;85,105;108,15" o:connectangles="0,0,0,0,0,0,0,0,0,0,0,0,0,0,0,0,0,0,0,0,0,0,0,0,0,0,0,0,0,0,0"/>
                  </v:shape>
                  <v:shape id="Freeform 252" o:spid="_x0000_s1057" style="position:absolute;left:1349;top:-72;width:118;height:138;visibility:visible;mso-wrap-style:none;v-text-anchor:middle" coordsize="211,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" path="m196,131v7,,14,,14,-9c210,114,203,114,196,114v-60,,-119,,-179,c22,57,71,17,130,17v21,,44,,66,c203,17,210,17,210,8,210,,203,,196,,174,,151,,130,,57,,,54,,122v,67,57,122,130,122c151,244,174,244,196,244v7,,14,-1,14,-9c210,225,203,226,196,226v-22,,-45,,-66,c71,226,22,187,17,131v60,,119,,179,e" fillcolor="black" stroked="f" strokecolor="#3465a4">
                    <v:stroke joinstyle="bevel"/>
                    <v:path o:connecttype="custom" o:connectlocs="110,74;117,69;110,64;10,64;73,10;110,10;117,5;110,0;73,0;0,69;73,137;110,137;117,132;110,127;73,127;10,74;110,74" o:connectangles="0,0,0,0,0,0,0,0,0,0,0,0,0,0,0,0,0"/>
                  </v:shape>
                  <v:shape id="Freeform 253" o:spid="_x0000_s1058" style="position:absolute;left:1578;top:-122;width:55;height:238;visibility:visible;mso-wrap-style:none;v-text-anchor:middle" coordsize="99,4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" path="m98,417v,-1,,-2,-7,-9c38,355,24,275,24,211,24,138,40,64,92,12,98,6,98,6,98,5,98,1,95,,93,,89,,51,29,26,83,4,128,,175,,211v,33,4,84,27,131c52,393,89,421,93,421v2,,5,-1,5,-4e" fillcolor="black" stroked="f" strokecolor="#3465a4">
                    <v:stroke joinstyle="bevel"/>
                    <v:path o:connecttype="custom" o:connectlocs="54,235;51,230;13,119;51,7;54,3;52,0;14,47;0,119;15,193;52,237;54,235" o:connectangles="0,0,0,0,0,0,0,0,0,0,0"/>
                  </v:shape>
                  <v:shape id="Freeform 254" o:spid="_x0000_s1059" style="position:absolute;left:1653;top:-48;width:118;height:107;visibility:visible;mso-wrap-style:none;v-text-anchor:middle" coordsize="21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" path="m128,58c130,48,141,9,170,9v2,,12,,22,6c180,16,171,27,171,37v,7,5,15,16,15c196,52,210,44,210,27,210,6,184,,170,,146,,132,22,127,32,116,4,93,,81,,37,,13,55,13,64v,5,3,4,5,5c21,69,22,68,24,64,38,20,66,9,80,9v8,,23,4,23,28c103,50,96,79,80,137v-7,27,-22,45,-40,45c37,182,27,182,19,176v11,-3,19,-11,19,-23c38,142,30,139,22,139,10,139,,149,,163v,19,21,27,39,27c67,190,82,161,84,159v4,16,20,31,45,31c172,190,196,136,196,126v,-4,-3,-4,-4,-4c188,122,187,123,186,127v-14,44,-42,55,-56,55c114,182,106,167,106,153v,-8,4,-18,8,-36c118,98,123,78,128,58e" fillcolor="black" stroked="f" strokecolor="#3465a4">
                    <v:stroke joinstyle="bevel"/>
                    <v:path o:connecttype="custom" o:connectlocs="72,32;95,5;107,8;96,21;105,29;117,15;95,0;71,18;45,0;7,36;10,39;13,36;45,5;58,21;45,77;22,102;11,99;21,86;12,78;0,91;22,106;47,89;72,106;110,71;107,68;104,71;73,102;59,86;64,66;72,32" o:connectangles="0,0,0,0,0,0,0,0,0,0,0,0,0,0,0,0,0,0,0,0,0,0,0,0,0,0,0,0,0,0"/>
                  </v:shape>
                  <v:shape id="AutoShape 255" o:spid="_x0000_s1060" style="position:absolute;left:1792;top:-18;width:77;height:113;visibility:visible;mso-wrap-style:none;v-text-anchor:middle" coordsize="138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" path="m137,101v,-32,-3,-56,-18,-76c111,12,92,,69,,,,,80,,101v,21,,100,69,100c137,201,137,122,137,101xm69,193v-15,,-33,-8,-39,-33c27,143,27,119,27,98v,-22,,-44,5,-61c38,14,57,8,69,8v15,,31,10,36,26c110,50,110,72,110,98v,21,,43,-4,61c100,187,80,193,69,193xe" fillcolor="black" stroked="f" strokecolor="#3465a4">
                    <v:stroke joinstyle="bevel"/>
                    <v:path o:connecttype="custom" o:connectlocs="76,57;66,14;39,0;0,57;39,112;76,57;39,108;17,90;15,55;18,21;39,4;59,19;61,55;59,89;39,108" o:connectangles="0,0,0,0,0,0,0,0,0,0,0,0,0,0,0"/>
                  </v:shape>
                  <v:shape id="Freeform 256" o:spid="_x0000_s1061" style="position:absolute;left:1963;top:-7;width:145;height:9;visibility:visible;mso-wrap-style:none;v-text-anchor:middle" coordsize="257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" path="m242,17v7,,14,,14,-9c256,,249,,242,,166,,90,,14,,7,,,,,8v,9,7,9,14,9c90,17,166,17,242,17e" fillcolor="black" stroked="f" strokecolor="#3465a4">
                    <v:stroke joinstyle="bevel"/>
                    <v:path o:connecttype="custom" o:connectlocs="137,9;144,4;137,0;8,0;0,4;8,9;137,9" o:connectangles="0,0,0,0,0,0,0"/>
                  </v:shape>
                  <v:shape id="AutoShape 257" o:spid="_x0000_s1062" style="position:absolute;left:2221;top:-110;width:84;height:74;visibility:visible;mso-wrap-style:none;v-text-anchor:middle" coordsize="151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" path="m107,17c101,8,90,,77,,39,,,41,,84v,29,20,50,45,50c60,134,75,124,87,112v6,18,23,22,30,22c128,134,135,126,141,118v6,-12,9,-29,9,-30c150,84,148,86,147,84v-5,,-5,2,-7,9c136,107,131,125,118,125v-7,,-10,-7,-10,-14c108,106,111,95,113,87v1,-7,5,-19,6,-27c122,53,123,45,125,38v3,-8,6,-21,6,-23c131,9,125,5,120,5v-4,,-12,4,-13,12xm88,93v-2,8,-8,14,-14,20c70,116,59,125,46,125,35,125,24,117,24,96,24,81,33,48,40,36,53,12,69,9,77,9v21,,25,21,25,25c102,35,102,36,102,38,98,56,93,75,88,93xe" fillcolor="black" stroked="f" strokecolor="#3465a4">
                    <v:stroke joinstyle="bevel"/>
                    <v:path o:connecttype="custom" o:connectlocs="60,9;43,0;0,46;25,73;48,61;65,73;78,65;83,48;82,46;78,51;66,69;60,61;63,48;66,33;70,21;73,8;67,3;60,9;49,51;41,62;26,69;13,53;22,20;43,5;57,19;57,21;49,51" o:connectangles="0,0,0,0,0,0,0,0,0,0,0,0,0,0,0,0,0,0,0,0,0,0,0,0,0,0,0"/>
                  </v:shape>
                  <v:shape id="Freeform 258" o:spid="_x0000_s1063" style="position:absolute;left:2211;top:-7;width:102;height:9;visibility:visible;mso-wrap-style:none;v-text-anchor:middle" coordsize="184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" path="m,c62,,122,,183,v,6,,11,,17c122,17,62,17,,17,,11,,6,,e" fillcolor="black" stroked="f" strokecolor="#3465a4">
                    <v:stroke joinstyle="bevel"/>
                    <v:path o:connecttype="custom" o:connectlocs="0,0;101,0;101,9;0,9;0,0" o:connectangles="0,0,0,0,0"/>
                  </v:shape>
                  <v:shape id="Freeform 259" o:spid="_x0000_s1064" style="position:absolute;left:2226;top:28;width:72;height:110;visibility:visible;mso-wrap-style:none;v-text-anchor:middle" coordsize="130,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" path="m129,143v-3,,-6,,-9,c119,149,116,167,113,169v-3,2,-26,2,-30,2c65,171,47,171,29,171,60,144,71,135,87,121v22,-17,42,-35,42,-64c129,23,98,,61,,24,,,26,,53,,68,12,69,15,69v8,,16,-4,16,-15c31,49,29,38,13,38,23,18,43,11,56,11v30,,46,22,46,46c102,84,83,104,73,114,49,138,26,161,2,185,,187,,188,,197v41,,80,,121,c123,179,127,161,129,143e" fillcolor="black" stroked="f" strokecolor="#3465a4">
                    <v:stroke joinstyle="bevel"/>
                    <v:path o:connecttype="custom" o:connectlocs="71,79;66,79;63,94;46,95;16,95;48,67;71,32;34,0;0,29;8,38;17,30;7,21;31,6;56,32;40,63;1,103;0,109;67,109;71,79" o:connectangles="0,0,0,0,0,0,0,0,0,0,0,0,0,0,0,0,0,0,0"/>
                  </v:shape>
                  <v:shape id="AutoShape 260" o:spid="_x0000_s1065" style="position:absolute;left:2364;top:-46;width:25;height:148;visibility:visible;mso-wrap-style:none;v-text-anchor:middle" coordsize="47,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" path="m45,23c45,11,34,,22,,9,,,11,,23,,35,9,45,22,45,34,45,45,35,45,23xm36,178v,11,,44,-26,75c6,257,6,257,6,258v,4,3,5,5,5c16,263,46,229,46,180v,-12,-1,-43,-24,-43c8,137,,149,,160v,11,8,21,22,21c24,181,24,181,26,181v3,,8,-1,10,-3xe" fillcolor="black" stroked="f" strokecolor="#3465a4">
                    <v:stroke joinstyle="bevel"/>
                    <v:path o:connecttype="custom" o:connectlocs="24,13;12,0;0,13;12,25;24,13;19,100;5,142;3,145;6,147;24,101;12,77;0,90;12,101;14,101;19,100" o:connectangles="0,0,0,0,0,0,0,0,0,0,0,0,0,0,0"/>
                  </v:shape>
                  <v:shape id="Freeform 261" o:spid="_x0000_s1066" style="position:absolute;left:2456;top:-48;width:119;height:107;visibility:visible;mso-wrap-style:none;v-text-anchor:middle" coordsize="21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" path="m128,58c130,48,140,9,170,9v2,,12,,21,6c179,16,171,27,171,37v,7,5,15,16,15c196,52,209,44,209,27,209,6,184,,170,,146,,131,22,125,32,116,4,93,,80,,37,,13,55,13,64v,5,3,5,5,5c21,69,22,68,24,64,38,20,66,9,80,9v7,,23,4,23,28c103,50,96,79,80,137v-7,27,-22,45,-41,45c37,182,27,182,19,176v11,-3,19,-11,19,-23c38,142,30,139,22,139,10,139,,149,,163v,19,21,27,39,27c67,190,82,161,84,159v4,16,20,31,45,31c172,190,196,136,196,126v,-4,-3,-4,-5,-4c188,122,187,123,185,127v-13,44,-42,55,-55,55c113,182,106,167,106,153v,-8,3,-18,7,-36c118,98,123,78,128,58e" fillcolor="black" stroked="f" strokecolor="#3465a4">
                    <v:stroke joinstyle="bevel"/>
                    <v:path o:connecttype="custom" o:connectlocs="73,32;96,5;108,8;97,21;106,29;118,15;96,0;71,18;45,0;7,36;10,39;14,36;45,5;58,21;45,77;22,102;11,99;22,86;12,78;0,91;22,106;48,89;73,106;111,71;108,68;105,71;74,102;60,86;64,66;73,32" o:connectangles="0,0,0,0,0,0,0,0,0,0,0,0,0,0,0,0,0,0,0,0,0,0,0,0,0,0,0,0,0,0"/>
                  </v:shape>
                  <v:shape id="AutoShape 262" o:spid="_x0000_s1067" style="position:absolute;left:2595;top:-18;width:77;height:113;visibility:visible;mso-wrap-style:none;v-text-anchor:middle" coordsize="13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" path="m138,101v,-32,-5,-56,-18,-76c110,12,92,,68,,,,,80,,101v,21,,100,68,100c137,201,138,122,138,101xm68,193v-13,,-31,-8,-37,-33c28,143,28,119,28,98v,-22,,-44,3,-61c38,14,56,8,68,8v17,,33,10,38,26c110,50,110,72,110,98v,21,,43,-3,61c101,187,80,193,68,193xe" fillcolor="black" stroked="f" strokecolor="#3465a4">
                    <v:stroke joinstyle="bevel"/>
                    <v:path o:connecttype="custom" o:connectlocs="76,57;66,14;38,0;0,57;38,112;76,57;38,108;17,90;16,55;17,21;38,4;59,19;61,55;59,89;38,108" o:connectangles="0,0,0,0,0,0,0,0,0,0,0,0,0,0,0"/>
                  </v:shape>
                  <v:shape id="Freeform 263" o:spid="_x0000_s1068" style="position:absolute;left:2760;top:-82;width:158;height:158;visibility:visible;mso-wrap-style:none;v-text-anchor:middle" coordsize="281,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" path="m148,149v40,,78,,118,c272,149,280,149,280,140v,-8,-8,-8,-14,-8c226,132,188,132,148,132v,-40,,-79,,-119c148,7,148,,140,v-8,,-8,7,-8,13c132,53,132,92,132,132v-40,,-78,,-118,c8,132,,132,,140v,9,8,9,14,9c54,149,92,149,132,149v,39,,77,,117c132,272,132,280,140,280v8,,8,-8,8,-14c148,226,148,188,148,149e" fillcolor="black" stroked="f" strokecolor="#3465a4">
                    <v:stroke joinstyle="bevel"/>
                    <v:path o:connecttype="custom" o:connectlocs="83,84;150,84;157,79;150,74;83,74;83,7;79,0;74,7;74,74;8,74;0,79;8,84;74,84;74,150;79,157;83,150;83,84" o:connectangles="0,0,0,0,0,0,0,0,0,0,0,0,0,0,0,0,0"/>
                  </v:shape>
                  <v:shape id="AutoShape 264" o:spid="_x0000_s1069" style="position:absolute;left:3024;top:-110;width:84;height:74;visibility:visible;mso-wrap-style:none;v-text-anchor:middle" coordsize="151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" path="m107,17c101,8,90,,76,,39,,,41,,84v,29,19,50,45,50c60,134,75,124,87,112v6,18,22,22,30,22c127,134,135,126,141,118v6,-12,9,-29,9,-30c150,84,147,84,145,84v-3,,-3,2,-6,9c136,107,130,125,118,125v-7,,-10,-7,-10,-14c108,106,111,95,113,87v1,-7,5,-19,6,-27c121,53,123,45,125,38v1,-8,5,-21,5,-23c130,9,125,5,120,5v-5,,-12,4,-13,12xm88,93v-3,8,-9,14,-16,20c70,116,58,125,46,125,35,125,24,117,24,96,24,81,33,48,40,36,53,12,67,9,76,9v21,,26,21,26,25c102,35,102,38,101,38,96,56,93,75,88,93xe" fillcolor="black" stroked="f" strokecolor="#3465a4">
                    <v:stroke joinstyle="bevel"/>
                    <v:path o:connecttype="custom" o:connectlocs="60,9;42,0;0,46;25,73;48,61;65,73;78,65;83,48;81,46;77,51;66,69;60,61;63,48;66,33;70,21;72,8;67,3;60,9;49,51;40,62;26,69;13,53;22,20;42,5;57,19;56,21;49,51" o:connectangles="0,0,0,0,0,0,0,0,0,0,0,0,0,0,0,0,0,0,0,0,0,0,0,0,0,0,0"/>
                  </v:shape>
                  <v:shape id="Freeform 265" o:spid="_x0000_s1070" style="position:absolute;left:3014;top:-7;width:103;height:9;visibility:visible;mso-wrap-style:none;v-text-anchor:middle" coordsize="184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" path="m,c61,,121,,183,v,6,,11,,17c121,17,61,17,,17,,11,,6,,e" fillcolor="black" stroked="f" strokecolor="#3465a4">
                    <v:stroke joinstyle="bevel"/>
                    <v:path o:connecttype="custom" o:connectlocs="0,0;102,0;102,9;0,9;0,0" o:connectangles="0,0,0,0,0"/>
                  </v:shape>
                  <v:shape id="Freeform 266" o:spid="_x0000_s1071" style="position:absolute;left:3029;top:28;width:73;height:110;visibility:visible;mso-wrap-style:none;v-text-anchor:middle" coordsize="130,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" path="m129,143v-3,,-6,,-9,c118,149,116,167,112,169v-2,2,-25,2,-30,2c64,171,46,171,28,171,60,144,69,135,87,121v22,-17,42,-35,42,-64c129,23,98,,61,,24,,,26,,53,,68,12,69,15,69v6,,16,-4,16,-15c31,49,28,38,13,38,22,18,42,11,56,11v30,,44,22,44,46c100,84,82,104,73,114,49,138,26,161,2,185,,187,,188,,197v40,,80,,121,c123,179,127,161,129,143e" fillcolor="black" stroked="f" strokecolor="#3465a4">
                    <v:stroke joinstyle="bevel"/>
                    <v:path o:connecttype="custom" o:connectlocs="72,79;67,79;63,94;46,95;16,95;49,67;72,32;34,0;0,29;8,38;17,30;7,21;31,6;56,32;41,63;1,103;0,109;68,109;72,79" o:connectangles="0,0,0,0,0,0,0,0,0,0,0,0,0,0,0,0,0,0,0"/>
                  </v:shape>
                  <v:shape id="Freeform 267" o:spid="_x0000_s1072" style="position:absolute;left:3160;top:-122;width:55;height:238;visibility:visible;mso-wrap-style:none;v-text-anchor:middle" coordsize="99,4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" path="m98,211c98,178,94,127,71,79,46,28,10,,5,,2,,,1,,5v,1,,1,8,9c50,55,74,122,74,211,74,283,59,357,6,410,,415,,416,,417v,3,2,4,5,4c10,421,47,392,72,339,94,293,98,246,98,211e" fillcolor="black" stroked="f" strokecolor="#3465a4">
                    <v:stroke joinstyle="bevel"/>
                    <v:path o:connecttype="custom" o:connectlocs="54,119;39,45;3,0;0,3;4,8;41,119;3,231;0,235;3,237;40,191;54,119" o:connectangles="0,0,0,0,0,0,0,0,0,0,0"/>
                  </v:shape>
                  <v:shape id="Freeform 268" o:spid="_x0000_s1073" style="position:absolute;left:311;top:184;width:24;height:24;visibility:visible;mso-wrap-style:none;v-text-anchor:middle" coordsize="45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" path="m44,22c44,10,34,,22,,8,,,12,,22,,33,9,44,21,44,36,44,44,32,44,22e" fillcolor="black" stroked="f" strokecolor="#3465a4">
                    <v:stroke joinstyle="bevel"/>
                    <v:path o:connecttype="custom" o:connectlocs="23,12;12,0;0,12;11,23;23,12" o:connectangles="0,0,0,0,0"/>
                  </v:shape>
                  <v:shape id="Freeform 269" o:spid="_x0000_s1074" style="position:absolute;left:255;top:238;width:109;height:153;visibility:visible;mso-wrap-style:none;v-text-anchor:middle" coordsize="195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" path="m192,25v2,-6,2,-7,2,-10c194,8,188,4,182,4v-4,,-12,3,-15,9c167,15,163,28,161,36v-3,10,-6,21,-9,33c146,94,140,120,134,145v-2,6,-20,36,-48,36c65,181,60,163,60,147v,-20,7,-45,22,-83c89,46,90,43,90,33,90,15,77,,55,,16,,,61,,64v,4,4,4,5,4c10,68,10,68,12,61,23,21,40,8,54,8v4,,11,,11,14c65,32,60,44,58,51,41,96,34,120,34,140v,37,26,50,50,50c101,190,115,183,127,171v-6,22,-11,42,-27,65c89,250,73,262,53,262v-5,,-24,-1,-31,-18c28,244,34,244,40,240v3,-4,8,-10,8,-17c48,210,36,208,32,208v-9,,-24,6,-24,27c8,256,28,272,53,272v44,,87,-38,99,-86c166,132,179,79,192,25e" fillcolor="black" stroked="f" strokecolor="#3465a4">
                    <v:stroke joinstyle="bevel"/>
                    <v:path o:connecttype="custom" o:connectlocs="107,14;108,8;102,2;93,7;90,20;85,39;75,81;48,101;34,82;46,36;50,18;31,0;0,36;3,38;7,34;30,4;36,12;32,29;19,78;47,106;71,96;56,132;30,147;12,137;22,135;27,125;18,117;4,132;30,152;85,104;107,14" o:connectangles="0,0,0,0,0,0,0,0,0,0,0,0,0,0,0,0,0,0,0,0,0,0,0,0,0,0,0,0,0,0,0"/>
                  </v:shape>
                  <v:shape id="AutoShape 270" o:spid="_x0000_s1075" style="position:absolute;left:453;top:256;width:158;height:54;visibility:visible;mso-wrap-style:none;v-text-anchor:middle" coordsize="281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" path="m267,17v6,,13,,13,-9c280,,273,,267,,183,,98,,14,,8,,,,,8v,9,8,9,15,9c99,17,183,17,267,17xm267,98v6,,13,,13,-8c280,81,273,81,267,81v-84,,-168,,-252,c8,81,,81,,90v,8,8,8,14,8c98,98,183,98,267,98xe" fillcolor="black" stroked="f" strokecolor="#3465a4">
                    <v:stroke joinstyle="bevel"/>
                    <v:path o:connecttype="custom" o:connectlocs="150,9;157,4;150,0;8,0;0,4;8,9;150,9;150,53;157,49;150,44;8,44;0,49;8,53;150,53" o:connectangles="0,0,0,0,0,0,0,0,0,0,0,0,0,0"/>
                  </v:shape>
                  <v:shape id="Freeform 271" o:spid="_x0000_s1076" style="position:absolute;left:754;top:184;width:25;height:24;visibility:visible;mso-wrap-style:none;v-text-anchor:middle" coordsize="46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" path="m45,22c45,10,36,,22,,8,,,12,,22,,33,9,44,22,44,37,44,45,32,45,22e" fillcolor="black" stroked="f" strokecolor="#3465a4">
                    <v:stroke joinstyle="bevel"/>
                    <v:path o:connecttype="custom" o:connectlocs="24,12;12,0;0,12;12,23;24,12" o:connectangles="0,0,0,0,0"/>
                  </v:shape>
                  <v:shape id="Freeform 272" o:spid="_x0000_s1077" style="position:absolute;left:699;top:238;width:118;height:107;visibility:visible;mso-wrap-style:none;v-text-anchor:middle" coordsize="21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" path="m129,58c131,48,142,8,171,8v2,,12,,21,6c180,16,172,27,172,37v,7,5,14,16,14c197,51,210,44,210,27,210,6,185,,172,,147,,132,21,128,31,117,3,94,,82,,38,,14,54,14,64v,4,3,3,4,4c22,68,23,68,24,63,39,19,66,8,81,8v8,,23,5,23,29c104,50,96,78,81,138v-7,25,-22,43,-40,43c38,181,28,181,20,175v10,-1,20,-11,20,-22c40,141,30,138,24,138,11,138,,148,,163v,19,22,27,40,27c68,190,83,160,84,158v5,16,21,32,46,32c173,190,197,135,197,126v,-5,-3,-5,-5,-5c189,121,188,123,188,126v-15,45,-44,55,-57,55c114,181,107,168,107,153v,-9,4,-19,7,-37c119,97,124,78,129,58e" fillcolor="black" stroked="f" strokecolor="#3465a4">
                    <v:stroke joinstyle="bevel"/>
                    <v:path o:connecttype="custom" o:connectlocs="72,32;96,4;107,8;96,21;105,29;117,15;96,0;72,17;46,0;8,36;10,38;13,35;45,4;58,21;45,77;23,101;11,98;22,86;13,77;0,91;22,106;47,89;73,106;110,71;107,68;105,71;73,101;60,86;64,65;72,32" o:connectangles="0,0,0,0,0,0,0,0,0,0,0,0,0,0,0,0,0,0,0,0,0,0,0,0,0,0,0,0,0,0"/>
                  </v:shape>
                  <v:shape id="Freeform 273" o:spid="_x0000_s1078" style="position:absolute;left:908;top:218;width:212;height:130;visibility:visible;mso-wrap-style:none;v-text-anchor:middle" coordsize="375,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" path="m360,164v7,,14,,14,-8c374,147,367,147,359,147v-89,,-179,,-268,c74,133,53,121,38,115,54,108,74,97,91,83v89,,179,,268,c367,83,374,83,374,74v,-8,-7,-8,-14,-8c277,66,193,66,110,66,131,47,152,9,152,3,152,,148,,145,v-3,,-7,,-8,2c128,19,116,41,89,66,60,91,31,103,10,109v-8,2,-8,2,-9,4c,113,,114,,115v,1,,1,,2c1,117,1,119,2,119v3,1,2,1,9,3c68,139,110,177,133,222v5,8,6,9,12,9c148,231,152,231,152,227v,-6,-21,-42,-42,-63c193,164,277,164,360,164e" fillcolor="black" stroked="f" strokecolor="#3465a4">
                    <v:stroke joinstyle="bevel"/>
                    <v:path o:connecttype="custom" o:connectlocs="204,92;211,87;203,82;51,82;21,64;51,47;203,47;211,41;204,37;62,37;86,2;82,0;77,1;50,37;6,61;1,63;0,64;0,66;1,67;6,68;75,124;82,129;86,127;62,92;204,92" o:connectangles="0,0,0,0,0,0,0,0,0,0,0,0,0,0,0,0,0,0,0,0,0,0,0,0,0"/>
                  </v:shape>
                  <v:shape id="Freeform 274" o:spid="_x0000_s1079" style="position:absolute;left:1208;top:238;width:118;height:107;visibility:visible;mso-wrap-style:none;v-text-anchor:middle" coordsize="21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" path="m128,58c131,48,140,8,170,8v1,,12,,21,6c179,16,170,27,170,37v,7,5,14,17,14c195,51,210,44,210,27,210,6,185,,170,,146,,131,21,126,31,115,3,92,,80,,37,,12,54,12,64v,4,5,4,6,4c21,68,23,68,23,63,37,19,65,8,79,8v8,,23,5,23,29c102,50,95,78,79,138v-6,25,-22,43,-40,43c37,181,27,181,18,175v11,-1,20,-11,20,-22c38,141,29,138,23,138,9,138,,148,,163v,19,20,27,39,27c67,190,81,160,84,158v5,16,19,32,44,32c173,190,197,135,197,126v,-5,-4,-5,-6,-5c187,121,187,123,186,126v-15,45,-43,55,-57,55c113,181,107,168,107,153v,-9,2,-19,7,-37c119,97,123,78,128,58e" fillcolor="black" stroked="f" strokecolor="#3465a4">
                    <v:stroke joinstyle="bevel"/>
                    <v:path o:connecttype="custom" o:connectlocs="72,32;95,4;107,8;95,21;105,29;117,15;95,0;70,17;45,0;7,36;10,38;13,35;44,4;57,21;44,77;22,101;10,98;21,86;13,77;0,91;22,106;47,89;72,106;110,71;107,68;104,71;72,101;60,86;64,65;72,32" o:connectangles="0,0,0,0,0,0,0,0,0,0,0,0,0,0,0,0,0,0,0,0,0,0,0,0,0,0,0,0,0,0"/>
                  </v:shape>
                  <v:shape id="Freeform 275" o:spid="_x0000_s1080" style="position:absolute;left:1423;top:214;width:146;height:138;visibility:visible;mso-wrap-style:none;v-text-anchor:middle" coordsize="259,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" path="m250,18v5,-3,8,-5,8,-10c258,3,255,,250,v-1,,-3,,-9,3c163,39,87,76,9,112,4,115,,117,,122v,5,4,7,9,10c87,169,163,205,241,242v6,2,8,2,9,2c255,244,258,241,258,236v,-5,-3,-7,-8,-10c177,192,102,157,29,122,102,87,177,52,250,18e" fillcolor="black" stroked="f" strokecolor="#3465a4">
                    <v:stroke joinstyle="bevel"/>
                    <v:path o:connecttype="custom" o:connectlocs="141,10;145,5;141,0;136,2;5,63;0,69;5,74;136,136;141,137;145,133;141,127;16,69;141,10" o:connectangles="0,0,0,0,0,0,0,0,0,0,0,0,0"/>
                  </v:shape>
                  <v:shape id="Freeform 276" o:spid="_x0000_s1081" style="position:absolute;left:1662;top:238;width:118;height:107;visibility:visible;mso-wrap-style:none;v-text-anchor:middle" coordsize="21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" path="m129,58c131,48,141,8,171,8v2,,12,,20,6c180,16,172,27,172,37v,7,3,14,15,14c197,51,210,44,210,27,210,6,185,,171,,147,,132,21,126,31,117,3,94,,81,,37,,13,54,13,64v,4,4,4,5,4c22,68,23,68,24,63,39,19,66,8,81,8v7,,22,5,22,29c103,50,96,78,81,138v-8,25,-22,43,-41,43c37,181,28,181,19,175v11,-1,20,-11,20,-22c39,141,30,138,23,138,11,138,,148,,163v,19,21,27,40,27c67,190,83,160,84,158v5,16,21,32,46,32c173,190,197,135,197,126v,-5,-4,-5,-5,-5c189,121,187,123,186,126v-13,45,-42,55,-56,55c114,181,107,168,107,153v,-9,2,-19,7,-37c119,97,124,78,129,58e" fillcolor="black" stroked="f" strokecolor="#3465a4">
                    <v:stroke joinstyle="bevel"/>
                    <v:path o:connecttype="custom" o:connectlocs="72,32;96,4;107,8;96,21;105,29;117,15;96,0;70,17;45,0;7,36;10,38;13,35;45,4;58,21;45,77;22,101;11,98;22,86;13,77;0,91;22,106;47,89;73,106;110,71;107,68;104,71;73,101;60,86;64,65;72,32" o:connectangles="0,0,0,0,0,0,0,0,0,0,0,0,0,0,0,0,0,0,0,0,0,0,0,0,0,0,0,0,0,0"/>
                  </v:shape>
                  <v:shape id="AutoShape 277" o:spid="_x0000_s1082" style="position:absolute;left:1800;top:268;width:77;height:114;visibility:visible;mso-wrap-style:none;v-text-anchor:middle" coordsize="138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" path="m137,102v,-32,-4,-55,-17,-76c110,12,92,,68,,,,,81,,102v,22,,101,68,101c137,203,137,124,137,102xm68,195v-13,,-31,-9,-37,-33c27,144,27,120,27,99v,-22,,-45,4,-60c38,15,56,9,68,9v17,,31,9,37,27c110,52,110,74,110,99v,21,,43,-3,62c101,188,80,195,68,195xe" fillcolor="black" stroked="f" strokecolor="#3465a4">
                    <v:stroke joinstyle="bevel"/>
                    <v:path o:connecttype="custom" o:connectlocs="76,57;67,15;38,0;0,57;38,113;76,57;38,109;17,91;15,55;17,22;38,5;59,20;61,55;60,90;38,109" o:connectangles="0,0,0,0,0,0,0,0,0,0,0,0,0,0,0"/>
                  </v:shape>
                  <v:shape id="Freeform 278" o:spid="_x0000_s1083" style="position:absolute;left:1972;top:279;width:145;height:8;visibility:visible;mso-wrap-style:none;v-text-anchor:middle" coordsize="259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" path="m244,16v7,,14,,14,-8c258,,251,,244,,168,,91,,16,,9,,,,,8v,8,9,8,16,8c91,16,168,16,244,16e" fillcolor="black" stroked="f" strokecolor="#3465a4">
                    <v:stroke joinstyle="bevel"/>
                    <v:path o:connecttype="custom" o:connectlocs="137,8;144,4;137,0;9,0;0,4;9,8;137,8" o:connectangles="0,0,0,0,0,0,0"/>
                  </v:shape>
                  <v:shape id="AutoShape 279" o:spid="_x0000_s1084" style="position:absolute;left:2230;top:175;width:84;height:75;visibility:visible;mso-wrap-style:none;v-text-anchor:middle" coordsize="151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" path="m107,18c100,9,90,,76,,38,,,42,,84v,29,19,49,44,49c60,133,74,124,86,113v6,18,23,20,30,20c127,133,134,127,140,118v6,-12,10,-29,10,-30c150,84,146,84,145,84v-3,,-3,1,-6,10c136,108,130,125,118,125v-8,,-10,-6,-10,-14c108,106,110,95,113,88v1,-9,5,-21,6,-27c121,54,122,46,125,39v1,-8,5,-22,5,-23c130,9,125,6,120,6v-5,,-12,4,-13,12xm88,94v-3,8,-9,14,-16,19c70,115,58,125,46,125,35,125,24,118,24,96,24,81,32,48,40,36,53,13,67,9,76,9v20,,26,22,26,25c102,35,102,37,101,39,96,57,92,76,88,94xe" fillcolor="black" stroked="f" strokecolor="#3465a4">
                    <v:stroke joinstyle="bevel"/>
                    <v:path o:connecttype="custom" o:connectlocs="60,10;42,0;0,47;24,74;48,63;65,74;78,66;83,49;81,47;77,53;66,70;60,62;63,49;66,34;70,22;72,9;67,3;60,10;49,53;40,63;26,70;13,54;22,20;42,5;57,19;56,22;49,53" o:connectangles="0,0,0,0,0,0,0,0,0,0,0,0,0,0,0,0,0,0,0,0,0,0,0,0,0,0,0"/>
                  </v:shape>
                  <v:shape id="Freeform 280" o:spid="_x0000_s1085" style="position:absolute;left:2220;top:279;width:102;height:8;visibility:visible;mso-wrap-style:none;v-text-anchor:middle" coordsize="183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" path="m,c61,,121,,182,v,6,,10,,16c121,16,61,16,,16,,10,,6,,e" fillcolor="black" stroked="f" strokecolor="#3465a4">
                    <v:stroke joinstyle="bevel"/>
                    <v:path o:connecttype="custom" o:connectlocs="0,0;101,0;101,8;0,8;0,0" o:connectangles="0,0,0,0,0"/>
                  </v:shape>
                  <v:shape id="Freeform 281" o:spid="_x0000_s1086" style="position:absolute;left:2234;top:315;width:73;height:110;visibility:visible;mso-wrap-style:none;v-text-anchor:middle" coordsize="132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" path="m131,142v-4,,-6,,-10,c120,149,118,166,113,169v-2,2,-24,2,-29,2c66,171,48,171,30,171,61,143,71,135,89,121v22,-18,42,-36,42,-63c131,22,100,,63,,25,,,25,,53,,67,13,70,17,70v6,,16,-6,16,-16c33,48,30,37,15,37,24,17,43,11,58,11v30,,44,23,44,47c102,83,84,103,75,114,51,137,28,161,4,184,,187,,187,,196v41,,82,,123,c125,178,129,160,131,142e" fillcolor="black" stroked="f" strokecolor="#3465a4">
                    <v:stroke joinstyle="bevel"/>
                    <v:path o:connecttype="custom" o:connectlocs="72,79;67,79;62,94;46,95;17,95;49,68;72,32;35,0;0,30;9,39;18,30;8,21;32,6;56,32;41,64;2,103;0,109;68,109;72,79" o:connectangles="0,0,0,0,0,0,0,0,0,0,0,0,0,0,0,0,0,0,0"/>
                  </v:shape>
                  <v:shape id="Freeform 282" o:spid="_x0000_s1087" style="position:absolute;left:2418;top:201;width:132;height:147;visibility:visible;mso-wrap-style:none;v-text-anchor:middle" coordsize="235,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" path="m128,8c124,1,122,,117,v-5,,-6,2,-9,8c74,87,38,165,3,244,,249,,250,,253v,3,4,8,9,8c11,261,15,260,18,252,51,177,84,103,117,28v33,75,66,149,99,224c220,261,225,261,226,261v5,,8,-5,8,-8c234,252,234,250,232,246,197,166,162,87,128,8e" fillcolor="black" stroked="f" strokecolor="#3465a4">
                    <v:stroke joinstyle="bevel"/>
                    <v:path o:connecttype="custom" o:connectlocs="72,4;66,0;61,4;2,137;0,142;5,146;10,141;66,16;121,141;127,146;131,142;130,138;72,4" o:connectangles="0,0,0,0,0,0,0,0,0,0,0,0,0"/>
                  </v:shape>
                  <v:shape id="Freeform 283" o:spid="_x0000_s1088" style="position:absolute;left:2680;top:184;width:24;height:24;visibility:visible;mso-wrap-style:none;v-text-anchor:middle" coordsize="47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" path="m46,22c46,10,36,,23,,8,,,12,,22,,33,10,44,23,44,37,44,46,32,46,22e" fillcolor="black" stroked="f" strokecolor="#3465a4">
                    <v:stroke joinstyle="bevel"/>
                    <v:path o:connecttype="custom" o:connectlocs="23,12;12,0;0,12;12,23;23,12" o:connectangles="0,0,0,0,0"/>
                  </v:shape>
                  <v:shape id="Freeform 284" o:spid="_x0000_s1089" style="position:absolute;left:2624;top:238;width:119;height:107;visibility:visible;mso-wrap-style:none;v-text-anchor:middle" coordsize="21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" path="m128,58c131,48,140,8,170,8v3,,12,,22,6c180,16,171,27,171,37v,7,5,14,16,14c197,51,210,44,210,27,210,6,185,,170,,146,,132,21,126,31,116,3,93,,80,,37,,13,54,13,64v,4,4,4,5,4c21,68,23,68,24,63,38,19,66,8,80,8v7,,23,5,23,29c103,50,96,78,80,138v-7,25,-21,43,-41,43c37,181,27,181,19,175v11,-1,19,-11,19,-22c38,141,30,138,23,138,11,138,,148,,163v,19,21,27,39,27c67,190,83,160,84,158v5,16,20,32,45,32c173,190,197,135,197,126v,-5,-4,-5,-5,-5c188,121,187,123,186,126v-13,45,-42,55,-55,55c114,181,107,168,107,153v,-9,2,-19,7,-37c119,97,123,78,128,58e" fillcolor="black" stroked="f" strokecolor="#3465a4">
                    <v:stroke joinstyle="bevel"/>
                    <v:path o:connecttype="custom" o:connectlocs="72,32;96,4;108,8;96,21;105,29;118,15;96,0;71,17;45,0;7,36;10,38;14,35;45,4;58,21;45,77;22,101;11,98;21,86;13,77;0,91;22,106;47,89;73,106;111,71;108,68;105,71;74,101;60,86;64,65;72,32" o:connectangles="0,0,0,0,0,0,0,0,0,0,0,0,0,0,0,0,0,0,0,0,0,0,0,0,0,0,0,0,0,0"/>
                  </v:shape>
                  <v:shape id="Freeform 285" o:spid="_x0000_s1090" style="position:absolute;left:2840;top:214;width:145;height:138;visibility:visible;mso-wrap-style:none;v-text-anchor:middle" coordsize="259,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" path="m250,18v6,-3,8,-5,8,-10c258,3,254,,250,v-2,,-3,,-8,3c165,39,87,76,9,112,4,115,,117,,122v,5,4,7,9,10c87,169,165,205,242,242v5,2,6,2,8,2c254,244,258,241,258,236v,-5,-2,-7,-8,-10c177,192,102,157,29,122,102,87,177,52,250,18e" fillcolor="black" stroked="f" strokecolor="#3465a4">
                    <v:stroke joinstyle="bevel"/>
                    <v:path o:connecttype="custom" o:connectlocs="140,10;144,5;140,0;135,2;5,63;0,69;5,74;135,136;140,137;144,133;140,127;16,69;140,10" o:connectangles="0,0,0,0,0,0,0,0,0,0,0,0,0"/>
                  </v:shape>
                  <v:shape id="AutoShape 286" o:spid="_x0000_s1091" style="position:absolute;left:3082;top:184;width:100;height:164;visibility:visible;mso-wrap-style:none;v-text-anchor:middle" coordsize="179,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" path="m178,146v,-35,-3,-68,-17,-99c142,7,107,,89,,64,,33,11,16,50,3,79,,111,,146v,31,1,69,19,101c37,282,67,290,89,290v23,,54,-9,73,-49c175,212,178,179,178,146xm89,281c72,281,47,270,40,229,35,204,35,165,35,140v,-26,,-54,4,-77c46,13,78,9,89,9v13,,41,8,49,50c143,81,143,114,143,140v,33,,61,-5,88c131,267,107,281,89,281xe" fillcolor="black" stroked="f" strokecolor="#3465a4">
                    <v:stroke joinstyle="bevel"/>
                    <v:path o:connecttype="custom" o:connectlocs="99,82;90,26;50,0;9,28;0,82;11,139;50,163;91,136;99,82;50,158;22,129;20,79;22,36;50,5;77,33;80,79;77,128;50,158" o:connectangles="0,0,0,0,0,0,0,0,0,0,0,0,0,0,0,0,0,0"/>
                  </v:shape>
                </v:group>
                <w10:anchorlock/>
              </v:group>
            </w:pict>
          </mc:Fallback>
        </mc:AlternateContent>
      </w:r>
    </w:p>
    <w:p w14:paraId="348AE787" w14:textId="77777777" w:rsidR="00035E4A" w:rsidRPr="00364396" w:rsidRDefault="00035E4A">
      <w:pPr>
        <w:jc w:val="center"/>
        <w:rPr>
          <w:rFonts w:ascii="Ubuntu" w:hAnsi="Ubuntu"/>
        </w:rPr>
      </w:pPr>
    </w:p>
    <w:p w14:paraId="4FE0F504" w14:textId="77777777" w:rsidR="00035E4A" w:rsidRPr="00364396" w:rsidRDefault="00872A12">
      <w:pPr>
        <w:rPr>
          <w:rFonts w:ascii="Ubuntu" w:hAnsi="Ubuntu"/>
        </w:rPr>
      </w:pPr>
      <w:r w:rsidRPr="00364396">
        <w:rPr>
          <w:rFonts w:ascii="Ubuntu" w:hAnsi="Ubuntu"/>
        </w:rPr>
        <w:t>Gdzie:</w:t>
      </w:r>
    </w:p>
    <w:p w14:paraId="04248588" w14:textId="77777777" w:rsidR="00035E4A" w:rsidRPr="00364396" w:rsidRDefault="00872A12">
      <w:pPr>
        <w:rPr>
          <w:rFonts w:ascii="Ubuntu" w:hAnsi="Ubuntu"/>
        </w:rPr>
      </w:pPr>
      <w:r w:rsidRPr="00364396">
        <w:rPr>
          <w:rFonts w:ascii="Ubuntu" w:hAnsi="Ubuntu"/>
        </w:rPr>
        <w:t>a – szerokość strefy martwej</w:t>
      </w:r>
    </w:p>
    <w:p w14:paraId="0823552D" w14:textId="77777777" w:rsidR="00035E4A" w:rsidRPr="00364396" w:rsidRDefault="00872A12">
      <w:pPr>
        <w:rPr>
          <w:rFonts w:ascii="Ubuntu" w:hAnsi="Ubuntu"/>
        </w:rPr>
      </w:pPr>
      <w:r w:rsidRPr="00364396">
        <w:rPr>
          <w:rFonts w:ascii="Ubuntu" w:hAnsi="Ubuntu"/>
        </w:rPr>
        <w:t>y – wyjście</w:t>
      </w:r>
    </w:p>
    <w:p w14:paraId="4E875D9D" w14:textId="77777777" w:rsidR="00035E4A" w:rsidRPr="00364396" w:rsidRDefault="00872A12">
      <w:pPr>
        <w:rPr>
          <w:rFonts w:ascii="Ubuntu" w:hAnsi="Ubuntu"/>
        </w:rPr>
      </w:pPr>
      <w:r w:rsidRPr="00364396">
        <w:rPr>
          <w:rFonts w:ascii="Ubuntu" w:hAnsi="Ubuntu"/>
        </w:rPr>
        <w:t>x – wejście</w:t>
      </w:r>
    </w:p>
    <w:p w14:paraId="3A1F27B4" w14:textId="77777777" w:rsidR="00035E4A" w:rsidRPr="00364396" w:rsidRDefault="00872A12">
      <w:pPr>
        <w:rPr>
          <w:rFonts w:ascii="Ubuntu" w:hAnsi="Ubuntu"/>
        </w:rPr>
      </w:pPr>
      <w:r w:rsidRPr="00364396">
        <w:rPr>
          <w:rFonts w:ascii="Ubuntu" w:hAnsi="Ubuntu"/>
        </w:rPr>
        <w:t>x</w:t>
      </w:r>
      <w:r w:rsidRPr="00364396">
        <w:rPr>
          <w:rFonts w:ascii="Ubuntu" w:hAnsi="Ubuntu"/>
          <w:vertAlign w:val="subscript"/>
        </w:rPr>
        <w:t>0</w:t>
      </w:r>
      <w:r w:rsidRPr="00364396">
        <w:rPr>
          <w:rFonts w:ascii="Ubuntu" w:hAnsi="Ubuntu"/>
        </w:rPr>
        <w:t xml:space="preserve"> – wejście w momencie ostatniego rozprzęgnięcia (utraty styku)</w:t>
      </w:r>
    </w:p>
    <w:p w14:paraId="5842EBCC" w14:textId="77777777" w:rsidR="00035E4A" w:rsidRPr="00364396" w:rsidRDefault="00872A12">
      <w:pPr>
        <w:pStyle w:val="Nagwek5"/>
        <w:numPr>
          <w:ilvl w:val="1"/>
          <w:numId w:val="1"/>
        </w:numPr>
        <w:rPr>
          <w:sz w:val="20"/>
          <w:szCs w:val="20"/>
        </w:rPr>
      </w:pPr>
      <w:r w:rsidRPr="00364396">
        <w:rPr>
          <w:sz w:val="20"/>
          <w:szCs w:val="20"/>
        </w:rPr>
        <w:t>Przekładnia wyjściowa</w:t>
      </w:r>
    </w:p>
    <w:p w14:paraId="1A5CCEEC" w14:textId="77777777" w:rsidR="00035E4A" w:rsidRPr="00364396" w:rsidRDefault="00035E4A">
      <w:pPr>
        <w:pStyle w:val="LO-normal"/>
      </w:pPr>
    </w:p>
    <w:p w14:paraId="757AF718" w14:textId="77777777" w:rsidR="00035E4A" w:rsidRPr="00364396" w:rsidRDefault="00872A12">
      <w:pPr>
        <w:pStyle w:val="LO-normal"/>
      </w:pPr>
      <w:r w:rsidRPr="00364396">
        <w:lastRenderedPageBreak/>
        <w:t>Przekładnię wyjściową można rozważać jako szeregowy układ następujących obiektów:</w:t>
      </w:r>
    </w:p>
    <w:p w14:paraId="096638E0" w14:textId="77777777" w:rsidR="00035E4A" w:rsidRPr="00364396" w:rsidRDefault="00035E4A">
      <w:pPr>
        <w:pStyle w:val="LO-normal"/>
      </w:pPr>
    </w:p>
    <w:p w14:paraId="31A0A53E" w14:textId="77777777" w:rsidR="00035E4A" w:rsidRPr="00364396" w:rsidRDefault="00872A12">
      <w:pPr>
        <w:pStyle w:val="LO-normal"/>
        <w:numPr>
          <w:ilvl w:val="0"/>
          <w:numId w:val="2"/>
        </w:numPr>
      </w:pPr>
      <w:r w:rsidRPr="00364396">
        <w:t>obiektu z luzem (ruchomą strefą martwą)</w:t>
      </w:r>
    </w:p>
    <w:p w14:paraId="7AF01A61" w14:textId="77777777" w:rsidR="00035E4A" w:rsidRPr="00364396" w:rsidRDefault="00872A12">
      <w:pPr>
        <w:pStyle w:val="LO-normal"/>
        <w:numPr>
          <w:ilvl w:val="0"/>
          <w:numId w:val="2"/>
        </w:numPr>
      </w:pPr>
      <w:r w:rsidRPr="00364396">
        <w:t xml:space="preserve">obiektu z momentem bezwładności i tarciem </w:t>
      </w:r>
      <w:proofErr w:type="spellStart"/>
      <w:r w:rsidRPr="00364396">
        <w:t>wiskotycznym</w:t>
      </w:r>
      <w:proofErr w:type="spellEnd"/>
    </w:p>
    <w:p w14:paraId="6830F9CA" w14:textId="77777777" w:rsidR="00035E4A" w:rsidRPr="00364396" w:rsidRDefault="00872A12">
      <w:pPr>
        <w:pStyle w:val="LO-normal"/>
        <w:numPr>
          <w:ilvl w:val="0"/>
          <w:numId w:val="2"/>
        </w:numPr>
      </w:pPr>
      <w:r w:rsidRPr="00364396">
        <w:t>izolowanego przełożenia (wzmocnienia)</w:t>
      </w:r>
    </w:p>
    <w:p w14:paraId="39EBB2A5" w14:textId="77777777" w:rsidR="00035E4A" w:rsidRPr="00364396" w:rsidRDefault="00035E4A">
      <w:pPr>
        <w:pStyle w:val="LO-normal"/>
      </w:pPr>
    </w:p>
    <w:p w14:paraId="22312BE0" w14:textId="77777777" w:rsidR="00035E4A" w:rsidRPr="00364396" w:rsidRDefault="00872A12">
      <w:pPr>
        <w:pStyle w:val="LO-normal"/>
      </w:pPr>
      <w:r w:rsidRPr="00364396">
        <w:t xml:space="preserve">Ze względu na to, że powyższe elementy zostały omówione powyżej, przedstawiony zostanie jedynie schemat modelowania w pakiecie </w:t>
      </w:r>
      <w:proofErr w:type="spellStart"/>
      <w:r w:rsidRPr="00364396">
        <w:t>Simulink</w:t>
      </w:r>
      <w:proofErr w:type="spellEnd"/>
      <w:r w:rsidRPr="00364396">
        <w:t>:</w:t>
      </w:r>
    </w:p>
    <w:p w14:paraId="536CF23C" w14:textId="77777777" w:rsidR="00035E4A" w:rsidRPr="00364396" w:rsidRDefault="00035E4A">
      <w:pPr>
        <w:pStyle w:val="LO-normal"/>
      </w:pPr>
    </w:p>
    <w:p w14:paraId="1595DB0A" w14:textId="4DEF26AD" w:rsidR="00035E4A" w:rsidRPr="00364396" w:rsidRDefault="00A6717F">
      <w:pPr>
        <w:pStyle w:val="LO-normal"/>
        <w:jc w:val="center"/>
      </w:pPr>
      <w:r w:rsidRPr="00364396">
        <w:rPr>
          <w:noProof/>
        </w:rPr>
        <w:drawing>
          <wp:inline distT="0" distB="0" distL="0" distR="0" wp14:anchorId="73A3ACAF" wp14:editId="233546F0">
            <wp:extent cx="4541520" cy="145542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145542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0D00C" w14:textId="77777777" w:rsidR="00035E4A" w:rsidRPr="00364396" w:rsidRDefault="00872A12">
      <w:pPr>
        <w:pStyle w:val="LO-normal"/>
        <w:jc w:val="center"/>
      </w:pPr>
      <w:r w:rsidRPr="00364396">
        <w:t>Rys. 5 Model przekładni</w:t>
      </w:r>
    </w:p>
    <w:p w14:paraId="073A25CB" w14:textId="77777777" w:rsidR="00035E4A" w:rsidRPr="00364396" w:rsidRDefault="00872A12">
      <w:pPr>
        <w:pStyle w:val="Nagwek5"/>
        <w:numPr>
          <w:ilvl w:val="1"/>
          <w:numId w:val="1"/>
        </w:numPr>
        <w:rPr>
          <w:sz w:val="20"/>
          <w:szCs w:val="20"/>
        </w:rPr>
      </w:pPr>
      <w:r w:rsidRPr="00364396">
        <w:rPr>
          <w:sz w:val="20"/>
          <w:szCs w:val="20"/>
        </w:rPr>
        <w:t>Element łączący – sprzęgło kłowe elastyczne</w:t>
      </w:r>
    </w:p>
    <w:p w14:paraId="5CC89085" w14:textId="77777777" w:rsidR="00035E4A" w:rsidRPr="00364396" w:rsidRDefault="00035E4A">
      <w:pPr>
        <w:pStyle w:val="LO-normal"/>
      </w:pPr>
    </w:p>
    <w:p w14:paraId="155D2BDD" w14:textId="77777777" w:rsidR="00035E4A" w:rsidRPr="00364396" w:rsidRDefault="00872A12">
      <w:pPr>
        <w:pStyle w:val="LO-normal"/>
      </w:pPr>
      <w:r w:rsidRPr="00364396">
        <w:t>Ze względu na wysoką sztywność i bardzo niewielki luz (w porównaniu do tarczy z luzem) elementu łączącego poszczególne segmenty wału wyjściowego silnika, zadecydowano o potraktowaniu sprzęgieł jako elementu sztywnego.</w:t>
      </w:r>
    </w:p>
    <w:p w14:paraId="32688631" w14:textId="77777777" w:rsidR="00035E4A" w:rsidRPr="00364396" w:rsidRDefault="00872A12">
      <w:pPr>
        <w:pStyle w:val="Nagwek5"/>
        <w:numPr>
          <w:ilvl w:val="1"/>
          <w:numId w:val="1"/>
        </w:numPr>
        <w:rPr>
          <w:sz w:val="20"/>
          <w:szCs w:val="20"/>
        </w:rPr>
      </w:pPr>
      <w:r w:rsidRPr="00364396">
        <w:rPr>
          <w:sz w:val="20"/>
          <w:szCs w:val="20"/>
        </w:rPr>
        <w:t>Łożyskowanie</w:t>
      </w:r>
    </w:p>
    <w:p w14:paraId="6EF0D586" w14:textId="77777777" w:rsidR="00035E4A" w:rsidRPr="00364396" w:rsidRDefault="00872A12">
      <w:pPr>
        <w:pStyle w:val="LO-normal"/>
      </w:pPr>
      <w:r w:rsidRPr="00364396">
        <w:t>Dla uproszczenia modelu matematycznego, pod kątem łożyskowania wału poczyniono następujące założenia:</w:t>
      </w:r>
    </w:p>
    <w:p w14:paraId="283C59B6" w14:textId="77777777" w:rsidR="00035E4A" w:rsidRPr="00364396" w:rsidRDefault="00035E4A">
      <w:pPr>
        <w:pStyle w:val="LO-normal"/>
      </w:pPr>
    </w:p>
    <w:p w14:paraId="2E4A617A" w14:textId="77777777" w:rsidR="00035E4A" w:rsidRPr="00364396" w:rsidRDefault="00872A12">
      <w:pPr>
        <w:pStyle w:val="LO-normal"/>
        <w:numPr>
          <w:ilvl w:val="0"/>
          <w:numId w:val="3"/>
        </w:numPr>
      </w:pPr>
      <w:r w:rsidRPr="00364396">
        <w:t>Wszystkie łożyska generują moment zewnętrzny skupiony, tj. moment od poszczególnych łożysk można potraktować jako pojedynczy</w:t>
      </w:r>
    </w:p>
    <w:p w14:paraId="768A4E4C" w14:textId="77777777" w:rsidR="00035E4A" w:rsidRPr="00364396" w:rsidRDefault="00872A12">
      <w:pPr>
        <w:pStyle w:val="LO-normal"/>
        <w:numPr>
          <w:ilvl w:val="0"/>
          <w:numId w:val="3"/>
        </w:numPr>
      </w:pPr>
      <w:r w:rsidRPr="00364396">
        <w:t xml:space="preserve">W łożyskach występuje jedynie tarcie </w:t>
      </w:r>
      <w:proofErr w:type="spellStart"/>
      <w:r w:rsidRPr="00364396">
        <w:t>wiskotyczne</w:t>
      </w:r>
      <w:proofErr w:type="spellEnd"/>
      <w:r w:rsidRPr="00364396">
        <w:t>, tj. proporcjonalne do prędkości kątowej wału</w:t>
      </w:r>
    </w:p>
    <w:p w14:paraId="32EAB6AA" w14:textId="77777777" w:rsidR="00035E4A" w:rsidRPr="00364396" w:rsidRDefault="00035E4A">
      <w:pPr>
        <w:pStyle w:val="LO-normal"/>
      </w:pPr>
    </w:p>
    <w:p w14:paraId="716E77BD" w14:textId="77777777" w:rsidR="00035E4A" w:rsidRPr="00364396" w:rsidRDefault="00872A12">
      <w:pPr>
        <w:pStyle w:val="LO-normal"/>
      </w:pPr>
      <w:r w:rsidRPr="00364396">
        <w:t>Na podstawie tych założeń można wyprowadzić zależność:</w:t>
      </w:r>
    </w:p>
    <w:p w14:paraId="35F481A6" w14:textId="77777777" w:rsidR="00035E4A" w:rsidRPr="00364396" w:rsidRDefault="00035E4A">
      <w:pPr>
        <w:pStyle w:val="LO-normal"/>
      </w:pPr>
    </w:p>
    <w:p w14:paraId="001E9E0B" w14:textId="00C11DCF" w:rsidR="00035E4A" w:rsidRPr="00364396" w:rsidRDefault="00A6717F">
      <w:pPr>
        <w:pStyle w:val="LO-normal"/>
        <w:jc w:val="center"/>
      </w:pPr>
      <w:r w:rsidRPr="00364396">
        <w:rPr>
          <w:noProof/>
        </w:rPr>
        <mc:AlternateContent>
          <mc:Choice Requires="wpg">
            <w:drawing>
              <wp:inline distT="0" distB="0" distL="0" distR="0" wp14:anchorId="406CC452" wp14:editId="20949FBF">
                <wp:extent cx="885825" cy="125730"/>
                <wp:effectExtent l="8890" t="6350" r="635" b="1270"/>
                <wp:docPr id="3" name="Group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85825" cy="125730"/>
                          <a:chOff x="1" y="-162"/>
                          <a:chExt cx="1394" cy="197"/>
                        </a:xfrm>
                      </wpg:grpSpPr>
                      <wpg:grpSp>
                        <wpg:cNvPr id="4" name="Group 288"/>
                        <wpg:cNvGrpSpPr>
                          <a:grpSpLocks/>
                        </wpg:cNvGrpSpPr>
                        <wpg:grpSpPr bwMode="auto">
                          <a:xfrm>
                            <a:off x="1" y="-162"/>
                            <a:ext cx="1394" cy="197"/>
                            <a:chOff x="1" y="-162"/>
                            <a:chExt cx="1394" cy="197"/>
                          </a:xfrm>
                        </wpg:grpSpPr>
                        <wps:wsp>
                          <wps:cNvPr id="5" name="Freeform 289"/>
                          <wps:cNvSpPr>
                            <a:spLocks noChangeArrowheads="1"/>
                          </wps:cNvSpPr>
                          <wps:spPr bwMode="auto">
                            <a:xfrm>
                              <a:off x="3" y="-149"/>
                              <a:ext cx="1379" cy="172"/>
                            </a:xfrm>
                            <a:custGeom>
                              <a:avLst/>
                              <a:gdLst>
                                <a:gd name="T0" fmla="*/ 1219 w 2436"/>
                                <a:gd name="T1" fmla="*/ 306 h 307"/>
                                <a:gd name="T2" fmla="*/ 0 w 2436"/>
                                <a:gd name="T3" fmla="*/ 306 h 307"/>
                                <a:gd name="T4" fmla="*/ 0 w 2436"/>
                                <a:gd name="T5" fmla="*/ 0 h 307"/>
                                <a:gd name="T6" fmla="*/ 2435 w 2436"/>
                                <a:gd name="T7" fmla="*/ 0 h 307"/>
                                <a:gd name="T8" fmla="*/ 2435 w 2436"/>
                                <a:gd name="T9" fmla="*/ 306 h 307"/>
                                <a:gd name="T10" fmla="*/ 1219 w 2436"/>
                                <a:gd name="T11" fmla="*/ 306 h 30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436" h="307">
                                  <a:moveTo>
                                    <a:pt x="1219" y="306"/>
                                  </a:moveTo>
                                  <a:cubicBezTo>
                                    <a:pt x="812" y="306"/>
                                    <a:pt x="406" y="306"/>
                                    <a:pt x="0" y="306"/>
                                  </a:cubicBezTo>
                                  <a:cubicBezTo>
                                    <a:pt x="0" y="204"/>
                                    <a:pt x="0" y="102"/>
                                    <a:pt x="0" y="0"/>
                                  </a:cubicBezTo>
                                  <a:cubicBezTo>
                                    <a:pt x="812" y="0"/>
                                    <a:pt x="1623" y="0"/>
                                    <a:pt x="2435" y="0"/>
                                  </a:cubicBezTo>
                                  <a:cubicBezTo>
                                    <a:pt x="2435" y="102"/>
                                    <a:pt x="2435" y="204"/>
                                    <a:pt x="2435" y="306"/>
                                  </a:cubicBezTo>
                                  <a:cubicBezTo>
                                    <a:pt x="2029" y="306"/>
                                    <a:pt x="1623" y="306"/>
                                    <a:pt x="1219" y="306"/>
                                  </a:cubicBez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6" name="Freeform 2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-162"/>
                              <a:ext cx="239" cy="161"/>
                            </a:xfrm>
                            <a:custGeom>
                              <a:avLst/>
                              <a:gdLst>
                                <a:gd name="T0" fmla="*/ 372 w 423"/>
                                <a:gd name="T1" fmla="*/ 32 h 286"/>
                                <a:gd name="T2" fmla="*/ 409 w 423"/>
                                <a:gd name="T3" fmla="*/ 13 h 286"/>
                                <a:gd name="T4" fmla="*/ 422 w 423"/>
                                <a:gd name="T5" fmla="*/ 4 h 286"/>
                                <a:gd name="T6" fmla="*/ 410 w 423"/>
                                <a:gd name="T7" fmla="*/ 0 h 286"/>
                                <a:gd name="T8" fmla="*/ 355 w 423"/>
                                <a:gd name="T9" fmla="*/ 0 h 286"/>
                                <a:gd name="T10" fmla="*/ 338 w 423"/>
                                <a:gd name="T11" fmla="*/ 8 h 286"/>
                                <a:gd name="T12" fmla="*/ 184 w 423"/>
                                <a:gd name="T13" fmla="*/ 246 h 286"/>
                                <a:gd name="T14" fmla="*/ 152 w 423"/>
                                <a:gd name="T15" fmla="*/ 9 h 286"/>
                                <a:gd name="T16" fmla="*/ 139 w 423"/>
                                <a:gd name="T17" fmla="*/ 0 h 286"/>
                                <a:gd name="T18" fmla="*/ 81 w 423"/>
                                <a:gd name="T19" fmla="*/ 0 h 286"/>
                                <a:gd name="T20" fmla="*/ 68 w 423"/>
                                <a:gd name="T21" fmla="*/ 8 h 286"/>
                                <a:gd name="T22" fmla="*/ 80 w 423"/>
                                <a:gd name="T23" fmla="*/ 13 h 286"/>
                                <a:gd name="T24" fmla="*/ 99 w 423"/>
                                <a:gd name="T25" fmla="*/ 14 h 286"/>
                                <a:gd name="T26" fmla="*/ 108 w 423"/>
                                <a:gd name="T27" fmla="*/ 20 h 286"/>
                                <a:gd name="T28" fmla="*/ 106 w 423"/>
                                <a:gd name="T29" fmla="*/ 28 h 286"/>
                                <a:gd name="T30" fmla="*/ 52 w 423"/>
                                <a:gd name="T31" fmla="*/ 241 h 286"/>
                                <a:gd name="T32" fmla="*/ 7 w 423"/>
                                <a:gd name="T33" fmla="*/ 272 h 286"/>
                                <a:gd name="T34" fmla="*/ 0 w 423"/>
                                <a:gd name="T35" fmla="*/ 280 h 286"/>
                                <a:gd name="T36" fmla="*/ 6 w 423"/>
                                <a:gd name="T37" fmla="*/ 285 h 286"/>
                                <a:gd name="T38" fmla="*/ 48 w 423"/>
                                <a:gd name="T39" fmla="*/ 284 h 286"/>
                                <a:gd name="T40" fmla="*/ 91 w 423"/>
                                <a:gd name="T41" fmla="*/ 285 h 286"/>
                                <a:gd name="T42" fmla="*/ 99 w 423"/>
                                <a:gd name="T43" fmla="*/ 277 h 286"/>
                                <a:gd name="T44" fmla="*/ 91 w 423"/>
                                <a:gd name="T45" fmla="*/ 272 h 286"/>
                                <a:gd name="T46" fmla="*/ 62 w 423"/>
                                <a:gd name="T47" fmla="*/ 254 h 286"/>
                                <a:gd name="T48" fmla="*/ 64 w 423"/>
                                <a:gd name="T49" fmla="*/ 244 h 286"/>
                                <a:gd name="T50" fmla="*/ 121 w 423"/>
                                <a:gd name="T51" fmla="*/ 16 h 286"/>
                                <a:gd name="T52" fmla="*/ 122 w 423"/>
                                <a:gd name="T53" fmla="*/ 16 h 286"/>
                                <a:gd name="T54" fmla="*/ 158 w 423"/>
                                <a:gd name="T55" fmla="*/ 276 h 286"/>
                                <a:gd name="T56" fmla="*/ 164 w 423"/>
                                <a:gd name="T57" fmla="*/ 285 h 286"/>
                                <a:gd name="T58" fmla="*/ 174 w 423"/>
                                <a:gd name="T59" fmla="*/ 278 h 286"/>
                                <a:gd name="T60" fmla="*/ 344 w 423"/>
                                <a:gd name="T61" fmla="*/ 13 h 286"/>
                                <a:gd name="T62" fmla="*/ 284 w 423"/>
                                <a:gd name="T63" fmla="*/ 253 h 286"/>
                                <a:gd name="T64" fmla="*/ 246 w 423"/>
                                <a:gd name="T65" fmla="*/ 272 h 286"/>
                                <a:gd name="T66" fmla="*/ 234 w 423"/>
                                <a:gd name="T67" fmla="*/ 280 h 286"/>
                                <a:gd name="T68" fmla="*/ 241 w 423"/>
                                <a:gd name="T69" fmla="*/ 285 h 286"/>
                                <a:gd name="T70" fmla="*/ 293 w 423"/>
                                <a:gd name="T71" fmla="*/ 284 h 286"/>
                                <a:gd name="T72" fmla="*/ 345 w 423"/>
                                <a:gd name="T73" fmla="*/ 285 h 286"/>
                                <a:gd name="T74" fmla="*/ 354 w 423"/>
                                <a:gd name="T75" fmla="*/ 277 h 286"/>
                                <a:gd name="T76" fmla="*/ 342 w 423"/>
                                <a:gd name="T77" fmla="*/ 272 h 286"/>
                                <a:gd name="T78" fmla="*/ 314 w 423"/>
                                <a:gd name="T79" fmla="*/ 265 h 286"/>
                                <a:gd name="T80" fmla="*/ 317 w 423"/>
                                <a:gd name="T81" fmla="*/ 255 h 286"/>
                                <a:gd name="T82" fmla="*/ 372 w 423"/>
                                <a:gd name="T83" fmla="*/ 32 h 2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w="423" h="286">
                                  <a:moveTo>
                                    <a:pt x="372" y="32"/>
                                  </a:moveTo>
                                  <a:cubicBezTo>
                                    <a:pt x="377" y="18"/>
                                    <a:pt x="377" y="13"/>
                                    <a:pt x="409" y="13"/>
                                  </a:cubicBezTo>
                                  <a:cubicBezTo>
                                    <a:pt x="419" y="13"/>
                                    <a:pt x="422" y="13"/>
                                    <a:pt x="422" y="4"/>
                                  </a:cubicBezTo>
                                  <a:cubicBezTo>
                                    <a:pt x="422" y="0"/>
                                    <a:pt x="417" y="0"/>
                                    <a:pt x="410" y="0"/>
                                  </a:cubicBezTo>
                                  <a:cubicBezTo>
                                    <a:pt x="392" y="0"/>
                                    <a:pt x="373" y="0"/>
                                    <a:pt x="355" y="0"/>
                                  </a:cubicBezTo>
                                  <a:cubicBezTo>
                                    <a:pt x="344" y="0"/>
                                    <a:pt x="344" y="0"/>
                                    <a:pt x="338" y="8"/>
                                  </a:cubicBezTo>
                                  <a:cubicBezTo>
                                    <a:pt x="287" y="87"/>
                                    <a:pt x="236" y="166"/>
                                    <a:pt x="184" y="246"/>
                                  </a:cubicBezTo>
                                  <a:cubicBezTo>
                                    <a:pt x="174" y="168"/>
                                    <a:pt x="163" y="88"/>
                                    <a:pt x="152" y="9"/>
                                  </a:cubicBezTo>
                                  <a:cubicBezTo>
                                    <a:pt x="151" y="0"/>
                                    <a:pt x="150" y="0"/>
                                    <a:pt x="139" y="0"/>
                                  </a:cubicBezTo>
                                  <a:cubicBezTo>
                                    <a:pt x="120" y="0"/>
                                    <a:pt x="100" y="0"/>
                                    <a:pt x="81" y="0"/>
                                  </a:cubicBezTo>
                                  <a:cubicBezTo>
                                    <a:pt x="73" y="0"/>
                                    <a:pt x="68" y="0"/>
                                    <a:pt x="68" y="8"/>
                                  </a:cubicBezTo>
                                  <a:cubicBezTo>
                                    <a:pt x="68" y="13"/>
                                    <a:pt x="72" y="13"/>
                                    <a:pt x="80" y="13"/>
                                  </a:cubicBezTo>
                                  <a:cubicBezTo>
                                    <a:pt x="86" y="13"/>
                                    <a:pt x="93" y="13"/>
                                    <a:pt x="99" y="14"/>
                                  </a:cubicBezTo>
                                  <a:cubicBezTo>
                                    <a:pt x="105" y="14"/>
                                    <a:pt x="108" y="15"/>
                                    <a:pt x="108" y="20"/>
                                  </a:cubicBezTo>
                                  <a:cubicBezTo>
                                    <a:pt x="108" y="22"/>
                                    <a:pt x="108" y="24"/>
                                    <a:pt x="106" y="28"/>
                                  </a:cubicBezTo>
                                  <a:cubicBezTo>
                                    <a:pt x="88" y="99"/>
                                    <a:pt x="70" y="170"/>
                                    <a:pt x="52" y="241"/>
                                  </a:cubicBezTo>
                                  <a:cubicBezTo>
                                    <a:pt x="49" y="258"/>
                                    <a:pt x="42" y="271"/>
                                    <a:pt x="7" y="272"/>
                                  </a:cubicBezTo>
                                  <a:cubicBezTo>
                                    <a:pt x="6" y="272"/>
                                    <a:pt x="0" y="273"/>
                                    <a:pt x="0" y="280"/>
                                  </a:cubicBezTo>
                                  <a:cubicBezTo>
                                    <a:pt x="0" y="284"/>
                                    <a:pt x="2" y="285"/>
                                    <a:pt x="6" y="285"/>
                                  </a:cubicBezTo>
                                  <a:cubicBezTo>
                                    <a:pt x="19" y="285"/>
                                    <a:pt x="33" y="284"/>
                                    <a:pt x="48" y="284"/>
                                  </a:cubicBezTo>
                                  <a:cubicBezTo>
                                    <a:pt x="62" y="284"/>
                                    <a:pt x="78" y="285"/>
                                    <a:pt x="91" y="285"/>
                                  </a:cubicBezTo>
                                  <a:cubicBezTo>
                                    <a:pt x="93" y="285"/>
                                    <a:pt x="99" y="285"/>
                                    <a:pt x="99" y="277"/>
                                  </a:cubicBezTo>
                                  <a:cubicBezTo>
                                    <a:pt x="99" y="272"/>
                                    <a:pt x="94" y="272"/>
                                    <a:pt x="91" y="272"/>
                                  </a:cubicBezTo>
                                  <a:cubicBezTo>
                                    <a:pt x="67" y="272"/>
                                    <a:pt x="62" y="264"/>
                                    <a:pt x="62" y="254"/>
                                  </a:cubicBezTo>
                                  <a:cubicBezTo>
                                    <a:pt x="62" y="252"/>
                                    <a:pt x="63" y="249"/>
                                    <a:pt x="64" y="244"/>
                                  </a:cubicBezTo>
                                  <a:cubicBezTo>
                                    <a:pt x="84" y="169"/>
                                    <a:pt x="102" y="92"/>
                                    <a:pt x="121" y="16"/>
                                  </a:cubicBezTo>
                                  <a:lnTo>
                                    <a:pt x="122" y="16"/>
                                  </a:lnTo>
                                  <a:cubicBezTo>
                                    <a:pt x="134" y="103"/>
                                    <a:pt x="146" y="189"/>
                                    <a:pt x="158" y="276"/>
                                  </a:cubicBezTo>
                                  <a:cubicBezTo>
                                    <a:pt x="159" y="280"/>
                                    <a:pt x="159" y="285"/>
                                    <a:pt x="164" y="285"/>
                                  </a:cubicBezTo>
                                  <a:cubicBezTo>
                                    <a:pt x="169" y="285"/>
                                    <a:pt x="171" y="280"/>
                                    <a:pt x="174" y="278"/>
                                  </a:cubicBezTo>
                                  <a:cubicBezTo>
                                    <a:pt x="230" y="190"/>
                                    <a:pt x="288" y="102"/>
                                    <a:pt x="344" y="13"/>
                                  </a:cubicBezTo>
                                  <a:cubicBezTo>
                                    <a:pt x="324" y="93"/>
                                    <a:pt x="305" y="174"/>
                                    <a:pt x="284" y="253"/>
                                  </a:cubicBezTo>
                                  <a:cubicBezTo>
                                    <a:pt x="281" y="270"/>
                                    <a:pt x="279" y="272"/>
                                    <a:pt x="246" y="272"/>
                                  </a:cubicBezTo>
                                  <a:cubicBezTo>
                                    <a:pt x="238" y="272"/>
                                    <a:pt x="234" y="272"/>
                                    <a:pt x="234" y="280"/>
                                  </a:cubicBezTo>
                                  <a:cubicBezTo>
                                    <a:pt x="234" y="285"/>
                                    <a:pt x="238" y="285"/>
                                    <a:pt x="241" y="285"/>
                                  </a:cubicBezTo>
                                  <a:cubicBezTo>
                                    <a:pt x="252" y="285"/>
                                    <a:pt x="281" y="284"/>
                                    <a:pt x="293" y="284"/>
                                  </a:cubicBezTo>
                                  <a:cubicBezTo>
                                    <a:pt x="309" y="284"/>
                                    <a:pt x="329" y="285"/>
                                    <a:pt x="345" y="285"/>
                                  </a:cubicBezTo>
                                  <a:cubicBezTo>
                                    <a:pt x="348" y="285"/>
                                    <a:pt x="354" y="285"/>
                                    <a:pt x="354" y="277"/>
                                  </a:cubicBezTo>
                                  <a:cubicBezTo>
                                    <a:pt x="354" y="272"/>
                                    <a:pt x="349" y="272"/>
                                    <a:pt x="342" y="272"/>
                                  </a:cubicBezTo>
                                  <a:cubicBezTo>
                                    <a:pt x="326" y="272"/>
                                    <a:pt x="314" y="272"/>
                                    <a:pt x="314" y="265"/>
                                  </a:cubicBezTo>
                                  <a:cubicBezTo>
                                    <a:pt x="314" y="264"/>
                                    <a:pt x="314" y="262"/>
                                    <a:pt x="317" y="255"/>
                                  </a:cubicBezTo>
                                  <a:cubicBezTo>
                                    <a:pt x="335" y="181"/>
                                    <a:pt x="354" y="106"/>
                                    <a:pt x="372" y="32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7" name="Freeform 291"/>
                          <wps:cNvSpPr>
                            <a:spLocks noChangeArrowheads="1"/>
                          </wps:cNvSpPr>
                          <wps:spPr bwMode="auto">
                            <a:xfrm>
                              <a:off x="234" y="-77"/>
                              <a:ext cx="108" cy="112"/>
                            </a:xfrm>
                            <a:custGeom>
                              <a:avLst/>
                              <a:gdLst>
                                <a:gd name="T0" fmla="*/ 101 w 193"/>
                                <a:gd name="T1" fmla="*/ 26 h 202"/>
                                <a:gd name="T2" fmla="*/ 132 w 193"/>
                                <a:gd name="T3" fmla="*/ 11 h 202"/>
                                <a:gd name="T4" fmla="*/ 144 w 193"/>
                                <a:gd name="T5" fmla="*/ 5 h 202"/>
                                <a:gd name="T6" fmla="*/ 140 w 193"/>
                                <a:gd name="T7" fmla="*/ 0 h 202"/>
                                <a:gd name="T8" fmla="*/ 118 w 193"/>
                                <a:gd name="T9" fmla="*/ 2 h 202"/>
                                <a:gd name="T10" fmla="*/ 94 w 193"/>
                                <a:gd name="T11" fmla="*/ 2 h 202"/>
                                <a:gd name="T12" fmla="*/ 74 w 193"/>
                                <a:gd name="T13" fmla="*/ 2 h 202"/>
                                <a:gd name="T14" fmla="*/ 54 w 193"/>
                                <a:gd name="T15" fmla="*/ 0 h 202"/>
                                <a:gd name="T16" fmla="*/ 48 w 193"/>
                                <a:gd name="T17" fmla="*/ 8 h 202"/>
                                <a:gd name="T18" fmla="*/ 58 w 193"/>
                                <a:gd name="T19" fmla="*/ 11 h 202"/>
                                <a:gd name="T20" fmla="*/ 69 w 193"/>
                                <a:gd name="T21" fmla="*/ 12 h 202"/>
                                <a:gd name="T22" fmla="*/ 76 w 193"/>
                                <a:gd name="T23" fmla="*/ 16 h 202"/>
                                <a:gd name="T24" fmla="*/ 75 w 193"/>
                                <a:gd name="T25" fmla="*/ 23 h 202"/>
                                <a:gd name="T26" fmla="*/ 35 w 193"/>
                                <a:gd name="T27" fmla="*/ 179 h 202"/>
                                <a:gd name="T28" fmla="*/ 9 w 193"/>
                                <a:gd name="T29" fmla="*/ 191 h 202"/>
                                <a:gd name="T30" fmla="*/ 0 w 193"/>
                                <a:gd name="T31" fmla="*/ 196 h 202"/>
                                <a:gd name="T32" fmla="*/ 9 w 193"/>
                                <a:gd name="T33" fmla="*/ 201 h 202"/>
                                <a:gd name="T34" fmla="*/ 158 w 193"/>
                                <a:gd name="T35" fmla="*/ 201 h 202"/>
                                <a:gd name="T36" fmla="*/ 167 w 193"/>
                                <a:gd name="T37" fmla="*/ 195 h 202"/>
                                <a:gd name="T38" fmla="*/ 192 w 193"/>
                                <a:gd name="T39" fmla="*/ 129 h 202"/>
                                <a:gd name="T40" fmla="*/ 188 w 193"/>
                                <a:gd name="T41" fmla="*/ 124 h 202"/>
                                <a:gd name="T42" fmla="*/ 182 w 193"/>
                                <a:gd name="T43" fmla="*/ 131 h 202"/>
                                <a:gd name="T44" fmla="*/ 104 w 193"/>
                                <a:gd name="T45" fmla="*/ 191 h 202"/>
                                <a:gd name="T46" fmla="*/ 70 w 193"/>
                                <a:gd name="T47" fmla="*/ 191 h 202"/>
                                <a:gd name="T48" fmla="*/ 60 w 193"/>
                                <a:gd name="T49" fmla="*/ 189 h 202"/>
                                <a:gd name="T50" fmla="*/ 62 w 193"/>
                                <a:gd name="T51" fmla="*/ 182 h 202"/>
                                <a:gd name="T52" fmla="*/ 101 w 193"/>
                                <a:gd name="T53" fmla="*/ 26 h 2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193" h="202">
                                  <a:moveTo>
                                    <a:pt x="101" y="26"/>
                                  </a:moveTo>
                                  <a:cubicBezTo>
                                    <a:pt x="104" y="15"/>
                                    <a:pt x="105" y="11"/>
                                    <a:pt x="132" y="11"/>
                                  </a:cubicBezTo>
                                  <a:cubicBezTo>
                                    <a:pt x="141" y="11"/>
                                    <a:pt x="144" y="11"/>
                                    <a:pt x="144" y="5"/>
                                  </a:cubicBezTo>
                                  <a:cubicBezTo>
                                    <a:pt x="143" y="4"/>
                                    <a:pt x="144" y="0"/>
                                    <a:pt x="140" y="0"/>
                                  </a:cubicBezTo>
                                  <a:cubicBezTo>
                                    <a:pt x="132" y="0"/>
                                    <a:pt x="124" y="2"/>
                                    <a:pt x="118" y="2"/>
                                  </a:cubicBezTo>
                                  <a:cubicBezTo>
                                    <a:pt x="110" y="2"/>
                                    <a:pt x="101" y="2"/>
                                    <a:pt x="94" y="2"/>
                                  </a:cubicBezTo>
                                  <a:cubicBezTo>
                                    <a:pt x="88" y="2"/>
                                    <a:pt x="80" y="2"/>
                                    <a:pt x="74" y="2"/>
                                  </a:cubicBezTo>
                                  <a:cubicBezTo>
                                    <a:pt x="68" y="2"/>
                                    <a:pt x="60" y="0"/>
                                    <a:pt x="54" y="0"/>
                                  </a:cubicBezTo>
                                  <a:cubicBezTo>
                                    <a:pt x="52" y="0"/>
                                    <a:pt x="48" y="0"/>
                                    <a:pt x="48" y="8"/>
                                  </a:cubicBezTo>
                                  <a:cubicBezTo>
                                    <a:pt x="48" y="11"/>
                                    <a:pt x="52" y="11"/>
                                    <a:pt x="58" y="11"/>
                                  </a:cubicBezTo>
                                  <a:cubicBezTo>
                                    <a:pt x="62" y="11"/>
                                    <a:pt x="64" y="11"/>
                                    <a:pt x="69" y="12"/>
                                  </a:cubicBezTo>
                                  <a:cubicBezTo>
                                    <a:pt x="75" y="12"/>
                                    <a:pt x="76" y="14"/>
                                    <a:pt x="76" y="16"/>
                                  </a:cubicBezTo>
                                  <a:cubicBezTo>
                                    <a:pt x="76" y="17"/>
                                    <a:pt x="76" y="18"/>
                                    <a:pt x="75" y="23"/>
                                  </a:cubicBezTo>
                                  <a:cubicBezTo>
                                    <a:pt x="62" y="75"/>
                                    <a:pt x="48" y="126"/>
                                    <a:pt x="35" y="179"/>
                                  </a:cubicBezTo>
                                  <a:cubicBezTo>
                                    <a:pt x="33" y="189"/>
                                    <a:pt x="32" y="191"/>
                                    <a:pt x="9" y="191"/>
                                  </a:cubicBezTo>
                                  <a:cubicBezTo>
                                    <a:pt x="4" y="191"/>
                                    <a:pt x="0" y="191"/>
                                    <a:pt x="0" y="196"/>
                                  </a:cubicBezTo>
                                  <a:cubicBezTo>
                                    <a:pt x="0" y="201"/>
                                    <a:pt x="4" y="201"/>
                                    <a:pt x="9" y="201"/>
                                  </a:cubicBezTo>
                                  <a:cubicBezTo>
                                    <a:pt x="58" y="201"/>
                                    <a:pt x="108" y="201"/>
                                    <a:pt x="158" y="201"/>
                                  </a:cubicBezTo>
                                  <a:cubicBezTo>
                                    <a:pt x="165" y="201"/>
                                    <a:pt x="165" y="201"/>
                                    <a:pt x="167" y="195"/>
                                  </a:cubicBezTo>
                                  <a:cubicBezTo>
                                    <a:pt x="171" y="188"/>
                                    <a:pt x="192" y="131"/>
                                    <a:pt x="192" y="129"/>
                                  </a:cubicBezTo>
                                  <a:cubicBezTo>
                                    <a:pt x="192" y="128"/>
                                    <a:pt x="192" y="124"/>
                                    <a:pt x="188" y="124"/>
                                  </a:cubicBezTo>
                                  <a:cubicBezTo>
                                    <a:pt x="184" y="124"/>
                                    <a:pt x="184" y="126"/>
                                    <a:pt x="182" y="131"/>
                                  </a:cubicBezTo>
                                  <a:cubicBezTo>
                                    <a:pt x="171" y="159"/>
                                    <a:pt x="158" y="191"/>
                                    <a:pt x="104" y="191"/>
                                  </a:cubicBezTo>
                                  <a:cubicBezTo>
                                    <a:pt x="93" y="191"/>
                                    <a:pt x="81" y="191"/>
                                    <a:pt x="70" y="191"/>
                                  </a:cubicBezTo>
                                  <a:cubicBezTo>
                                    <a:pt x="62" y="191"/>
                                    <a:pt x="60" y="191"/>
                                    <a:pt x="60" y="189"/>
                                  </a:cubicBezTo>
                                  <a:cubicBezTo>
                                    <a:pt x="60" y="188"/>
                                    <a:pt x="60" y="186"/>
                                    <a:pt x="62" y="182"/>
                                  </a:cubicBezTo>
                                  <a:cubicBezTo>
                                    <a:pt x="75" y="129"/>
                                    <a:pt x="88" y="77"/>
                                    <a:pt x="101" y="26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8" name="AutoShape 292"/>
                          <wps:cNvSpPr>
                            <a:spLocks noChangeArrowheads="1"/>
                          </wps:cNvSpPr>
                          <wps:spPr bwMode="auto">
                            <a:xfrm>
                              <a:off x="445" y="-86"/>
                              <a:ext cx="158" cy="55"/>
                            </a:xfrm>
                            <a:custGeom>
                              <a:avLst/>
                              <a:gdLst>
                                <a:gd name="T0" fmla="*/ 266 w 282"/>
                                <a:gd name="T1" fmla="*/ 17 h 99"/>
                                <a:gd name="T2" fmla="*/ 281 w 282"/>
                                <a:gd name="T3" fmla="*/ 8 h 99"/>
                                <a:gd name="T4" fmla="*/ 266 w 282"/>
                                <a:gd name="T5" fmla="*/ 0 h 99"/>
                                <a:gd name="T6" fmla="*/ 14 w 282"/>
                                <a:gd name="T7" fmla="*/ 0 h 99"/>
                                <a:gd name="T8" fmla="*/ 0 w 282"/>
                                <a:gd name="T9" fmla="*/ 8 h 99"/>
                                <a:gd name="T10" fmla="*/ 14 w 282"/>
                                <a:gd name="T11" fmla="*/ 17 h 99"/>
                                <a:gd name="T12" fmla="*/ 266 w 282"/>
                                <a:gd name="T13" fmla="*/ 17 h 99"/>
                                <a:gd name="T14" fmla="*/ 266 w 282"/>
                                <a:gd name="T15" fmla="*/ 98 h 99"/>
                                <a:gd name="T16" fmla="*/ 281 w 282"/>
                                <a:gd name="T17" fmla="*/ 90 h 99"/>
                                <a:gd name="T18" fmla="*/ 266 w 282"/>
                                <a:gd name="T19" fmla="*/ 81 h 99"/>
                                <a:gd name="T20" fmla="*/ 14 w 282"/>
                                <a:gd name="T21" fmla="*/ 81 h 99"/>
                                <a:gd name="T22" fmla="*/ 0 w 282"/>
                                <a:gd name="T23" fmla="*/ 90 h 99"/>
                                <a:gd name="T24" fmla="*/ 14 w 282"/>
                                <a:gd name="T25" fmla="*/ 98 h 99"/>
                                <a:gd name="T26" fmla="*/ 266 w 282"/>
                                <a:gd name="T27" fmla="*/ 98 h 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282" h="99">
                                  <a:moveTo>
                                    <a:pt x="266" y="17"/>
                                  </a:moveTo>
                                  <a:cubicBezTo>
                                    <a:pt x="272" y="17"/>
                                    <a:pt x="281" y="17"/>
                                    <a:pt x="281" y="8"/>
                                  </a:cubicBezTo>
                                  <a:cubicBezTo>
                                    <a:pt x="281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8" y="17"/>
                                    <a:pt x="14" y="17"/>
                                  </a:cubicBezTo>
                                  <a:cubicBezTo>
                                    <a:pt x="98" y="17"/>
                                    <a:pt x="182" y="17"/>
                                    <a:pt x="266" y="17"/>
                                  </a:cubicBezTo>
                                  <a:close/>
                                  <a:moveTo>
                                    <a:pt x="266" y="98"/>
                                  </a:moveTo>
                                  <a:cubicBezTo>
                                    <a:pt x="272" y="98"/>
                                    <a:pt x="281" y="98"/>
                                    <a:pt x="281" y="90"/>
                                  </a:cubicBezTo>
                                  <a:cubicBezTo>
                                    <a:pt x="281" y="81"/>
                                    <a:pt x="272" y="81"/>
                                    <a:pt x="266" y="81"/>
                                  </a:cubicBezTo>
                                  <a:cubicBezTo>
                                    <a:pt x="182" y="81"/>
                                    <a:pt x="98" y="81"/>
                                    <a:pt x="14" y="81"/>
                                  </a:cubicBezTo>
                                  <a:cubicBezTo>
                                    <a:pt x="8" y="81"/>
                                    <a:pt x="0" y="81"/>
                                    <a:pt x="0" y="90"/>
                                  </a:cubicBezTo>
                                  <a:cubicBezTo>
                                    <a:pt x="0" y="98"/>
                                    <a:pt x="8" y="98"/>
                                    <a:pt x="14" y="98"/>
                                  </a:cubicBezTo>
                                  <a:cubicBezTo>
                                    <a:pt x="98" y="98"/>
                                    <a:pt x="182" y="98"/>
                                    <a:pt x="266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9" name="AutoShape 293"/>
                          <wps:cNvSpPr>
                            <a:spLocks noChangeArrowheads="1"/>
                          </wps:cNvSpPr>
                          <wps:spPr bwMode="auto">
                            <a:xfrm>
                              <a:off x="693" y="-162"/>
                              <a:ext cx="182" cy="161"/>
                            </a:xfrm>
                            <a:custGeom>
                              <a:avLst/>
                              <a:gdLst>
                                <a:gd name="T0" fmla="*/ 49 w 323"/>
                                <a:gd name="T1" fmla="*/ 253 h 286"/>
                                <a:gd name="T2" fmla="*/ 11 w 323"/>
                                <a:gd name="T3" fmla="*/ 272 h 286"/>
                                <a:gd name="T4" fmla="*/ 0 w 323"/>
                                <a:gd name="T5" fmla="*/ 280 h 286"/>
                                <a:gd name="T6" fmla="*/ 11 w 323"/>
                                <a:gd name="T7" fmla="*/ 285 h 286"/>
                                <a:gd name="T8" fmla="*/ 151 w 323"/>
                                <a:gd name="T9" fmla="*/ 285 h 286"/>
                                <a:gd name="T10" fmla="*/ 322 w 323"/>
                                <a:gd name="T11" fmla="*/ 106 h 286"/>
                                <a:gd name="T12" fmla="*/ 222 w 323"/>
                                <a:gd name="T13" fmla="*/ 0 h 286"/>
                                <a:gd name="T14" fmla="*/ 80 w 323"/>
                                <a:gd name="T15" fmla="*/ 0 h 286"/>
                                <a:gd name="T16" fmla="*/ 68 w 323"/>
                                <a:gd name="T17" fmla="*/ 8 h 286"/>
                                <a:gd name="T18" fmla="*/ 80 w 323"/>
                                <a:gd name="T19" fmla="*/ 13 h 286"/>
                                <a:gd name="T20" fmla="*/ 98 w 323"/>
                                <a:gd name="T21" fmla="*/ 14 h 286"/>
                                <a:gd name="T22" fmla="*/ 108 w 323"/>
                                <a:gd name="T23" fmla="*/ 20 h 286"/>
                                <a:gd name="T24" fmla="*/ 106 w 323"/>
                                <a:gd name="T25" fmla="*/ 28 h 286"/>
                                <a:gd name="T26" fmla="*/ 49 w 323"/>
                                <a:gd name="T27" fmla="*/ 253 h 286"/>
                                <a:gd name="T28" fmla="*/ 140 w 323"/>
                                <a:gd name="T29" fmla="*/ 28 h 286"/>
                                <a:gd name="T30" fmla="*/ 163 w 323"/>
                                <a:gd name="T31" fmla="*/ 13 h 286"/>
                                <a:gd name="T32" fmla="*/ 209 w 323"/>
                                <a:gd name="T33" fmla="*/ 13 h 286"/>
                                <a:gd name="T34" fmla="*/ 284 w 323"/>
                                <a:gd name="T35" fmla="*/ 91 h 286"/>
                                <a:gd name="T36" fmla="*/ 240 w 323"/>
                                <a:gd name="T37" fmla="*/ 225 h 286"/>
                                <a:gd name="T38" fmla="*/ 143 w 323"/>
                                <a:gd name="T39" fmla="*/ 272 h 286"/>
                                <a:gd name="T40" fmla="*/ 96 w 323"/>
                                <a:gd name="T41" fmla="*/ 272 h 286"/>
                                <a:gd name="T42" fmla="*/ 86 w 323"/>
                                <a:gd name="T43" fmla="*/ 272 h 286"/>
                                <a:gd name="T44" fmla="*/ 80 w 323"/>
                                <a:gd name="T45" fmla="*/ 268 h 286"/>
                                <a:gd name="T46" fmla="*/ 83 w 323"/>
                                <a:gd name="T47" fmla="*/ 259 h 286"/>
                                <a:gd name="T48" fmla="*/ 140 w 323"/>
                                <a:gd name="T49" fmla="*/ 28 h 2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323" h="286">
                                  <a:moveTo>
                                    <a:pt x="49" y="253"/>
                                  </a:moveTo>
                                  <a:cubicBezTo>
                                    <a:pt x="45" y="270"/>
                                    <a:pt x="44" y="272"/>
                                    <a:pt x="11" y="272"/>
                                  </a:cubicBezTo>
                                  <a:cubicBezTo>
                                    <a:pt x="3" y="272"/>
                                    <a:pt x="0" y="272"/>
                                    <a:pt x="0" y="280"/>
                                  </a:cubicBezTo>
                                  <a:cubicBezTo>
                                    <a:pt x="0" y="285"/>
                                    <a:pt x="3" y="285"/>
                                    <a:pt x="11" y="285"/>
                                  </a:cubicBezTo>
                                  <a:cubicBezTo>
                                    <a:pt x="57" y="285"/>
                                    <a:pt x="104" y="285"/>
                                    <a:pt x="151" y="285"/>
                                  </a:cubicBezTo>
                                  <a:cubicBezTo>
                                    <a:pt x="239" y="285"/>
                                    <a:pt x="322" y="196"/>
                                    <a:pt x="322" y="106"/>
                                  </a:cubicBezTo>
                                  <a:cubicBezTo>
                                    <a:pt x="322" y="46"/>
                                    <a:pt x="286" y="0"/>
                                    <a:pt x="222" y="0"/>
                                  </a:cubicBezTo>
                                  <a:cubicBezTo>
                                    <a:pt x="175" y="0"/>
                                    <a:pt x="127" y="0"/>
                                    <a:pt x="80" y="0"/>
                                  </a:cubicBezTo>
                                  <a:cubicBezTo>
                                    <a:pt x="73" y="0"/>
                                    <a:pt x="68" y="0"/>
                                    <a:pt x="68" y="8"/>
                                  </a:cubicBezTo>
                                  <a:cubicBezTo>
                                    <a:pt x="68" y="13"/>
                                    <a:pt x="72" y="13"/>
                                    <a:pt x="80" y="13"/>
                                  </a:cubicBezTo>
                                  <a:cubicBezTo>
                                    <a:pt x="86" y="13"/>
                                    <a:pt x="93" y="13"/>
                                    <a:pt x="98" y="14"/>
                                  </a:cubicBezTo>
                                  <a:cubicBezTo>
                                    <a:pt x="106" y="14"/>
                                    <a:pt x="108" y="15"/>
                                    <a:pt x="108" y="20"/>
                                  </a:cubicBezTo>
                                  <a:cubicBezTo>
                                    <a:pt x="108" y="22"/>
                                    <a:pt x="107" y="24"/>
                                    <a:pt x="106" y="28"/>
                                  </a:cubicBezTo>
                                  <a:cubicBezTo>
                                    <a:pt x="86" y="103"/>
                                    <a:pt x="68" y="178"/>
                                    <a:pt x="49" y="253"/>
                                  </a:cubicBezTo>
                                  <a:close/>
                                  <a:moveTo>
                                    <a:pt x="140" y="28"/>
                                  </a:moveTo>
                                  <a:cubicBezTo>
                                    <a:pt x="144" y="14"/>
                                    <a:pt x="145" y="13"/>
                                    <a:pt x="163" y="13"/>
                                  </a:cubicBezTo>
                                  <a:cubicBezTo>
                                    <a:pt x="179" y="13"/>
                                    <a:pt x="193" y="13"/>
                                    <a:pt x="209" y="13"/>
                                  </a:cubicBezTo>
                                  <a:cubicBezTo>
                                    <a:pt x="250" y="13"/>
                                    <a:pt x="284" y="36"/>
                                    <a:pt x="284" y="91"/>
                                  </a:cubicBezTo>
                                  <a:cubicBezTo>
                                    <a:pt x="284" y="111"/>
                                    <a:pt x="276" y="180"/>
                                    <a:pt x="240" y="225"/>
                                  </a:cubicBezTo>
                                  <a:cubicBezTo>
                                    <a:pt x="228" y="241"/>
                                    <a:pt x="196" y="272"/>
                                    <a:pt x="143" y="272"/>
                                  </a:cubicBezTo>
                                  <a:cubicBezTo>
                                    <a:pt x="127" y="272"/>
                                    <a:pt x="112" y="272"/>
                                    <a:pt x="96" y="272"/>
                                  </a:cubicBezTo>
                                  <a:cubicBezTo>
                                    <a:pt x="90" y="272"/>
                                    <a:pt x="89" y="272"/>
                                    <a:pt x="86" y="272"/>
                                  </a:cubicBezTo>
                                  <a:cubicBezTo>
                                    <a:pt x="81" y="272"/>
                                    <a:pt x="80" y="271"/>
                                    <a:pt x="80" y="268"/>
                                  </a:cubicBezTo>
                                  <a:cubicBezTo>
                                    <a:pt x="80" y="267"/>
                                    <a:pt x="80" y="266"/>
                                    <a:pt x="83" y="259"/>
                                  </a:cubicBezTo>
                                  <a:cubicBezTo>
                                    <a:pt x="102" y="182"/>
                                    <a:pt x="121" y="105"/>
                                    <a:pt x="140" y="2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" name="Freeform 294"/>
                          <wps:cNvSpPr>
                            <a:spLocks noChangeArrowheads="1"/>
                          </wps:cNvSpPr>
                          <wps:spPr bwMode="auto">
                            <a:xfrm>
                              <a:off x="893" y="-77"/>
                              <a:ext cx="108" cy="112"/>
                            </a:xfrm>
                            <a:custGeom>
                              <a:avLst/>
                              <a:gdLst>
                                <a:gd name="T0" fmla="*/ 102 w 194"/>
                                <a:gd name="T1" fmla="*/ 26 h 202"/>
                                <a:gd name="T2" fmla="*/ 132 w 194"/>
                                <a:gd name="T3" fmla="*/ 11 h 202"/>
                                <a:gd name="T4" fmla="*/ 144 w 194"/>
                                <a:gd name="T5" fmla="*/ 5 h 202"/>
                                <a:gd name="T6" fmla="*/ 139 w 194"/>
                                <a:gd name="T7" fmla="*/ 0 h 202"/>
                                <a:gd name="T8" fmla="*/ 117 w 194"/>
                                <a:gd name="T9" fmla="*/ 2 h 202"/>
                                <a:gd name="T10" fmla="*/ 93 w 194"/>
                                <a:gd name="T11" fmla="*/ 2 h 202"/>
                                <a:gd name="T12" fmla="*/ 73 w 194"/>
                                <a:gd name="T13" fmla="*/ 2 h 202"/>
                                <a:gd name="T14" fmla="*/ 54 w 194"/>
                                <a:gd name="T15" fmla="*/ 0 h 202"/>
                                <a:gd name="T16" fmla="*/ 48 w 194"/>
                                <a:gd name="T17" fmla="*/ 8 h 202"/>
                                <a:gd name="T18" fmla="*/ 57 w 194"/>
                                <a:gd name="T19" fmla="*/ 11 h 202"/>
                                <a:gd name="T20" fmla="*/ 68 w 194"/>
                                <a:gd name="T21" fmla="*/ 12 h 202"/>
                                <a:gd name="T22" fmla="*/ 75 w 194"/>
                                <a:gd name="T23" fmla="*/ 16 h 202"/>
                                <a:gd name="T24" fmla="*/ 74 w 194"/>
                                <a:gd name="T25" fmla="*/ 23 h 202"/>
                                <a:gd name="T26" fmla="*/ 34 w 194"/>
                                <a:gd name="T27" fmla="*/ 179 h 202"/>
                                <a:gd name="T28" fmla="*/ 9 w 194"/>
                                <a:gd name="T29" fmla="*/ 191 h 202"/>
                                <a:gd name="T30" fmla="*/ 0 w 194"/>
                                <a:gd name="T31" fmla="*/ 196 h 202"/>
                                <a:gd name="T32" fmla="*/ 9 w 194"/>
                                <a:gd name="T33" fmla="*/ 201 h 202"/>
                                <a:gd name="T34" fmla="*/ 157 w 194"/>
                                <a:gd name="T35" fmla="*/ 201 h 202"/>
                                <a:gd name="T36" fmla="*/ 168 w 194"/>
                                <a:gd name="T37" fmla="*/ 195 h 202"/>
                                <a:gd name="T38" fmla="*/ 193 w 194"/>
                                <a:gd name="T39" fmla="*/ 129 h 202"/>
                                <a:gd name="T40" fmla="*/ 187 w 194"/>
                                <a:gd name="T41" fmla="*/ 124 h 202"/>
                                <a:gd name="T42" fmla="*/ 181 w 194"/>
                                <a:gd name="T43" fmla="*/ 131 h 202"/>
                                <a:gd name="T44" fmla="*/ 103 w 194"/>
                                <a:gd name="T45" fmla="*/ 191 h 202"/>
                                <a:gd name="T46" fmla="*/ 70 w 194"/>
                                <a:gd name="T47" fmla="*/ 191 h 202"/>
                                <a:gd name="T48" fmla="*/ 61 w 194"/>
                                <a:gd name="T49" fmla="*/ 189 h 202"/>
                                <a:gd name="T50" fmla="*/ 62 w 194"/>
                                <a:gd name="T51" fmla="*/ 182 h 202"/>
                                <a:gd name="T52" fmla="*/ 102 w 194"/>
                                <a:gd name="T53" fmla="*/ 26 h 2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194" h="202">
                                  <a:moveTo>
                                    <a:pt x="102" y="26"/>
                                  </a:moveTo>
                                  <a:cubicBezTo>
                                    <a:pt x="104" y="15"/>
                                    <a:pt x="105" y="11"/>
                                    <a:pt x="132" y="11"/>
                                  </a:cubicBezTo>
                                  <a:cubicBezTo>
                                    <a:pt x="141" y="11"/>
                                    <a:pt x="144" y="11"/>
                                    <a:pt x="144" y="5"/>
                                  </a:cubicBezTo>
                                  <a:cubicBezTo>
                                    <a:pt x="143" y="4"/>
                                    <a:pt x="144" y="0"/>
                                    <a:pt x="139" y="0"/>
                                  </a:cubicBezTo>
                                  <a:cubicBezTo>
                                    <a:pt x="132" y="0"/>
                                    <a:pt x="125" y="2"/>
                                    <a:pt x="117" y="2"/>
                                  </a:cubicBezTo>
                                  <a:cubicBezTo>
                                    <a:pt x="110" y="2"/>
                                    <a:pt x="101" y="2"/>
                                    <a:pt x="93" y="2"/>
                                  </a:cubicBezTo>
                                  <a:cubicBezTo>
                                    <a:pt x="87" y="2"/>
                                    <a:pt x="79" y="2"/>
                                    <a:pt x="73" y="2"/>
                                  </a:cubicBezTo>
                                  <a:cubicBezTo>
                                    <a:pt x="67" y="2"/>
                                    <a:pt x="60" y="0"/>
                                    <a:pt x="54" y="0"/>
                                  </a:cubicBezTo>
                                  <a:cubicBezTo>
                                    <a:pt x="52" y="0"/>
                                    <a:pt x="48" y="0"/>
                                    <a:pt x="48" y="8"/>
                                  </a:cubicBezTo>
                                  <a:cubicBezTo>
                                    <a:pt x="48" y="11"/>
                                    <a:pt x="51" y="11"/>
                                    <a:pt x="57" y="11"/>
                                  </a:cubicBezTo>
                                  <a:cubicBezTo>
                                    <a:pt x="61" y="11"/>
                                    <a:pt x="63" y="11"/>
                                    <a:pt x="68" y="12"/>
                                  </a:cubicBezTo>
                                  <a:cubicBezTo>
                                    <a:pt x="74" y="12"/>
                                    <a:pt x="75" y="14"/>
                                    <a:pt x="75" y="16"/>
                                  </a:cubicBezTo>
                                  <a:cubicBezTo>
                                    <a:pt x="75" y="17"/>
                                    <a:pt x="75" y="18"/>
                                    <a:pt x="74" y="23"/>
                                  </a:cubicBezTo>
                                  <a:cubicBezTo>
                                    <a:pt x="61" y="75"/>
                                    <a:pt x="48" y="126"/>
                                    <a:pt x="34" y="179"/>
                                  </a:cubicBezTo>
                                  <a:cubicBezTo>
                                    <a:pt x="32" y="189"/>
                                    <a:pt x="32" y="191"/>
                                    <a:pt x="9" y="191"/>
                                  </a:cubicBezTo>
                                  <a:cubicBezTo>
                                    <a:pt x="3" y="191"/>
                                    <a:pt x="0" y="191"/>
                                    <a:pt x="0" y="196"/>
                                  </a:cubicBezTo>
                                  <a:cubicBezTo>
                                    <a:pt x="0" y="201"/>
                                    <a:pt x="3" y="201"/>
                                    <a:pt x="9" y="201"/>
                                  </a:cubicBezTo>
                                  <a:cubicBezTo>
                                    <a:pt x="58" y="201"/>
                                    <a:pt x="108" y="201"/>
                                    <a:pt x="157" y="201"/>
                                  </a:cubicBezTo>
                                  <a:cubicBezTo>
                                    <a:pt x="164" y="201"/>
                                    <a:pt x="165" y="201"/>
                                    <a:pt x="168" y="195"/>
                                  </a:cubicBezTo>
                                  <a:cubicBezTo>
                                    <a:pt x="170" y="188"/>
                                    <a:pt x="193" y="131"/>
                                    <a:pt x="193" y="129"/>
                                  </a:cubicBezTo>
                                  <a:cubicBezTo>
                                    <a:pt x="193" y="128"/>
                                    <a:pt x="192" y="124"/>
                                    <a:pt x="187" y="124"/>
                                  </a:cubicBezTo>
                                  <a:cubicBezTo>
                                    <a:pt x="183" y="124"/>
                                    <a:pt x="183" y="126"/>
                                    <a:pt x="181" y="131"/>
                                  </a:cubicBezTo>
                                  <a:cubicBezTo>
                                    <a:pt x="170" y="159"/>
                                    <a:pt x="157" y="191"/>
                                    <a:pt x="103" y="191"/>
                                  </a:cubicBezTo>
                                  <a:cubicBezTo>
                                    <a:pt x="92" y="191"/>
                                    <a:pt x="81" y="191"/>
                                    <a:pt x="70" y="191"/>
                                  </a:cubicBezTo>
                                  <a:cubicBezTo>
                                    <a:pt x="61" y="191"/>
                                    <a:pt x="61" y="191"/>
                                    <a:pt x="61" y="189"/>
                                  </a:cubicBezTo>
                                  <a:cubicBezTo>
                                    <a:pt x="61" y="188"/>
                                    <a:pt x="61" y="186"/>
                                    <a:pt x="62" y="182"/>
                                  </a:cubicBezTo>
                                  <a:cubicBezTo>
                                    <a:pt x="75" y="129"/>
                                    <a:pt x="88" y="77"/>
                                    <a:pt x="102" y="26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1" name="Freeform 295"/>
                          <wps:cNvSpPr>
                            <a:spLocks noChangeArrowheads="1"/>
                          </wps:cNvSpPr>
                          <wps:spPr bwMode="auto">
                            <a:xfrm>
                              <a:off x="1093" y="-109"/>
                              <a:ext cx="88" cy="101"/>
                            </a:xfrm>
                            <a:custGeom>
                              <a:avLst/>
                              <a:gdLst>
                                <a:gd name="T0" fmla="*/ 88 w 157"/>
                                <a:gd name="T1" fmla="*/ 16 h 181"/>
                                <a:gd name="T2" fmla="*/ 78 w 157"/>
                                <a:gd name="T3" fmla="*/ 0 h 181"/>
                                <a:gd name="T4" fmla="*/ 67 w 157"/>
                                <a:gd name="T5" fmla="*/ 11 h 181"/>
                                <a:gd name="T6" fmla="*/ 67 w 157"/>
                                <a:gd name="T7" fmla="*/ 16 h 181"/>
                                <a:gd name="T8" fmla="*/ 73 w 157"/>
                                <a:gd name="T9" fmla="*/ 80 h 181"/>
                                <a:gd name="T10" fmla="*/ 19 w 157"/>
                                <a:gd name="T11" fmla="*/ 42 h 181"/>
                                <a:gd name="T12" fmla="*/ 12 w 157"/>
                                <a:gd name="T13" fmla="*/ 38 h 181"/>
                                <a:gd name="T14" fmla="*/ 0 w 157"/>
                                <a:gd name="T15" fmla="*/ 50 h 181"/>
                                <a:gd name="T16" fmla="*/ 8 w 157"/>
                                <a:gd name="T17" fmla="*/ 61 h 181"/>
                                <a:gd name="T18" fmla="*/ 68 w 157"/>
                                <a:gd name="T19" fmla="*/ 90 h 181"/>
                                <a:gd name="T20" fmla="*/ 10 w 157"/>
                                <a:gd name="T21" fmla="*/ 118 h 181"/>
                                <a:gd name="T22" fmla="*/ 0 w 157"/>
                                <a:gd name="T23" fmla="*/ 130 h 181"/>
                                <a:gd name="T24" fmla="*/ 12 w 157"/>
                                <a:gd name="T25" fmla="*/ 140 h 181"/>
                                <a:gd name="T26" fmla="*/ 26 w 157"/>
                                <a:gd name="T27" fmla="*/ 133 h 181"/>
                                <a:gd name="T28" fmla="*/ 73 w 157"/>
                                <a:gd name="T29" fmla="*/ 98 h 181"/>
                                <a:gd name="T30" fmla="*/ 67 w 157"/>
                                <a:gd name="T31" fmla="*/ 169 h 181"/>
                                <a:gd name="T32" fmla="*/ 78 w 157"/>
                                <a:gd name="T33" fmla="*/ 180 h 181"/>
                                <a:gd name="T34" fmla="*/ 90 w 157"/>
                                <a:gd name="T35" fmla="*/ 169 h 181"/>
                                <a:gd name="T36" fmla="*/ 82 w 157"/>
                                <a:gd name="T37" fmla="*/ 98 h 181"/>
                                <a:gd name="T38" fmla="*/ 137 w 157"/>
                                <a:gd name="T39" fmla="*/ 138 h 181"/>
                                <a:gd name="T40" fmla="*/ 145 w 157"/>
                                <a:gd name="T41" fmla="*/ 140 h 181"/>
                                <a:gd name="T42" fmla="*/ 156 w 157"/>
                                <a:gd name="T43" fmla="*/ 130 h 181"/>
                                <a:gd name="T44" fmla="*/ 147 w 157"/>
                                <a:gd name="T45" fmla="*/ 119 h 181"/>
                                <a:gd name="T46" fmla="*/ 87 w 157"/>
                                <a:gd name="T47" fmla="*/ 90 h 181"/>
                                <a:gd name="T48" fmla="*/ 146 w 157"/>
                                <a:gd name="T49" fmla="*/ 62 h 181"/>
                                <a:gd name="T50" fmla="*/ 156 w 157"/>
                                <a:gd name="T51" fmla="*/ 50 h 181"/>
                                <a:gd name="T52" fmla="*/ 145 w 157"/>
                                <a:gd name="T53" fmla="*/ 38 h 181"/>
                                <a:gd name="T54" fmla="*/ 131 w 157"/>
                                <a:gd name="T55" fmla="*/ 47 h 181"/>
                                <a:gd name="T56" fmla="*/ 82 w 157"/>
                                <a:gd name="T57" fmla="*/ 80 h 181"/>
                                <a:gd name="T58" fmla="*/ 88 w 157"/>
                                <a:gd name="T59" fmla="*/ 16 h 18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157" h="181">
                                  <a:moveTo>
                                    <a:pt x="88" y="16"/>
                                  </a:moveTo>
                                  <a:cubicBezTo>
                                    <a:pt x="90" y="10"/>
                                    <a:pt x="90" y="0"/>
                                    <a:pt x="78" y="0"/>
                                  </a:cubicBezTo>
                                  <a:cubicBezTo>
                                    <a:pt x="72" y="0"/>
                                    <a:pt x="66" y="5"/>
                                    <a:pt x="67" y="11"/>
                                  </a:cubicBezTo>
                                  <a:cubicBezTo>
                                    <a:pt x="67" y="12"/>
                                    <a:pt x="67" y="14"/>
                                    <a:pt x="67" y="16"/>
                                  </a:cubicBezTo>
                                  <a:cubicBezTo>
                                    <a:pt x="69" y="37"/>
                                    <a:pt x="70" y="59"/>
                                    <a:pt x="73" y="80"/>
                                  </a:cubicBezTo>
                                  <a:cubicBezTo>
                                    <a:pt x="55" y="67"/>
                                    <a:pt x="37" y="55"/>
                                    <a:pt x="19" y="42"/>
                                  </a:cubicBezTo>
                                  <a:cubicBezTo>
                                    <a:pt x="15" y="40"/>
                                    <a:pt x="14" y="38"/>
                                    <a:pt x="12" y="38"/>
                                  </a:cubicBezTo>
                                  <a:cubicBezTo>
                                    <a:pt x="6" y="38"/>
                                    <a:pt x="0" y="44"/>
                                    <a:pt x="0" y="50"/>
                                  </a:cubicBezTo>
                                  <a:cubicBezTo>
                                    <a:pt x="0" y="58"/>
                                    <a:pt x="4" y="59"/>
                                    <a:pt x="8" y="61"/>
                                  </a:cubicBezTo>
                                  <a:cubicBezTo>
                                    <a:pt x="28" y="71"/>
                                    <a:pt x="48" y="80"/>
                                    <a:pt x="68" y="90"/>
                                  </a:cubicBezTo>
                                  <a:cubicBezTo>
                                    <a:pt x="49" y="98"/>
                                    <a:pt x="30" y="108"/>
                                    <a:pt x="10" y="118"/>
                                  </a:cubicBezTo>
                                  <a:cubicBezTo>
                                    <a:pt x="3" y="121"/>
                                    <a:pt x="0" y="122"/>
                                    <a:pt x="0" y="130"/>
                                  </a:cubicBezTo>
                                  <a:cubicBezTo>
                                    <a:pt x="0" y="136"/>
                                    <a:pt x="6" y="140"/>
                                    <a:pt x="12" y="140"/>
                                  </a:cubicBezTo>
                                  <a:cubicBezTo>
                                    <a:pt x="14" y="140"/>
                                    <a:pt x="15" y="140"/>
                                    <a:pt x="26" y="133"/>
                                  </a:cubicBezTo>
                                  <a:cubicBezTo>
                                    <a:pt x="42" y="121"/>
                                    <a:pt x="57" y="109"/>
                                    <a:pt x="73" y="98"/>
                                  </a:cubicBezTo>
                                  <a:cubicBezTo>
                                    <a:pt x="70" y="121"/>
                                    <a:pt x="69" y="145"/>
                                    <a:pt x="67" y="169"/>
                                  </a:cubicBezTo>
                                  <a:cubicBezTo>
                                    <a:pt x="67" y="179"/>
                                    <a:pt x="74" y="180"/>
                                    <a:pt x="78" y="180"/>
                                  </a:cubicBezTo>
                                  <a:cubicBezTo>
                                    <a:pt x="82" y="180"/>
                                    <a:pt x="90" y="178"/>
                                    <a:pt x="90" y="169"/>
                                  </a:cubicBezTo>
                                  <a:cubicBezTo>
                                    <a:pt x="87" y="145"/>
                                    <a:pt x="85" y="121"/>
                                    <a:pt x="82" y="98"/>
                                  </a:cubicBezTo>
                                  <a:cubicBezTo>
                                    <a:pt x="101" y="112"/>
                                    <a:pt x="119" y="125"/>
                                    <a:pt x="137" y="138"/>
                                  </a:cubicBezTo>
                                  <a:cubicBezTo>
                                    <a:pt x="140" y="140"/>
                                    <a:pt x="141" y="140"/>
                                    <a:pt x="145" y="140"/>
                                  </a:cubicBezTo>
                                  <a:cubicBezTo>
                                    <a:pt x="150" y="140"/>
                                    <a:pt x="156" y="136"/>
                                    <a:pt x="156" y="130"/>
                                  </a:cubicBezTo>
                                  <a:cubicBezTo>
                                    <a:pt x="156" y="122"/>
                                    <a:pt x="152" y="121"/>
                                    <a:pt x="147" y="119"/>
                                  </a:cubicBezTo>
                                  <a:cubicBezTo>
                                    <a:pt x="122" y="106"/>
                                    <a:pt x="121" y="106"/>
                                    <a:pt x="87" y="90"/>
                                  </a:cubicBezTo>
                                  <a:cubicBezTo>
                                    <a:pt x="107" y="80"/>
                                    <a:pt x="127" y="71"/>
                                    <a:pt x="146" y="62"/>
                                  </a:cubicBezTo>
                                  <a:cubicBezTo>
                                    <a:pt x="152" y="59"/>
                                    <a:pt x="156" y="56"/>
                                    <a:pt x="156" y="50"/>
                                  </a:cubicBezTo>
                                  <a:cubicBezTo>
                                    <a:pt x="156" y="44"/>
                                    <a:pt x="150" y="38"/>
                                    <a:pt x="145" y="38"/>
                                  </a:cubicBezTo>
                                  <a:cubicBezTo>
                                    <a:pt x="141" y="38"/>
                                    <a:pt x="140" y="38"/>
                                    <a:pt x="131" y="47"/>
                                  </a:cubicBezTo>
                                  <a:cubicBezTo>
                                    <a:pt x="115" y="58"/>
                                    <a:pt x="98" y="68"/>
                                    <a:pt x="82" y="80"/>
                                  </a:cubicBezTo>
                                  <a:cubicBezTo>
                                    <a:pt x="85" y="59"/>
                                    <a:pt x="86" y="37"/>
                                    <a:pt x="88" y="16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2" name="Freeform 296"/>
                          <wps:cNvSpPr>
                            <a:spLocks noChangeArrowheads="1"/>
                          </wps:cNvSpPr>
                          <wps:spPr bwMode="auto">
                            <a:xfrm>
                              <a:off x="1253" y="-104"/>
                              <a:ext cx="141" cy="107"/>
                            </a:xfrm>
                            <a:custGeom>
                              <a:avLst/>
                              <a:gdLst>
                                <a:gd name="T0" fmla="*/ 251 w 252"/>
                                <a:gd name="T1" fmla="*/ 28 h 190"/>
                                <a:gd name="T2" fmla="*/ 234 w 252"/>
                                <a:gd name="T3" fmla="*/ 0 h 190"/>
                                <a:gd name="T4" fmla="*/ 211 w 252"/>
                                <a:gd name="T5" fmla="*/ 19 h 190"/>
                                <a:gd name="T6" fmla="*/ 217 w 252"/>
                                <a:gd name="T7" fmla="*/ 32 h 190"/>
                                <a:gd name="T8" fmla="*/ 233 w 252"/>
                                <a:gd name="T9" fmla="*/ 67 h 190"/>
                                <a:gd name="T10" fmla="*/ 211 w 252"/>
                                <a:gd name="T11" fmla="*/ 127 h 190"/>
                                <a:gd name="T12" fmla="*/ 163 w 252"/>
                                <a:gd name="T13" fmla="*/ 159 h 190"/>
                                <a:gd name="T14" fmla="*/ 122 w 252"/>
                                <a:gd name="T15" fmla="*/ 121 h 190"/>
                                <a:gd name="T16" fmla="*/ 137 w 252"/>
                                <a:gd name="T17" fmla="*/ 72 h 190"/>
                                <a:gd name="T18" fmla="*/ 129 w 252"/>
                                <a:gd name="T19" fmla="*/ 62 h 190"/>
                                <a:gd name="T20" fmla="*/ 117 w 252"/>
                                <a:gd name="T21" fmla="*/ 69 h 190"/>
                                <a:gd name="T22" fmla="*/ 108 w 252"/>
                                <a:gd name="T23" fmla="*/ 121 h 190"/>
                                <a:gd name="T24" fmla="*/ 50 w 252"/>
                                <a:gd name="T25" fmla="*/ 159 h 190"/>
                                <a:gd name="T26" fmla="*/ 14 w 252"/>
                                <a:gd name="T27" fmla="*/ 111 h 190"/>
                                <a:gd name="T28" fmla="*/ 57 w 252"/>
                                <a:gd name="T29" fmla="*/ 9 h 190"/>
                                <a:gd name="T30" fmla="*/ 49 w 252"/>
                                <a:gd name="T31" fmla="*/ 1 h 190"/>
                                <a:gd name="T32" fmla="*/ 38 w 252"/>
                                <a:gd name="T33" fmla="*/ 10 h 190"/>
                                <a:gd name="T34" fmla="*/ 0 w 252"/>
                                <a:gd name="T35" fmla="*/ 129 h 190"/>
                                <a:gd name="T36" fmla="*/ 44 w 252"/>
                                <a:gd name="T37" fmla="*/ 189 h 190"/>
                                <a:gd name="T38" fmla="*/ 109 w 252"/>
                                <a:gd name="T39" fmla="*/ 145 h 190"/>
                                <a:gd name="T40" fmla="*/ 156 w 252"/>
                                <a:gd name="T41" fmla="*/ 189 h 190"/>
                                <a:gd name="T42" fmla="*/ 224 w 252"/>
                                <a:gd name="T43" fmla="*/ 133 h 190"/>
                                <a:gd name="T44" fmla="*/ 251 w 252"/>
                                <a:gd name="T45" fmla="*/ 28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252" h="190">
                                  <a:moveTo>
                                    <a:pt x="251" y="28"/>
                                  </a:moveTo>
                                  <a:cubicBezTo>
                                    <a:pt x="251" y="9"/>
                                    <a:pt x="242" y="0"/>
                                    <a:pt x="234" y="0"/>
                                  </a:cubicBezTo>
                                  <a:cubicBezTo>
                                    <a:pt x="223" y="0"/>
                                    <a:pt x="211" y="9"/>
                                    <a:pt x="211" y="19"/>
                                  </a:cubicBezTo>
                                  <a:cubicBezTo>
                                    <a:pt x="211" y="24"/>
                                    <a:pt x="214" y="27"/>
                                    <a:pt x="217" y="32"/>
                                  </a:cubicBezTo>
                                  <a:cubicBezTo>
                                    <a:pt x="224" y="38"/>
                                    <a:pt x="233" y="49"/>
                                    <a:pt x="233" y="67"/>
                                  </a:cubicBezTo>
                                  <a:cubicBezTo>
                                    <a:pt x="233" y="84"/>
                                    <a:pt x="224" y="108"/>
                                    <a:pt x="211" y="127"/>
                                  </a:cubicBezTo>
                                  <a:cubicBezTo>
                                    <a:pt x="199" y="145"/>
                                    <a:pt x="184" y="159"/>
                                    <a:pt x="163" y="159"/>
                                  </a:cubicBezTo>
                                  <a:cubicBezTo>
                                    <a:pt x="139" y="159"/>
                                    <a:pt x="126" y="144"/>
                                    <a:pt x="122" y="121"/>
                                  </a:cubicBezTo>
                                  <a:cubicBezTo>
                                    <a:pt x="127" y="110"/>
                                    <a:pt x="137" y="84"/>
                                    <a:pt x="137" y="72"/>
                                  </a:cubicBezTo>
                                  <a:cubicBezTo>
                                    <a:pt x="137" y="67"/>
                                    <a:pt x="134" y="62"/>
                                    <a:pt x="129" y="62"/>
                                  </a:cubicBezTo>
                                  <a:cubicBezTo>
                                    <a:pt x="126" y="62"/>
                                    <a:pt x="121" y="63"/>
                                    <a:pt x="117" y="69"/>
                                  </a:cubicBezTo>
                                  <a:cubicBezTo>
                                    <a:pt x="113" y="78"/>
                                    <a:pt x="108" y="105"/>
                                    <a:pt x="108" y="121"/>
                                  </a:cubicBezTo>
                                  <a:cubicBezTo>
                                    <a:pt x="93" y="140"/>
                                    <a:pt x="77" y="159"/>
                                    <a:pt x="50" y="159"/>
                                  </a:cubicBezTo>
                                  <a:cubicBezTo>
                                    <a:pt x="23" y="159"/>
                                    <a:pt x="14" y="134"/>
                                    <a:pt x="14" y="111"/>
                                  </a:cubicBezTo>
                                  <a:cubicBezTo>
                                    <a:pt x="14" y="58"/>
                                    <a:pt x="57" y="14"/>
                                    <a:pt x="57" y="9"/>
                                  </a:cubicBezTo>
                                  <a:cubicBezTo>
                                    <a:pt x="57" y="4"/>
                                    <a:pt x="54" y="1"/>
                                    <a:pt x="49" y="1"/>
                                  </a:cubicBezTo>
                                  <a:cubicBezTo>
                                    <a:pt x="43" y="1"/>
                                    <a:pt x="41" y="7"/>
                                    <a:pt x="38" y="10"/>
                                  </a:cubicBezTo>
                                  <a:cubicBezTo>
                                    <a:pt x="17" y="42"/>
                                    <a:pt x="0" y="91"/>
                                    <a:pt x="0" y="129"/>
                                  </a:cubicBezTo>
                                  <a:cubicBezTo>
                                    <a:pt x="0" y="158"/>
                                    <a:pt x="11" y="189"/>
                                    <a:pt x="44" y="189"/>
                                  </a:cubicBezTo>
                                  <a:cubicBezTo>
                                    <a:pt x="74" y="189"/>
                                    <a:pt x="95" y="169"/>
                                    <a:pt x="109" y="145"/>
                                  </a:cubicBezTo>
                                  <a:cubicBezTo>
                                    <a:pt x="114" y="170"/>
                                    <a:pt x="129" y="189"/>
                                    <a:pt x="156" y="189"/>
                                  </a:cubicBezTo>
                                  <a:cubicBezTo>
                                    <a:pt x="188" y="189"/>
                                    <a:pt x="209" y="164"/>
                                    <a:pt x="224" y="133"/>
                                  </a:cubicBezTo>
                                  <a:cubicBezTo>
                                    <a:pt x="234" y="111"/>
                                    <a:pt x="251" y="55"/>
                                    <a:pt x="251" y="28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bevel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482E529" id="Group 287" o:spid="_x0000_s1026" style="width:69.75pt;height:9.9pt;mso-position-horizontal-relative:char;mso-position-vertical-relative:line" coordorigin="1,-162" coordsize="1394,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">
                <v:group id="Group 288" o:spid="_x0000_s1027" style="position:absolute;left:1;top:-162;width:1394;height:197" coordorigin="1,-162" coordsize="139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Freeform 289" o:spid="_x0000_s1028" style="position:absolute;left:3;top:-149;width:1379;height:172;visibility:visible;mso-wrap-style:none;v-text-anchor:middle" coordsize="243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" path="m1219,306v-407,,-813,,-1219,c,204,,102,,,812,,1623,,2435,v,102,,204,,306c2029,306,1623,306,1219,306e" stroked="f" strokecolor="#3465a4">
                    <v:stroke joinstyle="bevel"/>
                    <v:path o:connecttype="custom" o:connectlocs="690,171;0,171;0,0;1378,0;1378,171;690,171" o:connectangles="0,0,0,0,0,0"/>
                  </v:shape>
                  <v:shape id="Freeform 290" o:spid="_x0000_s1029" style="position:absolute;top:-162;width:239;height:161;visibility:visible;mso-wrap-style:none;v-text-anchor:middle" coordsize="423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" path="m372,32v5,-14,5,-19,37,-19c419,13,422,13,422,4,422,,417,,410,,392,,373,,355,,344,,344,,338,8,287,87,236,166,184,246,174,168,163,88,152,9,151,,150,,139,,120,,100,,81,,73,,68,,68,8v,5,4,5,12,5c86,13,93,13,99,14v6,,9,1,9,6c108,22,108,24,106,28,88,99,70,170,52,241,49,258,42,271,7,272v-1,,-7,1,-7,8c,284,2,285,6,285v13,,27,-1,42,-1c62,284,78,285,91,285v2,,8,,8,-8c99,272,94,272,91,272v-24,,-29,-8,-29,-18c62,252,63,249,64,244,84,169,102,92,121,16r1,c134,103,146,189,158,276v1,4,1,9,6,9c169,285,171,280,174,278,230,190,288,102,344,13,324,93,305,174,284,253v-3,17,-5,19,-38,19c238,272,234,272,234,280v,5,4,5,7,5c252,285,281,284,293,284v16,,36,1,52,1c348,285,354,285,354,277v,-5,-5,-5,-12,-5c326,272,314,272,314,265v,-1,,-3,3,-10c335,181,354,106,372,32e" fillcolor="black" stroked="f" strokecolor="#3465a4">
                    <v:stroke joinstyle="bevel"/>
                    <v:path o:connecttype="custom" o:connectlocs="210,18;231,7;238,2;232,0;201,0;191,5;104,138;86,5;79,0;46,0;38,5;45,7;56,8;61,11;60,16;29,136;4,153;0,158;3,160;27,160;51,160;56,156;51,153;35,143;36,137;68,9;69,9;89,155;93,160;98,156;194,7;160,142;139,153;132,158;136,160;166,160;195,160;200,156;193,153;177,149;179,144;210,18" o:connectangles="0,0,0,0,0,0,0,0,0,0,0,0,0,0,0,0,0,0,0,0,0,0,0,0,0,0,0,0,0,0,0,0,0,0,0,0,0,0,0,0,0,0"/>
                  </v:shape>
                  <v:shape id="Freeform 291" o:spid="_x0000_s1030" style="position:absolute;left:234;top:-77;width:108;height:112;visibility:visible;mso-wrap-style:none;v-text-anchor:middle" coordsize="19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" path="m101,26v3,-11,4,-15,31,-15c141,11,144,11,144,5,143,4,144,,140,v-8,,-16,2,-22,2c110,2,101,2,94,2v-6,,-14,,-20,c68,2,60,,54,,52,,48,,48,8v,3,4,3,10,3c62,11,64,11,69,12v6,,7,2,7,4c76,17,76,18,75,23,62,75,48,126,35,179v-2,10,-3,12,-26,12c4,191,,191,,196v,5,4,5,9,5c58,201,108,201,158,201v7,,7,,9,-6c171,188,192,131,192,129v,-1,,-5,-4,-5c184,124,184,126,182,131v-11,28,-24,60,-78,60c93,191,81,191,70,191v-8,,-10,,-10,-2c60,188,60,186,62,182,75,129,88,77,101,26e" fillcolor="black" stroked="f" strokecolor="#3465a4">
                    <v:stroke joinstyle="bevel"/>
                    <v:path o:connecttype="custom" o:connectlocs="57,14;74,6;81,3;78,0;66,1;53,1;41,1;30,0;27,4;32,6;39,7;43,9;42,13;20,99;5,106;0,109;5,111;88,111;93,108;107,72;105,69;102,73;58,106;39,106;34,105;35,101;57,14" o:connectangles="0,0,0,0,0,0,0,0,0,0,0,0,0,0,0,0,0,0,0,0,0,0,0,0,0,0,0"/>
                  </v:shape>
                  <v:shape id="AutoShape 292" o:spid="_x0000_s1031" style="position:absolute;left:445;top:-86;width:158;height:55;visibility:visible;mso-wrap-style:none;v-text-anchor:middle" coordsize="282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" path="m266,17v6,,15,,15,-9c281,,272,,266,,182,,98,,14,,8,,,,,8v,9,8,9,14,9c98,17,182,17,266,17xm266,98v6,,15,,15,-8c281,81,272,81,266,81v-84,,-168,,-252,c8,81,,81,,90v,8,8,8,14,8c98,98,182,98,266,98xe" fillcolor="black" stroked="f" strokecolor="#3465a4">
                    <v:stroke joinstyle="bevel"/>
                    <v:path o:connecttype="custom" o:connectlocs="149,9;157,4;149,0;8,0;0,4;8,9;149,9;149,54;157,50;149,45;8,45;0,50;8,54;149,54" o:connectangles="0,0,0,0,0,0,0,0,0,0,0,0,0,0"/>
                  </v:shape>
                  <v:shape id="AutoShape 293" o:spid="_x0000_s1032" style="position:absolute;left:693;top:-162;width:182;height:161;visibility:visible;mso-wrap-style:none;v-text-anchor:middle" coordsize="323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" path="m49,253v-4,17,-5,19,-38,19c3,272,,272,,280v,5,3,5,11,5c57,285,104,285,151,285v88,,171,-89,171,-179c322,46,286,,222,,175,,127,,80,,73,,68,,68,8v,5,4,5,12,5c86,13,93,13,98,14v8,,10,1,10,6c108,22,107,24,106,28,86,103,68,178,49,253xm140,28v4,-14,5,-15,23,-15c179,13,193,13,209,13v41,,75,23,75,78c284,111,276,180,240,225v-12,16,-44,47,-97,47c127,272,112,272,96,272v-6,,-7,,-10,c81,272,80,271,80,268v,-1,,-2,3,-9c102,182,121,105,140,28xe" fillcolor="black" stroked="f" strokecolor="#3465a4">
                    <v:stroke joinstyle="bevel"/>
                    <v:path o:connecttype="custom" o:connectlocs="28,142;6,153;0,158;6,160;85,160;181,60;125,0;45,0;38,5;45,7;55,8;61,11;60,16;28,142;79,16;92,7;118,7;160,51;135,127;81,153;54,153;48,153;45,151;47,146;79,16" o:connectangles="0,0,0,0,0,0,0,0,0,0,0,0,0,0,0,0,0,0,0,0,0,0,0,0,0"/>
                  </v:shape>
                  <v:shape id="Freeform 294" o:spid="_x0000_s1033" style="position:absolute;left:893;top:-77;width:108;height:112;visibility:visible;mso-wrap-style:none;v-text-anchor:middle" coordsize="194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" path="m102,26v2,-11,3,-15,30,-15c141,11,144,11,144,5,143,4,144,,139,v-7,,-14,2,-22,2c110,2,101,2,93,2v-6,,-14,,-20,c67,2,60,,54,,52,,48,,48,8v,3,3,3,9,3c61,11,63,11,68,12v6,,7,2,7,4c75,17,75,18,74,23,61,75,48,126,34,179v-2,10,-2,12,-25,12c3,191,,191,,196v,5,3,5,9,5c58,201,108,201,157,201v7,,8,,11,-6c170,188,193,131,193,129v,-1,-1,-5,-6,-5c183,124,183,126,181,131v-11,28,-24,60,-78,60c92,191,81,191,70,191v-9,,-9,,-9,-2c61,188,61,186,62,182,75,129,88,77,102,26e" fillcolor="black" stroked="f" strokecolor="#3465a4">
                    <v:stroke joinstyle="bevel"/>
                    <v:path o:connecttype="custom" o:connectlocs="57,14;73,6;80,3;77,0;65,1;52,1;41,1;30,0;27,4;32,6;38,7;42,9;41,13;19,99;5,106;0,109;5,111;87,111;94,108;107,72;104,69;101,73;57,106;39,106;34,105;35,101;57,14" o:connectangles="0,0,0,0,0,0,0,0,0,0,0,0,0,0,0,0,0,0,0,0,0,0,0,0,0,0,0"/>
                  </v:shape>
                  <v:shape id="Freeform 295" o:spid="_x0000_s1034" style="position:absolute;left:1093;top:-109;width:88;height:101;visibility:visible;mso-wrap-style:none;v-text-anchor:middle" coordsize="157,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" path="m88,16c90,10,90,,78,,72,,66,5,67,11v,1,,3,,5c69,37,70,59,73,80,55,67,37,55,19,42,15,40,14,38,12,38,6,38,,44,,50v,8,4,9,8,11c28,71,48,80,68,90,49,98,30,108,10,118,3,121,,122,,130v,6,6,10,12,10c14,140,15,140,26,133,42,121,57,109,73,98v-3,23,-4,47,-6,71c67,179,74,180,78,180v4,,12,-2,12,-11c87,145,85,121,82,98v19,14,37,27,55,40c140,140,141,140,145,140v5,,11,-4,11,-10c156,122,152,121,147,119,122,106,121,106,87,90,107,80,127,71,146,62v6,-3,10,-6,10,-12c156,44,150,38,145,38v-4,,-5,,-14,9c115,58,98,68,82,80,85,59,86,37,88,16e" fillcolor="black" stroked="f" strokecolor="#3465a4">
                    <v:stroke joinstyle="bevel"/>
                    <v:path o:connecttype="custom" o:connectlocs="49,9;44,0;38,6;38,9;41,45;11,23;7,21;0,28;4,34;38,50;6,66;0,73;7,78;15,74;41,55;38,94;44,100;50,94;46,55;77,77;81,78;87,73;82,66;49,50;82,35;87,28;81,21;73,26;46,45;49,9" o:connectangles="0,0,0,0,0,0,0,0,0,0,0,0,0,0,0,0,0,0,0,0,0,0,0,0,0,0,0,0,0,0"/>
                  </v:shape>
                  <v:shape id="Freeform 296" o:spid="_x0000_s1035" style="position:absolute;left:1253;top:-104;width:141;height:107;visibility:visible;mso-wrap-style:none;v-text-anchor:middle" coordsize="252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" path="m251,28c251,9,242,,234,,223,,211,9,211,19v,5,3,8,6,13c224,38,233,49,233,67v,17,-9,41,-22,60c199,145,184,159,163,159v-24,,-37,-15,-41,-38c127,110,137,84,137,72v,-5,-3,-10,-8,-10c126,62,121,63,117,69v-4,9,-9,36,-9,52c93,140,77,159,50,159,23,159,14,134,14,111,14,58,57,14,57,9,57,4,54,1,49,1v-6,,-8,6,-11,9c17,42,,91,,129v,29,11,60,44,60c74,189,95,169,109,145v5,25,20,44,47,44c188,189,209,164,224,133,234,111,251,55,251,28e" fillcolor="black" stroked="f" strokecolor="#3465a4">
                    <v:stroke joinstyle="bevel"/>
                    <v:path o:connecttype="custom" o:connectlocs="140,16;131,0;118,11;121,18;130,38;118,72;91,90;68,68;77,41;72,35;65,39;60,68;28,90;8,63;32,5;27,1;21,6;0,73;25,106;61,82;87,106;125,75;140,16" o:connectangles="0,0,0,0,0,0,0,0,0,0,0,0,0,0,0,0,0,0,0,0,0,0,0"/>
                  </v:shape>
                </v:group>
                <w10:anchorlock/>
              </v:group>
            </w:pict>
          </mc:Fallback>
        </mc:AlternateContent>
      </w:r>
    </w:p>
    <w:p w14:paraId="31A1AC37" w14:textId="77777777" w:rsidR="00035E4A" w:rsidRPr="00364396" w:rsidRDefault="00872A12">
      <w:pPr>
        <w:pStyle w:val="LO-normal"/>
      </w:pPr>
      <w:r w:rsidRPr="00364396">
        <w:t>Gdzie:</w:t>
      </w:r>
    </w:p>
    <w:p w14:paraId="225897DF" w14:textId="77777777" w:rsidR="00035E4A" w:rsidRPr="00364396" w:rsidRDefault="00872A12">
      <w:pPr>
        <w:pStyle w:val="LO-normal"/>
      </w:pPr>
      <w:r w:rsidRPr="00364396">
        <w:t>D</w:t>
      </w:r>
      <w:r w:rsidRPr="00364396">
        <w:rPr>
          <w:vertAlign w:val="subscript"/>
        </w:rPr>
        <w:t>L</w:t>
      </w:r>
      <w:r w:rsidRPr="00364396">
        <w:t xml:space="preserve"> – współczynnik tarcia </w:t>
      </w:r>
      <w:proofErr w:type="spellStart"/>
      <w:r w:rsidRPr="00364396">
        <w:t>wiskotycznego</w:t>
      </w:r>
      <w:proofErr w:type="spellEnd"/>
      <w:r w:rsidRPr="00364396">
        <w:t xml:space="preserve"> pochodzący od łożysk</w:t>
      </w:r>
    </w:p>
    <w:p w14:paraId="3BC6F85D" w14:textId="77777777" w:rsidR="00035E4A" w:rsidRPr="00364396" w:rsidRDefault="00872A12">
      <w:pPr>
        <w:pStyle w:val="LO-normal"/>
      </w:pPr>
      <w:r w:rsidRPr="00364396">
        <w:t>M</w:t>
      </w:r>
      <w:r w:rsidRPr="00364396">
        <w:rPr>
          <w:vertAlign w:val="subscript"/>
        </w:rPr>
        <w:t>L</w:t>
      </w:r>
      <w:r w:rsidRPr="00364396">
        <w:t xml:space="preserve"> – moment oporu pochodzący od łożysk</w:t>
      </w:r>
    </w:p>
    <w:p w14:paraId="5B32E405" w14:textId="77777777" w:rsidR="00035E4A" w:rsidRPr="00364396" w:rsidRDefault="00035E4A">
      <w:pPr>
        <w:pStyle w:val="Nagwek4"/>
        <w:rPr>
          <w:sz w:val="20"/>
          <w:szCs w:val="20"/>
        </w:rPr>
      </w:pPr>
    </w:p>
    <w:p w14:paraId="4A6284A8" w14:textId="77777777" w:rsidR="00035E4A" w:rsidRPr="00364396" w:rsidRDefault="00872A12">
      <w:pPr>
        <w:pStyle w:val="Nagwek4"/>
        <w:pageBreakBefore/>
        <w:numPr>
          <w:ilvl w:val="0"/>
          <w:numId w:val="1"/>
        </w:numPr>
        <w:rPr>
          <w:sz w:val="20"/>
          <w:szCs w:val="20"/>
        </w:rPr>
      </w:pPr>
      <w:r w:rsidRPr="00364396">
        <w:rPr>
          <w:sz w:val="20"/>
          <w:szCs w:val="20"/>
        </w:rPr>
        <w:lastRenderedPageBreak/>
        <w:t>Identyfikacja układu</w:t>
      </w:r>
    </w:p>
    <w:p w14:paraId="40881000" w14:textId="77777777" w:rsidR="00035E4A" w:rsidRPr="00364396" w:rsidRDefault="00872A12">
      <w:pPr>
        <w:pStyle w:val="Nagwek5"/>
        <w:numPr>
          <w:ilvl w:val="1"/>
          <w:numId w:val="1"/>
        </w:numPr>
        <w:rPr>
          <w:sz w:val="20"/>
          <w:szCs w:val="20"/>
        </w:rPr>
      </w:pPr>
      <w:r w:rsidRPr="00364396">
        <w:rPr>
          <w:sz w:val="20"/>
          <w:szCs w:val="20"/>
        </w:rPr>
        <w:t xml:space="preserve"> Odpowiedź skokowa układu</w:t>
      </w:r>
    </w:p>
    <w:p w14:paraId="3EDAAA37" w14:textId="0B0AE87A" w:rsidR="00035E4A" w:rsidRPr="00364396" w:rsidRDefault="00A6717F">
      <w:pPr>
        <w:pStyle w:val="LO-normal"/>
        <w:jc w:val="center"/>
      </w:pPr>
      <w:r w:rsidRPr="00364396">
        <w:rPr>
          <w:noProof/>
        </w:rPr>
        <w:drawing>
          <wp:inline distT="0" distB="0" distL="0" distR="0" wp14:anchorId="27B44293" wp14:editId="319DBA90">
            <wp:extent cx="5334000" cy="400050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2A12" w:rsidRPr="00364396">
        <w:br/>
        <w:t>Rys. 6 Przebiegi czasowe – odpowiedź skokowa</w:t>
      </w:r>
    </w:p>
    <w:p w14:paraId="65C0CE21" w14:textId="77777777" w:rsidR="00035E4A" w:rsidRPr="00364396" w:rsidRDefault="00872A12">
      <w:pPr>
        <w:pStyle w:val="Nagwek5"/>
        <w:numPr>
          <w:ilvl w:val="1"/>
          <w:numId w:val="1"/>
        </w:numPr>
        <w:rPr>
          <w:sz w:val="20"/>
          <w:szCs w:val="20"/>
        </w:rPr>
      </w:pPr>
      <w:r w:rsidRPr="00364396">
        <w:rPr>
          <w:sz w:val="20"/>
          <w:szCs w:val="20"/>
        </w:rPr>
        <w:t>Odpowiedź układu na sygnał sinusoidalny</w:t>
      </w:r>
    </w:p>
    <w:p w14:paraId="30B0B323" w14:textId="4C0235B5" w:rsidR="00035E4A" w:rsidRPr="00364396" w:rsidRDefault="00A6717F">
      <w:pPr>
        <w:pStyle w:val="LO-normal"/>
        <w:jc w:val="center"/>
      </w:pPr>
      <w:r w:rsidRPr="00364396">
        <w:rPr>
          <w:noProof/>
        </w:rPr>
        <w:drawing>
          <wp:inline distT="0" distB="0" distL="0" distR="0" wp14:anchorId="496AD180" wp14:editId="24F45233">
            <wp:extent cx="5334000" cy="400050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2A12" w:rsidRPr="00364396">
        <w:br/>
        <w:t>Rys. 7 Przebiegi czasowe – sygnał sinusoidalny 0.2 rad/s</w:t>
      </w:r>
    </w:p>
    <w:p w14:paraId="05D515D1" w14:textId="77777777" w:rsidR="00035E4A" w:rsidRPr="00364396" w:rsidRDefault="00035E4A">
      <w:pPr>
        <w:pStyle w:val="LO-normal"/>
      </w:pPr>
    </w:p>
    <w:p w14:paraId="5AB2AD12" w14:textId="0DBA82E8" w:rsidR="00035E4A" w:rsidRPr="00364396" w:rsidRDefault="00A6717F">
      <w:pPr>
        <w:pStyle w:val="LO-normal"/>
        <w:jc w:val="center"/>
      </w:pPr>
      <w:r w:rsidRPr="00364396">
        <w:rPr>
          <w:noProof/>
        </w:rPr>
        <w:lastRenderedPageBreak/>
        <w:drawing>
          <wp:inline distT="0" distB="0" distL="0" distR="0" wp14:anchorId="21F3FC03" wp14:editId="1C268B4B">
            <wp:extent cx="5334000" cy="400050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2A12" w:rsidRPr="00364396">
        <w:br/>
        <w:t>Rys. 8 Przebiegi czasowe –  sygnał sinusoidalny 1 rad/s</w:t>
      </w:r>
    </w:p>
    <w:p w14:paraId="13A66395" w14:textId="77777777" w:rsidR="00035E4A" w:rsidRPr="00364396" w:rsidRDefault="00035E4A">
      <w:pPr>
        <w:pStyle w:val="LO-normal"/>
      </w:pPr>
    </w:p>
    <w:p w14:paraId="71470F03" w14:textId="5357FDDE" w:rsidR="00035E4A" w:rsidRPr="00364396" w:rsidRDefault="00A6717F">
      <w:pPr>
        <w:pStyle w:val="LO-normal"/>
        <w:jc w:val="center"/>
      </w:pPr>
      <w:r w:rsidRPr="00364396">
        <w:rPr>
          <w:noProof/>
        </w:rPr>
        <w:drawing>
          <wp:inline distT="0" distB="0" distL="0" distR="0" wp14:anchorId="2817B0C5" wp14:editId="4BFD66A7">
            <wp:extent cx="5334000" cy="4000500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2A12" w:rsidRPr="00364396">
        <w:br/>
        <w:t>Rys. 9 Przebiegi czasowe – sygnał sinusoidalny 2 rad/s</w:t>
      </w:r>
    </w:p>
    <w:p w14:paraId="4E17D5A8" w14:textId="77777777" w:rsidR="00035E4A" w:rsidRPr="00364396" w:rsidRDefault="00035E4A">
      <w:pPr>
        <w:pStyle w:val="LO-normal"/>
      </w:pPr>
    </w:p>
    <w:p w14:paraId="036C79B5" w14:textId="6393508C" w:rsidR="00035E4A" w:rsidRPr="00364396" w:rsidRDefault="00A6717F">
      <w:pPr>
        <w:pStyle w:val="LO-normal"/>
        <w:jc w:val="center"/>
      </w:pPr>
      <w:r w:rsidRPr="00364396">
        <w:rPr>
          <w:noProof/>
        </w:rPr>
        <w:lastRenderedPageBreak/>
        <w:drawing>
          <wp:inline distT="0" distB="0" distL="0" distR="0" wp14:anchorId="2FE53974" wp14:editId="4E71172F">
            <wp:extent cx="5334000" cy="400050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2A12" w:rsidRPr="00364396">
        <w:br/>
        <w:t>Rys. 10 Przebiegi czasowe – sygnał sinusoidalny 5 rad/s</w:t>
      </w:r>
    </w:p>
    <w:p w14:paraId="7385C8E7" w14:textId="77777777" w:rsidR="00035E4A" w:rsidRPr="00364396" w:rsidRDefault="00035E4A">
      <w:pPr>
        <w:pStyle w:val="LO-normal"/>
      </w:pPr>
    </w:p>
    <w:p w14:paraId="6E792FF0" w14:textId="44B3BEC6" w:rsidR="00035E4A" w:rsidRPr="00364396" w:rsidRDefault="00A6717F">
      <w:pPr>
        <w:pStyle w:val="LO-normal"/>
        <w:jc w:val="center"/>
      </w:pPr>
      <w:r w:rsidRPr="00364396">
        <w:rPr>
          <w:noProof/>
        </w:rPr>
        <w:drawing>
          <wp:inline distT="0" distB="0" distL="0" distR="0" wp14:anchorId="07D9E059" wp14:editId="5E42D35F">
            <wp:extent cx="5334000" cy="4000500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2A12" w:rsidRPr="00364396">
        <w:br/>
        <w:t>Rys. 11 Przebiegi czasowe – sygnał sinusoidalny 10 rad/s</w:t>
      </w:r>
    </w:p>
    <w:p w14:paraId="3A310B4A" w14:textId="77777777" w:rsidR="00035E4A" w:rsidRPr="00364396" w:rsidRDefault="00035E4A">
      <w:pPr>
        <w:pStyle w:val="LO-normal"/>
      </w:pPr>
    </w:p>
    <w:p w14:paraId="068AEE87" w14:textId="6CBB74EC" w:rsidR="00035E4A" w:rsidRPr="00364396" w:rsidRDefault="00A6717F">
      <w:pPr>
        <w:pStyle w:val="LO-normal"/>
        <w:jc w:val="center"/>
      </w:pPr>
      <w:r w:rsidRPr="00364396">
        <w:rPr>
          <w:noProof/>
        </w:rPr>
        <w:lastRenderedPageBreak/>
        <w:drawing>
          <wp:inline distT="0" distB="0" distL="0" distR="0" wp14:anchorId="4C807B91" wp14:editId="60D1D3E9">
            <wp:extent cx="5334000" cy="4000500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2A12" w:rsidRPr="00364396">
        <w:br/>
        <w:t>Rys. 12 Przebiegi czasowe – sygnał sinusoidalny 20 rad/s</w:t>
      </w:r>
    </w:p>
    <w:p w14:paraId="1AED5FF3" w14:textId="77777777" w:rsidR="00035E4A" w:rsidRPr="00364396" w:rsidRDefault="00035E4A">
      <w:pPr>
        <w:pStyle w:val="LO-normal"/>
      </w:pPr>
    </w:p>
    <w:p w14:paraId="1F86BBE1" w14:textId="77777777" w:rsidR="00035E4A" w:rsidRPr="00364396" w:rsidRDefault="00872A12">
      <w:pPr>
        <w:pStyle w:val="Nagwek5"/>
        <w:numPr>
          <w:ilvl w:val="1"/>
          <w:numId w:val="1"/>
        </w:numPr>
        <w:rPr>
          <w:sz w:val="20"/>
          <w:szCs w:val="20"/>
        </w:rPr>
      </w:pPr>
      <w:r w:rsidRPr="00364396">
        <w:rPr>
          <w:sz w:val="20"/>
          <w:szCs w:val="20"/>
        </w:rPr>
        <w:t>Odpowiedź układu na sygnał PWM o niskiej częstotliwości</w:t>
      </w:r>
    </w:p>
    <w:p w14:paraId="0EE26EF9" w14:textId="77777777" w:rsidR="00035E4A" w:rsidRPr="00364396" w:rsidRDefault="00035E4A">
      <w:pPr>
        <w:pStyle w:val="LO-normal"/>
        <w:ind w:left="1080"/>
        <w:jc w:val="center"/>
      </w:pPr>
    </w:p>
    <w:p w14:paraId="1FC7FDD5" w14:textId="0C888BB2" w:rsidR="00035E4A" w:rsidRPr="00364396" w:rsidRDefault="00A6717F">
      <w:pPr>
        <w:pStyle w:val="LO-normal"/>
        <w:jc w:val="center"/>
      </w:pPr>
      <w:r w:rsidRPr="00364396">
        <w:rPr>
          <w:noProof/>
        </w:rPr>
        <w:drawing>
          <wp:inline distT="0" distB="0" distL="0" distR="0" wp14:anchorId="78113D38" wp14:editId="4ECF94B4">
            <wp:extent cx="5334000" cy="4000500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2A12" w:rsidRPr="00364396">
        <w:br/>
        <w:t>Rys. 13 Przebiegi czasowe – odpowiedź  na sygnał PWM o niskiej częstotliwości</w:t>
      </w:r>
    </w:p>
    <w:p w14:paraId="566190C5" w14:textId="4D9538D3" w:rsidR="00035E4A" w:rsidRPr="00364396" w:rsidRDefault="00872A12">
      <w:pPr>
        <w:pStyle w:val="Nagwek5"/>
        <w:numPr>
          <w:ilvl w:val="1"/>
          <w:numId w:val="1"/>
        </w:numPr>
        <w:rPr>
          <w:i/>
          <w:iCs/>
          <w:sz w:val="20"/>
          <w:szCs w:val="20"/>
        </w:rPr>
      </w:pPr>
      <w:r w:rsidRPr="00364396">
        <w:rPr>
          <w:sz w:val="20"/>
          <w:szCs w:val="20"/>
        </w:rPr>
        <w:lastRenderedPageBreak/>
        <w:t>Odpowied</w:t>
      </w:r>
      <w:r w:rsidRPr="00364396">
        <w:rPr>
          <w:rFonts w:cs="Calibri"/>
          <w:sz w:val="20"/>
          <w:szCs w:val="20"/>
        </w:rPr>
        <w:t>ź</w:t>
      </w:r>
      <w:r w:rsidRPr="00364396">
        <w:rPr>
          <w:sz w:val="20"/>
          <w:szCs w:val="20"/>
        </w:rPr>
        <w:t xml:space="preserve"> uk</w:t>
      </w:r>
      <w:r w:rsidRPr="00364396">
        <w:rPr>
          <w:rFonts w:cs="Calibri"/>
          <w:sz w:val="20"/>
          <w:szCs w:val="20"/>
        </w:rPr>
        <w:t>ł</w:t>
      </w:r>
      <w:r w:rsidRPr="00364396">
        <w:rPr>
          <w:sz w:val="20"/>
          <w:szCs w:val="20"/>
        </w:rPr>
        <w:t>adu na sygna</w:t>
      </w:r>
      <w:r w:rsidRPr="00364396">
        <w:rPr>
          <w:rFonts w:cs="Calibri"/>
          <w:sz w:val="20"/>
          <w:szCs w:val="20"/>
        </w:rPr>
        <w:t>ł</w:t>
      </w:r>
      <w:r w:rsidRPr="00364396">
        <w:rPr>
          <w:sz w:val="20"/>
          <w:szCs w:val="20"/>
        </w:rPr>
        <w:t xml:space="preserve"> </w:t>
      </w:r>
      <w:proofErr w:type="spellStart"/>
      <w:r w:rsidRPr="00364396">
        <w:rPr>
          <w:i/>
          <w:iCs/>
          <w:sz w:val="20"/>
          <w:szCs w:val="20"/>
        </w:rPr>
        <w:t>chirp</w:t>
      </w:r>
      <w:proofErr w:type="spellEnd"/>
    </w:p>
    <w:p w14:paraId="70B1C3D3" w14:textId="2365C797" w:rsidR="000244A6" w:rsidRPr="00364396" w:rsidRDefault="00A72536" w:rsidP="000244A6">
      <w:pPr>
        <w:pStyle w:val="LO-normal"/>
        <w:rPr>
          <w:rFonts w:cs="Calibri"/>
          <w:bCs/>
        </w:rPr>
      </w:pPr>
      <w:r w:rsidRPr="00364396">
        <w:rPr>
          <w:bCs/>
        </w:rPr>
        <w:t>Sygna</w:t>
      </w:r>
      <w:r w:rsidRPr="00364396">
        <w:rPr>
          <w:rFonts w:cs="Calibri"/>
          <w:bCs/>
        </w:rPr>
        <w:t xml:space="preserve">ł </w:t>
      </w:r>
      <w:proofErr w:type="spellStart"/>
      <w:r w:rsidRPr="00364396">
        <w:rPr>
          <w:rFonts w:cs="Calibri"/>
          <w:bCs/>
        </w:rPr>
        <w:t>chirp</w:t>
      </w:r>
      <w:proofErr w:type="spellEnd"/>
      <w:r w:rsidRPr="00364396">
        <w:rPr>
          <w:rFonts w:cs="Calibri"/>
          <w:bCs/>
        </w:rPr>
        <w:t xml:space="preserve"> wygenerowano w zakresie częstotliwości 0,005-2,5</w:t>
      </w:r>
      <w:r w:rsidR="00D33903" w:rsidRPr="00364396">
        <w:rPr>
          <w:rFonts w:cs="Calibri"/>
          <w:bCs/>
        </w:rPr>
        <w:t xml:space="preserve"> </w:t>
      </w:r>
      <w:proofErr w:type="spellStart"/>
      <w:r w:rsidR="00D33903" w:rsidRPr="00364396">
        <w:rPr>
          <w:rFonts w:cs="Calibri"/>
          <w:bCs/>
        </w:rPr>
        <w:t>Hz</w:t>
      </w:r>
      <w:proofErr w:type="spellEnd"/>
      <w:r w:rsidR="00D33903" w:rsidRPr="00364396">
        <w:rPr>
          <w:rFonts w:cs="Calibri"/>
          <w:bCs/>
        </w:rPr>
        <w:t>.</w:t>
      </w:r>
      <w:r w:rsidR="00F70615" w:rsidRPr="00364396">
        <w:rPr>
          <w:rFonts w:cs="Calibri"/>
          <w:bCs/>
        </w:rPr>
        <w:t xml:space="preserve"> </w:t>
      </w:r>
      <w:r w:rsidR="00156750" w:rsidRPr="00364396">
        <w:rPr>
          <w:rFonts w:cs="Calibri"/>
          <w:bCs/>
        </w:rPr>
        <w:t xml:space="preserve">W celu otrzymania wiarygodnych </w:t>
      </w:r>
      <w:r w:rsidR="00837A0A" w:rsidRPr="00364396">
        <w:rPr>
          <w:rFonts w:cs="Calibri"/>
          <w:bCs/>
        </w:rPr>
        <w:t xml:space="preserve">wyników, konieczne było użycie okna </w:t>
      </w:r>
      <w:proofErr w:type="spellStart"/>
      <w:r w:rsidR="00837A0A" w:rsidRPr="00364396">
        <w:rPr>
          <w:rFonts w:cs="Calibri"/>
          <w:bCs/>
        </w:rPr>
        <w:t>Tukeya</w:t>
      </w:r>
      <w:proofErr w:type="spellEnd"/>
      <w:r w:rsidR="00837A0A" w:rsidRPr="00364396">
        <w:rPr>
          <w:rFonts w:cs="Calibri"/>
          <w:bCs/>
        </w:rPr>
        <w:t xml:space="preserve"> na sygnale wejściowym i wyjściowym</w:t>
      </w:r>
      <w:r w:rsidR="00BE6F33" w:rsidRPr="00364396">
        <w:rPr>
          <w:rFonts w:cs="Calibri"/>
          <w:bCs/>
        </w:rPr>
        <w:t>.</w:t>
      </w:r>
      <w:r w:rsidR="006F21A0" w:rsidRPr="00364396">
        <w:rPr>
          <w:rFonts w:cs="Calibri"/>
          <w:bCs/>
        </w:rPr>
        <w:t xml:space="preserve"> Fakt, że steruje się wypełnieniem sygnału PWM, a nie bezpośrednio napięciem, </w:t>
      </w:r>
      <w:r w:rsidR="007748E4" w:rsidRPr="00364396">
        <w:rPr>
          <w:rFonts w:cs="Calibri"/>
          <w:bCs/>
        </w:rPr>
        <w:t xml:space="preserve">nie oznacza, że wysokie częstotliwości związane ze skokowym </w:t>
      </w:r>
      <w:r w:rsidR="009C0B21" w:rsidRPr="00364396">
        <w:rPr>
          <w:rFonts w:cs="Calibri"/>
          <w:bCs/>
        </w:rPr>
        <w:t xml:space="preserve">charakterem sygnału zepsują charakterystykę, gdyż </w:t>
      </w:r>
      <w:r w:rsidR="002A1577" w:rsidRPr="00364396">
        <w:rPr>
          <w:rFonts w:cs="Calibri"/>
          <w:bCs/>
        </w:rPr>
        <w:t xml:space="preserve">okres próbkowania jest </w:t>
      </w:r>
      <w:r w:rsidR="002864DF" w:rsidRPr="00364396">
        <w:rPr>
          <w:rFonts w:cs="Calibri"/>
          <w:bCs/>
        </w:rPr>
        <w:t>duży w porównaniu do stałej czasowej części elektrycznej modelu.</w:t>
      </w:r>
    </w:p>
    <w:p w14:paraId="43286160" w14:textId="77777777" w:rsidR="002A1577" w:rsidRPr="00364396" w:rsidRDefault="002A1577" w:rsidP="000244A6">
      <w:pPr>
        <w:pStyle w:val="LO-normal"/>
        <w:rPr>
          <w:rFonts w:cs="Calibri"/>
          <w:bCs/>
        </w:rPr>
      </w:pPr>
    </w:p>
    <w:p w14:paraId="26AFFAE1" w14:textId="681961F5" w:rsidR="00BE6F33" w:rsidRPr="00364396" w:rsidRDefault="00A6717F" w:rsidP="00C4125B">
      <w:pPr>
        <w:pStyle w:val="LO-normal"/>
        <w:jc w:val="center"/>
        <w:rPr>
          <w:rFonts w:cs="Calibri"/>
          <w:bCs/>
        </w:rPr>
      </w:pPr>
      <w:r w:rsidRPr="00364396">
        <w:rPr>
          <w:rFonts w:cs="Calibri"/>
          <w:bCs/>
          <w:noProof/>
        </w:rPr>
        <w:drawing>
          <wp:inline distT="0" distB="0" distL="0" distR="0" wp14:anchorId="5AEA6755" wp14:editId="0A4E72E2">
            <wp:extent cx="5326380" cy="4000500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125B" w:rsidRPr="00364396">
        <w:rPr>
          <w:rFonts w:cs="Calibri"/>
          <w:bCs/>
        </w:rPr>
        <w:br/>
        <w:t xml:space="preserve">Rys. 14 Okno </w:t>
      </w:r>
      <w:proofErr w:type="spellStart"/>
      <w:r w:rsidR="00C4125B" w:rsidRPr="00364396">
        <w:rPr>
          <w:rFonts w:cs="Calibri"/>
          <w:bCs/>
        </w:rPr>
        <w:t>Tukeya</w:t>
      </w:r>
      <w:proofErr w:type="spellEnd"/>
      <w:r w:rsidR="00C4125B" w:rsidRPr="00364396">
        <w:rPr>
          <w:rFonts w:cs="Calibri"/>
          <w:bCs/>
        </w:rPr>
        <w:t xml:space="preserve"> – przebieg czasowy</w:t>
      </w:r>
    </w:p>
    <w:p w14:paraId="77FBBED6" w14:textId="025D3784" w:rsidR="00035E4A" w:rsidRPr="00364396" w:rsidRDefault="00035E4A">
      <w:pPr>
        <w:pStyle w:val="LO-normal"/>
      </w:pPr>
    </w:p>
    <w:p w14:paraId="4D276A71" w14:textId="305A9AA8" w:rsidR="00825797" w:rsidRPr="00364396" w:rsidRDefault="00A6717F" w:rsidP="00E27506">
      <w:pPr>
        <w:pStyle w:val="LO-normal"/>
        <w:jc w:val="center"/>
      </w:pPr>
      <w:r w:rsidRPr="00364396">
        <w:rPr>
          <w:noProof/>
        </w:rPr>
        <w:drawing>
          <wp:inline distT="0" distB="0" distL="0" distR="0" wp14:anchorId="3D6ABB71" wp14:editId="1B665435">
            <wp:extent cx="4305300" cy="3230880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BF739" w14:textId="66D51090" w:rsidR="00C4125B" w:rsidRPr="00364396" w:rsidRDefault="00C4125B" w:rsidP="00E27506">
      <w:pPr>
        <w:pStyle w:val="LO-normal"/>
        <w:jc w:val="center"/>
      </w:pPr>
      <w:r w:rsidRPr="00364396">
        <w:rPr>
          <w:rFonts w:cs="Calibri"/>
          <w:bCs/>
        </w:rPr>
        <w:t>Rys. 1</w:t>
      </w:r>
      <w:r w:rsidR="0099309E" w:rsidRPr="00364396">
        <w:rPr>
          <w:rFonts w:cs="Calibri"/>
          <w:bCs/>
        </w:rPr>
        <w:t>5</w:t>
      </w:r>
      <w:r w:rsidRPr="00364396">
        <w:rPr>
          <w:rFonts w:cs="Calibri"/>
          <w:bCs/>
        </w:rPr>
        <w:t xml:space="preserve"> </w:t>
      </w:r>
      <w:r w:rsidRPr="00364396">
        <w:rPr>
          <w:rFonts w:cs="Calibri"/>
          <w:bCs/>
        </w:rPr>
        <w:t xml:space="preserve">Sygnał </w:t>
      </w:r>
      <w:proofErr w:type="spellStart"/>
      <w:r w:rsidRPr="00364396">
        <w:rPr>
          <w:rFonts w:cs="Calibri"/>
          <w:bCs/>
        </w:rPr>
        <w:t>chirp</w:t>
      </w:r>
      <w:proofErr w:type="spellEnd"/>
      <w:r w:rsidRPr="00364396">
        <w:rPr>
          <w:rFonts w:cs="Calibri"/>
          <w:bCs/>
        </w:rPr>
        <w:t xml:space="preserve"> po </w:t>
      </w:r>
      <w:r w:rsidR="00E27506" w:rsidRPr="00364396">
        <w:rPr>
          <w:rFonts w:cs="Calibri"/>
          <w:bCs/>
        </w:rPr>
        <w:t>przejściu przez okno czasowe</w:t>
      </w:r>
    </w:p>
    <w:p w14:paraId="6A757888" w14:textId="4A0E7818" w:rsidR="00265BCD" w:rsidRPr="00364396" w:rsidRDefault="00265BCD">
      <w:pPr>
        <w:pStyle w:val="LO-normal"/>
      </w:pPr>
    </w:p>
    <w:p w14:paraId="28221606" w14:textId="79BC9BB6" w:rsidR="00830938" w:rsidRPr="00364396" w:rsidRDefault="00E27506">
      <w:pPr>
        <w:pStyle w:val="LO-normal"/>
        <w:rPr>
          <w:rFonts w:cs="Calibri"/>
        </w:rPr>
      </w:pPr>
      <w:r w:rsidRPr="00364396">
        <w:br/>
      </w:r>
      <w:r w:rsidR="00830938" w:rsidRPr="00364396">
        <w:t xml:space="preserve">Z tak przetransformowanych danych uzyskano charakterystyki bodego poszczególnych elementów w </w:t>
      </w:r>
      <w:r w:rsidR="00CD1434" w:rsidRPr="00364396">
        <w:t>uk</w:t>
      </w:r>
      <w:r w:rsidR="00CD1434" w:rsidRPr="00364396">
        <w:rPr>
          <w:rFonts w:cs="Calibri"/>
        </w:rPr>
        <w:t>ładzie silnik-element.</w:t>
      </w:r>
    </w:p>
    <w:p w14:paraId="47E967AA" w14:textId="170ECDC8" w:rsidR="000B2200" w:rsidRPr="00364396" w:rsidRDefault="00A6717F" w:rsidP="000B2200">
      <w:pPr>
        <w:pStyle w:val="LO-normal"/>
        <w:jc w:val="center"/>
      </w:pPr>
      <w:r w:rsidRPr="00364396">
        <w:rPr>
          <w:rFonts w:cs="Calibri"/>
          <w:noProof/>
        </w:rPr>
        <w:lastRenderedPageBreak/>
        <w:drawing>
          <wp:inline distT="0" distB="0" distL="0" distR="0" wp14:anchorId="28696F3B" wp14:editId="01685915">
            <wp:extent cx="5326380" cy="4000500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2200" w:rsidRPr="00364396">
        <w:rPr>
          <w:rFonts w:cs="Calibri"/>
        </w:rPr>
        <w:br/>
      </w:r>
      <w:r w:rsidR="000B2200" w:rsidRPr="00364396">
        <w:rPr>
          <w:rFonts w:cs="Calibri"/>
          <w:bCs/>
        </w:rPr>
        <w:t xml:space="preserve">Rys. 15 </w:t>
      </w:r>
      <w:r w:rsidR="00364396" w:rsidRPr="00364396">
        <w:rPr>
          <w:rFonts w:cs="Calibri"/>
          <w:bCs/>
        </w:rPr>
        <w:t xml:space="preserve">Charakterystyki Bodego układu z izolowanym silnikiem </w:t>
      </w:r>
    </w:p>
    <w:p w14:paraId="63C4BA06" w14:textId="603ACBDC" w:rsidR="000B2865" w:rsidRPr="00364396" w:rsidRDefault="000B2865" w:rsidP="00E27506">
      <w:pPr>
        <w:pStyle w:val="LO-normal"/>
        <w:jc w:val="center"/>
        <w:rPr>
          <w:rFonts w:cs="Calibri"/>
        </w:rPr>
      </w:pPr>
    </w:p>
    <w:p w14:paraId="2E315BE4" w14:textId="369EF3E6" w:rsidR="00495481" w:rsidRPr="00364396" w:rsidRDefault="00495481">
      <w:pPr>
        <w:pStyle w:val="LO-normal"/>
        <w:rPr>
          <w:rFonts w:cs="Calibri"/>
        </w:rPr>
      </w:pPr>
    </w:p>
    <w:p w14:paraId="0AFF8FA1" w14:textId="0935DB7F" w:rsidR="00495481" w:rsidRPr="00364396" w:rsidRDefault="00495481">
      <w:pPr>
        <w:pStyle w:val="LO-normal"/>
        <w:rPr>
          <w:rFonts w:cs="Calibri"/>
        </w:rPr>
      </w:pPr>
    </w:p>
    <w:p w14:paraId="32815EA7" w14:textId="7433DD36" w:rsidR="000B2200" w:rsidRPr="00364396" w:rsidRDefault="00A6717F" w:rsidP="000B2200">
      <w:pPr>
        <w:pStyle w:val="LO-normal"/>
        <w:jc w:val="center"/>
      </w:pPr>
      <w:r w:rsidRPr="00364396">
        <w:rPr>
          <w:rFonts w:cs="Calibri"/>
          <w:noProof/>
        </w:rPr>
        <w:drawing>
          <wp:inline distT="0" distB="0" distL="0" distR="0" wp14:anchorId="1BA7A4F8" wp14:editId="51F7523A">
            <wp:extent cx="5326380" cy="4000500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2200" w:rsidRPr="00364396">
        <w:rPr>
          <w:rFonts w:cs="Calibri"/>
        </w:rPr>
        <w:br/>
      </w:r>
      <w:r w:rsidR="000B2200" w:rsidRPr="00364396">
        <w:rPr>
          <w:rFonts w:cs="Calibri"/>
          <w:bCs/>
        </w:rPr>
        <w:t xml:space="preserve">Rys. </w:t>
      </w:r>
      <w:r w:rsidR="00364396" w:rsidRPr="00364396">
        <w:rPr>
          <w:rFonts w:cs="Calibri"/>
          <w:bCs/>
        </w:rPr>
        <w:t>1</w:t>
      </w:r>
      <w:r w:rsidR="00364396" w:rsidRPr="00364396">
        <w:rPr>
          <w:rFonts w:cs="Calibri"/>
          <w:bCs/>
        </w:rPr>
        <w:t>6</w:t>
      </w:r>
      <w:r w:rsidR="00364396" w:rsidRPr="00364396">
        <w:rPr>
          <w:rFonts w:cs="Calibri"/>
          <w:bCs/>
        </w:rPr>
        <w:t xml:space="preserve"> Charakterystyki Bodego układu z izolowanym silnikiem</w:t>
      </w:r>
      <w:r w:rsidR="00364396" w:rsidRPr="00364396">
        <w:rPr>
          <w:rFonts w:cs="Calibri"/>
          <w:bCs/>
        </w:rPr>
        <w:t xml:space="preserve"> i walcem</w:t>
      </w:r>
    </w:p>
    <w:p w14:paraId="72325FF7" w14:textId="2818F07B" w:rsidR="00495481" w:rsidRPr="00364396" w:rsidRDefault="00495481" w:rsidP="00E27506">
      <w:pPr>
        <w:pStyle w:val="LO-normal"/>
        <w:jc w:val="center"/>
        <w:rPr>
          <w:rFonts w:cs="Calibri"/>
        </w:rPr>
      </w:pPr>
    </w:p>
    <w:p w14:paraId="20EDEE0F" w14:textId="77777777" w:rsidR="00495481" w:rsidRPr="00364396" w:rsidRDefault="00495481">
      <w:pPr>
        <w:pStyle w:val="LO-normal"/>
        <w:rPr>
          <w:rFonts w:cs="Calibri"/>
        </w:rPr>
      </w:pPr>
    </w:p>
    <w:p w14:paraId="09FA45A3" w14:textId="09708547" w:rsidR="000B2865" w:rsidRPr="00364396" w:rsidRDefault="000B2865">
      <w:pPr>
        <w:pStyle w:val="LO-normal"/>
        <w:rPr>
          <w:rFonts w:cs="Calibri"/>
        </w:rPr>
      </w:pPr>
    </w:p>
    <w:p w14:paraId="1B503329" w14:textId="77777777" w:rsidR="00495481" w:rsidRPr="00364396" w:rsidRDefault="00495481">
      <w:pPr>
        <w:pStyle w:val="LO-normal"/>
        <w:rPr>
          <w:rFonts w:cs="Calibri"/>
        </w:rPr>
      </w:pPr>
    </w:p>
    <w:p w14:paraId="0B690718" w14:textId="3C7B73AD" w:rsidR="000B2200" w:rsidRPr="00364396" w:rsidRDefault="00A6717F" w:rsidP="000B2200">
      <w:pPr>
        <w:pStyle w:val="LO-normal"/>
        <w:jc w:val="center"/>
      </w:pPr>
      <w:r w:rsidRPr="00364396">
        <w:rPr>
          <w:rFonts w:cs="Calibri"/>
          <w:noProof/>
        </w:rPr>
        <w:lastRenderedPageBreak/>
        <w:drawing>
          <wp:inline distT="0" distB="0" distL="0" distR="0" wp14:anchorId="52270D90" wp14:editId="2F787EB5">
            <wp:extent cx="5326380" cy="4000500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2200" w:rsidRPr="00364396">
        <w:rPr>
          <w:rFonts w:cs="Calibri"/>
        </w:rPr>
        <w:br/>
      </w:r>
      <w:r w:rsidR="000B2200" w:rsidRPr="00364396">
        <w:rPr>
          <w:rFonts w:cs="Calibri"/>
          <w:bCs/>
        </w:rPr>
        <w:t xml:space="preserve">Rys. </w:t>
      </w:r>
      <w:r w:rsidR="00364396" w:rsidRPr="00364396">
        <w:rPr>
          <w:rFonts w:cs="Calibri"/>
          <w:bCs/>
        </w:rPr>
        <w:t>17</w:t>
      </w:r>
      <w:r w:rsidR="00364396" w:rsidRPr="00364396">
        <w:rPr>
          <w:rFonts w:cs="Calibri"/>
          <w:bCs/>
        </w:rPr>
        <w:t xml:space="preserve"> Charakterystyki Bodego układu z izolowanym silnikiem</w:t>
      </w:r>
      <w:r w:rsidR="00364396" w:rsidRPr="00364396">
        <w:rPr>
          <w:rFonts w:cs="Calibri"/>
          <w:bCs/>
        </w:rPr>
        <w:t xml:space="preserve"> i hamulcem</w:t>
      </w:r>
    </w:p>
    <w:p w14:paraId="3CB5BDB3" w14:textId="5741D086" w:rsidR="00495481" w:rsidRPr="00364396" w:rsidRDefault="00495481" w:rsidP="00E27506">
      <w:pPr>
        <w:pStyle w:val="LO-normal"/>
        <w:jc w:val="center"/>
        <w:rPr>
          <w:rFonts w:cs="Calibri"/>
        </w:rPr>
      </w:pPr>
    </w:p>
    <w:p w14:paraId="750989FF" w14:textId="09FFE66A" w:rsidR="00495481" w:rsidRPr="00364396" w:rsidRDefault="00495481">
      <w:pPr>
        <w:pStyle w:val="LO-normal"/>
        <w:rPr>
          <w:rFonts w:cs="Calibri"/>
        </w:rPr>
      </w:pPr>
    </w:p>
    <w:p w14:paraId="39371DD7" w14:textId="128096D4" w:rsidR="00495481" w:rsidRPr="00364396" w:rsidRDefault="00495481">
      <w:pPr>
        <w:pStyle w:val="LO-normal"/>
        <w:rPr>
          <w:rFonts w:cs="Calibri"/>
        </w:rPr>
      </w:pPr>
    </w:p>
    <w:p w14:paraId="2D6FC36F" w14:textId="27026FC9" w:rsidR="00C20F2C" w:rsidRPr="00364396" w:rsidRDefault="00A6717F" w:rsidP="000B2200">
      <w:pPr>
        <w:pStyle w:val="LO-normal"/>
        <w:jc w:val="center"/>
      </w:pPr>
      <w:r w:rsidRPr="00364396">
        <w:rPr>
          <w:rFonts w:cs="Calibri"/>
          <w:noProof/>
        </w:rPr>
        <w:drawing>
          <wp:inline distT="0" distB="0" distL="0" distR="0" wp14:anchorId="2C3BBAB1" wp14:editId="5870A0C0">
            <wp:extent cx="5326380" cy="4000500"/>
            <wp:effectExtent l="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2200" w:rsidRPr="00364396">
        <w:rPr>
          <w:rFonts w:cs="Calibri"/>
        </w:rPr>
        <w:br/>
      </w:r>
      <w:r w:rsidR="000B2200" w:rsidRPr="00364396">
        <w:rPr>
          <w:rFonts w:cs="Calibri"/>
          <w:bCs/>
        </w:rPr>
        <w:t xml:space="preserve">Rys. </w:t>
      </w:r>
      <w:r w:rsidR="00364396" w:rsidRPr="00364396">
        <w:rPr>
          <w:rFonts w:cs="Calibri"/>
          <w:bCs/>
        </w:rPr>
        <w:t>1</w:t>
      </w:r>
      <w:r w:rsidR="00364396" w:rsidRPr="00364396">
        <w:rPr>
          <w:rFonts w:cs="Calibri"/>
          <w:bCs/>
        </w:rPr>
        <w:t>8</w:t>
      </w:r>
      <w:r w:rsidR="00364396" w:rsidRPr="00364396">
        <w:rPr>
          <w:rFonts w:cs="Calibri"/>
          <w:bCs/>
        </w:rPr>
        <w:t xml:space="preserve"> Charakterystyki Bodego układu z izolowanym silnikiem</w:t>
      </w:r>
      <w:r w:rsidR="00364396" w:rsidRPr="00364396">
        <w:rPr>
          <w:rFonts w:cs="Calibri"/>
          <w:bCs/>
        </w:rPr>
        <w:t xml:space="preserve"> i strefą martwą</w:t>
      </w:r>
    </w:p>
    <w:p w14:paraId="1FF5D220" w14:textId="06A717EC" w:rsidR="002864DF" w:rsidRPr="00364396" w:rsidRDefault="00A6717F" w:rsidP="000B2200">
      <w:pPr>
        <w:pStyle w:val="LO-normal"/>
        <w:jc w:val="center"/>
      </w:pPr>
      <w:r w:rsidRPr="00364396">
        <w:rPr>
          <w:rFonts w:cs="Calibri"/>
          <w:noProof/>
        </w:rPr>
        <w:lastRenderedPageBreak/>
        <w:drawing>
          <wp:inline distT="0" distB="0" distL="0" distR="0" wp14:anchorId="659A48D1" wp14:editId="3C63157C">
            <wp:extent cx="5326380" cy="4000500"/>
            <wp:effectExtent l="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2200" w:rsidRPr="00364396">
        <w:rPr>
          <w:rFonts w:cs="Calibri"/>
        </w:rPr>
        <w:br/>
      </w:r>
      <w:r w:rsidR="00364396" w:rsidRPr="00364396">
        <w:rPr>
          <w:rFonts w:cs="Calibri"/>
          <w:bCs/>
        </w:rPr>
        <w:t>Rys.</w:t>
      </w:r>
      <w:r w:rsidR="00364396" w:rsidRPr="00364396">
        <w:rPr>
          <w:rFonts w:cs="Calibri"/>
          <w:bCs/>
        </w:rPr>
        <w:t>1</w:t>
      </w:r>
      <w:r w:rsidR="00364396" w:rsidRPr="00364396">
        <w:rPr>
          <w:rFonts w:cs="Calibri"/>
          <w:bCs/>
        </w:rPr>
        <w:t>9</w:t>
      </w:r>
      <w:r w:rsidR="00364396" w:rsidRPr="00364396">
        <w:rPr>
          <w:rFonts w:cs="Calibri"/>
          <w:bCs/>
        </w:rPr>
        <w:t xml:space="preserve"> Charakterystyki Bodego układu z izolowanym silnikiem</w:t>
      </w:r>
      <w:r w:rsidR="00364396" w:rsidRPr="00364396">
        <w:rPr>
          <w:rFonts w:cs="Calibri"/>
          <w:bCs/>
        </w:rPr>
        <w:t xml:space="preserve"> i przekładnią</w:t>
      </w:r>
    </w:p>
    <w:p w14:paraId="39ED6549" w14:textId="643FF3C7" w:rsidR="00C27FED" w:rsidRPr="00364396" w:rsidRDefault="00E27506" w:rsidP="00E27506">
      <w:pPr>
        <w:pStyle w:val="Nagwek5"/>
        <w:rPr>
          <w:sz w:val="20"/>
          <w:szCs w:val="20"/>
        </w:rPr>
      </w:pPr>
      <w:r w:rsidRPr="00364396">
        <w:rPr>
          <w:sz w:val="20"/>
          <w:szCs w:val="20"/>
        </w:rPr>
        <w:t xml:space="preserve">2.5 </w:t>
      </w:r>
      <w:r w:rsidR="00C27FED" w:rsidRPr="00364396">
        <w:rPr>
          <w:sz w:val="20"/>
          <w:szCs w:val="20"/>
        </w:rPr>
        <w:t xml:space="preserve">Charakterystyki </w:t>
      </w:r>
      <w:proofErr w:type="spellStart"/>
      <w:r w:rsidR="00C27FED" w:rsidRPr="00364396">
        <w:rPr>
          <w:sz w:val="20"/>
          <w:szCs w:val="20"/>
        </w:rPr>
        <w:t>Nyquista</w:t>
      </w:r>
      <w:proofErr w:type="spellEnd"/>
      <w:r w:rsidR="00C27FED" w:rsidRPr="00364396">
        <w:rPr>
          <w:sz w:val="20"/>
          <w:szCs w:val="20"/>
        </w:rPr>
        <w:t>:</w:t>
      </w:r>
    </w:p>
    <w:p w14:paraId="15376405" w14:textId="0904C4F9" w:rsidR="00C27FED" w:rsidRPr="00364396" w:rsidRDefault="00C27FED">
      <w:pPr>
        <w:pStyle w:val="LO-normal"/>
        <w:rPr>
          <w:rFonts w:cs="Calibri"/>
        </w:rPr>
      </w:pPr>
    </w:p>
    <w:p w14:paraId="0ED4C197" w14:textId="3B6EA919" w:rsidR="00E27506" w:rsidRPr="00364396" w:rsidRDefault="00A6717F" w:rsidP="00E27506">
      <w:pPr>
        <w:pStyle w:val="LO-normal"/>
        <w:jc w:val="center"/>
      </w:pPr>
      <w:r w:rsidRPr="00364396">
        <w:rPr>
          <w:rFonts w:cs="Calibri"/>
          <w:noProof/>
        </w:rPr>
        <w:drawing>
          <wp:inline distT="0" distB="0" distL="0" distR="0" wp14:anchorId="7D4B165E" wp14:editId="43351861">
            <wp:extent cx="4793143" cy="3600000"/>
            <wp:effectExtent l="0" t="0" r="7620" b="635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14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7506" w:rsidRPr="00364396">
        <w:rPr>
          <w:rFonts w:cs="Calibri"/>
        </w:rPr>
        <w:br/>
      </w:r>
      <w:r w:rsidR="00E27506" w:rsidRPr="00364396">
        <w:rPr>
          <w:rFonts w:cs="Calibri"/>
          <w:bCs/>
        </w:rPr>
        <w:t xml:space="preserve">Rys. </w:t>
      </w:r>
      <w:r w:rsidR="00364396" w:rsidRPr="00364396">
        <w:rPr>
          <w:rFonts w:cs="Calibri"/>
          <w:bCs/>
        </w:rPr>
        <w:t>20</w:t>
      </w:r>
      <w:r w:rsidR="00E27506" w:rsidRPr="00364396">
        <w:rPr>
          <w:rFonts w:cs="Calibri"/>
          <w:bCs/>
        </w:rPr>
        <w:t xml:space="preserve"> </w:t>
      </w:r>
      <w:r w:rsidR="00E27506" w:rsidRPr="00364396">
        <w:rPr>
          <w:rFonts w:cs="Calibri"/>
          <w:bCs/>
        </w:rPr>
        <w:t xml:space="preserve">Charakterystyka </w:t>
      </w:r>
      <w:proofErr w:type="spellStart"/>
      <w:r w:rsidR="00E27506" w:rsidRPr="00364396">
        <w:rPr>
          <w:rFonts w:cs="Calibri"/>
          <w:bCs/>
        </w:rPr>
        <w:t>Nyquista</w:t>
      </w:r>
      <w:proofErr w:type="spellEnd"/>
      <w:r w:rsidR="00E27506" w:rsidRPr="00364396">
        <w:rPr>
          <w:rFonts w:cs="Calibri"/>
          <w:bCs/>
        </w:rPr>
        <w:t xml:space="preserve"> </w:t>
      </w:r>
      <w:r w:rsidR="00081C7E" w:rsidRPr="00364396">
        <w:rPr>
          <w:rFonts w:cs="Calibri"/>
          <w:bCs/>
        </w:rPr>
        <w:t xml:space="preserve">układu z izolowanym silnikiem </w:t>
      </w:r>
    </w:p>
    <w:p w14:paraId="17053DEE" w14:textId="13137C33" w:rsidR="00C27FED" w:rsidRPr="00364396" w:rsidRDefault="00C27FED" w:rsidP="00E27506">
      <w:pPr>
        <w:pStyle w:val="LO-normal"/>
        <w:jc w:val="center"/>
        <w:rPr>
          <w:rFonts w:cs="Calibri"/>
        </w:rPr>
      </w:pPr>
    </w:p>
    <w:p w14:paraId="5067E188" w14:textId="77777777" w:rsidR="002864DF" w:rsidRPr="00364396" w:rsidRDefault="002864DF">
      <w:pPr>
        <w:pStyle w:val="LO-normal"/>
        <w:rPr>
          <w:rFonts w:cs="Calibri"/>
        </w:rPr>
      </w:pPr>
    </w:p>
    <w:p w14:paraId="03CE172E" w14:textId="6023B9C1" w:rsidR="00495481" w:rsidRPr="00364396" w:rsidRDefault="00495481">
      <w:pPr>
        <w:pStyle w:val="LO-normal"/>
        <w:rPr>
          <w:rFonts w:cs="Calibri"/>
        </w:rPr>
      </w:pPr>
    </w:p>
    <w:p w14:paraId="358B1C27" w14:textId="34C3D252" w:rsidR="001B0276" w:rsidRPr="00364396" w:rsidRDefault="001B0276">
      <w:pPr>
        <w:pStyle w:val="LO-normal"/>
        <w:rPr>
          <w:rFonts w:cs="Calibri"/>
        </w:rPr>
      </w:pPr>
    </w:p>
    <w:p w14:paraId="501545D0" w14:textId="6354923B" w:rsidR="00081C7E" w:rsidRPr="00364396" w:rsidRDefault="00A6717F" w:rsidP="00081C7E">
      <w:pPr>
        <w:pStyle w:val="LO-normal"/>
        <w:jc w:val="center"/>
      </w:pPr>
      <w:r w:rsidRPr="00364396">
        <w:rPr>
          <w:rFonts w:cs="Calibri"/>
          <w:noProof/>
        </w:rPr>
        <w:lastRenderedPageBreak/>
        <w:drawing>
          <wp:inline distT="0" distB="0" distL="0" distR="0" wp14:anchorId="233D0B75" wp14:editId="4AEA29B0">
            <wp:extent cx="4793143" cy="3600000"/>
            <wp:effectExtent l="0" t="0" r="7620" b="635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14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1C7E" w:rsidRPr="00364396">
        <w:rPr>
          <w:rFonts w:cs="Calibri"/>
        </w:rPr>
        <w:br/>
      </w:r>
      <w:r w:rsidR="00081C7E" w:rsidRPr="00364396">
        <w:rPr>
          <w:rFonts w:cs="Calibri"/>
          <w:bCs/>
        </w:rPr>
        <w:t xml:space="preserve">Rys. </w:t>
      </w:r>
      <w:r w:rsidR="00364396" w:rsidRPr="00364396">
        <w:rPr>
          <w:rFonts w:cs="Calibri"/>
          <w:bCs/>
        </w:rPr>
        <w:t>21</w:t>
      </w:r>
      <w:r w:rsidR="00081C7E" w:rsidRPr="00364396">
        <w:rPr>
          <w:rFonts w:cs="Calibri"/>
          <w:bCs/>
        </w:rPr>
        <w:t xml:space="preserve"> Charakterystyka </w:t>
      </w:r>
      <w:proofErr w:type="spellStart"/>
      <w:r w:rsidR="00081C7E" w:rsidRPr="00364396">
        <w:rPr>
          <w:rFonts w:cs="Calibri"/>
          <w:bCs/>
        </w:rPr>
        <w:t>Nyquista</w:t>
      </w:r>
      <w:proofErr w:type="spellEnd"/>
      <w:r w:rsidR="00081C7E" w:rsidRPr="00364396">
        <w:rPr>
          <w:rFonts w:cs="Calibri"/>
          <w:bCs/>
        </w:rPr>
        <w:t xml:space="preserve"> układu z izolowanym silnikiem</w:t>
      </w:r>
      <w:r w:rsidR="00081C7E" w:rsidRPr="00364396">
        <w:rPr>
          <w:rFonts w:cs="Calibri"/>
          <w:bCs/>
        </w:rPr>
        <w:t xml:space="preserve"> i walcem</w:t>
      </w:r>
      <w:r w:rsidR="00081C7E" w:rsidRPr="00364396">
        <w:rPr>
          <w:rFonts w:cs="Calibri"/>
          <w:bCs/>
        </w:rPr>
        <w:t xml:space="preserve"> </w:t>
      </w:r>
    </w:p>
    <w:p w14:paraId="57685892" w14:textId="5B242097" w:rsidR="001B0276" w:rsidRPr="00364396" w:rsidRDefault="001B0276" w:rsidP="00E27506">
      <w:pPr>
        <w:pStyle w:val="LO-normal"/>
        <w:jc w:val="center"/>
        <w:rPr>
          <w:rFonts w:cs="Calibri"/>
        </w:rPr>
      </w:pPr>
    </w:p>
    <w:p w14:paraId="55BFD107" w14:textId="3AC2D255" w:rsidR="00D202AA" w:rsidRPr="00364396" w:rsidRDefault="00D202AA">
      <w:pPr>
        <w:pStyle w:val="LO-normal"/>
        <w:rPr>
          <w:rFonts w:cs="Calibri"/>
        </w:rPr>
      </w:pPr>
    </w:p>
    <w:p w14:paraId="58F56FE0" w14:textId="115E071D" w:rsidR="00081C7E" w:rsidRPr="00364396" w:rsidRDefault="00A6717F" w:rsidP="00081C7E">
      <w:pPr>
        <w:pStyle w:val="LO-normal"/>
        <w:jc w:val="center"/>
      </w:pPr>
      <w:r w:rsidRPr="00364396">
        <w:rPr>
          <w:rFonts w:cs="Calibri"/>
          <w:noProof/>
        </w:rPr>
        <w:drawing>
          <wp:inline distT="0" distB="0" distL="0" distR="0" wp14:anchorId="6FF9F60A" wp14:editId="615A739D">
            <wp:extent cx="4793143" cy="3600000"/>
            <wp:effectExtent l="0" t="0" r="7620" b="635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14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1C7E" w:rsidRPr="00364396">
        <w:rPr>
          <w:rFonts w:cs="Calibri"/>
        </w:rPr>
        <w:br/>
      </w:r>
      <w:r w:rsidR="00081C7E" w:rsidRPr="00364396">
        <w:rPr>
          <w:rFonts w:cs="Calibri"/>
          <w:bCs/>
        </w:rPr>
        <w:t xml:space="preserve">Rys. </w:t>
      </w:r>
      <w:r w:rsidR="00364396" w:rsidRPr="00364396">
        <w:rPr>
          <w:rFonts w:cs="Calibri"/>
          <w:bCs/>
        </w:rPr>
        <w:t>22</w:t>
      </w:r>
      <w:r w:rsidR="00081C7E" w:rsidRPr="00364396">
        <w:rPr>
          <w:rFonts w:cs="Calibri"/>
          <w:bCs/>
        </w:rPr>
        <w:t xml:space="preserve"> Charakterystyka </w:t>
      </w:r>
      <w:proofErr w:type="spellStart"/>
      <w:r w:rsidR="00081C7E" w:rsidRPr="00364396">
        <w:rPr>
          <w:rFonts w:cs="Calibri"/>
          <w:bCs/>
        </w:rPr>
        <w:t>Nyquista</w:t>
      </w:r>
      <w:proofErr w:type="spellEnd"/>
      <w:r w:rsidR="00081C7E" w:rsidRPr="00364396">
        <w:rPr>
          <w:rFonts w:cs="Calibri"/>
          <w:bCs/>
        </w:rPr>
        <w:t xml:space="preserve"> układu z izolowanym silnikiem </w:t>
      </w:r>
      <w:r w:rsidR="00081C7E" w:rsidRPr="00364396">
        <w:rPr>
          <w:rFonts w:cs="Calibri"/>
          <w:bCs/>
        </w:rPr>
        <w:t>i hamulcem</w:t>
      </w:r>
    </w:p>
    <w:p w14:paraId="5F0BEA15" w14:textId="5AD1BF30" w:rsidR="00D202AA" w:rsidRPr="00364396" w:rsidRDefault="00D202AA">
      <w:pPr>
        <w:pStyle w:val="LO-normal"/>
        <w:rPr>
          <w:rFonts w:cs="Calibri"/>
        </w:rPr>
      </w:pPr>
    </w:p>
    <w:p w14:paraId="134B4D99" w14:textId="4AECB3C2" w:rsidR="00D202AA" w:rsidRPr="00364396" w:rsidRDefault="00D202AA">
      <w:pPr>
        <w:pStyle w:val="LO-normal"/>
        <w:rPr>
          <w:rFonts w:cs="Calibri"/>
        </w:rPr>
      </w:pPr>
    </w:p>
    <w:p w14:paraId="75B8F6C2" w14:textId="53DF7626" w:rsidR="00D202AA" w:rsidRPr="00364396" w:rsidRDefault="00D202AA">
      <w:pPr>
        <w:pStyle w:val="LO-normal"/>
        <w:rPr>
          <w:rFonts w:cs="Calibri"/>
        </w:rPr>
      </w:pPr>
    </w:p>
    <w:p w14:paraId="412388EB" w14:textId="44C57382" w:rsidR="00081C7E" w:rsidRPr="00364396" w:rsidRDefault="00A6717F" w:rsidP="00081C7E">
      <w:pPr>
        <w:pStyle w:val="LO-normal"/>
        <w:jc w:val="center"/>
      </w:pPr>
      <w:r w:rsidRPr="00364396">
        <w:rPr>
          <w:rFonts w:cs="Calibri"/>
          <w:noProof/>
        </w:rPr>
        <w:lastRenderedPageBreak/>
        <w:drawing>
          <wp:inline distT="0" distB="0" distL="0" distR="0" wp14:anchorId="70ECC550" wp14:editId="3AA0C635">
            <wp:extent cx="4793143" cy="3600000"/>
            <wp:effectExtent l="0" t="0" r="7620" b="635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14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1C7E" w:rsidRPr="00364396">
        <w:rPr>
          <w:rFonts w:cs="Calibri"/>
        </w:rPr>
        <w:br/>
      </w:r>
      <w:r w:rsidR="00081C7E" w:rsidRPr="00364396">
        <w:rPr>
          <w:rFonts w:cs="Calibri"/>
          <w:bCs/>
        </w:rPr>
        <w:t xml:space="preserve">Rys. </w:t>
      </w:r>
      <w:r w:rsidR="00364396" w:rsidRPr="00364396">
        <w:rPr>
          <w:rFonts w:cs="Calibri"/>
          <w:bCs/>
        </w:rPr>
        <w:t>23</w:t>
      </w:r>
      <w:r w:rsidR="00081C7E" w:rsidRPr="00364396">
        <w:rPr>
          <w:rFonts w:cs="Calibri"/>
          <w:bCs/>
        </w:rPr>
        <w:t xml:space="preserve"> Charakterystyka </w:t>
      </w:r>
      <w:proofErr w:type="spellStart"/>
      <w:r w:rsidR="00081C7E" w:rsidRPr="00364396">
        <w:rPr>
          <w:rFonts w:cs="Calibri"/>
          <w:bCs/>
        </w:rPr>
        <w:t>Nyquista</w:t>
      </w:r>
      <w:proofErr w:type="spellEnd"/>
      <w:r w:rsidR="00081C7E" w:rsidRPr="00364396">
        <w:rPr>
          <w:rFonts w:cs="Calibri"/>
          <w:bCs/>
        </w:rPr>
        <w:t xml:space="preserve"> układu z izolowanym silnikiem </w:t>
      </w:r>
      <w:r w:rsidR="00081C7E" w:rsidRPr="00364396">
        <w:rPr>
          <w:rFonts w:cs="Calibri"/>
          <w:bCs/>
        </w:rPr>
        <w:t>i strefą martwą</w:t>
      </w:r>
    </w:p>
    <w:p w14:paraId="1773520C" w14:textId="0B487864" w:rsidR="00D202AA" w:rsidRPr="00364396" w:rsidRDefault="00D202AA" w:rsidP="00081C7E">
      <w:pPr>
        <w:pStyle w:val="LO-normal"/>
        <w:jc w:val="center"/>
        <w:rPr>
          <w:rFonts w:cs="Calibri"/>
        </w:rPr>
      </w:pPr>
    </w:p>
    <w:p w14:paraId="14BF052B" w14:textId="7F35FCE9" w:rsidR="00D91E0C" w:rsidRPr="00364396" w:rsidRDefault="00D91E0C">
      <w:pPr>
        <w:pStyle w:val="LO-normal"/>
        <w:rPr>
          <w:rFonts w:cs="Calibri"/>
        </w:rPr>
      </w:pPr>
    </w:p>
    <w:p w14:paraId="185617CE" w14:textId="39DBF0D6" w:rsidR="00D202AA" w:rsidRPr="00364396" w:rsidRDefault="00D202AA">
      <w:pPr>
        <w:pStyle w:val="LO-normal"/>
        <w:rPr>
          <w:rFonts w:cs="Calibri"/>
        </w:rPr>
      </w:pPr>
    </w:p>
    <w:p w14:paraId="45B301A8" w14:textId="763F3FB5" w:rsidR="00D202AA" w:rsidRPr="00364396" w:rsidRDefault="00A6717F" w:rsidP="00081C7E">
      <w:pPr>
        <w:pStyle w:val="LO-normal"/>
        <w:jc w:val="center"/>
        <w:rPr>
          <w:rFonts w:cs="Calibri"/>
        </w:rPr>
      </w:pPr>
      <w:r w:rsidRPr="00364396">
        <w:rPr>
          <w:rFonts w:cs="Calibri"/>
          <w:noProof/>
        </w:rPr>
        <w:drawing>
          <wp:inline distT="0" distB="0" distL="0" distR="0" wp14:anchorId="6DBB11A8" wp14:editId="2F4367ED">
            <wp:extent cx="4793143" cy="3600000"/>
            <wp:effectExtent l="0" t="0" r="7620" b="635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14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45792" w14:textId="5315B876" w:rsidR="00081C7E" w:rsidRPr="00364396" w:rsidRDefault="00081C7E" w:rsidP="00081C7E">
      <w:pPr>
        <w:pStyle w:val="LO-normal"/>
        <w:jc w:val="center"/>
      </w:pPr>
      <w:r w:rsidRPr="00364396">
        <w:rPr>
          <w:rFonts w:cs="Calibri"/>
          <w:bCs/>
        </w:rPr>
        <w:t xml:space="preserve">Rys. </w:t>
      </w:r>
      <w:r w:rsidR="00364396" w:rsidRPr="00364396">
        <w:rPr>
          <w:rFonts w:cs="Calibri"/>
          <w:bCs/>
        </w:rPr>
        <w:t>2</w:t>
      </w:r>
      <w:r w:rsidRPr="00364396">
        <w:rPr>
          <w:rFonts w:cs="Calibri"/>
          <w:bCs/>
        </w:rPr>
        <w:t xml:space="preserve">4 Charakterystyka </w:t>
      </w:r>
      <w:proofErr w:type="spellStart"/>
      <w:r w:rsidRPr="00364396">
        <w:rPr>
          <w:rFonts w:cs="Calibri"/>
          <w:bCs/>
        </w:rPr>
        <w:t>Nyquista</w:t>
      </w:r>
      <w:proofErr w:type="spellEnd"/>
      <w:r w:rsidRPr="00364396">
        <w:rPr>
          <w:rFonts w:cs="Calibri"/>
          <w:bCs/>
        </w:rPr>
        <w:t xml:space="preserve"> układu z izolowanym silnikiem </w:t>
      </w:r>
      <w:r w:rsidRPr="00364396">
        <w:rPr>
          <w:rFonts w:cs="Calibri"/>
          <w:bCs/>
        </w:rPr>
        <w:t>i przekładnią</w:t>
      </w:r>
    </w:p>
    <w:p w14:paraId="737C0979" w14:textId="77777777" w:rsidR="00081C7E" w:rsidRPr="00364396" w:rsidRDefault="00081C7E" w:rsidP="00081C7E">
      <w:pPr>
        <w:pStyle w:val="LO-normal"/>
        <w:jc w:val="center"/>
        <w:rPr>
          <w:rFonts w:cs="Calibri"/>
        </w:rPr>
      </w:pPr>
    </w:p>
    <w:p w14:paraId="3CD217B1" w14:textId="77777777" w:rsidR="00D202AA" w:rsidRPr="00364396" w:rsidRDefault="00D202AA">
      <w:pPr>
        <w:pStyle w:val="LO-normal"/>
        <w:rPr>
          <w:rFonts w:cs="Calibri"/>
        </w:rPr>
      </w:pPr>
    </w:p>
    <w:p w14:paraId="74974201" w14:textId="40159FF7" w:rsidR="001B0276" w:rsidRPr="00364396" w:rsidRDefault="00D91E0C">
      <w:pPr>
        <w:pStyle w:val="LO-normal"/>
        <w:rPr>
          <w:rFonts w:cs="Calibri"/>
        </w:rPr>
      </w:pPr>
      <w:r w:rsidRPr="00364396">
        <w:rPr>
          <w:rFonts w:cs="Calibri"/>
        </w:rPr>
        <w:t xml:space="preserve">Powyższe charakterystyki posłużyły do identyfikacji parametrów poszczególnych części </w:t>
      </w:r>
      <w:r w:rsidR="001503C9" w:rsidRPr="00364396">
        <w:rPr>
          <w:rFonts w:cs="Calibri"/>
        </w:rPr>
        <w:t>układu.</w:t>
      </w:r>
      <w:r w:rsidR="00421B48" w:rsidRPr="00364396">
        <w:rPr>
          <w:rFonts w:cs="Calibri"/>
        </w:rPr>
        <w:t xml:space="preserve"> Zaznaczone są punkty, dla których przesunięcie fazowe jest równe -45 stopni – w tym przypadku część urojona jest równa minus części rzeczywistej</w:t>
      </w:r>
      <w:r w:rsidR="00694380" w:rsidRPr="00364396">
        <w:rPr>
          <w:rFonts w:cs="Calibri"/>
        </w:rPr>
        <w:t>. Każdy z elementów jest uznawany za obiekt drugiego rzędu, stąd pozyskiwane są równania do rozwiązania.</w:t>
      </w:r>
      <w:r w:rsidR="00B703A5" w:rsidRPr="00364396">
        <w:rPr>
          <w:rFonts w:cs="Calibri"/>
        </w:rPr>
        <w:t xml:space="preserve"> </w:t>
      </w:r>
      <w:r w:rsidR="004900CD" w:rsidRPr="00364396">
        <w:rPr>
          <w:rFonts w:cs="Calibri"/>
        </w:rPr>
        <w:t>Współczynniki tłumienia części mechanicznej</w:t>
      </w:r>
      <w:r w:rsidR="00B703A5" w:rsidRPr="00364396">
        <w:rPr>
          <w:rFonts w:cs="Calibri"/>
        </w:rPr>
        <w:t xml:space="preserve"> uzyskano</w:t>
      </w:r>
      <w:r w:rsidR="00CC269D" w:rsidRPr="00364396">
        <w:rPr>
          <w:rFonts w:cs="Calibri"/>
        </w:rPr>
        <w:t xml:space="preserve"> ze współczynników nachyleń następujących charakterystyk statycznych:</w:t>
      </w:r>
    </w:p>
    <w:p w14:paraId="0C030177" w14:textId="6A5BD7D8" w:rsidR="00CC269D" w:rsidRPr="00364396" w:rsidRDefault="00CC269D">
      <w:pPr>
        <w:pStyle w:val="LO-normal"/>
        <w:rPr>
          <w:rFonts w:cs="Calibri"/>
        </w:rPr>
      </w:pPr>
    </w:p>
    <w:p w14:paraId="60745A59" w14:textId="65902F15" w:rsidR="00CC269D" w:rsidRPr="00364396" w:rsidRDefault="00A6717F" w:rsidP="0099309E">
      <w:pPr>
        <w:pStyle w:val="LO-normal"/>
        <w:jc w:val="center"/>
        <w:rPr>
          <w:rFonts w:cs="Calibri"/>
        </w:rPr>
      </w:pPr>
      <w:r w:rsidRPr="00364396">
        <w:rPr>
          <w:rFonts w:cs="Calibri"/>
          <w:noProof/>
        </w:rPr>
        <w:lastRenderedPageBreak/>
        <w:drawing>
          <wp:inline distT="0" distB="0" distL="0" distR="0" wp14:anchorId="17E30D10" wp14:editId="08BF12CD">
            <wp:extent cx="3834514" cy="2880000"/>
            <wp:effectExtent l="0" t="0" r="0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51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95227" w14:textId="3EC28BC8" w:rsidR="000B2200" w:rsidRPr="00364396" w:rsidRDefault="000B2200" w:rsidP="000B2200">
      <w:pPr>
        <w:pStyle w:val="LO-normal"/>
        <w:jc w:val="center"/>
      </w:pPr>
      <w:r w:rsidRPr="00364396">
        <w:rPr>
          <w:rFonts w:cs="Calibri"/>
          <w:bCs/>
        </w:rPr>
        <w:t xml:space="preserve">Rys. </w:t>
      </w:r>
      <w:r w:rsidR="00364396">
        <w:rPr>
          <w:rFonts w:cs="Calibri"/>
          <w:bCs/>
        </w:rPr>
        <w:t>25</w:t>
      </w:r>
      <w:r w:rsidRPr="00364396">
        <w:rPr>
          <w:rFonts w:cs="Calibri"/>
          <w:bCs/>
        </w:rPr>
        <w:t xml:space="preserve"> </w:t>
      </w:r>
      <w:r w:rsidR="00364396">
        <w:rPr>
          <w:rFonts w:cs="Calibri"/>
          <w:bCs/>
        </w:rPr>
        <w:t xml:space="preserve">Charakterystyka statyczna układu z izolowanym silnikiem </w:t>
      </w:r>
    </w:p>
    <w:p w14:paraId="676B27F8" w14:textId="77777777" w:rsidR="000B2200" w:rsidRPr="00364396" w:rsidRDefault="000B2200" w:rsidP="0099309E">
      <w:pPr>
        <w:pStyle w:val="LO-normal"/>
        <w:jc w:val="center"/>
        <w:rPr>
          <w:rFonts w:cs="Calibri"/>
        </w:rPr>
      </w:pPr>
    </w:p>
    <w:p w14:paraId="45726CAA" w14:textId="51BF7D04" w:rsidR="00165302" w:rsidRPr="00364396" w:rsidRDefault="00165302">
      <w:pPr>
        <w:pStyle w:val="LO-normal"/>
        <w:rPr>
          <w:rFonts w:cs="Calibri"/>
        </w:rPr>
      </w:pPr>
    </w:p>
    <w:p w14:paraId="3A2BD254" w14:textId="56015BB6" w:rsidR="00165302" w:rsidRPr="00364396" w:rsidRDefault="00A6717F" w:rsidP="0099309E">
      <w:pPr>
        <w:pStyle w:val="LO-normal"/>
        <w:jc w:val="center"/>
        <w:rPr>
          <w:rFonts w:cs="Calibri"/>
        </w:rPr>
      </w:pPr>
      <w:r w:rsidRPr="00364396">
        <w:rPr>
          <w:rFonts w:cs="Calibri"/>
          <w:noProof/>
        </w:rPr>
        <w:drawing>
          <wp:inline distT="0" distB="0" distL="0" distR="0" wp14:anchorId="77572AD3" wp14:editId="496A2E77">
            <wp:extent cx="3834514" cy="2880000"/>
            <wp:effectExtent l="0" t="0" r="0" b="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51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E1D91" w14:textId="54F9B0DE" w:rsidR="000B2200" w:rsidRPr="00364396" w:rsidRDefault="000B2200" w:rsidP="000B2200">
      <w:pPr>
        <w:pStyle w:val="LO-normal"/>
        <w:jc w:val="center"/>
      </w:pPr>
      <w:r w:rsidRPr="00364396">
        <w:rPr>
          <w:rFonts w:cs="Calibri"/>
          <w:bCs/>
        </w:rPr>
        <w:t xml:space="preserve">Rys. 14 </w:t>
      </w:r>
      <w:r w:rsidR="00E53B28">
        <w:rPr>
          <w:rFonts w:cs="Calibri"/>
          <w:bCs/>
        </w:rPr>
        <w:t>Charakterystyka statyczna układu z izolowanym silnikiem</w:t>
      </w:r>
      <w:r w:rsidR="00E53B28">
        <w:rPr>
          <w:rFonts w:cs="Calibri"/>
          <w:bCs/>
        </w:rPr>
        <w:t xml:space="preserve"> i walcem</w:t>
      </w:r>
    </w:p>
    <w:p w14:paraId="0D284224" w14:textId="77777777" w:rsidR="000B2200" w:rsidRPr="00364396" w:rsidRDefault="000B2200" w:rsidP="0099309E">
      <w:pPr>
        <w:pStyle w:val="LO-normal"/>
        <w:jc w:val="center"/>
        <w:rPr>
          <w:rFonts w:cs="Calibri"/>
        </w:rPr>
      </w:pPr>
    </w:p>
    <w:p w14:paraId="23772AA0" w14:textId="6612C85A" w:rsidR="00CC269D" w:rsidRPr="00364396" w:rsidRDefault="00CC269D">
      <w:pPr>
        <w:pStyle w:val="LO-normal"/>
        <w:rPr>
          <w:rFonts w:cs="Calibri"/>
        </w:rPr>
      </w:pPr>
    </w:p>
    <w:p w14:paraId="337EA175" w14:textId="77777777" w:rsidR="005755F5" w:rsidRPr="00364396" w:rsidRDefault="005755F5">
      <w:pPr>
        <w:pStyle w:val="LO-normal"/>
        <w:rPr>
          <w:rFonts w:cs="Calibri"/>
        </w:rPr>
      </w:pPr>
    </w:p>
    <w:p w14:paraId="799D0D84" w14:textId="164FAE02" w:rsidR="00AE00BE" w:rsidRPr="00364396" w:rsidRDefault="00AE00BE">
      <w:pPr>
        <w:pStyle w:val="LO-normal"/>
        <w:rPr>
          <w:rFonts w:cs="Calibri"/>
        </w:rPr>
      </w:pPr>
    </w:p>
    <w:p w14:paraId="1122BACE" w14:textId="7C653AC9" w:rsidR="003F69FE" w:rsidRPr="00364396" w:rsidRDefault="003F69FE">
      <w:pPr>
        <w:pStyle w:val="LO-normal"/>
        <w:rPr>
          <w:rFonts w:cs="Calibri"/>
        </w:rPr>
      </w:pPr>
    </w:p>
    <w:p w14:paraId="78E4C24A" w14:textId="407947C1" w:rsidR="000B2200" w:rsidRPr="00364396" w:rsidRDefault="00A6717F" w:rsidP="000B2200">
      <w:pPr>
        <w:pStyle w:val="LO-normal"/>
        <w:jc w:val="center"/>
      </w:pPr>
      <w:r w:rsidRPr="00364396">
        <w:rPr>
          <w:noProof/>
        </w:rPr>
        <w:lastRenderedPageBreak/>
        <w:drawing>
          <wp:inline distT="0" distB="0" distL="0" distR="0" wp14:anchorId="530D777F" wp14:editId="5D43F80E">
            <wp:extent cx="3834514" cy="2880000"/>
            <wp:effectExtent l="0" t="0" r="0" b="0"/>
            <wp:docPr id="64" name="Obraz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51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2200" w:rsidRPr="00364396">
        <w:rPr>
          <w:rFonts w:cs="Calibri"/>
        </w:rPr>
        <w:br/>
      </w:r>
      <w:r w:rsidR="000B2200" w:rsidRPr="00364396">
        <w:rPr>
          <w:rFonts w:cs="Calibri"/>
          <w:bCs/>
        </w:rPr>
        <w:t xml:space="preserve">Rys. 14 </w:t>
      </w:r>
      <w:r w:rsidR="00E53B28">
        <w:rPr>
          <w:rFonts w:cs="Calibri"/>
          <w:bCs/>
        </w:rPr>
        <w:t>Charakterystyka statyczna układu z izolowanym silnikiem</w:t>
      </w:r>
      <w:r w:rsidR="00E53B28">
        <w:rPr>
          <w:rFonts w:cs="Calibri"/>
          <w:bCs/>
        </w:rPr>
        <w:t xml:space="preserve"> i hamulcem</w:t>
      </w:r>
    </w:p>
    <w:p w14:paraId="439C02B6" w14:textId="7AFE962D" w:rsidR="003F69FE" w:rsidRPr="00364396" w:rsidRDefault="003F69FE" w:rsidP="0099309E">
      <w:pPr>
        <w:pStyle w:val="LO-normal"/>
        <w:jc w:val="center"/>
        <w:rPr>
          <w:rFonts w:cs="Calibri"/>
        </w:rPr>
      </w:pPr>
    </w:p>
    <w:p w14:paraId="50F2B5A8" w14:textId="2551B401" w:rsidR="000B2200" w:rsidRPr="00364396" w:rsidRDefault="00A6717F" w:rsidP="000B2200">
      <w:pPr>
        <w:pStyle w:val="LO-normal"/>
        <w:jc w:val="center"/>
      </w:pPr>
      <w:r w:rsidRPr="00364396">
        <w:rPr>
          <w:noProof/>
        </w:rPr>
        <w:drawing>
          <wp:inline distT="0" distB="0" distL="0" distR="0" wp14:anchorId="70EE3CF9" wp14:editId="5B538E46">
            <wp:extent cx="3836544" cy="2880000"/>
            <wp:effectExtent l="0" t="0" r="0" b="0"/>
            <wp:docPr id="318" name="Obraz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54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2200" w:rsidRPr="00364396">
        <w:rPr>
          <w:rFonts w:cs="Calibri"/>
        </w:rPr>
        <w:br/>
      </w:r>
      <w:r w:rsidR="000B2200" w:rsidRPr="00364396">
        <w:rPr>
          <w:rFonts w:cs="Calibri"/>
          <w:bCs/>
        </w:rPr>
        <w:t xml:space="preserve">Rys. 14 </w:t>
      </w:r>
      <w:r w:rsidR="00E53B28">
        <w:rPr>
          <w:rFonts w:cs="Calibri"/>
          <w:bCs/>
        </w:rPr>
        <w:t>Charakterystyka statyczna układu z izolowanym silnikiem</w:t>
      </w:r>
      <w:r w:rsidR="00E53B28">
        <w:rPr>
          <w:rFonts w:cs="Calibri"/>
          <w:bCs/>
        </w:rPr>
        <w:t xml:space="preserve"> i przekładnią</w:t>
      </w:r>
    </w:p>
    <w:p w14:paraId="76F3AFE3" w14:textId="7DAF9DA8" w:rsidR="000769C9" w:rsidRPr="00364396" w:rsidRDefault="000769C9">
      <w:pPr>
        <w:pStyle w:val="LO-normal"/>
        <w:rPr>
          <w:rFonts w:cs="Calibri"/>
        </w:rPr>
      </w:pPr>
    </w:p>
    <w:p w14:paraId="5283C42D" w14:textId="77777777" w:rsidR="00E53B28" w:rsidRDefault="00E53B28">
      <w:pPr>
        <w:pStyle w:val="LO-normal"/>
        <w:rPr>
          <w:rFonts w:cs="Calibri"/>
        </w:rPr>
      </w:pPr>
      <w:r>
        <w:rPr>
          <w:rFonts w:cs="Calibri"/>
        </w:rPr>
        <w:br/>
      </w:r>
    </w:p>
    <w:p w14:paraId="25C02C90" w14:textId="77777777" w:rsidR="00E53B28" w:rsidRDefault="00E53B28">
      <w:pPr>
        <w:suppressAutoHyphens w:val="0"/>
        <w:rPr>
          <w:rFonts w:ascii="Ubuntu" w:hAnsi="Ubuntu" w:cs="Calibri"/>
        </w:rPr>
      </w:pPr>
      <w:r>
        <w:rPr>
          <w:rFonts w:cs="Calibri"/>
        </w:rPr>
        <w:br w:type="page"/>
      </w:r>
    </w:p>
    <w:p w14:paraId="2AC32B46" w14:textId="2409C465" w:rsidR="002665B3" w:rsidRPr="00364396" w:rsidRDefault="002665B3">
      <w:pPr>
        <w:pStyle w:val="LO-normal"/>
        <w:rPr>
          <w:rFonts w:cs="Calibri"/>
        </w:rPr>
      </w:pPr>
      <w:r w:rsidRPr="00364396">
        <w:rPr>
          <w:rFonts w:cs="Calibri"/>
        </w:rPr>
        <w:lastRenderedPageBreak/>
        <w:t>Charakterystyka natężeniowa silnika</w:t>
      </w:r>
      <w:r w:rsidR="00345762" w:rsidRPr="00364396">
        <w:rPr>
          <w:rFonts w:cs="Calibri"/>
        </w:rPr>
        <w:t xml:space="preserve"> – posłużyła do wyznaczenia rezystancji</w:t>
      </w:r>
      <w:r w:rsidR="00B3144D" w:rsidRPr="00364396">
        <w:rPr>
          <w:rFonts w:cs="Calibri"/>
        </w:rPr>
        <w:t xml:space="preserve"> oraz stał</w:t>
      </w:r>
      <w:r w:rsidR="0099309E" w:rsidRPr="00364396">
        <w:rPr>
          <w:rFonts w:cs="Calibri"/>
        </w:rPr>
        <w:t>ej</w:t>
      </w:r>
      <w:r w:rsidR="00B3144D" w:rsidRPr="00364396">
        <w:rPr>
          <w:rFonts w:cs="Calibri"/>
        </w:rPr>
        <w:t xml:space="preserve"> elektromechaniczn</w:t>
      </w:r>
      <w:r w:rsidR="0099309E" w:rsidRPr="00364396">
        <w:rPr>
          <w:rFonts w:cs="Calibri"/>
        </w:rPr>
        <w:t xml:space="preserve">ej </w:t>
      </w:r>
      <w:proofErr w:type="spellStart"/>
      <w:r w:rsidR="0099309E" w:rsidRPr="00364396">
        <w:rPr>
          <w:rFonts w:cs="Calibri"/>
        </w:rPr>
        <w:t>k</w:t>
      </w:r>
      <w:r w:rsidR="0099309E" w:rsidRPr="00364396">
        <w:rPr>
          <w:rFonts w:cs="Calibri"/>
          <w:vertAlign w:val="subscript"/>
        </w:rPr>
        <w:t>e</w:t>
      </w:r>
      <w:proofErr w:type="spellEnd"/>
      <w:r w:rsidRPr="00364396">
        <w:rPr>
          <w:rFonts w:cs="Calibri"/>
        </w:rPr>
        <w:t>:</w:t>
      </w:r>
    </w:p>
    <w:p w14:paraId="0EF875C5" w14:textId="77777777" w:rsidR="0099309E" w:rsidRPr="00364396" w:rsidRDefault="0099309E">
      <w:pPr>
        <w:pStyle w:val="LO-normal"/>
        <w:rPr>
          <w:rFonts w:cs="Calibri"/>
        </w:rPr>
      </w:pPr>
    </w:p>
    <w:p w14:paraId="4A92893E" w14:textId="68948AD7" w:rsidR="0099309E" w:rsidRPr="00364396" w:rsidRDefault="00A6717F" w:rsidP="0099309E">
      <w:pPr>
        <w:pStyle w:val="LO-normal"/>
        <w:jc w:val="center"/>
        <w:rPr>
          <w:rFonts w:cs="Calibri"/>
        </w:rPr>
      </w:pPr>
      <w:r w:rsidRPr="00364396">
        <w:rPr>
          <w:rFonts w:cs="Calibri"/>
          <w:noProof/>
        </w:rPr>
        <w:drawing>
          <wp:inline distT="0" distB="0" distL="0" distR="0" wp14:anchorId="384CDA3C" wp14:editId="428A039B">
            <wp:extent cx="3834514" cy="2880000"/>
            <wp:effectExtent l="0" t="0" r="0" b="0"/>
            <wp:docPr id="70" name="Obraz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51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44882" w14:textId="619E71BE" w:rsidR="00CB5712" w:rsidRPr="00364396" w:rsidRDefault="000B2200" w:rsidP="000B2200">
      <w:pPr>
        <w:pStyle w:val="LO-normal"/>
        <w:jc w:val="center"/>
      </w:pPr>
      <w:r w:rsidRPr="00364396">
        <w:rPr>
          <w:rFonts w:cs="Calibri"/>
          <w:bCs/>
        </w:rPr>
        <w:t xml:space="preserve">Rys. 14 </w:t>
      </w:r>
      <w:r w:rsidR="00E53B28">
        <w:rPr>
          <w:rFonts w:cs="Calibri"/>
          <w:bCs/>
        </w:rPr>
        <w:t>Charakterystyka statyczna</w:t>
      </w:r>
      <w:r w:rsidR="00E53B28">
        <w:rPr>
          <w:rFonts w:cs="Calibri"/>
          <w:bCs/>
        </w:rPr>
        <w:t xml:space="preserve"> - natężeniowa</w:t>
      </w:r>
      <w:r w:rsidR="00E53B28">
        <w:rPr>
          <w:rFonts w:cs="Calibri"/>
          <w:bCs/>
        </w:rPr>
        <w:t xml:space="preserve"> układu z izolowanym silnikiem</w:t>
      </w:r>
    </w:p>
    <w:p w14:paraId="752C23EB" w14:textId="54488F7F" w:rsidR="000769C9" w:rsidRPr="00364396" w:rsidRDefault="000769C9">
      <w:pPr>
        <w:pStyle w:val="LO-normal"/>
        <w:rPr>
          <w:rFonts w:cs="Calibri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400"/>
        <w:gridCol w:w="3403"/>
        <w:gridCol w:w="3393"/>
      </w:tblGrid>
      <w:tr w:rsidR="000454AD" w:rsidRPr="00364396" w14:paraId="603E610D" w14:textId="77777777" w:rsidTr="000454AD">
        <w:tc>
          <w:tcPr>
            <w:tcW w:w="3474" w:type="dxa"/>
          </w:tcPr>
          <w:p w14:paraId="489B8BB9" w14:textId="03F4B089" w:rsidR="000454AD" w:rsidRPr="00364396" w:rsidRDefault="000454AD">
            <w:pPr>
              <w:pStyle w:val="LO-normal"/>
              <w:rPr>
                <w:rFonts w:cs="Calibri"/>
              </w:rPr>
            </w:pPr>
            <w:r w:rsidRPr="00364396">
              <w:rPr>
                <w:rFonts w:cs="Calibri"/>
              </w:rPr>
              <w:t>Element</w:t>
            </w:r>
          </w:p>
        </w:tc>
        <w:tc>
          <w:tcPr>
            <w:tcW w:w="3474" w:type="dxa"/>
          </w:tcPr>
          <w:p w14:paraId="124C1F3D" w14:textId="17F14063" w:rsidR="000454AD" w:rsidRPr="00364396" w:rsidRDefault="000454AD">
            <w:pPr>
              <w:pStyle w:val="LO-normal"/>
              <w:rPr>
                <w:rFonts w:cs="Calibri"/>
              </w:rPr>
            </w:pPr>
            <w:r w:rsidRPr="00364396">
              <w:rPr>
                <w:rFonts w:cs="Calibri"/>
              </w:rPr>
              <w:t>Nachylenie</w:t>
            </w:r>
            <w:r w:rsidR="00F973D1" w:rsidRPr="00364396">
              <w:rPr>
                <w:rFonts w:cs="Calibri"/>
              </w:rPr>
              <w:t xml:space="preserve"> [rad/s/jedn.</w:t>
            </w:r>
            <w:r w:rsidR="00E45A25" w:rsidRPr="00364396">
              <w:rPr>
                <w:rFonts w:cs="Calibri"/>
              </w:rPr>
              <w:t xml:space="preserve"> </w:t>
            </w:r>
            <w:r w:rsidR="005755F5" w:rsidRPr="00364396">
              <w:rPr>
                <w:rFonts w:cs="Calibri"/>
              </w:rPr>
              <w:t>s</w:t>
            </w:r>
            <w:r w:rsidR="00F973D1" w:rsidRPr="00364396">
              <w:rPr>
                <w:rFonts w:cs="Calibri"/>
              </w:rPr>
              <w:t>terowania</w:t>
            </w:r>
            <w:r w:rsidR="005755F5" w:rsidRPr="00364396">
              <w:rPr>
                <w:rFonts w:cs="Calibri"/>
              </w:rPr>
              <w:t>*</w:t>
            </w:r>
            <w:r w:rsidR="00F973D1" w:rsidRPr="00364396">
              <w:rPr>
                <w:rFonts w:cs="Calibri"/>
              </w:rPr>
              <w:t>]</w:t>
            </w:r>
          </w:p>
        </w:tc>
        <w:tc>
          <w:tcPr>
            <w:tcW w:w="3474" w:type="dxa"/>
          </w:tcPr>
          <w:p w14:paraId="0D571146" w14:textId="060D64DC" w:rsidR="000454AD" w:rsidRPr="00364396" w:rsidRDefault="00B918DE">
            <w:pPr>
              <w:pStyle w:val="LO-normal"/>
              <w:rPr>
                <w:rFonts w:cs="Calibri"/>
              </w:rPr>
            </w:pPr>
            <w:proofErr w:type="spellStart"/>
            <w:r w:rsidRPr="00364396">
              <w:rPr>
                <w:rFonts w:cs="Calibri"/>
              </w:rPr>
              <w:t>Wsp</w:t>
            </w:r>
            <w:proofErr w:type="spellEnd"/>
            <w:r w:rsidRPr="00364396">
              <w:rPr>
                <w:rFonts w:cs="Calibri"/>
              </w:rPr>
              <w:t>. tłumienia cz. mech.</w:t>
            </w:r>
          </w:p>
        </w:tc>
      </w:tr>
      <w:tr w:rsidR="000454AD" w:rsidRPr="00364396" w14:paraId="526AA69A" w14:textId="77777777" w:rsidTr="000454AD">
        <w:tc>
          <w:tcPr>
            <w:tcW w:w="3474" w:type="dxa"/>
          </w:tcPr>
          <w:p w14:paraId="541E1985" w14:textId="4F358942" w:rsidR="000454AD" w:rsidRPr="00364396" w:rsidRDefault="000454AD">
            <w:pPr>
              <w:pStyle w:val="LO-normal"/>
              <w:rPr>
                <w:rFonts w:cs="Calibri"/>
              </w:rPr>
            </w:pPr>
            <w:r w:rsidRPr="00364396">
              <w:rPr>
                <w:rFonts w:cs="Calibri"/>
              </w:rPr>
              <w:t>Silnik</w:t>
            </w:r>
          </w:p>
        </w:tc>
        <w:tc>
          <w:tcPr>
            <w:tcW w:w="3474" w:type="dxa"/>
          </w:tcPr>
          <w:p w14:paraId="21C5EF71" w14:textId="1FAB7BB7" w:rsidR="000454AD" w:rsidRPr="00364396" w:rsidRDefault="00CA6E28">
            <w:pPr>
              <w:pStyle w:val="LO-normal"/>
              <w:rPr>
                <w:rFonts w:cs="Calibri"/>
              </w:rPr>
            </w:pPr>
            <w:r w:rsidRPr="00364396">
              <w:rPr>
                <w:rFonts w:cs="Calibri"/>
              </w:rPr>
              <w:t>254,89</w:t>
            </w:r>
          </w:p>
        </w:tc>
        <w:tc>
          <w:tcPr>
            <w:tcW w:w="3474" w:type="dxa"/>
          </w:tcPr>
          <w:p w14:paraId="417F79A6" w14:textId="002F303A" w:rsidR="000454AD" w:rsidRPr="00364396" w:rsidRDefault="00826892">
            <w:pPr>
              <w:pStyle w:val="LO-normal"/>
              <w:rPr>
                <w:rFonts w:cs="Calibri"/>
              </w:rPr>
            </w:pPr>
            <w:r w:rsidRPr="00364396">
              <w:rPr>
                <w:rFonts w:cs="Calibri"/>
              </w:rPr>
              <w:t>0</w:t>
            </w:r>
          </w:p>
        </w:tc>
      </w:tr>
      <w:tr w:rsidR="000454AD" w:rsidRPr="00364396" w14:paraId="516546D7" w14:textId="77777777" w:rsidTr="000454AD">
        <w:tc>
          <w:tcPr>
            <w:tcW w:w="3474" w:type="dxa"/>
          </w:tcPr>
          <w:p w14:paraId="60863EDB" w14:textId="34208334" w:rsidR="000454AD" w:rsidRPr="00364396" w:rsidRDefault="000454AD">
            <w:pPr>
              <w:pStyle w:val="LO-normal"/>
              <w:rPr>
                <w:rFonts w:cs="Calibri"/>
              </w:rPr>
            </w:pPr>
            <w:r w:rsidRPr="00364396">
              <w:rPr>
                <w:rFonts w:cs="Calibri"/>
              </w:rPr>
              <w:t>Walec</w:t>
            </w:r>
          </w:p>
        </w:tc>
        <w:tc>
          <w:tcPr>
            <w:tcW w:w="3474" w:type="dxa"/>
          </w:tcPr>
          <w:p w14:paraId="19263A64" w14:textId="697BC7E2" w:rsidR="000454AD" w:rsidRPr="00364396" w:rsidRDefault="00CA6E28">
            <w:pPr>
              <w:pStyle w:val="LO-normal"/>
              <w:rPr>
                <w:rFonts w:cs="Calibri"/>
              </w:rPr>
            </w:pPr>
            <w:r w:rsidRPr="00364396">
              <w:rPr>
                <w:rFonts w:cs="Calibri"/>
              </w:rPr>
              <w:t>212,46</w:t>
            </w:r>
          </w:p>
        </w:tc>
        <w:tc>
          <w:tcPr>
            <w:tcW w:w="3474" w:type="dxa"/>
          </w:tcPr>
          <w:p w14:paraId="6A9AD835" w14:textId="2C676C48" w:rsidR="000454AD" w:rsidRPr="00364396" w:rsidRDefault="00826892">
            <w:pPr>
              <w:pStyle w:val="LO-normal"/>
              <w:rPr>
                <w:rFonts w:cs="Calibri"/>
              </w:rPr>
            </w:pPr>
            <w:r w:rsidRPr="00364396">
              <w:rPr>
                <w:rFonts w:cs="Calibri"/>
              </w:rPr>
              <w:t>0,00</w:t>
            </w:r>
            <w:r w:rsidR="00F145D1" w:rsidRPr="00364396">
              <w:rPr>
                <w:rFonts w:cs="Calibri"/>
              </w:rPr>
              <w:t>028</w:t>
            </w:r>
          </w:p>
        </w:tc>
      </w:tr>
      <w:tr w:rsidR="000454AD" w:rsidRPr="00364396" w14:paraId="4C68CDBE" w14:textId="77777777" w:rsidTr="000454AD">
        <w:tc>
          <w:tcPr>
            <w:tcW w:w="3474" w:type="dxa"/>
          </w:tcPr>
          <w:p w14:paraId="355B7AED" w14:textId="1B29FC57" w:rsidR="000454AD" w:rsidRPr="00364396" w:rsidRDefault="000454AD">
            <w:pPr>
              <w:pStyle w:val="LO-normal"/>
              <w:rPr>
                <w:rFonts w:cs="Calibri"/>
              </w:rPr>
            </w:pPr>
            <w:r w:rsidRPr="00364396">
              <w:rPr>
                <w:rFonts w:cs="Calibri"/>
              </w:rPr>
              <w:t>Hamulec</w:t>
            </w:r>
          </w:p>
        </w:tc>
        <w:tc>
          <w:tcPr>
            <w:tcW w:w="3474" w:type="dxa"/>
          </w:tcPr>
          <w:p w14:paraId="1187A141" w14:textId="38AF02D7" w:rsidR="000454AD" w:rsidRPr="00364396" w:rsidRDefault="00055405">
            <w:pPr>
              <w:pStyle w:val="LO-normal"/>
              <w:rPr>
                <w:rFonts w:cs="Calibri"/>
              </w:rPr>
            </w:pPr>
            <w:r w:rsidRPr="00364396">
              <w:rPr>
                <w:rFonts w:cs="Calibri"/>
              </w:rPr>
              <w:t>254,45</w:t>
            </w:r>
          </w:p>
        </w:tc>
        <w:tc>
          <w:tcPr>
            <w:tcW w:w="3474" w:type="dxa"/>
          </w:tcPr>
          <w:p w14:paraId="1B41F536" w14:textId="48DA45E8" w:rsidR="000454AD" w:rsidRPr="00364396" w:rsidRDefault="00F145D1">
            <w:pPr>
              <w:pStyle w:val="LO-normal"/>
              <w:rPr>
                <w:rFonts w:cs="Calibri"/>
              </w:rPr>
            </w:pPr>
            <w:r w:rsidRPr="00364396">
              <w:rPr>
                <w:rFonts w:cs="Calibri"/>
              </w:rPr>
              <w:t>0,00476</w:t>
            </w:r>
          </w:p>
        </w:tc>
      </w:tr>
      <w:tr w:rsidR="000454AD" w:rsidRPr="00364396" w14:paraId="0CD5F849" w14:textId="77777777" w:rsidTr="000454AD">
        <w:tc>
          <w:tcPr>
            <w:tcW w:w="3474" w:type="dxa"/>
          </w:tcPr>
          <w:p w14:paraId="6BA9C38B" w14:textId="2618297B" w:rsidR="000454AD" w:rsidRPr="00364396" w:rsidRDefault="000454AD">
            <w:pPr>
              <w:pStyle w:val="LO-normal"/>
              <w:rPr>
                <w:rFonts w:cs="Calibri"/>
              </w:rPr>
            </w:pPr>
            <w:r w:rsidRPr="00364396">
              <w:rPr>
                <w:rFonts w:cs="Calibri"/>
              </w:rPr>
              <w:t>Strefa martwa</w:t>
            </w:r>
          </w:p>
        </w:tc>
        <w:tc>
          <w:tcPr>
            <w:tcW w:w="3474" w:type="dxa"/>
          </w:tcPr>
          <w:p w14:paraId="6ABF9D4F" w14:textId="2637BCE1" w:rsidR="000454AD" w:rsidRPr="00364396" w:rsidRDefault="00055405">
            <w:pPr>
              <w:pStyle w:val="LO-normal"/>
              <w:rPr>
                <w:rFonts w:cs="Calibri"/>
              </w:rPr>
            </w:pPr>
            <w:r w:rsidRPr="00364396">
              <w:rPr>
                <w:rFonts w:cs="Calibri"/>
              </w:rPr>
              <w:t>251,93</w:t>
            </w:r>
          </w:p>
        </w:tc>
        <w:tc>
          <w:tcPr>
            <w:tcW w:w="3474" w:type="dxa"/>
          </w:tcPr>
          <w:p w14:paraId="5402DC9B" w14:textId="622CF5C8" w:rsidR="000454AD" w:rsidRPr="00364396" w:rsidRDefault="00826892">
            <w:pPr>
              <w:pStyle w:val="LO-normal"/>
              <w:rPr>
                <w:rFonts w:cs="Calibri"/>
              </w:rPr>
            </w:pPr>
            <w:r w:rsidRPr="00364396">
              <w:rPr>
                <w:rFonts w:cs="Calibri"/>
              </w:rPr>
              <w:t>0</w:t>
            </w:r>
            <w:r w:rsidR="00F145D1" w:rsidRPr="00364396">
              <w:rPr>
                <w:rFonts w:cs="Calibri"/>
              </w:rPr>
              <w:t>,00004</w:t>
            </w:r>
          </w:p>
        </w:tc>
      </w:tr>
      <w:tr w:rsidR="000454AD" w:rsidRPr="00364396" w14:paraId="24E161FB" w14:textId="77777777" w:rsidTr="000454AD">
        <w:tc>
          <w:tcPr>
            <w:tcW w:w="3474" w:type="dxa"/>
          </w:tcPr>
          <w:p w14:paraId="07A2B10F" w14:textId="583F0F0B" w:rsidR="000454AD" w:rsidRPr="00364396" w:rsidRDefault="00CA6E28">
            <w:pPr>
              <w:pStyle w:val="LO-normal"/>
              <w:rPr>
                <w:rFonts w:cs="Calibri"/>
              </w:rPr>
            </w:pPr>
            <w:r w:rsidRPr="00364396">
              <w:rPr>
                <w:rFonts w:cs="Calibri"/>
              </w:rPr>
              <w:t>Przekładnia</w:t>
            </w:r>
          </w:p>
        </w:tc>
        <w:tc>
          <w:tcPr>
            <w:tcW w:w="3474" w:type="dxa"/>
          </w:tcPr>
          <w:p w14:paraId="076F4A32" w14:textId="5DDB248B" w:rsidR="000454AD" w:rsidRPr="00364396" w:rsidRDefault="00055405">
            <w:pPr>
              <w:pStyle w:val="LO-normal"/>
              <w:rPr>
                <w:rFonts w:cs="Calibri"/>
              </w:rPr>
            </w:pPr>
            <w:r w:rsidRPr="00364396">
              <w:rPr>
                <w:rFonts w:cs="Calibri"/>
              </w:rPr>
              <w:t>253,74</w:t>
            </w:r>
          </w:p>
        </w:tc>
        <w:tc>
          <w:tcPr>
            <w:tcW w:w="3474" w:type="dxa"/>
          </w:tcPr>
          <w:p w14:paraId="537E070D" w14:textId="22625D65" w:rsidR="000454AD" w:rsidRPr="00364396" w:rsidRDefault="00F145D1">
            <w:pPr>
              <w:pStyle w:val="LO-normal"/>
              <w:rPr>
                <w:rFonts w:cs="Calibri"/>
              </w:rPr>
            </w:pPr>
            <w:r w:rsidRPr="00364396">
              <w:rPr>
                <w:rFonts w:cs="Calibri"/>
              </w:rPr>
              <w:t>0,00011</w:t>
            </w:r>
          </w:p>
        </w:tc>
      </w:tr>
      <w:tr w:rsidR="00E45A25" w:rsidRPr="00364396" w14:paraId="3236A9A8" w14:textId="77777777" w:rsidTr="006C547E">
        <w:tc>
          <w:tcPr>
            <w:tcW w:w="10422" w:type="dxa"/>
            <w:gridSpan w:val="3"/>
          </w:tcPr>
          <w:p w14:paraId="4683328A" w14:textId="09A36DCA" w:rsidR="00E45A25" w:rsidRPr="00364396" w:rsidRDefault="00E45A25">
            <w:pPr>
              <w:pStyle w:val="LO-normal"/>
              <w:rPr>
                <w:rFonts w:cs="Calibri"/>
              </w:rPr>
            </w:pPr>
            <w:r w:rsidRPr="00364396">
              <w:rPr>
                <w:rFonts w:cs="Calibri"/>
              </w:rPr>
              <w:t>*</w:t>
            </w:r>
            <w:r w:rsidR="004900CD" w:rsidRPr="00364396">
              <w:rPr>
                <w:rFonts w:cs="Calibri"/>
              </w:rPr>
              <w:t xml:space="preserve">jedn. Sterowania – bezwymiarowa – </w:t>
            </w:r>
            <w:proofErr w:type="spellStart"/>
            <w:r w:rsidR="004900CD" w:rsidRPr="00364396">
              <w:rPr>
                <w:rFonts w:cs="Calibri"/>
              </w:rPr>
              <w:t>wsp</w:t>
            </w:r>
            <w:proofErr w:type="spellEnd"/>
            <w:r w:rsidR="004900CD" w:rsidRPr="00364396">
              <w:rPr>
                <w:rFonts w:cs="Calibri"/>
              </w:rPr>
              <w:t xml:space="preserve">. </w:t>
            </w:r>
            <w:r w:rsidR="00E53B28">
              <w:rPr>
                <w:rFonts w:cs="Calibri"/>
              </w:rPr>
              <w:t>w</w:t>
            </w:r>
            <w:r w:rsidR="004900CD" w:rsidRPr="00364396">
              <w:rPr>
                <w:rFonts w:cs="Calibri"/>
              </w:rPr>
              <w:t>ypełnienia PWM</w:t>
            </w:r>
          </w:p>
        </w:tc>
      </w:tr>
    </w:tbl>
    <w:p w14:paraId="59387D66" w14:textId="681619EF" w:rsidR="0085631B" w:rsidRDefault="0085631B">
      <w:pPr>
        <w:pStyle w:val="LO-normal"/>
      </w:pPr>
    </w:p>
    <w:p w14:paraId="32EDE547" w14:textId="1F788956" w:rsidR="00E53B28" w:rsidRPr="00E53B28" w:rsidRDefault="00E53B28">
      <w:pPr>
        <w:pStyle w:val="LO-normal"/>
        <w:rPr>
          <w:b/>
          <w:bCs/>
        </w:rPr>
      </w:pPr>
      <w:r>
        <w:rPr>
          <w:b/>
          <w:bCs/>
        </w:rPr>
        <w:t>#TODO - wzory</w:t>
      </w:r>
    </w:p>
    <w:p w14:paraId="29F9351E" w14:textId="77777777" w:rsidR="0085631B" w:rsidRPr="00364396" w:rsidRDefault="0085631B">
      <w:pPr>
        <w:pStyle w:val="LO-normal"/>
      </w:pPr>
    </w:p>
    <w:p w14:paraId="7E49453A" w14:textId="08925463" w:rsidR="0085631B" w:rsidRPr="00364396" w:rsidRDefault="00FD58F8">
      <w:pPr>
        <w:pStyle w:val="LO-normal"/>
      </w:pPr>
      <w:r w:rsidRPr="00364396">
        <w:t xml:space="preserve">Stałą </w:t>
      </w:r>
      <w:r w:rsidR="00F662BD" w:rsidRPr="00364396">
        <w:t xml:space="preserve">indukcyjności L zaczerpnięto z dokumentacji silnika, gdyż </w:t>
      </w:r>
      <w:r w:rsidR="00C37CC9" w:rsidRPr="00364396">
        <w:t>stała czasowa jest zbyt mała, by ją zauważyć przy danym okresie próbkowania</w:t>
      </w:r>
      <w:r w:rsidR="00BA07FC" w:rsidRPr="00364396">
        <w:t xml:space="preserve"> (</w:t>
      </w:r>
      <w:r w:rsidR="007E12FC" w:rsidRPr="00364396">
        <w:t>100Hz</w:t>
      </w:r>
      <w:r w:rsidR="006D2EE1" w:rsidRPr="00364396">
        <w:t xml:space="preserve"> próbkowanie, 20kHz częstotliwość PWM</w:t>
      </w:r>
      <w:r w:rsidR="00BA07FC" w:rsidRPr="00364396">
        <w:t>).</w:t>
      </w:r>
    </w:p>
    <w:p w14:paraId="63F911B6" w14:textId="253FA2BA" w:rsidR="0085631B" w:rsidRPr="00364396" w:rsidRDefault="0085631B">
      <w:pPr>
        <w:pStyle w:val="LO-normal"/>
      </w:pPr>
    </w:p>
    <w:p w14:paraId="15528D0B" w14:textId="4187C31B" w:rsidR="00865DE6" w:rsidRPr="00364396" w:rsidRDefault="00865DE6">
      <w:pPr>
        <w:pStyle w:val="LO-normal"/>
      </w:pPr>
      <w:r w:rsidRPr="00364396">
        <w:t>Element ze strefą martwą</w:t>
      </w:r>
      <w:r w:rsidR="00825CD0" w:rsidRPr="00364396">
        <w:t>, na podstawie wyglądu charakterystyki Bodego, został zamodelowany jako filtr dolnoprzepustowy</w:t>
      </w:r>
      <w:r w:rsidR="003C16E3" w:rsidRPr="00364396">
        <w:t xml:space="preserve">. Identyfikacja tego elementu sprawiła trudności ze względu na wadę konstrukcyjną </w:t>
      </w:r>
      <w:r w:rsidR="00891A5A" w:rsidRPr="00364396">
        <w:t>–</w:t>
      </w:r>
      <w:r w:rsidR="003C16E3" w:rsidRPr="00364396">
        <w:t xml:space="preserve"> </w:t>
      </w:r>
      <w:r w:rsidR="00891A5A" w:rsidRPr="00364396">
        <w:t>tarcze nie były równoległe</w:t>
      </w:r>
      <w:r w:rsidR="004B2FD3" w:rsidRPr="00364396">
        <w:t xml:space="preserve"> (z powodu odkształceń mechanicznych)</w:t>
      </w:r>
      <w:r w:rsidR="00CB186F" w:rsidRPr="00364396">
        <w:t>, przez co zachowanie podczas poddawani</w:t>
      </w:r>
      <w:r w:rsidR="00934E3E" w:rsidRPr="00364396">
        <w:t>a elementu działaniu sygnału wejściowego sinusoidalnego było asymetryczne – podczas obrotu w jedną stronę</w:t>
      </w:r>
      <w:r w:rsidR="001A0E89" w:rsidRPr="00364396">
        <w:t xml:space="preserve"> jedna z tarcz była hamowana</w:t>
      </w:r>
      <w:r w:rsidR="006305D9" w:rsidRPr="00364396">
        <w:t xml:space="preserve">, gdyż w pewnym momencie zaczynała trzeć o drugą. Podczas powrotu, </w:t>
      </w:r>
      <w:r w:rsidR="007E6BD7" w:rsidRPr="00364396">
        <w:t xml:space="preserve">tarcze od razu obracały się razem, aż do przezwyciężenia maksymalnej wartości </w:t>
      </w:r>
      <w:r w:rsidR="00D6248E" w:rsidRPr="00364396">
        <w:t xml:space="preserve">momentu </w:t>
      </w:r>
      <w:r w:rsidR="007E6BD7" w:rsidRPr="00364396">
        <w:t xml:space="preserve">tarcia statycznego przez </w:t>
      </w:r>
      <w:r w:rsidR="00D6248E" w:rsidRPr="00364396">
        <w:t xml:space="preserve">moment siły. To </w:t>
      </w:r>
      <w:r w:rsidR="008D5D71" w:rsidRPr="00364396">
        <w:t>nieprawidłowe zachowanie postanowiono pominąć w modelu i uznać za szum, z którym musi sobie poradzić zamknięty układ regulacji.</w:t>
      </w:r>
    </w:p>
    <w:p w14:paraId="04A36641" w14:textId="0B968E14" w:rsidR="005755F5" w:rsidRPr="00364396" w:rsidRDefault="005755F5">
      <w:pPr>
        <w:pStyle w:val="LO-normal"/>
      </w:pPr>
    </w:p>
    <w:p w14:paraId="29D54D2A" w14:textId="77777777" w:rsidR="005755F5" w:rsidRPr="00364396" w:rsidRDefault="005755F5">
      <w:pPr>
        <w:pStyle w:val="LO-normal"/>
      </w:pPr>
    </w:p>
    <w:p w14:paraId="7DF87379" w14:textId="77777777" w:rsidR="0085631B" w:rsidRPr="00364396" w:rsidRDefault="0085631B">
      <w:pPr>
        <w:pStyle w:val="LO-normal"/>
      </w:pPr>
    </w:p>
    <w:p w14:paraId="419D716E" w14:textId="1A55CA9C" w:rsidR="00265BCD" w:rsidRPr="00364396" w:rsidRDefault="00A6717F" w:rsidP="0099309E">
      <w:pPr>
        <w:pStyle w:val="LO-normal"/>
        <w:jc w:val="center"/>
      </w:pPr>
      <w:r w:rsidRPr="00364396">
        <w:rPr>
          <w:noProof/>
        </w:rPr>
        <w:drawing>
          <wp:inline distT="0" distB="0" distL="0" distR="0" wp14:anchorId="54FAC547" wp14:editId="601F83A1">
            <wp:extent cx="2838450" cy="2072519"/>
            <wp:effectExtent l="0" t="0" r="0" b="4445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383" cy="2076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A8162" w14:textId="77777777" w:rsidR="0099309E" w:rsidRPr="00364396" w:rsidRDefault="0099309E" w:rsidP="0099309E">
      <w:pPr>
        <w:pStyle w:val="LO-normal"/>
        <w:jc w:val="center"/>
      </w:pPr>
    </w:p>
    <w:p w14:paraId="71D08A61" w14:textId="045A615C" w:rsidR="0099309E" w:rsidRPr="00364396" w:rsidRDefault="0099309E" w:rsidP="0099309E">
      <w:pPr>
        <w:pStyle w:val="LO-normal"/>
        <w:jc w:val="center"/>
      </w:pPr>
      <w:r w:rsidRPr="00364396">
        <w:t>Rys. Poglądowy rysunek tarcz elementu ze strefą martwą</w:t>
      </w:r>
    </w:p>
    <w:p w14:paraId="43F5139E" w14:textId="77777777" w:rsidR="00D84C70" w:rsidRPr="00364396" w:rsidRDefault="00D84C70">
      <w:pPr>
        <w:pStyle w:val="LO-normal"/>
      </w:pPr>
    </w:p>
    <w:p w14:paraId="6766B297" w14:textId="0D528E15" w:rsidR="00C4125B" w:rsidRPr="00364396" w:rsidRDefault="00C4125B">
      <w:pPr>
        <w:pStyle w:val="LO-normal"/>
      </w:pPr>
      <w:r w:rsidRPr="00364396">
        <w:rPr>
          <w:noProof/>
        </w:rPr>
        <w:drawing>
          <wp:inline distT="0" distB="0" distL="0" distR="0" wp14:anchorId="6C07E47E" wp14:editId="6D6B41FD">
            <wp:extent cx="6480810" cy="4157345"/>
            <wp:effectExtent l="0" t="0" r="0" b="0"/>
            <wp:docPr id="462" name="Obraz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6A4F" w14:textId="4BF63083" w:rsidR="0099309E" w:rsidRPr="00364396" w:rsidRDefault="0099309E" w:rsidP="0099309E">
      <w:pPr>
        <w:pStyle w:val="LO-normal"/>
        <w:jc w:val="center"/>
      </w:pPr>
      <w:r w:rsidRPr="00364396">
        <w:t xml:space="preserve">Rys. Charakterystyka częstotliwościowa </w:t>
      </w:r>
    </w:p>
    <w:p w14:paraId="23BB5212" w14:textId="40611958" w:rsidR="00E53B28" w:rsidRDefault="00E53B28" w:rsidP="00C4125B">
      <w:pPr>
        <w:pStyle w:val="Nagwek5"/>
        <w:rPr>
          <w:sz w:val="20"/>
          <w:szCs w:val="20"/>
        </w:rPr>
      </w:pPr>
      <w:r>
        <w:rPr>
          <w:sz w:val="20"/>
          <w:szCs w:val="20"/>
        </w:rPr>
        <w:t>#TODO – Model w postaci jawnej</w:t>
      </w:r>
    </w:p>
    <w:p w14:paraId="06E4477F" w14:textId="4BF8D2C9" w:rsidR="00C4125B" w:rsidRPr="00364396" w:rsidRDefault="00C4125B" w:rsidP="00C4125B">
      <w:pPr>
        <w:pStyle w:val="Nagwek5"/>
        <w:rPr>
          <w:sz w:val="20"/>
          <w:szCs w:val="20"/>
        </w:rPr>
      </w:pPr>
      <w:r w:rsidRPr="00364396">
        <w:rPr>
          <w:sz w:val="20"/>
          <w:szCs w:val="20"/>
        </w:rPr>
        <w:t>5. Porównanie modelu z obiektem</w:t>
      </w:r>
    </w:p>
    <w:p w14:paraId="7E9786AF" w14:textId="77777777" w:rsidR="00C4125B" w:rsidRPr="00364396" w:rsidRDefault="00C4125B" w:rsidP="00C4125B">
      <w:pPr>
        <w:pStyle w:val="LO-normal"/>
      </w:pPr>
    </w:p>
    <w:p w14:paraId="1616E695" w14:textId="77777777" w:rsidR="00C4125B" w:rsidRPr="00364396" w:rsidRDefault="00C4125B" w:rsidP="00C4125B">
      <w:pPr>
        <w:pStyle w:val="LO-normal"/>
      </w:pPr>
      <w:r w:rsidRPr="00364396">
        <w:t>Tak opracowany model liniowy porównano z przebiegami obiektu rzeczywistego, badając różnicę odpowiedzi modelu i obiektu przy jednakowym sygnale wejściowym. Jako sygnał wejściowy zastosowano (dla tego doświadczenia) sygnał sinusoidalny o amplitudzie 1 i zmiennej częstotliwości – dobranie takiego sygnału uzasadnione jest występowaniem w obiekcie elementu nieliniowego o charakterystyce zależnej od częstotliwości sygnału.</w:t>
      </w:r>
    </w:p>
    <w:p w14:paraId="0798911D" w14:textId="77777777" w:rsidR="00C4125B" w:rsidRPr="00364396" w:rsidRDefault="00C4125B" w:rsidP="00C4125B">
      <w:pPr>
        <w:pStyle w:val="LO-normal"/>
      </w:pPr>
    </w:p>
    <w:p w14:paraId="3FD64DF6" w14:textId="77777777" w:rsidR="00E53B28" w:rsidRDefault="00E53B28">
      <w:pPr>
        <w:suppressAutoHyphens w:val="0"/>
        <w:rPr>
          <w:rFonts w:ascii="Ubuntu" w:hAnsi="Ubuntu"/>
        </w:rPr>
      </w:pPr>
      <w:r>
        <w:br w:type="page"/>
      </w:r>
    </w:p>
    <w:p w14:paraId="0303B4BE" w14:textId="311CFB02" w:rsidR="00C4125B" w:rsidRPr="00364396" w:rsidRDefault="00C4125B" w:rsidP="00C4125B">
      <w:pPr>
        <w:pStyle w:val="LO-normal"/>
      </w:pPr>
      <w:r w:rsidRPr="00364396">
        <w:lastRenderedPageBreak/>
        <w:t>Wyniki doświadczenia:</w:t>
      </w:r>
    </w:p>
    <w:p w14:paraId="7DE77376" w14:textId="77777777" w:rsidR="00C4125B" w:rsidRPr="00364396" w:rsidRDefault="00C4125B" w:rsidP="00E53B28">
      <w:pPr>
        <w:pStyle w:val="LO-normal"/>
      </w:pPr>
    </w:p>
    <w:p w14:paraId="33456C1B" w14:textId="62DBEE88" w:rsidR="00C4125B" w:rsidRPr="00364396" w:rsidRDefault="00C4125B" w:rsidP="00C4125B">
      <w:pPr>
        <w:pStyle w:val="LO-normal"/>
        <w:jc w:val="center"/>
      </w:pPr>
      <w:r w:rsidRPr="00364396">
        <w:rPr>
          <w:noProof/>
        </w:rPr>
        <w:drawing>
          <wp:inline distT="0" distB="0" distL="0" distR="0" wp14:anchorId="789AFC83" wp14:editId="377A1DF4">
            <wp:extent cx="5029200" cy="4343400"/>
            <wp:effectExtent l="0" t="0" r="0" b="0"/>
            <wp:docPr id="470" name="Obraz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3434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11391" w14:textId="77777777" w:rsidR="00C4125B" w:rsidRPr="00364396" w:rsidRDefault="00C4125B" w:rsidP="00C4125B">
      <w:pPr>
        <w:pStyle w:val="LO-normal"/>
        <w:jc w:val="center"/>
      </w:pPr>
      <w:r w:rsidRPr="00364396">
        <w:t>Rys. Porównanie odpowiedzi modelu i obiektu dla sygnału wejściowego x(t) = sin(0.2t)</w:t>
      </w:r>
    </w:p>
    <w:p w14:paraId="0668474B" w14:textId="6AEBF459" w:rsidR="00C4125B" w:rsidRPr="00364396" w:rsidRDefault="00C4125B" w:rsidP="00C4125B">
      <w:pPr>
        <w:pStyle w:val="LO-normal"/>
        <w:jc w:val="center"/>
      </w:pPr>
      <w:r w:rsidRPr="00364396">
        <w:rPr>
          <w:noProof/>
        </w:rPr>
        <w:drawing>
          <wp:inline distT="0" distB="0" distL="0" distR="0" wp14:anchorId="6CD620FA" wp14:editId="5D60F034">
            <wp:extent cx="5029200" cy="4343400"/>
            <wp:effectExtent l="0" t="0" r="0" b="0"/>
            <wp:docPr id="469" name="Obraz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3434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3C2C3" w14:textId="77777777" w:rsidR="00C4125B" w:rsidRPr="00364396" w:rsidRDefault="00C4125B" w:rsidP="00C4125B">
      <w:pPr>
        <w:pStyle w:val="LO-normal"/>
        <w:jc w:val="center"/>
      </w:pPr>
      <w:r w:rsidRPr="00364396">
        <w:t>Rys. Porównanie odpowiedzi modelu i obiektu dla sygnału wejściowego x(t) = sin(0.5t)</w:t>
      </w:r>
    </w:p>
    <w:p w14:paraId="7ED3ADB8" w14:textId="40579BFC" w:rsidR="00C4125B" w:rsidRPr="00364396" w:rsidRDefault="00C4125B" w:rsidP="00C4125B">
      <w:pPr>
        <w:pStyle w:val="LO-normal"/>
        <w:jc w:val="center"/>
      </w:pPr>
      <w:r w:rsidRPr="00364396">
        <w:rPr>
          <w:noProof/>
        </w:rPr>
        <w:lastRenderedPageBreak/>
        <w:drawing>
          <wp:inline distT="0" distB="0" distL="0" distR="0" wp14:anchorId="6DBC0C88" wp14:editId="5B7C084F">
            <wp:extent cx="5029200" cy="4343400"/>
            <wp:effectExtent l="0" t="0" r="0" b="0"/>
            <wp:docPr id="468" name="Obraz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3434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C67DA" w14:textId="77777777" w:rsidR="00C4125B" w:rsidRPr="00364396" w:rsidRDefault="00C4125B" w:rsidP="00C4125B">
      <w:pPr>
        <w:pStyle w:val="LO-normal"/>
        <w:jc w:val="center"/>
      </w:pPr>
      <w:r w:rsidRPr="00364396">
        <w:t>Rys. Porównanie odpowiedzi modelu i obiektu dla sygnału wejściowego x(t) = sin(t)</w:t>
      </w:r>
    </w:p>
    <w:p w14:paraId="6BE8E159" w14:textId="6456C710" w:rsidR="00C4125B" w:rsidRPr="00364396" w:rsidRDefault="00C4125B" w:rsidP="00C4125B">
      <w:pPr>
        <w:pStyle w:val="LO-normal"/>
        <w:jc w:val="center"/>
      </w:pPr>
      <w:r w:rsidRPr="00364396">
        <w:rPr>
          <w:noProof/>
        </w:rPr>
        <w:drawing>
          <wp:inline distT="0" distB="0" distL="0" distR="0" wp14:anchorId="6239A508" wp14:editId="777F290D">
            <wp:extent cx="5029200" cy="4343400"/>
            <wp:effectExtent l="0" t="0" r="0" b="0"/>
            <wp:docPr id="467" name="Obraz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3434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9F44A" w14:textId="77777777" w:rsidR="00C4125B" w:rsidRPr="00364396" w:rsidRDefault="00C4125B" w:rsidP="00C4125B">
      <w:pPr>
        <w:pStyle w:val="LO-normal"/>
        <w:jc w:val="center"/>
      </w:pPr>
      <w:r w:rsidRPr="00364396">
        <w:t>Rys. Porównanie odpowiedzi modelu i obiektu dla sygnału wejściowego x(t) = sin(2t)</w:t>
      </w:r>
    </w:p>
    <w:p w14:paraId="5EBD9685" w14:textId="34475413" w:rsidR="00C4125B" w:rsidRPr="00364396" w:rsidRDefault="00C4125B" w:rsidP="00C4125B">
      <w:pPr>
        <w:pStyle w:val="LO-normal"/>
        <w:jc w:val="center"/>
      </w:pPr>
      <w:r w:rsidRPr="00364396">
        <w:rPr>
          <w:noProof/>
        </w:rPr>
        <w:lastRenderedPageBreak/>
        <w:drawing>
          <wp:inline distT="0" distB="0" distL="0" distR="0" wp14:anchorId="587D05D6" wp14:editId="19A39993">
            <wp:extent cx="5029200" cy="4343400"/>
            <wp:effectExtent l="0" t="0" r="0" b="0"/>
            <wp:docPr id="466" name="Obraz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3434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44BC7" w14:textId="77777777" w:rsidR="00C4125B" w:rsidRPr="00364396" w:rsidRDefault="00C4125B" w:rsidP="00C4125B">
      <w:pPr>
        <w:pStyle w:val="LO-normal"/>
        <w:jc w:val="center"/>
      </w:pPr>
      <w:r w:rsidRPr="00364396">
        <w:t>Rys. Porównanie odpowiedzi modelu i obiektu dla sygnału wejściowego x(t) = sin(5t)</w:t>
      </w:r>
    </w:p>
    <w:p w14:paraId="191BD482" w14:textId="30A2C365" w:rsidR="00C4125B" w:rsidRPr="00364396" w:rsidRDefault="00C4125B" w:rsidP="00C4125B">
      <w:pPr>
        <w:pStyle w:val="LO-normal"/>
        <w:jc w:val="center"/>
      </w:pPr>
      <w:r w:rsidRPr="00364396">
        <w:rPr>
          <w:noProof/>
        </w:rPr>
        <w:drawing>
          <wp:inline distT="0" distB="0" distL="0" distR="0" wp14:anchorId="4F55CC17" wp14:editId="3CC01998">
            <wp:extent cx="5029200" cy="4343400"/>
            <wp:effectExtent l="0" t="0" r="0" b="0"/>
            <wp:docPr id="465" name="Obraz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3434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43014" w14:textId="77777777" w:rsidR="00C4125B" w:rsidRPr="00364396" w:rsidRDefault="00C4125B" w:rsidP="00C4125B">
      <w:pPr>
        <w:pStyle w:val="LO-normal"/>
        <w:jc w:val="center"/>
      </w:pPr>
      <w:r w:rsidRPr="00364396">
        <w:t>Rys. Porównanie odpowiedzi modelu i obiektu dla sygnału wejściowego x(t) = sin(7.5t)</w:t>
      </w:r>
    </w:p>
    <w:p w14:paraId="2AA55997" w14:textId="2BBB24E5" w:rsidR="00C4125B" w:rsidRPr="00364396" w:rsidRDefault="00C4125B" w:rsidP="00C4125B">
      <w:pPr>
        <w:pStyle w:val="LO-normal"/>
        <w:jc w:val="center"/>
      </w:pPr>
      <w:r w:rsidRPr="00364396">
        <w:rPr>
          <w:noProof/>
        </w:rPr>
        <w:lastRenderedPageBreak/>
        <w:drawing>
          <wp:inline distT="0" distB="0" distL="0" distR="0" wp14:anchorId="29837708" wp14:editId="540DAD38">
            <wp:extent cx="5029200" cy="4343400"/>
            <wp:effectExtent l="0" t="0" r="0" b="0"/>
            <wp:docPr id="464" name="Obraz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3434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AC608" w14:textId="77777777" w:rsidR="00C4125B" w:rsidRPr="00364396" w:rsidRDefault="00C4125B" w:rsidP="00C4125B">
      <w:pPr>
        <w:pStyle w:val="LO-normal"/>
        <w:jc w:val="center"/>
      </w:pPr>
      <w:r w:rsidRPr="00364396">
        <w:t>Rys. Porównanie odpowiedzi modelu i obiektu dla sygnału wejściowego x(t) = sin(10t)</w:t>
      </w:r>
    </w:p>
    <w:p w14:paraId="2F3BE205" w14:textId="677EA5BB" w:rsidR="00C4125B" w:rsidRPr="00364396" w:rsidRDefault="00C4125B" w:rsidP="00C4125B">
      <w:pPr>
        <w:pStyle w:val="LO-normal"/>
        <w:jc w:val="center"/>
      </w:pPr>
      <w:r w:rsidRPr="00364396">
        <w:rPr>
          <w:noProof/>
        </w:rPr>
        <w:drawing>
          <wp:inline distT="0" distB="0" distL="0" distR="0" wp14:anchorId="337A3E3B" wp14:editId="79770EC5">
            <wp:extent cx="5029200" cy="4343400"/>
            <wp:effectExtent l="0" t="0" r="0" b="0"/>
            <wp:docPr id="463" name="Obraz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3434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AADBD" w14:textId="77777777" w:rsidR="00C4125B" w:rsidRPr="00364396" w:rsidRDefault="00C4125B" w:rsidP="00C4125B">
      <w:pPr>
        <w:pStyle w:val="LO-normal"/>
        <w:jc w:val="center"/>
      </w:pPr>
      <w:r w:rsidRPr="00364396">
        <w:t>Rys. Porównanie odpowiedzi modelu i obiektu dla sygnału wejściowego x(t) = sin(20t)</w:t>
      </w:r>
    </w:p>
    <w:p w14:paraId="5CC7EFEB" w14:textId="77777777" w:rsidR="00C4125B" w:rsidRPr="00364396" w:rsidRDefault="00C4125B" w:rsidP="00C4125B">
      <w:pPr>
        <w:pStyle w:val="LO-normal"/>
        <w:jc w:val="center"/>
      </w:pPr>
    </w:p>
    <w:p w14:paraId="7D4BF66A" w14:textId="77777777" w:rsidR="00C4125B" w:rsidRPr="00364396" w:rsidRDefault="00C4125B" w:rsidP="00C4125B">
      <w:pPr>
        <w:pStyle w:val="LO-normal"/>
        <w:jc w:val="center"/>
      </w:pPr>
    </w:p>
    <w:p w14:paraId="66393DDC" w14:textId="77777777" w:rsidR="00C4125B" w:rsidRPr="00364396" w:rsidRDefault="00C4125B" w:rsidP="00C4125B">
      <w:pPr>
        <w:pStyle w:val="LO-normal"/>
      </w:pPr>
      <w:r w:rsidRPr="00364396">
        <w:lastRenderedPageBreak/>
        <w:t>Statystyki porównawcze modelu i obiektu:</w:t>
      </w:r>
    </w:p>
    <w:p w14:paraId="3D071CC7" w14:textId="77777777" w:rsidR="00C4125B" w:rsidRPr="00364396" w:rsidRDefault="00C4125B" w:rsidP="00C4125B">
      <w:pPr>
        <w:pStyle w:val="LO-normal"/>
      </w:pPr>
    </w:p>
    <w:tbl>
      <w:tblPr>
        <w:tblW w:w="0" w:type="auto"/>
        <w:jc w:val="center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701"/>
        <w:gridCol w:w="1906"/>
        <w:gridCol w:w="1497"/>
        <w:gridCol w:w="1702"/>
        <w:gridCol w:w="2194"/>
      </w:tblGrid>
      <w:tr w:rsidR="00C4125B" w:rsidRPr="00364396" w14:paraId="3F5BBB6A" w14:textId="77777777" w:rsidTr="00510BCE">
        <w:trPr>
          <w:jc w:val="center"/>
        </w:trPr>
        <w:tc>
          <w:tcPr>
            <w:tcW w:w="17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4E7E1CC" w14:textId="77777777" w:rsidR="00C4125B" w:rsidRPr="00364396" w:rsidRDefault="00C4125B" w:rsidP="00510BCE">
            <w:pPr>
              <w:pStyle w:val="LO-normal"/>
            </w:pPr>
            <w:r w:rsidRPr="00364396">
              <w:t>Częstość [rad/s]</w:t>
            </w:r>
          </w:p>
        </w:tc>
        <w:tc>
          <w:tcPr>
            <w:tcW w:w="1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ECE3157" w14:textId="77777777" w:rsidR="00C4125B" w:rsidRPr="00364396" w:rsidRDefault="00C4125B" w:rsidP="00510BCE">
            <w:pPr>
              <w:pStyle w:val="LO-normal"/>
            </w:pPr>
            <w:r w:rsidRPr="00364396">
              <w:t>Średni błąd bezwzględny [rad/s]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747B577" w14:textId="77777777" w:rsidR="00C4125B" w:rsidRPr="00364396" w:rsidRDefault="00C4125B" w:rsidP="00510BCE">
            <w:pPr>
              <w:pStyle w:val="LO-normal"/>
            </w:pPr>
            <w:r w:rsidRPr="00364396">
              <w:t>RMS [rad/s]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096E6D" w14:textId="77777777" w:rsidR="00C4125B" w:rsidRPr="00364396" w:rsidRDefault="00C4125B" w:rsidP="00510BCE">
            <w:pPr>
              <w:pStyle w:val="LO-normal"/>
            </w:pPr>
            <w:r w:rsidRPr="00364396">
              <w:t xml:space="preserve">Średni błąd względny [-] </w:t>
            </w:r>
          </w:p>
        </w:tc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DDF70E" w14:textId="77777777" w:rsidR="00C4125B" w:rsidRPr="00364396" w:rsidRDefault="00C4125B" w:rsidP="00510BCE">
            <w:pPr>
              <w:pStyle w:val="LO-normal"/>
            </w:pPr>
            <w:r w:rsidRPr="00364396">
              <w:t>Dokładność [%]</w:t>
            </w:r>
          </w:p>
        </w:tc>
      </w:tr>
      <w:tr w:rsidR="00C4125B" w:rsidRPr="00364396" w14:paraId="1BD29011" w14:textId="77777777" w:rsidTr="00510BCE">
        <w:trPr>
          <w:jc w:val="center"/>
        </w:trPr>
        <w:tc>
          <w:tcPr>
            <w:tcW w:w="1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D31977E" w14:textId="77777777" w:rsidR="00C4125B" w:rsidRPr="00364396" w:rsidRDefault="00C4125B" w:rsidP="00510BCE">
            <w:pPr>
              <w:pStyle w:val="TableContents"/>
              <w:rPr>
                <w:rFonts w:ascii="Ubuntu" w:hAnsi="Ubuntu"/>
              </w:rPr>
            </w:pPr>
          </w:p>
        </w:tc>
        <w:tc>
          <w:tcPr>
            <w:tcW w:w="190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28D8947" w14:textId="295A505D" w:rsidR="00C4125B" w:rsidRPr="00364396" w:rsidRDefault="00C4125B" w:rsidP="00510BCE">
            <w:pPr>
              <w:pStyle w:val="LO-normal"/>
            </w:pPr>
            <w:r w:rsidRPr="00364396">
              <w:rPr>
                <w:noProof/>
              </w:rPr>
              <w:drawing>
                <wp:inline distT="0" distB="0" distL="0" distR="0" wp14:anchorId="32DAB939" wp14:editId="4249EEC8">
                  <wp:extent cx="1101090" cy="182880"/>
                  <wp:effectExtent l="0" t="0" r="3810" b="7620"/>
                  <wp:docPr id="545" name="Obraz 5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109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AD82DB9" w14:textId="167C2A02" w:rsidR="00C4125B" w:rsidRPr="00364396" w:rsidRDefault="00C4125B" w:rsidP="00510BCE">
            <w:pPr>
              <w:pStyle w:val="LO-normal"/>
            </w:pPr>
            <w:r w:rsidRPr="00364396">
              <w:rPr>
                <w:noProof/>
              </w:rPr>
              <mc:AlternateContent>
                <mc:Choice Requires="wpg">
                  <w:drawing>
                    <wp:inline distT="0" distB="0" distL="0" distR="0" wp14:anchorId="0C007D3A" wp14:editId="51E34288">
                      <wp:extent cx="880110" cy="189865"/>
                      <wp:effectExtent l="9525" t="3175" r="5715" b="6985"/>
                      <wp:docPr id="524" name="Grupa 5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80110" cy="189865"/>
                                <a:chOff x="1" y="-150"/>
                                <a:chExt cx="1385" cy="298"/>
                              </a:xfrm>
                            </wpg:grpSpPr>
                            <wpg:grpSp>
                              <wpg:cNvPr id="525" name="Group 3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" y="-150"/>
                                  <a:ext cx="1385" cy="298"/>
                                  <a:chOff x="1" y="-150"/>
                                  <a:chExt cx="1385" cy="298"/>
                                </a:xfrm>
                              </wpg:grpSpPr>
                              <wps:wsp>
                                <wps:cNvPr id="526" name="Freeform 3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-141"/>
                                    <a:ext cx="1377" cy="280"/>
                                  </a:xfrm>
                                  <a:custGeom>
                                    <a:avLst/>
                                    <a:gdLst>
                                      <a:gd name="T0" fmla="*/ 0 w 2431"/>
                                      <a:gd name="T1" fmla="*/ 0 h 498"/>
                                      <a:gd name="T2" fmla="*/ 2430 w 2431"/>
                                      <a:gd name="T3" fmla="*/ 0 h 498"/>
                                      <a:gd name="T4" fmla="*/ 2430 w 2431"/>
                                      <a:gd name="T5" fmla="*/ 497 h 498"/>
                                      <a:gd name="T6" fmla="*/ 0 w 2431"/>
                                      <a:gd name="T7" fmla="*/ 497 h 498"/>
                                      <a:gd name="T8" fmla="*/ 0 w 2431"/>
                                      <a:gd name="T9" fmla="*/ 0 h 49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431" h="498">
                                        <a:moveTo>
                                          <a:pt x="0" y="0"/>
                                        </a:moveTo>
                                        <a:cubicBezTo>
                                          <a:pt x="810" y="0"/>
                                          <a:pt x="1620" y="0"/>
                                          <a:pt x="2430" y="0"/>
                                        </a:cubicBezTo>
                                        <a:cubicBezTo>
                                          <a:pt x="2430" y="165"/>
                                          <a:pt x="2430" y="331"/>
                                          <a:pt x="2430" y="497"/>
                                        </a:cubicBezTo>
                                        <a:cubicBezTo>
                                          <a:pt x="1620" y="497"/>
                                          <a:pt x="810" y="497"/>
                                          <a:pt x="0" y="497"/>
                                        </a:cubicBezTo>
                                        <a:cubicBezTo>
                                          <a:pt x="0" y="331"/>
                                          <a:pt x="0" y="165"/>
                                          <a:pt x="0" y="0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27" name="Freeform 3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" y="-150"/>
                                    <a:ext cx="147" cy="298"/>
                                  </a:xfrm>
                                  <a:custGeom>
                                    <a:avLst/>
                                    <a:gdLst>
                                      <a:gd name="T0" fmla="*/ 101 w 262"/>
                                      <a:gd name="T1" fmla="*/ 483 h 528"/>
                                      <a:gd name="T2" fmla="*/ 39 w 262"/>
                                      <a:gd name="T3" fmla="*/ 264 h 528"/>
                                      <a:gd name="T4" fmla="*/ 0 w 262"/>
                                      <a:gd name="T5" fmla="*/ 310 h 528"/>
                                      <a:gd name="T6" fmla="*/ 4 w 262"/>
                                      <a:gd name="T7" fmla="*/ 315 h 528"/>
                                      <a:gd name="T8" fmla="*/ 23 w 262"/>
                                      <a:gd name="T9" fmla="*/ 291 h 528"/>
                                      <a:gd name="T10" fmla="*/ 90 w 262"/>
                                      <a:gd name="T11" fmla="*/ 527 h 528"/>
                                      <a:gd name="T12" fmla="*/ 102 w 262"/>
                                      <a:gd name="T13" fmla="*/ 520 h 528"/>
                                      <a:gd name="T14" fmla="*/ 260 w 262"/>
                                      <a:gd name="T15" fmla="*/ 11 h 528"/>
                                      <a:gd name="T16" fmla="*/ 261 w 262"/>
                                      <a:gd name="T17" fmla="*/ 6 h 528"/>
                                      <a:gd name="T18" fmla="*/ 256 w 262"/>
                                      <a:gd name="T19" fmla="*/ 0 h 528"/>
                                      <a:gd name="T20" fmla="*/ 249 w 262"/>
                                      <a:gd name="T21" fmla="*/ 7 h 528"/>
                                      <a:gd name="T22" fmla="*/ 101 w 262"/>
                                      <a:gd name="T23" fmla="*/ 483 h 52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262" h="528">
                                        <a:moveTo>
                                          <a:pt x="101" y="483"/>
                                        </a:moveTo>
                                        <a:cubicBezTo>
                                          <a:pt x="81" y="410"/>
                                          <a:pt x="59" y="336"/>
                                          <a:pt x="39" y="264"/>
                                        </a:cubicBezTo>
                                        <a:cubicBezTo>
                                          <a:pt x="26" y="279"/>
                                          <a:pt x="13" y="295"/>
                                          <a:pt x="0" y="310"/>
                                        </a:cubicBezTo>
                                        <a:cubicBezTo>
                                          <a:pt x="1" y="312"/>
                                          <a:pt x="2" y="314"/>
                                          <a:pt x="4" y="315"/>
                                        </a:cubicBezTo>
                                        <a:cubicBezTo>
                                          <a:pt x="10" y="307"/>
                                          <a:pt x="17" y="300"/>
                                          <a:pt x="23" y="291"/>
                                        </a:cubicBezTo>
                                        <a:cubicBezTo>
                                          <a:pt x="46" y="370"/>
                                          <a:pt x="68" y="448"/>
                                          <a:pt x="90" y="527"/>
                                        </a:cubicBezTo>
                                        <a:cubicBezTo>
                                          <a:pt x="100" y="527"/>
                                          <a:pt x="100" y="527"/>
                                          <a:pt x="102" y="520"/>
                                        </a:cubicBezTo>
                                        <a:cubicBezTo>
                                          <a:pt x="155" y="351"/>
                                          <a:pt x="208" y="181"/>
                                          <a:pt x="260" y="11"/>
                                        </a:cubicBezTo>
                                        <a:cubicBezTo>
                                          <a:pt x="261" y="7"/>
                                          <a:pt x="261" y="7"/>
                                          <a:pt x="261" y="6"/>
                                        </a:cubicBezTo>
                                        <a:cubicBezTo>
                                          <a:pt x="261" y="2"/>
                                          <a:pt x="260" y="0"/>
                                          <a:pt x="256" y="0"/>
                                        </a:cubicBezTo>
                                        <a:cubicBezTo>
                                          <a:pt x="251" y="0"/>
                                          <a:pt x="251" y="4"/>
                                          <a:pt x="249" y="7"/>
                                        </a:cubicBezTo>
                                        <a:cubicBezTo>
                                          <a:pt x="200" y="166"/>
                                          <a:pt x="151" y="324"/>
                                          <a:pt x="101" y="483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28" name="Freeform 3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55" y="-150"/>
                                    <a:ext cx="1230" cy="6"/>
                                  </a:xfrm>
                                  <a:custGeom>
                                    <a:avLst/>
                                    <a:gdLst>
                                      <a:gd name="T0" fmla="*/ 0 w 2172"/>
                                      <a:gd name="T1" fmla="*/ 0 h 12"/>
                                      <a:gd name="T2" fmla="*/ 2171 w 2172"/>
                                      <a:gd name="T3" fmla="*/ 0 h 12"/>
                                      <a:gd name="T4" fmla="*/ 2171 w 2172"/>
                                      <a:gd name="T5" fmla="*/ 11 h 12"/>
                                      <a:gd name="T6" fmla="*/ 0 w 2172"/>
                                      <a:gd name="T7" fmla="*/ 11 h 12"/>
                                      <a:gd name="T8" fmla="*/ 0 w 2172"/>
                                      <a:gd name="T9" fmla="*/ 0 h 1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72" h="12">
                                        <a:moveTo>
                                          <a:pt x="0" y="0"/>
                                        </a:moveTo>
                                        <a:cubicBezTo>
                                          <a:pt x="723" y="0"/>
                                          <a:pt x="1447" y="0"/>
                                          <a:pt x="2171" y="0"/>
                                        </a:cubicBezTo>
                                        <a:cubicBezTo>
                                          <a:pt x="2171" y="4"/>
                                          <a:pt x="2171" y="7"/>
                                          <a:pt x="2171" y="11"/>
                                        </a:cubicBezTo>
                                        <a:cubicBezTo>
                                          <a:pt x="1447" y="11"/>
                                          <a:pt x="723" y="11"/>
                                          <a:pt x="0" y="11"/>
                                        </a:cubicBezTo>
                                        <a:cubicBezTo>
                                          <a:pt x="0" y="7"/>
                                          <a:pt x="0" y="4"/>
                                          <a:pt x="0" y="0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29" name="Freeform 3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13" y="-94"/>
                                    <a:ext cx="40" cy="76"/>
                                  </a:xfrm>
                                  <a:custGeom>
                                    <a:avLst/>
                                    <a:gdLst>
                                      <a:gd name="T0" fmla="*/ 45 w 74"/>
                                      <a:gd name="T1" fmla="*/ 6 h 137"/>
                                      <a:gd name="T2" fmla="*/ 40 w 74"/>
                                      <a:gd name="T3" fmla="*/ 0 h 137"/>
                                      <a:gd name="T4" fmla="*/ 0 w 74"/>
                                      <a:gd name="T5" fmla="*/ 14 h 137"/>
                                      <a:gd name="T6" fmla="*/ 0 w 74"/>
                                      <a:gd name="T7" fmla="*/ 21 h 137"/>
                                      <a:gd name="T8" fmla="*/ 29 w 74"/>
                                      <a:gd name="T9" fmla="*/ 15 h 137"/>
                                      <a:gd name="T10" fmla="*/ 29 w 74"/>
                                      <a:gd name="T11" fmla="*/ 120 h 137"/>
                                      <a:gd name="T12" fmla="*/ 9 w 74"/>
                                      <a:gd name="T13" fmla="*/ 129 h 137"/>
                                      <a:gd name="T14" fmla="*/ 1 w 74"/>
                                      <a:gd name="T15" fmla="*/ 129 h 137"/>
                                      <a:gd name="T16" fmla="*/ 1 w 74"/>
                                      <a:gd name="T17" fmla="*/ 136 h 137"/>
                                      <a:gd name="T18" fmla="*/ 37 w 74"/>
                                      <a:gd name="T19" fmla="*/ 136 h 137"/>
                                      <a:gd name="T20" fmla="*/ 73 w 74"/>
                                      <a:gd name="T21" fmla="*/ 136 h 137"/>
                                      <a:gd name="T22" fmla="*/ 73 w 74"/>
                                      <a:gd name="T23" fmla="*/ 129 h 137"/>
                                      <a:gd name="T24" fmla="*/ 66 w 74"/>
                                      <a:gd name="T25" fmla="*/ 129 h 137"/>
                                      <a:gd name="T26" fmla="*/ 45 w 74"/>
                                      <a:gd name="T27" fmla="*/ 120 h 137"/>
                                      <a:gd name="T28" fmla="*/ 45 w 74"/>
                                      <a:gd name="T29" fmla="*/ 6 h 13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</a:cxnLst>
                                    <a:rect l="0" t="0" r="r" b="b"/>
                                    <a:pathLst>
                                      <a:path w="74" h="137">
                                        <a:moveTo>
                                          <a:pt x="45" y="6"/>
                                        </a:moveTo>
                                        <a:cubicBezTo>
                                          <a:pt x="45" y="0"/>
                                          <a:pt x="45" y="0"/>
                                          <a:pt x="40" y="0"/>
                                        </a:cubicBezTo>
                                        <a:cubicBezTo>
                                          <a:pt x="26" y="14"/>
                                          <a:pt x="8" y="14"/>
                                          <a:pt x="0" y="14"/>
                                        </a:cubicBezTo>
                                        <a:cubicBezTo>
                                          <a:pt x="0" y="16"/>
                                          <a:pt x="0" y="19"/>
                                          <a:pt x="0" y="21"/>
                                        </a:cubicBezTo>
                                        <a:cubicBezTo>
                                          <a:pt x="5" y="21"/>
                                          <a:pt x="18" y="21"/>
                                          <a:pt x="29" y="15"/>
                                        </a:cubicBezTo>
                                        <a:cubicBezTo>
                                          <a:pt x="29" y="50"/>
                                          <a:pt x="29" y="85"/>
                                          <a:pt x="29" y="120"/>
                                        </a:cubicBezTo>
                                        <a:cubicBezTo>
                                          <a:pt x="29" y="126"/>
                                          <a:pt x="29" y="129"/>
                                          <a:pt x="9" y="129"/>
                                        </a:cubicBezTo>
                                        <a:cubicBezTo>
                                          <a:pt x="7" y="129"/>
                                          <a:pt x="4" y="129"/>
                                          <a:pt x="1" y="129"/>
                                        </a:cubicBezTo>
                                        <a:cubicBezTo>
                                          <a:pt x="1" y="131"/>
                                          <a:pt x="1" y="134"/>
                                          <a:pt x="1" y="136"/>
                                        </a:cubicBezTo>
                                        <a:cubicBezTo>
                                          <a:pt x="5" y="136"/>
                                          <a:pt x="30" y="136"/>
                                          <a:pt x="37" y="136"/>
                                        </a:cubicBezTo>
                                        <a:cubicBezTo>
                                          <a:pt x="44" y="136"/>
                                          <a:pt x="69" y="136"/>
                                          <a:pt x="73" y="136"/>
                                        </a:cubicBezTo>
                                        <a:cubicBezTo>
                                          <a:pt x="73" y="134"/>
                                          <a:pt x="73" y="131"/>
                                          <a:pt x="73" y="129"/>
                                        </a:cubicBezTo>
                                        <a:cubicBezTo>
                                          <a:pt x="71" y="129"/>
                                          <a:pt x="68" y="129"/>
                                          <a:pt x="66" y="129"/>
                                        </a:cubicBezTo>
                                        <a:cubicBezTo>
                                          <a:pt x="45" y="129"/>
                                          <a:pt x="45" y="126"/>
                                          <a:pt x="45" y="120"/>
                                        </a:cubicBezTo>
                                        <a:cubicBezTo>
                                          <a:pt x="45" y="82"/>
                                          <a:pt x="45" y="44"/>
                                          <a:pt x="45" y="6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30" name="Freeform 3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75" y="3"/>
                                    <a:ext cx="114" cy="6"/>
                                  </a:xfrm>
                                  <a:custGeom>
                                    <a:avLst/>
                                    <a:gdLst>
                                      <a:gd name="T0" fmla="*/ 0 w 205"/>
                                      <a:gd name="T1" fmla="*/ 0 h 13"/>
                                      <a:gd name="T2" fmla="*/ 204 w 205"/>
                                      <a:gd name="T3" fmla="*/ 0 h 13"/>
                                      <a:gd name="T4" fmla="*/ 204 w 205"/>
                                      <a:gd name="T5" fmla="*/ 12 h 13"/>
                                      <a:gd name="T6" fmla="*/ 0 w 205"/>
                                      <a:gd name="T7" fmla="*/ 12 h 13"/>
                                      <a:gd name="T8" fmla="*/ 0 w 205"/>
                                      <a:gd name="T9" fmla="*/ 0 h 1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05" h="13">
                                        <a:moveTo>
                                          <a:pt x="0" y="0"/>
                                        </a:moveTo>
                                        <a:cubicBezTo>
                                          <a:pt x="68" y="0"/>
                                          <a:pt x="136" y="0"/>
                                          <a:pt x="204" y="0"/>
                                        </a:cubicBezTo>
                                        <a:cubicBezTo>
                                          <a:pt x="204" y="5"/>
                                          <a:pt x="204" y="8"/>
                                          <a:pt x="204" y="12"/>
                                        </a:cubicBezTo>
                                        <a:cubicBezTo>
                                          <a:pt x="136" y="12"/>
                                          <a:pt x="68" y="12"/>
                                          <a:pt x="0" y="12"/>
                                        </a:cubicBezTo>
                                        <a:cubicBezTo>
                                          <a:pt x="0" y="8"/>
                                          <a:pt x="0" y="5"/>
                                          <a:pt x="0" y="0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31" name="Freeform 3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83" y="26"/>
                                    <a:ext cx="101" cy="79"/>
                                  </a:xfrm>
                                  <a:custGeom>
                                    <a:avLst/>
                                    <a:gdLst>
                                      <a:gd name="T0" fmla="*/ 155 w 181"/>
                                      <a:gd name="T1" fmla="*/ 23 h 142"/>
                                      <a:gd name="T2" fmla="*/ 176 w 181"/>
                                      <a:gd name="T3" fmla="*/ 8 h 142"/>
                                      <a:gd name="T4" fmla="*/ 180 w 181"/>
                                      <a:gd name="T5" fmla="*/ 3 h 142"/>
                                      <a:gd name="T6" fmla="*/ 177 w 181"/>
                                      <a:gd name="T7" fmla="*/ 0 h 142"/>
                                      <a:gd name="T8" fmla="*/ 156 w 181"/>
                                      <a:gd name="T9" fmla="*/ 1 h 142"/>
                                      <a:gd name="T10" fmla="*/ 134 w 181"/>
                                      <a:gd name="T11" fmla="*/ 0 h 142"/>
                                      <a:gd name="T12" fmla="*/ 130 w 181"/>
                                      <a:gd name="T13" fmla="*/ 5 h 142"/>
                                      <a:gd name="T14" fmla="*/ 135 w 181"/>
                                      <a:gd name="T15" fmla="*/ 8 h 142"/>
                                      <a:gd name="T16" fmla="*/ 148 w 181"/>
                                      <a:gd name="T17" fmla="*/ 16 h 142"/>
                                      <a:gd name="T18" fmla="*/ 148 w 181"/>
                                      <a:gd name="T19" fmla="*/ 21 h 142"/>
                                      <a:gd name="T20" fmla="*/ 125 w 181"/>
                                      <a:gd name="T21" fmla="*/ 111 h 142"/>
                                      <a:gd name="T22" fmla="*/ 74 w 181"/>
                                      <a:gd name="T23" fmla="*/ 4 h 142"/>
                                      <a:gd name="T24" fmla="*/ 67 w 181"/>
                                      <a:gd name="T25" fmla="*/ 0 h 142"/>
                                      <a:gd name="T26" fmla="*/ 39 w 181"/>
                                      <a:gd name="T27" fmla="*/ 0 h 142"/>
                                      <a:gd name="T28" fmla="*/ 33 w 181"/>
                                      <a:gd name="T29" fmla="*/ 5 h 142"/>
                                      <a:gd name="T30" fmla="*/ 39 w 181"/>
                                      <a:gd name="T31" fmla="*/ 8 h 142"/>
                                      <a:gd name="T32" fmla="*/ 52 w 181"/>
                                      <a:gd name="T33" fmla="*/ 9 h 142"/>
                                      <a:gd name="T34" fmla="*/ 25 w 181"/>
                                      <a:gd name="T35" fmla="*/ 118 h 142"/>
                                      <a:gd name="T36" fmla="*/ 5 w 181"/>
                                      <a:gd name="T37" fmla="*/ 133 h 142"/>
                                      <a:gd name="T38" fmla="*/ 0 w 181"/>
                                      <a:gd name="T39" fmla="*/ 137 h 142"/>
                                      <a:gd name="T40" fmla="*/ 3 w 181"/>
                                      <a:gd name="T41" fmla="*/ 141 h 142"/>
                                      <a:gd name="T42" fmla="*/ 25 w 181"/>
                                      <a:gd name="T43" fmla="*/ 140 h 142"/>
                                      <a:gd name="T44" fmla="*/ 46 w 181"/>
                                      <a:gd name="T45" fmla="*/ 141 h 142"/>
                                      <a:gd name="T46" fmla="*/ 50 w 181"/>
                                      <a:gd name="T47" fmla="*/ 136 h 142"/>
                                      <a:gd name="T48" fmla="*/ 45 w 181"/>
                                      <a:gd name="T49" fmla="*/ 133 h 142"/>
                                      <a:gd name="T50" fmla="*/ 33 w 181"/>
                                      <a:gd name="T51" fmla="*/ 124 h 142"/>
                                      <a:gd name="T52" fmla="*/ 34 w 181"/>
                                      <a:gd name="T53" fmla="*/ 119 h 142"/>
                                      <a:gd name="T54" fmla="*/ 59 w 181"/>
                                      <a:gd name="T55" fmla="*/ 15 h 142"/>
                                      <a:gd name="T56" fmla="*/ 118 w 181"/>
                                      <a:gd name="T57" fmla="*/ 137 h 142"/>
                                      <a:gd name="T58" fmla="*/ 122 w 181"/>
                                      <a:gd name="T59" fmla="*/ 141 h 142"/>
                                      <a:gd name="T60" fmla="*/ 126 w 181"/>
                                      <a:gd name="T61" fmla="*/ 136 h 142"/>
                                      <a:gd name="T62" fmla="*/ 155 w 181"/>
                                      <a:gd name="T63" fmla="*/ 23 h 1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</a:cxnLst>
                                    <a:rect l="0" t="0" r="r" b="b"/>
                                    <a:pathLst>
                                      <a:path w="181" h="142">
                                        <a:moveTo>
                                          <a:pt x="155" y="23"/>
                                        </a:moveTo>
                                        <a:cubicBezTo>
                                          <a:pt x="157" y="15"/>
                                          <a:pt x="160" y="8"/>
                                          <a:pt x="176" y="8"/>
                                        </a:cubicBezTo>
                                        <a:cubicBezTo>
                                          <a:pt x="177" y="8"/>
                                          <a:pt x="180" y="7"/>
                                          <a:pt x="180" y="3"/>
                                        </a:cubicBezTo>
                                        <a:cubicBezTo>
                                          <a:pt x="180" y="2"/>
                                          <a:pt x="179" y="0"/>
                                          <a:pt x="177" y="0"/>
                                        </a:cubicBezTo>
                                        <a:cubicBezTo>
                                          <a:pt x="171" y="0"/>
                                          <a:pt x="163" y="1"/>
                                          <a:pt x="156" y="1"/>
                                        </a:cubicBezTo>
                                        <a:cubicBezTo>
                                          <a:pt x="151" y="1"/>
                                          <a:pt x="139" y="0"/>
                                          <a:pt x="134" y="0"/>
                                        </a:cubicBezTo>
                                        <a:cubicBezTo>
                                          <a:pt x="134" y="0"/>
                                          <a:pt x="130" y="0"/>
                                          <a:pt x="130" y="5"/>
                                        </a:cubicBezTo>
                                        <a:cubicBezTo>
                                          <a:pt x="130" y="7"/>
                                          <a:pt x="134" y="8"/>
                                          <a:pt x="135" y="8"/>
                                        </a:cubicBezTo>
                                        <a:cubicBezTo>
                                          <a:pt x="144" y="8"/>
                                          <a:pt x="148" y="11"/>
                                          <a:pt x="148" y="16"/>
                                        </a:cubicBezTo>
                                        <a:cubicBezTo>
                                          <a:pt x="148" y="18"/>
                                          <a:pt x="148" y="19"/>
                                          <a:pt x="148" y="21"/>
                                        </a:cubicBezTo>
                                        <a:cubicBezTo>
                                          <a:pt x="140" y="51"/>
                                          <a:pt x="133" y="81"/>
                                          <a:pt x="125" y="111"/>
                                        </a:cubicBezTo>
                                        <a:cubicBezTo>
                                          <a:pt x="108" y="75"/>
                                          <a:pt x="91" y="40"/>
                                          <a:pt x="74" y="4"/>
                                        </a:cubicBezTo>
                                        <a:cubicBezTo>
                                          <a:pt x="72" y="0"/>
                                          <a:pt x="72" y="0"/>
                                          <a:pt x="67" y="0"/>
                                        </a:cubicBezTo>
                                        <a:cubicBezTo>
                                          <a:pt x="58" y="0"/>
                                          <a:pt x="48" y="0"/>
                                          <a:pt x="39" y="0"/>
                                        </a:cubicBezTo>
                                        <a:cubicBezTo>
                                          <a:pt x="36" y="0"/>
                                          <a:pt x="33" y="0"/>
                                          <a:pt x="33" y="5"/>
                                        </a:cubicBezTo>
                                        <a:cubicBezTo>
                                          <a:pt x="33" y="8"/>
                                          <a:pt x="34" y="8"/>
                                          <a:pt x="39" y="8"/>
                                        </a:cubicBezTo>
                                        <a:cubicBezTo>
                                          <a:pt x="43" y="8"/>
                                          <a:pt x="48" y="8"/>
                                          <a:pt x="52" y="9"/>
                                        </a:cubicBezTo>
                                        <a:cubicBezTo>
                                          <a:pt x="43" y="46"/>
                                          <a:pt x="34" y="81"/>
                                          <a:pt x="25" y="118"/>
                                        </a:cubicBezTo>
                                        <a:cubicBezTo>
                                          <a:pt x="24" y="127"/>
                                          <a:pt x="20" y="132"/>
                                          <a:pt x="5" y="133"/>
                                        </a:cubicBezTo>
                                        <a:cubicBezTo>
                                          <a:pt x="3" y="133"/>
                                          <a:pt x="0" y="133"/>
                                          <a:pt x="0" y="137"/>
                                        </a:cubicBezTo>
                                        <a:cubicBezTo>
                                          <a:pt x="0" y="140"/>
                                          <a:pt x="2" y="141"/>
                                          <a:pt x="3" y="141"/>
                                        </a:cubicBezTo>
                                        <a:cubicBezTo>
                                          <a:pt x="10" y="141"/>
                                          <a:pt x="17" y="140"/>
                                          <a:pt x="25" y="140"/>
                                        </a:cubicBezTo>
                                        <a:cubicBezTo>
                                          <a:pt x="29" y="140"/>
                                          <a:pt x="41" y="141"/>
                                          <a:pt x="46" y="141"/>
                                        </a:cubicBezTo>
                                        <a:cubicBezTo>
                                          <a:pt x="47" y="141"/>
                                          <a:pt x="50" y="139"/>
                                          <a:pt x="50" y="136"/>
                                        </a:cubicBezTo>
                                        <a:cubicBezTo>
                                          <a:pt x="50" y="133"/>
                                          <a:pt x="47" y="133"/>
                                          <a:pt x="45" y="133"/>
                                        </a:cubicBezTo>
                                        <a:cubicBezTo>
                                          <a:pt x="33" y="132"/>
                                          <a:pt x="33" y="127"/>
                                          <a:pt x="33" y="124"/>
                                        </a:cubicBezTo>
                                        <a:cubicBezTo>
                                          <a:pt x="33" y="122"/>
                                          <a:pt x="33" y="122"/>
                                          <a:pt x="34" y="119"/>
                                        </a:cubicBezTo>
                                        <a:cubicBezTo>
                                          <a:pt x="42" y="84"/>
                                          <a:pt x="51" y="50"/>
                                          <a:pt x="59" y="15"/>
                                        </a:cubicBezTo>
                                        <a:cubicBezTo>
                                          <a:pt x="79" y="56"/>
                                          <a:pt x="98" y="96"/>
                                          <a:pt x="118" y="137"/>
                                        </a:cubicBezTo>
                                        <a:cubicBezTo>
                                          <a:pt x="120" y="140"/>
                                          <a:pt x="120" y="141"/>
                                          <a:pt x="122" y="141"/>
                                        </a:cubicBezTo>
                                        <a:cubicBezTo>
                                          <a:pt x="125" y="141"/>
                                          <a:pt x="125" y="140"/>
                                          <a:pt x="126" y="136"/>
                                        </a:cubicBezTo>
                                        <a:cubicBezTo>
                                          <a:pt x="136" y="98"/>
                                          <a:pt x="145" y="61"/>
                                          <a:pt x="155" y="23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32" name="Freeform 3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47" y="-76"/>
                                    <a:ext cx="153" cy="165"/>
                                  </a:xfrm>
                                  <a:custGeom>
                                    <a:avLst/>
                                    <a:gdLst>
                                      <a:gd name="T0" fmla="*/ 105 w 273"/>
                                      <a:gd name="T1" fmla="*/ 157 h 293"/>
                                      <a:gd name="T2" fmla="*/ 3 w 273"/>
                                      <a:gd name="T3" fmla="*/ 285 h 293"/>
                                      <a:gd name="T4" fmla="*/ 0 w 273"/>
                                      <a:gd name="T5" fmla="*/ 289 h 293"/>
                                      <a:gd name="T6" fmla="*/ 9 w 273"/>
                                      <a:gd name="T7" fmla="*/ 292 h 293"/>
                                      <a:gd name="T8" fmla="*/ 247 w 273"/>
                                      <a:gd name="T9" fmla="*/ 292 h 293"/>
                                      <a:gd name="T10" fmla="*/ 272 w 273"/>
                                      <a:gd name="T11" fmla="*/ 221 h 293"/>
                                      <a:gd name="T12" fmla="*/ 265 w 273"/>
                                      <a:gd name="T13" fmla="*/ 221 h 293"/>
                                      <a:gd name="T14" fmla="*/ 214 w 273"/>
                                      <a:gd name="T15" fmla="*/ 268 h 293"/>
                                      <a:gd name="T16" fmla="*/ 147 w 273"/>
                                      <a:gd name="T17" fmla="*/ 277 h 293"/>
                                      <a:gd name="T18" fmla="*/ 24 w 273"/>
                                      <a:gd name="T19" fmla="*/ 277 h 293"/>
                                      <a:gd name="T20" fmla="*/ 124 w 273"/>
                                      <a:gd name="T21" fmla="*/ 151 h 293"/>
                                      <a:gd name="T22" fmla="*/ 127 w 273"/>
                                      <a:gd name="T23" fmla="*/ 147 h 293"/>
                                      <a:gd name="T24" fmla="*/ 125 w 273"/>
                                      <a:gd name="T25" fmla="*/ 143 h 293"/>
                                      <a:gd name="T26" fmla="*/ 32 w 273"/>
                                      <a:gd name="T27" fmla="*/ 12 h 293"/>
                                      <a:gd name="T28" fmla="*/ 146 w 273"/>
                                      <a:gd name="T29" fmla="*/ 12 h 293"/>
                                      <a:gd name="T30" fmla="*/ 265 w 273"/>
                                      <a:gd name="T31" fmla="*/ 69 h 293"/>
                                      <a:gd name="T32" fmla="*/ 272 w 273"/>
                                      <a:gd name="T33" fmla="*/ 69 h 293"/>
                                      <a:gd name="T34" fmla="*/ 247 w 273"/>
                                      <a:gd name="T35" fmla="*/ 0 h 293"/>
                                      <a:gd name="T36" fmla="*/ 9 w 273"/>
                                      <a:gd name="T37" fmla="*/ 0 h 293"/>
                                      <a:gd name="T38" fmla="*/ 0 w 273"/>
                                      <a:gd name="T39" fmla="*/ 9 h 293"/>
                                      <a:gd name="T40" fmla="*/ 105 w 273"/>
                                      <a:gd name="T41" fmla="*/ 157 h 2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</a:cxnLst>
                                    <a:rect l="0" t="0" r="r" b="b"/>
                                    <a:pathLst>
                                      <a:path w="273" h="293">
                                        <a:moveTo>
                                          <a:pt x="105" y="157"/>
                                        </a:moveTo>
                                        <a:cubicBezTo>
                                          <a:pt x="71" y="200"/>
                                          <a:pt x="37" y="242"/>
                                          <a:pt x="3" y="285"/>
                                        </a:cubicBezTo>
                                        <a:cubicBezTo>
                                          <a:pt x="1" y="287"/>
                                          <a:pt x="0" y="288"/>
                                          <a:pt x="0" y="289"/>
                                        </a:cubicBezTo>
                                        <a:cubicBezTo>
                                          <a:pt x="0" y="292"/>
                                          <a:pt x="3" y="292"/>
                                          <a:pt x="9" y="292"/>
                                        </a:cubicBezTo>
                                        <a:cubicBezTo>
                                          <a:pt x="88" y="292"/>
                                          <a:pt x="168" y="292"/>
                                          <a:pt x="247" y="292"/>
                                        </a:cubicBezTo>
                                        <a:cubicBezTo>
                                          <a:pt x="256" y="268"/>
                                          <a:pt x="264" y="245"/>
                                          <a:pt x="272" y="221"/>
                                        </a:cubicBezTo>
                                        <a:cubicBezTo>
                                          <a:pt x="269" y="221"/>
                                          <a:pt x="267" y="221"/>
                                          <a:pt x="265" y="221"/>
                                        </a:cubicBezTo>
                                        <a:cubicBezTo>
                                          <a:pt x="258" y="242"/>
                                          <a:pt x="238" y="261"/>
                                          <a:pt x="214" y="268"/>
                                        </a:cubicBezTo>
                                        <a:cubicBezTo>
                                          <a:pt x="210" y="270"/>
                                          <a:pt x="189" y="277"/>
                                          <a:pt x="147" y="277"/>
                                        </a:cubicBezTo>
                                        <a:cubicBezTo>
                                          <a:pt x="106" y="277"/>
                                          <a:pt x="65" y="277"/>
                                          <a:pt x="24" y="277"/>
                                        </a:cubicBezTo>
                                        <a:cubicBezTo>
                                          <a:pt x="58" y="235"/>
                                          <a:pt x="91" y="193"/>
                                          <a:pt x="124" y="151"/>
                                        </a:cubicBezTo>
                                        <a:cubicBezTo>
                                          <a:pt x="127" y="149"/>
                                          <a:pt x="127" y="148"/>
                                          <a:pt x="127" y="147"/>
                                        </a:cubicBezTo>
                                        <a:cubicBezTo>
                                          <a:pt x="127" y="145"/>
                                          <a:pt x="127" y="145"/>
                                          <a:pt x="125" y="143"/>
                                        </a:cubicBezTo>
                                        <a:cubicBezTo>
                                          <a:pt x="94" y="99"/>
                                          <a:pt x="63" y="55"/>
                                          <a:pt x="32" y="12"/>
                                        </a:cubicBezTo>
                                        <a:cubicBezTo>
                                          <a:pt x="69" y="12"/>
                                          <a:pt x="108" y="12"/>
                                          <a:pt x="146" y="12"/>
                                        </a:cubicBezTo>
                                        <a:cubicBezTo>
                                          <a:pt x="178" y="12"/>
                                          <a:pt x="245" y="14"/>
                                          <a:pt x="265" y="69"/>
                                        </a:cubicBezTo>
                                        <a:cubicBezTo>
                                          <a:pt x="267" y="69"/>
                                          <a:pt x="269" y="69"/>
                                          <a:pt x="272" y="69"/>
                                        </a:cubicBezTo>
                                        <a:cubicBezTo>
                                          <a:pt x="264" y="46"/>
                                          <a:pt x="256" y="23"/>
                                          <a:pt x="247" y="0"/>
                                        </a:cubicBezTo>
                                        <a:cubicBezTo>
                                          <a:pt x="168" y="0"/>
                                          <a:pt x="88" y="0"/>
                                          <a:pt x="9" y="0"/>
                                        </a:cubicBezTo>
                                        <a:cubicBezTo>
                                          <a:pt x="0" y="0"/>
                                          <a:pt x="0" y="1"/>
                                          <a:pt x="0" y="9"/>
                                        </a:cubicBezTo>
                                        <a:cubicBezTo>
                                          <a:pt x="36" y="59"/>
                                          <a:pt x="70" y="108"/>
                                          <a:pt x="105" y="157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33" name="Freeform 3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56" y="-76"/>
                                    <a:ext cx="6" cy="165"/>
                                  </a:xfrm>
                                  <a:custGeom>
                                    <a:avLst/>
                                    <a:gdLst>
                                      <a:gd name="T0" fmla="*/ 12 w 13"/>
                                      <a:gd name="T1" fmla="*/ 11 h 293"/>
                                      <a:gd name="T2" fmla="*/ 6 w 13"/>
                                      <a:gd name="T3" fmla="*/ 0 h 293"/>
                                      <a:gd name="T4" fmla="*/ 0 w 13"/>
                                      <a:gd name="T5" fmla="*/ 11 h 293"/>
                                      <a:gd name="T6" fmla="*/ 0 w 13"/>
                                      <a:gd name="T7" fmla="*/ 282 h 293"/>
                                      <a:gd name="T8" fmla="*/ 6 w 13"/>
                                      <a:gd name="T9" fmla="*/ 292 h 293"/>
                                      <a:gd name="T10" fmla="*/ 12 w 13"/>
                                      <a:gd name="T11" fmla="*/ 282 h 293"/>
                                      <a:gd name="T12" fmla="*/ 12 w 13"/>
                                      <a:gd name="T13" fmla="*/ 11 h 2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</a:cxnLst>
                                    <a:rect l="0" t="0" r="r" b="b"/>
                                    <a:pathLst>
                                      <a:path w="13" h="293">
                                        <a:moveTo>
                                          <a:pt x="12" y="11"/>
                                        </a:moveTo>
                                        <a:cubicBezTo>
                                          <a:pt x="12" y="6"/>
                                          <a:pt x="12" y="0"/>
                                          <a:pt x="6" y="0"/>
                                        </a:cubicBezTo>
                                        <a:cubicBezTo>
                                          <a:pt x="0" y="0"/>
                                          <a:pt x="0" y="6"/>
                                          <a:pt x="0" y="11"/>
                                        </a:cubicBezTo>
                                        <a:cubicBezTo>
                                          <a:pt x="0" y="101"/>
                                          <a:pt x="0" y="192"/>
                                          <a:pt x="0" y="282"/>
                                        </a:cubicBezTo>
                                        <a:cubicBezTo>
                                          <a:pt x="0" y="287"/>
                                          <a:pt x="0" y="292"/>
                                          <a:pt x="6" y="292"/>
                                        </a:cubicBezTo>
                                        <a:cubicBezTo>
                                          <a:pt x="12" y="292"/>
                                          <a:pt x="12" y="287"/>
                                          <a:pt x="12" y="282"/>
                                        </a:cubicBezTo>
                                        <a:cubicBezTo>
                                          <a:pt x="12" y="192"/>
                                          <a:pt x="12" y="101"/>
                                          <a:pt x="12" y="11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34" name="Freeform 4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87" y="-26"/>
                                    <a:ext cx="81" cy="74"/>
                                  </a:xfrm>
                                  <a:custGeom>
                                    <a:avLst/>
                                    <a:gdLst>
                                      <a:gd name="T0" fmla="*/ 88 w 145"/>
                                      <a:gd name="T1" fmla="*/ 42 h 134"/>
                                      <a:gd name="T2" fmla="*/ 117 w 145"/>
                                      <a:gd name="T3" fmla="*/ 7 h 134"/>
                                      <a:gd name="T4" fmla="*/ 132 w 145"/>
                                      <a:gd name="T5" fmla="*/ 11 h 134"/>
                                      <a:gd name="T6" fmla="*/ 118 w 145"/>
                                      <a:gd name="T7" fmla="*/ 27 h 134"/>
                                      <a:gd name="T8" fmla="*/ 128 w 145"/>
                                      <a:gd name="T9" fmla="*/ 37 h 134"/>
                                      <a:gd name="T10" fmla="*/ 144 w 145"/>
                                      <a:gd name="T11" fmla="*/ 20 h 134"/>
                                      <a:gd name="T12" fmla="*/ 118 w 145"/>
                                      <a:gd name="T13" fmla="*/ 0 h 134"/>
                                      <a:gd name="T14" fmla="*/ 87 w 145"/>
                                      <a:gd name="T15" fmla="*/ 23 h 134"/>
                                      <a:gd name="T16" fmla="*/ 56 w 145"/>
                                      <a:gd name="T17" fmla="*/ 0 h 134"/>
                                      <a:gd name="T18" fmla="*/ 10 w 145"/>
                                      <a:gd name="T19" fmla="*/ 45 h 134"/>
                                      <a:gd name="T20" fmla="*/ 13 w 145"/>
                                      <a:gd name="T21" fmla="*/ 49 h 134"/>
                                      <a:gd name="T22" fmla="*/ 17 w 145"/>
                                      <a:gd name="T23" fmla="*/ 45 h 134"/>
                                      <a:gd name="T24" fmla="*/ 55 w 145"/>
                                      <a:gd name="T25" fmla="*/ 7 h 134"/>
                                      <a:gd name="T26" fmla="*/ 71 w 145"/>
                                      <a:gd name="T27" fmla="*/ 27 h 134"/>
                                      <a:gd name="T28" fmla="*/ 55 w 145"/>
                                      <a:gd name="T29" fmla="*/ 96 h 134"/>
                                      <a:gd name="T30" fmla="*/ 28 w 145"/>
                                      <a:gd name="T31" fmla="*/ 127 h 134"/>
                                      <a:gd name="T32" fmla="*/ 14 w 145"/>
                                      <a:gd name="T33" fmla="*/ 123 h 134"/>
                                      <a:gd name="T34" fmla="*/ 28 w 145"/>
                                      <a:gd name="T35" fmla="*/ 107 h 134"/>
                                      <a:gd name="T36" fmla="*/ 17 w 145"/>
                                      <a:gd name="T37" fmla="*/ 97 h 134"/>
                                      <a:gd name="T38" fmla="*/ 0 w 145"/>
                                      <a:gd name="T39" fmla="*/ 114 h 134"/>
                                      <a:gd name="T40" fmla="*/ 28 w 145"/>
                                      <a:gd name="T41" fmla="*/ 133 h 134"/>
                                      <a:gd name="T42" fmla="*/ 58 w 145"/>
                                      <a:gd name="T43" fmla="*/ 111 h 134"/>
                                      <a:gd name="T44" fmla="*/ 89 w 145"/>
                                      <a:gd name="T45" fmla="*/ 133 h 134"/>
                                      <a:gd name="T46" fmla="*/ 135 w 145"/>
                                      <a:gd name="T47" fmla="*/ 88 h 134"/>
                                      <a:gd name="T48" fmla="*/ 132 w 145"/>
                                      <a:gd name="T49" fmla="*/ 85 h 134"/>
                                      <a:gd name="T50" fmla="*/ 128 w 145"/>
                                      <a:gd name="T51" fmla="*/ 89 h 134"/>
                                      <a:gd name="T52" fmla="*/ 90 w 145"/>
                                      <a:gd name="T53" fmla="*/ 127 h 134"/>
                                      <a:gd name="T54" fmla="*/ 74 w 145"/>
                                      <a:gd name="T55" fmla="*/ 108 h 134"/>
                                      <a:gd name="T56" fmla="*/ 79 w 145"/>
                                      <a:gd name="T57" fmla="*/ 82 h 134"/>
                                      <a:gd name="T58" fmla="*/ 88 w 145"/>
                                      <a:gd name="T59" fmla="*/ 42 h 1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</a:cxnLst>
                                    <a:rect l="0" t="0" r="r" b="b"/>
                                    <a:pathLst>
                                      <a:path w="145" h="134">
                                        <a:moveTo>
                                          <a:pt x="88" y="42"/>
                                        </a:moveTo>
                                        <a:cubicBezTo>
                                          <a:pt x="91" y="34"/>
                                          <a:pt x="97" y="7"/>
                                          <a:pt x="117" y="7"/>
                                        </a:cubicBezTo>
                                        <a:cubicBezTo>
                                          <a:pt x="119" y="7"/>
                                          <a:pt x="125" y="7"/>
                                          <a:pt x="132" y="11"/>
                                        </a:cubicBezTo>
                                        <a:cubicBezTo>
                                          <a:pt x="124" y="12"/>
                                          <a:pt x="118" y="19"/>
                                          <a:pt x="118" y="27"/>
                                        </a:cubicBezTo>
                                        <a:cubicBezTo>
                                          <a:pt x="118" y="31"/>
                                          <a:pt x="121" y="37"/>
                                          <a:pt x="128" y="37"/>
                                        </a:cubicBezTo>
                                        <a:cubicBezTo>
                                          <a:pt x="135" y="37"/>
                                          <a:pt x="144" y="32"/>
                                          <a:pt x="144" y="20"/>
                                        </a:cubicBezTo>
                                        <a:cubicBezTo>
                                          <a:pt x="144" y="4"/>
                                          <a:pt x="128" y="0"/>
                                          <a:pt x="118" y="0"/>
                                        </a:cubicBezTo>
                                        <a:cubicBezTo>
                                          <a:pt x="101" y="0"/>
                                          <a:pt x="91" y="16"/>
                                          <a:pt x="87" y="23"/>
                                        </a:cubicBezTo>
                                        <a:cubicBezTo>
                                          <a:pt x="80" y="4"/>
                                          <a:pt x="64" y="0"/>
                                          <a:pt x="56" y="0"/>
                                        </a:cubicBezTo>
                                        <a:cubicBezTo>
                                          <a:pt x="26" y="0"/>
                                          <a:pt x="10" y="39"/>
                                          <a:pt x="10" y="45"/>
                                        </a:cubicBezTo>
                                        <a:cubicBezTo>
                                          <a:pt x="10" y="49"/>
                                          <a:pt x="12" y="48"/>
                                          <a:pt x="13" y="49"/>
                                        </a:cubicBezTo>
                                        <a:cubicBezTo>
                                          <a:pt x="15" y="49"/>
                                          <a:pt x="16" y="48"/>
                                          <a:pt x="17" y="45"/>
                                        </a:cubicBezTo>
                                        <a:cubicBezTo>
                                          <a:pt x="27" y="14"/>
                                          <a:pt x="46" y="7"/>
                                          <a:pt x="55" y="7"/>
                                        </a:cubicBezTo>
                                        <a:cubicBezTo>
                                          <a:pt x="61" y="7"/>
                                          <a:pt x="71" y="9"/>
                                          <a:pt x="71" y="27"/>
                                        </a:cubicBezTo>
                                        <a:cubicBezTo>
                                          <a:pt x="71" y="36"/>
                                          <a:pt x="66" y="55"/>
                                          <a:pt x="55" y="96"/>
                                        </a:cubicBezTo>
                                        <a:cubicBezTo>
                                          <a:pt x="51" y="115"/>
                                          <a:pt x="41" y="127"/>
                                          <a:pt x="28" y="127"/>
                                        </a:cubicBezTo>
                                        <a:cubicBezTo>
                                          <a:pt x="27" y="127"/>
                                          <a:pt x="20" y="127"/>
                                          <a:pt x="14" y="123"/>
                                        </a:cubicBezTo>
                                        <a:cubicBezTo>
                                          <a:pt x="21" y="121"/>
                                          <a:pt x="28" y="116"/>
                                          <a:pt x="28" y="107"/>
                                        </a:cubicBezTo>
                                        <a:cubicBezTo>
                                          <a:pt x="28" y="100"/>
                                          <a:pt x="21" y="97"/>
                                          <a:pt x="17" y="97"/>
                                        </a:cubicBezTo>
                                        <a:cubicBezTo>
                                          <a:pt x="8" y="97"/>
                                          <a:pt x="0" y="105"/>
                                          <a:pt x="0" y="114"/>
                                        </a:cubicBezTo>
                                        <a:cubicBezTo>
                                          <a:pt x="0" y="127"/>
                                          <a:pt x="15" y="133"/>
                                          <a:pt x="28" y="133"/>
                                        </a:cubicBezTo>
                                        <a:cubicBezTo>
                                          <a:pt x="47" y="133"/>
                                          <a:pt x="57" y="113"/>
                                          <a:pt x="58" y="111"/>
                                        </a:cubicBezTo>
                                        <a:cubicBezTo>
                                          <a:pt x="61" y="122"/>
                                          <a:pt x="72" y="133"/>
                                          <a:pt x="89" y="133"/>
                                        </a:cubicBezTo>
                                        <a:cubicBezTo>
                                          <a:pt x="119" y="133"/>
                                          <a:pt x="135" y="95"/>
                                          <a:pt x="135" y="88"/>
                                        </a:cubicBezTo>
                                        <a:cubicBezTo>
                                          <a:pt x="135" y="85"/>
                                          <a:pt x="133" y="85"/>
                                          <a:pt x="132" y="85"/>
                                        </a:cubicBezTo>
                                        <a:cubicBezTo>
                                          <a:pt x="129" y="85"/>
                                          <a:pt x="128" y="86"/>
                                          <a:pt x="128" y="89"/>
                                        </a:cubicBezTo>
                                        <a:cubicBezTo>
                                          <a:pt x="119" y="120"/>
                                          <a:pt x="99" y="127"/>
                                          <a:pt x="90" y="127"/>
                                        </a:cubicBezTo>
                                        <a:cubicBezTo>
                                          <a:pt x="78" y="127"/>
                                          <a:pt x="74" y="117"/>
                                          <a:pt x="74" y="108"/>
                                        </a:cubicBezTo>
                                        <a:cubicBezTo>
                                          <a:pt x="74" y="101"/>
                                          <a:pt x="76" y="95"/>
                                          <a:pt x="79" y="82"/>
                                        </a:cubicBezTo>
                                        <a:cubicBezTo>
                                          <a:pt x="83" y="69"/>
                                          <a:pt x="85" y="55"/>
                                          <a:pt x="88" y="42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35" name="Freeform 4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92" y="-76"/>
                                    <a:ext cx="36" cy="165"/>
                                  </a:xfrm>
                                  <a:custGeom>
                                    <a:avLst/>
                                    <a:gdLst>
                                      <a:gd name="T0" fmla="*/ 66 w 67"/>
                                      <a:gd name="T1" fmla="*/ 290 h 293"/>
                                      <a:gd name="T2" fmla="*/ 62 w 67"/>
                                      <a:gd name="T3" fmla="*/ 283 h 293"/>
                                      <a:gd name="T4" fmla="*/ 16 w 67"/>
                                      <a:gd name="T5" fmla="*/ 147 h 293"/>
                                      <a:gd name="T6" fmla="*/ 63 w 67"/>
                                      <a:gd name="T7" fmla="*/ 8 h 293"/>
                                      <a:gd name="T8" fmla="*/ 66 w 67"/>
                                      <a:gd name="T9" fmla="*/ 3 h 293"/>
                                      <a:gd name="T10" fmla="*/ 64 w 67"/>
                                      <a:gd name="T11" fmla="*/ 0 h 293"/>
                                      <a:gd name="T12" fmla="*/ 18 w 67"/>
                                      <a:gd name="T13" fmla="*/ 58 h 293"/>
                                      <a:gd name="T14" fmla="*/ 0 w 67"/>
                                      <a:gd name="T15" fmla="*/ 147 h 293"/>
                                      <a:gd name="T16" fmla="*/ 19 w 67"/>
                                      <a:gd name="T17" fmla="*/ 238 h 293"/>
                                      <a:gd name="T18" fmla="*/ 64 w 67"/>
                                      <a:gd name="T19" fmla="*/ 292 h 293"/>
                                      <a:gd name="T20" fmla="*/ 66 w 67"/>
                                      <a:gd name="T21" fmla="*/ 290 h 2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</a:cxnLst>
                                    <a:rect l="0" t="0" r="r" b="b"/>
                                    <a:pathLst>
                                      <a:path w="67" h="293">
                                        <a:moveTo>
                                          <a:pt x="66" y="290"/>
                                        </a:moveTo>
                                        <a:cubicBezTo>
                                          <a:pt x="66" y="289"/>
                                          <a:pt x="66" y="288"/>
                                          <a:pt x="62" y="283"/>
                                        </a:cubicBezTo>
                                        <a:cubicBezTo>
                                          <a:pt x="25" y="247"/>
                                          <a:pt x="16" y="192"/>
                                          <a:pt x="16" y="147"/>
                                        </a:cubicBezTo>
                                        <a:cubicBezTo>
                                          <a:pt x="16" y="96"/>
                                          <a:pt x="27" y="45"/>
                                          <a:pt x="63" y="8"/>
                                        </a:cubicBezTo>
                                        <a:cubicBezTo>
                                          <a:pt x="66" y="5"/>
                                          <a:pt x="66" y="4"/>
                                          <a:pt x="66" y="3"/>
                                        </a:cubicBezTo>
                                        <a:cubicBezTo>
                                          <a:pt x="66" y="1"/>
                                          <a:pt x="66" y="0"/>
                                          <a:pt x="64" y="0"/>
                                        </a:cubicBezTo>
                                        <a:cubicBezTo>
                                          <a:pt x="61" y="0"/>
                                          <a:pt x="35" y="20"/>
                                          <a:pt x="18" y="58"/>
                                        </a:cubicBezTo>
                                        <a:cubicBezTo>
                                          <a:pt x="3" y="89"/>
                                          <a:pt x="0" y="122"/>
                                          <a:pt x="0" y="147"/>
                                        </a:cubicBezTo>
                                        <a:cubicBezTo>
                                          <a:pt x="0" y="170"/>
                                          <a:pt x="3" y="206"/>
                                          <a:pt x="19" y="238"/>
                                        </a:cubicBezTo>
                                        <a:cubicBezTo>
                                          <a:pt x="36" y="274"/>
                                          <a:pt x="61" y="292"/>
                                          <a:pt x="64" y="292"/>
                                        </a:cubicBezTo>
                                        <a:cubicBezTo>
                                          <a:pt x="66" y="292"/>
                                          <a:pt x="66" y="292"/>
                                          <a:pt x="66" y="290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36" name="Freeform 4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743" y="-55"/>
                                    <a:ext cx="49" cy="104"/>
                                  </a:xfrm>
                                  <a:custGeom>
                                    <a:avLst/>
                                    <a:gdLst>
                                      <a:gd name="T0" fmla="*/ 53 w 90"/>
                                      <a:gd name="T1" fmla="*/ 66 h 187"/>
                                      <a:gd name="T2" fmla="*/ 80 w 90"/>
                                      <a:gd name="T3" fmla="*/ 66 h 187"/>
                                      <a:gd name="T4" fmla="*/ 89 w 90"/>
                                      <a:gd name="T5" fmla="*/ 60 h 187"/>
                                      <a:gd name="T6" fmla="*/ 81 w 90"/>
                                      <a:gd name="T7" fmla="*/ 57 h 187"/>
                                      <a:gd name="T8" fmla="*/ 55 w 90"/>
                                      <a:gd name="T9" fmla="*/ 57 h 187"/>
                                      <a:gd name="T10" fmla="*/ 67 w 90"/>
                                      <a:gd name="T11" fmla="*/ 7 h 187"/>
                                      <a:gd name="T12" fmla="*/ 58 w 90"/>
                                      <a:gd name="T13" fmla="*/ 0 h 187"/>
                                      <a:gd name="T14" fmla="*/ 47 w 90"/>
                                      <a:gd name="T15" fmla="*/ 10 h 187"/>
                                      <a:gd name="T16" fmla="*/ 36 w 90"/>
                                      <a:gd name="T17" fmla="*/ 57 h 187"/>
                                      <a:gd name="T18" fmla="*/ 8 w 90"/>
                                      <a:gd name="T19" fmla="*/ 57 h 187"/>
                                      <a:gd name="T20" fmla="*/ 0 w 90"/>
                                      <a:gd name="T21" fmla="*/ 62 h 187"/>
                                      <a:gd name="T22" fmla="*/ 8 w 90"/>
                                      <a:gd name="T23" fmla="*/ 66 h 187"/>
                                      <a:gd name="T24" fmla="*/ 33 w 90"/>
                                      <a:gd name="T25" fmla="*/ 66 h 187"/>
                                      <a:gd name="T26" fmla="*/ 12 w 90"/>
                                      <a:gd name="T27" fmla="*/ 159 h 187"/>
                                      <a:gd name="T28" fmla="*/ 38 w 90"/>
                                      <a:gd name="T29" fmla="*/ 186 h 187"/>
                                      <a:gd name="T30" fmla="*/ 84 w 90"/>
                                      <a:gd name="T31" fmla="*/ 141 h 187"/>
                                      <a:gd name="T32" fmla="*/ 81 w 90"/>
                                      <a:gd name="T33" fmla="*/ 138 h 187"/>
                                      <a:gd name="T34" fmla="*/ 76 w 90"/>
                                      <a:gd name="T35" fmla="*/ 143 h 187"/>
                                      <a:gd name="T36" fmla="*/ 39 w 90"/>
                                      <a:gd name="T37" fmla="*/ 180 h 187"/>
                                      <a:gd name="T38" fmla="*/ 30 w 90"/>
                                      <a:gd name="T39" fmla="*/ 167 h 187"/>
                                      <a:gd name="T40" fmla="*/ 31 w 90"/>
                                      <a:gd name="T41" fmla="*/ 153 h 187"/>
                                      <a:gd name="T42" fmla="*/ 53 w 90"/>
                                      <a:gd name="T43" fmla="*/ 66 h 18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90" h="187">
                                        <a:moveTo>
                                          <a:pt x="53" y="66"/>
                                        </a:moveTo>
                                        <a:cubicBezTo>
                                          <a:pt x="62" y="66"/>
                                          <a:pt x="71" y="66"/>
                                          <a:pt x="80" y="66"/>
                                        </a:cubicBezTo>
                                        <a:cubicBezTo>
                                          <a:pt x="86" y="66"/>
                                          <a:pt x="89" y="66"/>
                                          <a:pt x="89" y="60"/>
                                        </a:cubicBezTo>
                                        <a:cubicBezTo>
                                          <a:pt x="89" y="57"/>
                                          <a:pt x="86" y="57"/>
                                          <a:pt x="81" y="57"/>
                                        </a:cubicBezTo>
                                        <a:cubicBezTo>
                                          <a:pt x="72" y="57"/>
                                          <a:pt x="63" y="57"/>
                                          <a:pt x="55" y="57"/>
                                        </a:cubicBezTo>
                                        <a:cubicBezTo>
                                          <a:pt x="65" y="15"/>
                                          <a:pt x="67" y="9"/>
                                          <a:pt x="67" y="7"/>
                                        </a:cubicBezTo>
                                        <a:cubicBezTo>
                                          <a:pt x="67" y="2"/>
                                          <a:pt x="63" y="0"/>
                                          <a:pt x="58" y="0"/>
                                        </a:cubicBezTo>
                                        <a:cubicBezTo>
                                          <a:pt x="58" y="0"/>
                                          <a:pt x="49" y="0"/>
                                          <a:pt x="47" y="10"/>
                                        </a:cubicBezTo>
                                        <a:cubicBezTo>
                                          <a:pt x="43" y="26"/>
                                          <a:pt x="40" y="41"/>
                                          <a:pt x="36" y="57"/>
                                        </a:cubicBezTo>
                                        <a:cubicBezTo>
                                          <a:pt x="27" y="57"/>
                                          <a:pt x="17" y="57"/>
                                          <a:pt x="8" y="57"/>
                                        </a:cubicBezTo>
                                        <a:cubicBezTo>
                                          <a:pt x="3" y="57"/>
                                          <a:pt x="0" y="57"/>
                                          <a:pt x="0" y="62"/>
                                        </a:cubicBezTo>
                                        <a:cubicBezTo>
                                          <a:pt x="0" y="66"/>
                                          <a:pt x="2" y="66"/>
                                          <a:pt x="8" y="66"/>
                                        </a:cubicBezTo>
                                        <a:cubicBezTo>
                                          <a:pt x="16" y="66"/>
                                          <a:pt x="25" y="66"/>
                                          <a:pt x="33" y="66"/>
                                        </a:cubicBezTo>
                                        <a:cubicBezTo>
                                          <a:pt x="13" y="149"/>
                                          <a:pt x="12" y="154"/>
                                          <a:pt x="12" y="159"/>
                                        </a:cubicBezTo>
                                        <a:cubicBezTo>
                                          <a:pt x="12" y="175"/>
                                          <a:pt x="22" y="186"/>
                                          <a:pt x="38" y="186"/>
                                        </a:cubicBezTo>
                                        <a:cubicBezTo>
                                          <a:pt x="68" y="186"/>
                                          <a:pt x="84" y="143"/>
                                          <a:pt x="84" y="141"/>
                                        </a:cubicBezTo>
                                        <a:cubicBezTo>
                                          <a:pt x="84" y="138"/>
                                          <a:pt x="81" y="138"/>
                                          <a:pt x="81" y="138"/>
                                        </a:cubicBezTo>
                                        <a:cubicBezTo>
                                          <a:pt x="78" y="138"/>
                                          <a:pt x="77" y="139"/>
                                          <a:pt x="76" y="143"/>
                                        </a:cubicBezTo>
                                        <a:cubicBezTo>
                                          <a:pt x="63" y="173"/>
                                          <a:pt x="49" y="180"/>
                                          <a:pt x="39" y="180"/>
                                        </a:cubicBezTo>
                                        <a:cubicBezTo>
                                          <a:pt x="32" y="180"/>
                                          <a:pt x="30" y="176"/>
                                          <a:pt x="30" y="167"/>
                                        </a:cubicBezTo>
                                        <a:cubicBezTo>
                                          <a:pt x="30" y="159"/>
                                          <a:pt x="31" y="158"/>
                                          <a:pt x="31" y="153"/>
                                        </a:cubicBezTo>
                                        <a:cubicBezTo>
                                          <a:pt x="39" y="123"/>
                                          <a:pt x="45" y="94"/>
                                          <a:pt x="53" y="66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37" name="Freeform 4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07" y="-76"/>
                                    <a:ext cx="37" cy="165"/>
                                  </a:xfrm>
                                  <a:custGeom>
                                    <a:avLst/>
                                    <a:gdLst>
                                      <a:gd name="T0" fmla="*/ 68 w 69"/>
                                      <a:gd name="T1" fmla="*/ 147 h 293"/>
                                      <a:gd name="T2" fmla="*/ 49 w 69"/>
                                      <a:gd name="T3" fmla="*/ 55 h 293"/>
                                      <a:gd name="T4" fmla="*/ 4 w 69"/>
                                      <a:gd name="T5" fmla="*/ 0 h 293"/>
                                      <a:gd name="T6" fmla="*/ 0 w 69"/>
                                      <a:gd name="T7" fmla="*/ 3 h 293"/>
                                      <a:gd name="T8" fmla="*/ 6 w 69"/>
                                      <a:gd name="T9" fmla="*/ 10 h 293"/>
                                      <a:gd name="T10" fmla="*/ 51 w 69"/>
                                      <a:gd name="T11" fmla="*/ 147 h 293"/>
                                      <a:gd name="T12" fmla="*/ 5 w 69"/>
                                      <a:gd name="T13" fmla="*/ 285 h 293"/>
                                      <a:gd name="T14" fmla="*/ 0 w 69"/>
                                      <a:gd name="T15" fmla="*/ 290 h 293"/>
                                      <a:gd name="T16" fmla="*/ 4 w 69"/>
                                      <a:gd name="T17" fmla="*/ 292 h 293"/>
                                      <a:gd name="T18" fmla="*/ 50 w 69"/>
                                      <a:gd name="T19" fmla="*/ 236 h 293"/>
                                      <a:gd name="T20" fmla="*/ 68 w 69"/>
                                      <a:gd name="T21" fmla="*/ 147 h 2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</a:cxnLst>
                                    <a:rect l="0" t="0" r="r" b="b"/>
                                    <a:pathLst>
                                      <a:path w="69" h="293">
                                        <a:moveTo>
                                          <a:pt x="68" y="147"/>
                                        </a:moveTo>
                                        <a:cubicBezTo>
                                          <a:pt x="68" y="124"/>
                                          <a:pt x="64" y="89"/>
                                          <a:pt x="49" y="55"/>
                                        </a:cubicBezTo>
                                        <a:cubicBezTo>
                                          <a:pt x="32" y="19"/>
                                          <a:pt x="6" y="0"/>
                                          <a:pt x="4" y="0"/>
                                        </a:cubicBezTo>
                                        <a:cubicBezTo>
                                          <a:pt x="2" y="0"/>
                                          <a:pt x="0" y="2"/>
                                          <a:pt x="0" y="3"/>
                                        </a:cubicBezTo>
                                        <a:cubicBezTo>
                                          <a:pt x="0" y="4"/>
                                          <a:pt x="0" y="5"/>
                                          <a:pt x="6" y="10"/>
                                        </a:cubicBezTo>
                                        <a:cubicBezTo>
                                          <a:pt x="35" y="39"/>
                                          <a:pt x="51" y="85"/>
                                          <a:pt x="51" y="147"/>
                                        </a:cubicBezTo>
                                        <a:cubicBezTo>
                                          <a:pt x="51" y="197"/>
                                          <a:pt x="41" y="249"/>
                                          <a:pt x="5" y="285"/>
                                        </a:cubicBezTo>
                                        <a:cubicBezTo>
                                          <a:pt x="0" y="288"/>
                                          <a:pt x="0" y="289"/>
                                          <a:pt x="0" y="290"/>
                                        </a:cubicBezTo>
                                        <a:cubicBezTo>
                                          <a:pt x="0" y="292"/>
                                          <a:pt x="2" y="292"/>
                                          <a:pt x="4" y="292"/>
                                        </a:cubicBezTo>
                                        <a:cubicBezTo>
                                          <a:pt x="6" y="292"/>
                                          <a:pt x="32" y="272"/>
                                          <a:pt x="50" y="236"/>
                                        </a:cubicBezTo>
                                        <a:cubicBezTo>
                                          <a:pt x="64" y="204"/>
                                          <a:pt x="68" y="171"/>
                                          <a:pt x="68" y="147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38" name="Freeform 4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11" y="3"/>
                                    <a:ext cx="99" cy="6"/>
                                  </a:xfrm>
                                  <a:custGeom>
                                    <a:avLst/>
                                    <a:gdLst>
                                      <a:gd name="T0" fmla="*/ 167 w 178"/>
                                      <a:gd name="T1" fmla="*/ 12 h 13"/>
                                      <a:gd name="T2" fmla="*/ 177 w 178"/>
                                      <a:gd name="T3" fmla="*/ 6 h 13"/>
                                      <a:gd name="T4" fmla="*/ 167 w 178"/>
                                      <a:gd name="T5" fmla="*/ 0 h 13"/>
                                      <a:gd name="T6" fmla="*/ 11 w 178"/>
                                      <a:gd name="T7" fmla="*/ 0 h 13"/>
                                      <a:gd name="T8" fmla="*/ 0 w 178"/>
                                      <a:gd name="T9" fmla="*/ 6 h 13"/>
                                      <a:gd name="T10" fmla="*/ 11 w 178"/>
                                      <a:gd name="T11" fmla="*/ 12 h 13"/>
                                      <a:gd name="T12" fmla="*/ 167 w 178"/>
                                      <a:gd name="T13" fmla="*/ 12 h 1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</a:cxnLst>
                                    <a:rect l="0" t="0" r="r" b="b"/>
                                    <a:pathLst>
                                      <a:path w="178" h="13">
                                        <a:moveTo>
                                          <a:pt x="167" y="12"/>
                                        </a:moveTo>
                                        <a:cubicBezTo>
                                          <a:pt x="172" y="12"/>
                                          <a:pt x="177" y="12"/>
                                          <a:pt x="177" y="6"/>
                                        </a:cubicBezTo>
                                        <a:cubicBezTo>
                                          <a:pt x="177" y="0"/>
                                          <a:pt x="172" y="0"/>
                                          <a:pt x="167" y="0"/>
                                        </a:cubicBezTo>
                                        <a:cubicBezTo>
                                          <a:pt x="115" y="0"/>
                                          <a:pt x="63" y="0"/>
                                          <a:pt x="11" y="0"/>
                                        </a:cubicBezTo>
                                        <a:cubicBezTo>
                                          <a:pt x="6" y="0"/>
                                          <a:pt x="0" y="0"/>
                                          <a:pt x="0" y="6"/>
                                        </a:cubicBezTo>
                                        <a:cubicBezTo>
                                          <a:pt x="0" y="12"/>
                                          <a:pt x="6" y="12"/>
                                          <a:pt x="11" y="12"/>
                                        </a:cubicBezTo>
                                        <a:cubicBezTo>
                                          <a:pt x="63" y="12"/>
                                          <a:pt x="115" y="12"/>
                                          <a:pt x="167" y="12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39" name="Freeform 4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91" y="-67"/>
                                    <a:ext cx="42" cy="25"/>
                                  </a:xfrm>
                                  <a:custGeom>
                                    <a:avLst/>
                                    <a:gdLst>
                                      <a:gd name="T0" fmla="*/ 38 w 77"/>
                                      <a:gd name="T1" fmla="*/ 0 h 46"/>
                                      <a:gd name="T2" fmla="*/ 0 w 77"/>
                                      <a:gd name="T3" fmla="*/ 40 h 46"/>
                                      <a:gd name="T4" fmla="*/ 5 w 77"/>
                                      <a:gd name="T5" fmla="*/ 45 h 46"/>
                                      <a:gd name="T6" fmla="*/ 38 w 77"/>
                                      <a:gd name="T7" fmla="*/ 15 h 46"/>
                                      <a:gd name="T8" fmla="*/ 71 w 77"/>
                                      <a:gd name="T9" fmla="*/ 45 h 46"/>
                                      <a:gd name="T10" fmla="*/ 76 w 77"/>
                                      <a:gd name="T11" fmla="*/ 40 h 46"/>
                                      <a:gd name="T12" fmla="*/ 38 w 77"/>
                                      <a:gd name="T13" fmla="*/ 0 h 4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</a:cxnLst>
                                    <a:rect l="0" t="0" r="r" b="b"/>
                                    <a:pathLst>
                                      <a:path w="77" h="46">
                                        <a:moveTo>
                                          <a:pt x="38" y="0"/>
                                        </a:moveTo>
                                        <a:cubicBezTo>
                                          <a:pt x="25" y="13"/>
                                          <a:pt x="13" y="26"/>
                                          <a:pt x="0" y="40"/>
                                        </a:cubicBezTo>
                                        <a:cubicBezTo>
                                          <a:pt x="1" y="42"/>
                                          <a:pt x="3" y="43"/>
                                          <a:pt x="5" y="45"/>
                                        </a:cubicBezTo>
                                        <a:cubicBezTo>
                                          <a:pt x="16" y="35"/>
                                          <a:pt x="27" y="25"/>
                                          <a:pt x="38" y="15"/>
                                        </a:cubicBezTo>
                                        <a:cubicBezTo>
                                          <a:pt x="49" y="25"/>
                                          <a:pt x="60" y="35"/>
                                          <a:pt x="71" y="45"/>
                                        </a:cubicBezTo>
                                        <a:cubicBezTo>
                                          <a:pt x="73" y="43"/>
                                          <a:pt x="74" y="42"/>
                                          <a:pt x="76" y="40"/>
                                        </a:cubicBezTo>
                                        <a:cubicBezTo>
                                          <a:pt x="64" y="26"/>
                                          <a:pt x="51" y="13"/>
                                          <a:pt x="38" y="0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40" name="Freeform 4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66" y="-26"/>
                                    <a:ext cx="80" cy="74"/>
                                  </a:xfrm>
                                  <a:custGeom>
                                    <a:avLst/>
                                    <a:gdLst>
                                      <a:gd name="T0" fmla="*/ 88 w 145"/>
                                      <a:gd name="T1" fmla="*/ 42 h 134"/>
                                      <a:gd name="T2" fmla="*/ 117 w 145"/>
                                      <a:gd name="T3" fmla="*/ 7 h 134"/>
                                      <a:gd name="T4" fmla="*/ 131 w 145"/>
                                      <a:gd name="T5" fmla="*/ 11 h 134"/>
                                      <a:gd name="T6" fmla="*/ 117 w 145"/>
                                      <a:gd name="T7" fmla="*/ 27 h 134"/>
                                      <a:gd name="T8" fmla="*/ 128 w 145"/>
                                      <a:gd name="T9" fmla="*/ 37 h 134"/>
                                      <a:gd name="T10" fmla="*/ 144 w 145"/>
                                      <a:gd name="T11" fmla="*/ 20 h 134"/>
                                      <a:gd name="T12" fmla="*/ 117 w 145"/>
                                      <a:gd name="T13" fmla="*/ 0 h 134"/>
                                      <a:gd name="T14" fmla="*/ 86 w 145"/>
                                      <a:gd name="T15" fmla="*/ 23 h 134"/>
                                      <a:gd name="T16" fmla="*/ 55 w 145"/>
                                      <a:gd name="T17" fmla="*/ 0 h 134"/>
                                      <a:gd name="T18" fmla="*/ 9 w 145"/>
                                      <a:gd name="T19" fmla="*/ 45 h 134"/>
                                      <a:gd name="T20" fmla="*/ 13 w 145"/>
                                      <a:gd name="T21" fmla="*/ 49 h 134"/>
                                      <a:gd name="T22" fmla="*/ 16 w 145"/>
                                      <a:gd name="T23" fmla="*/ 45 h 134"/>
                                      <a:gd name="T24" fmla="*/ 54 w 145"/>
                                      <a:gd name="T25" fmla="*/ 7 h 134"/>
                                      <a:gd name="T26" fmla="*/ 70 w 145"/>
                                      <a:gd name="T27" fmla="*/ 27 h 134"/>
                                      <a:gd name="T28" fmla="*/ 54 w 145"/>
                                      <a:gd name="T29" fmla="*/ 96 h 134"/>
                                      <a:gd name="T30" fmla="*/ 27 w 145"/>
                                      <a:gd name="T31" fmla="*/ 127 h 134"/>
                                      <a:gd name="T32" fmla="*/ 13 w 145"/>
                                      <a:gd name="T33" fmla="*/ 123 h 134"/>
                                      <a:gd name="T34" fmla="*/ 27 w 145"/>
                                      <a:gd name="T35" fmla="*/ 107 h 134"/>
                                      <a:gd name="T36" fmla="*/ 16 w 145"/>
                                      <a:gd name="T37" fmla="*/ 97 h 134"/>
                                      <a:gd name="T38" fmla="*/ 0 w 145"/>
                                      <a:gd name="T39" fmla="*/ 114 h 134"/>
                                      <a:gd name="T40" fmla="*/ 27 w 145"/>
                                      <a:gd name="T41" fmla="*/ 133 h 134"/>
                                      <a:gd name="T42" fmla="*/ 58 w 145"/>
                                      <a:gd name="T43" fmla="*/ 111 h 134"/>
                                      <a:gd name="T44" fmla="*/ 89 w 145"/>
                                      <a:gd name="T45" fmla="*/ 133 h 134"/>
                                      <a:gd name="T46" fmla="*/ 135 w 145"/>
                                      <a:gd name="T47" fmla="*/ 88 h 134"/>
                                      <a:gd name="T48" fmla="*/ 132 w 145"/>
                                      <a:gd name="T49" fmla="*/ 85 h 134"/>
                                      <a:gd name="T50" fmla="*/ 127 w 145"/>
                                      <a:gd name="T51" fmla="*/ 89 h 134"/>
                                      <a:gd name="T52" fmla="*/ 89 w 145"/>
                                      <a:gd name="T53" fmla="*/ 127 h 134"/>
                                      <a:gd name="T54" fmla="*/ 73 w 145"/>
                                      <a:gd name="T55" fmla="*/ 108 h 134"/>
                                      <a:gd name="T56" fmla="*/ 78 w 145"/>
                                      <a:gd name="T57" fmla="*/ 82 h 134"/>
                                      <a:gd name="T58" fmla="*/ 88 w 145"/>
                                      <a:gd name="T59" fmla="*/ 42 h 1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</a:cxnLst>
                                    <a:rect l="0" t="0" r="r" b="b"/>
                                    <a:pathLst>
                                      <a:path w="145" h="134">
                                        <a:moveTo>
                                          <a:pt x="88" y="42"/>
                                        </a:moveTo>
                                        <a:cubicBezTo>
                                          <a:pt x="90" y="34"/>
                                          <a:pt x="96" y="7"/>
                                          <a:pt x="117" y="7"/>
                                        </a:cubicBezTo>
                                        <a:cubicBezTo>
                                          <a:pt x="118" y="7"/>
                                          <a:pt x="125" y="7"/>
                                          <a:pt x="131" y="11"/>
                                        </a:cubicBezTo>
                                        <a:cubicBezTo>
                                          <a:pt x="123" y="12"/>
                                          <a:pt x="117" y="19"/>
                                          <a:pt x="117" y="27"/>
                                        </a:cubicBezTo>
                                        <a:cubicBezTo>
                                          <a:pt x="117" y="31"/>
                                          <a:pt x="120" y="37"/>
                                          <a:pt x="128" y="37"/>
                                        </a:cubicBezTo>
                                        <a:cubicBezTo>
                                          <a:pt x="134" y="37"/>
                                          <a:pt x="144" y="32"/>
                                          <a:pt x="144" y="20"/>
                                        </a:cubicBezTo>
                                        <a:cubicBezTo>
                                          <a:pt x="144" y="4"/>
                                          <a:pt x="127" y="0"/>
                                          <a:pt x="117" y="0"/>
                                        </a:cubicBezTo>
                                        <a:cubicBezTo>
                                          <a:pt x="100" y="0"/>
                                          <a:pt x="90" y="16"/>
                                          <a:pt x="86" y="23"/>
                                        </a:cubicBezTo>
                                        <a:cubicBezTo>
                                          <a:pt x="79" y="4"/>
                                          <a:pt x="63" y="0"/>
                                          <a:pt x="55" y="0"/>
                                        </a:cubicBezTo>
                                        <a:cubicBezTo>
                                          <a:pt x="26" y="0"/>
                                          <a:pt x="9" y="39"/>
                                          <a:pt x="9" y="45"/>
                                        </a:cubicBezTo>
                                        <a:cubicBezTo>
                                          <a:pt x="9" y="49"/>
                                          <a:pt x="12" y="49"/>
                                          <a:pt x="13" y="49"/>
                                        </a:cubicBezTo>
                                        <a:cubicBezTo>
                                          <a:pt x="15" y="49"/>
                                          <a:pt x="16" y="48"/>
                                          <a:pt x="16" y="45"/>
                                        </a:cubicBezTo>
                                        <a:cubicBezTo>
                                          <a:pt x="26" y="14"/>
                                          <a:pt x="45" y="7"/>
                                          <a:pt x="54" y="7"/>
                                        </a:cubicBezTo>
                                        <a:cubicBezTo>
                                          <a:pt x="60" y="7"/>
                                          <a:pt x="70" y="9"/>
                                          <a:pt x="70" y="27"/>
                                        </a:cubicBezTo>
                                        <a:cubicBezTo>
                                          <a:pt x="70" y="36"/>
                                          <a:pt x="65" y="55"/>
                                          <a:pt x="54" y="96"/>
                                        </a:cubicBezTo>
                                        <a:cubicBezTo>
                                          <a:pt x="50" y="115"/>
                                          <a:pt x="40" y="127"/>
                                          <a:pt x="27" y="127"/>
                                        </a:cubicBezTo>
                                        <a:cubicBezTo>
                                          <a:pt x="26" y="127"/>
                                          <a:pt x="19" y="127"/>
                                          <a:pt x="13" y="123"/>
                                        </a:cubicBezTo>
                                        <a:cubicBezTo>
                                          <a:pt x="20" y="121"/>
                                          <a:pt x="27" y="116"/>
                                          <a:pt x="27" y="107"/>
                                        </a:cubicBezTo>
                                        <a:cubicBezTo>
                                          <a:pt x="27" y="100"/>
                                          <a:pt x="20" y="97"/>
                                          <a:pt x="16" y="97"/>
                                        </a:cubicBezTo>
                                        <a:cubicBezTo>
                                          <a:pt x="7" y="97"/>
                                          <a:pt x="0" y="105"/>
                                          <a:pt x="0" y="114"/>
                                        </a:cubicBezTo>
                                        <a:cubicBezTo>
                                          <a:pt x="0" y="127"/>
                                          <a:pt x="14" y="133"/>
                                          <a:pt x="27" y="133"/>
                                        </a:cubicBezTo>
                                        <a:cubicBezTo>
                                          <a:pt x="46" y="133"/>
                                          <a:pt x="57" y="113"/>
                                          <a:pt x="58" y="111"/>
                                        </a:cubicBezTo>
                                        <a:cubicBezTo>
                                          <a:pt x="61" y="122"/>
                                          <a:pt x="71" y="133"/>
                                          <a:pt x="89" y="133"/>
                                        </a:cubicBezTo>
                                        <a:cubicBezTo>
                                          <a:pt x="118" y="133"/>
                                          <a:pt x="135" y="95"/>
                                          <a:pt x="135" y="88"/>
                                        </a:cubicBezTo>
                                        <a:cubicBezTo>
                                          <a:pt x="135" y="85"/>
                                          <a:pt x="132" y="85"/>
                                          <a:pt x="132" y="85"/>
                                        </a:cubicBezTo>
                                        <a:cubicBezTo>
                                          <a:pt x="128" y="85"/>
                                          <a:pt x="128" y="86"/>
                                          <a:pt x="127" y="89"/>
                                        </a:cubicBezTo>
                                        <a:cubicBezTo>
                                          <a:pt x="118" y="120"/>
                                          <a:pt x="98" y="127"/>
                                          <a:pt x="89" y="127"/>
                                        </a:cubicBezTo>
                                        <a:cubicBezTo>
                                          <a:pt x="78" y="127"/>
                                          <a:pt x="73" y="117"/>
                                          <a:pt x="73" y="108"/>
                                        </a:cubicBezTo>
                                        <a:cubicBezTo>
                                          <a:pt x="73" y="101"/>
                                          <a:pt x="75" y="95"/>
                                          <a:pt x="78" y="82"/>
                                        </a:cubicBezTo>
                                        <a:cubicBezTo>
                                          <a:pt x="81" y="69"/>
                                          <a:pt x="85" y="55"/>
                                          <a:pt x="88" y="42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41" name="Freeform 4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171" y="-76"/>
                                    <a:ext cx="37" cy="165"/>
                                  </a:xfrm>
                                  <a:custGeom>
                                    <a:avLst/>
                                    <a:gdLst>
                                      <a:gd name="T0" fmla="*/ 67 w 68"/>
                                      <a:gd name="T1" fmla="*/ 290 h 293"/>
                                      <a:gd name="T2" fmla="*/ 62 w 68"/>
                                      <a:gd name="T3" fmla="*/ 283 h 293"/>
                                      <a:gd name="T4" fmla="*/ 16 w 68"/>
                                      <a:gd name="T5" fmla="*/ 147 h 293"/>
                                      <a:gd name="T6" fmla="*/ 63 w 68"/>
                                      <a:gd name="T7" fmla="*/ 8 h 293"/>
                                      <a:gd name="T8" fmla="*/ 67 w 68"/>
                                      <a:gd name="T9" fmla="*/ 3 h 293"/>
                                      <a:gd name="T10" fmla="*/ 64 w 68"/>
                                      <a:gd name="T11" fmla="*/ 0 h 293"/>
                                      <a:gd name="T12" fmla="*/ 18 w 68"/>
                                      <a:gd name="T13" fmla="*/ 58 h 293"/>
                                      <a:gd name="T14" fmla="*/ 0 w 68"/>
                                      <a:gd name="T15" fmla="*/ 147 h 293"/>
                                      <a:gd name="T16" fmla="*/ 19 w 68"/>
                                      <a:gd name="T17" fmla="*/ 238 h 293"/>
                                      <a:gd name="T18" fmla="*/ 64 w 68"/>
                                      <a:gd name="T19" fmla="*/ 292 h 293"/>
                                      <a:gd name="T20" fmla="*/ 67 w 68"/>
                                      <a:gd name="T21" fmla="*/ 290 h 2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</a:cxnLst>
                                    <a:rect l="0" t="0" r="r" b="b"/>
                                    <a:pathLst>
                                      <a:path w="68" h="293">
                                        <a:moveTo>
                                          <a:pt x="67" y="290"/>
                                        </a:moveTo>
                                        <a:cubicBezTo>
                                          <a:pt x="67" y="289"/>
                                          <a:pt x="67" y="288"/>
                                          <a:pt x="62" y="283"/>
                                        </a:cubicBezTo>
                                        <a:cubicBezTo>
                                          <a:pt x="26" y="247"/>
                                          <a:pt x="16" y="192"/>
                                          <a:pt x="16" y="147"/>
                                        </a:cubicBezTo>
                                        <a:cubicBezTo>
                                          <a:pt x="16" y="96"/>
                                          <a:pt x="28" y="45"/>
                                          <a:pt x="63" y="8"/>
                                        </a:cubicBezTo>
                                        <a:cubicBezTo>
                                          <a:pt x="67" y="5"/>
                                          <a:pt x="67" y="4"/>
                                          <a:pt x="67" y="3"/>
                                        </a:cubicBezTo>
                                        <a:cubicBezTo>
                                          <a:pt x="67" y="1"/>
                                          <a:pt x="65" y="0"/>
                                          <a:pt x="64" y="0"/>
                                        </a:cubicBezTo>
                                        <a:cubicBezTo>
                                          <a:pt x="61" y="0"/>
                                          <a:pt x="35" y="20"/>
                                          <a:pt x="18" y="58"/>
                                        </a:cubicBezTo>
                                        <a:cubicBezTo>
                                          <a:pt x="3" y="89"/>
                                          <a:pt x="0" y="122"/>
                                          <a:pt x="0" y="147"/>
                                        </a:cubicBezTo>
                                        <a:cubicBezTo>
                                          <a:pt x="0" y="170"/>
                                          <a:pt x="3" y="206"/>
                                          <a:pt x="19" y="238"/>
                                        </a:cubicBezTo>
                                        <a:cubicBezTo>
                                          <a:pt x="36" y="274"/>
                                          <a:pt x="61" y="292"/>
                                          <a:pt x="64" y="292"/>
                                        </a:cubicBezTo>
                                        <a:cubicBezTo>
                                          <a:pt x="65" y="292"/>
                                          <a:pt x="67" y="292"/>
                                          <a:pt x="67" y="290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42" name="Freeform 4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22" y="-55"/>
                                    <a:ext cx="49" cy="104"/>
                                  </a:xfrm>
                                  <a:custGeom>
                                    <a:avLst/>
                                    <a:gdLst>
                                      <a:gd name="T0" fmla="*/ 53 w 90"/>
                                      <a:gd name="T1" fmla="*/ 66 h 187"/>
                                      <a:gd name="T2" fmla="*/ 80 w 90"/>
                                      <a:gd name="T3" fmla="*/ 66 h 187"/>
                                      <a:gd name="T4" fmla="*/ 89 w 90"/>
                                      <a:gd name="T5" fmla="*/ 60 h 187"/>
                                      <a:gd name="T6" fmla="*/ 80 w 90"/>
                                      <a:gd name="T7" fmla="*/ 57 h 187"/>
                                      <a:gd name="T8" fmla="*/ 55 w 90"/>
                                      <a:gd name="T9" fmla="*/ 57 h 187"/>
                                      <a:gd name="T10" fmla="*/ 66 w 90"/>
                                      <a:gd name="T11" fmla="*/ 7 h 187"/>
                                      <a:gd name="T12" fmla="*/ 58 w 90"/>
                                      <a:gd name="T13" fmla="*/ 0 h 187"/>
                                      <a:gd name="T14" fmla="*/ 47 w 90"/>
                                      <a:gd name="T15" fmla="*/ 10 h 187"/>
                                      <a:gd name="T16" fmla="*/ 36 w 90"/>
                                      <a:gd name="T17" fmla="*/ 57 h 187"/>
                                      <a:gd name="T18" fmla="*/ 9 w 90"/>
                                      <a:gd name="T19" fmla="*/ 57 h 187"/>
                                      <a:gd name="T20" fmla="*/ 0 w 90"/>
                                      <a:gd name="T21" fmla="*/ 62 h 187"/>
                                      <a:gd name="T22" fmla="*/ 8 w 90"/>
                                      <a:gd name="T23" fmla="*/ 66 h 187"/>
                                      <a:gd name="T24" fmla="*/ 34 w 90"/>
                                      <a:gd name="T25" fmla="*/ 66 h 187"/>
                                      <a:gd name="T26" fmla="*/ 12 w 90"/>
                                      <a:gd name="T27" fmla="*/ 159 h 187"/>
                                      <a:gd name="T28" fmla="*/ 38 w 90"/>
                                      <a:gd name="T29" fmla="*/ 186 h 187"/>
                                      <a:gd name="T30" fmla="*/ 84 w 90"/>
                                      <a:gd name="T31" fmla="*/ 141 h 187"/>
                                      <a:gd name="T32" fmla="*/ 80 w 90"/>
                                      <a:gd name="T33" fmla="*/ 138 h 187"/>
                                      <a:gd name="T34" fmla="*/ 76 w 90"/>
                                      <a:gd name="T35" fmla="*/ 143 h 187"/>
                                      <a:gd name="T36" fmla="*/ 39 w 90"/>
                                      <a:gd name="T37" fmla="*/ 180 h 187"/>
                                      <a:gd name="T38" fmla="*/ 30 w 90"/>
                                      <a:gd name="T39" fmla="*/ 167 h 187"/>
                                      <a:gd name="T40" fmla="*/ 31 w 90"/>
                                      <a:gd name="T41" fmla="*/ 153 h 187"/>
                                      <a:gd name="T42" fmla="*/ 53 w 90"/>
                                      <a:gd name="T43" fmla="*/ 66 h 18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90" h="187">
                                        <a:moveTo>
                                          <a:pt x="53" y="66"/>
                                        </a:moveTo>
                                        <a:cubicBezTo>
                                          <a:pt x="62" y="66"/>
                                          <a:pt x="71" y="66"/>
                                          <a:pt x="80" y="66"/>
                                        </a:cubicBezTo>
                                        <a:cubicBezTo>
                                          <a:pt x="85" y="66"/>
                                          <a:pt x="89" y="66"/>
                                          <a:pt x="89" y="60"/>
                                        </a:cubicBezTo>
                                        <a:cubicBezTo>
                                          <a:pt x="89" y="57"/>
                                          <a:pt x="85" y="57"/>
                                          <a:pt x="80" y="57"/>
                                        </a:cubicBezTo>
                                        <a:cubicBezTo>
                                          <a:pt x="72" y="57"/>
                                          <a:pt x="63" y="57"/>
                                          <a:pt x="55" y="57"/>
                                        </a:cubicBezTo>
                                        <a:cubicBezTo>
                                          <a:pt x="66" y="15"/>
                                          <a:pt x="66" y="9"/>
                                          <a:pt x="66" y="7"/>
                                        </a:cubicBezTo>
                                        <a:cubicBezTo>
                                          <a:pt x="66" y="2"/>
                                          <a:pt x="63" y="0"/>
                                          <a:pt x="58" y="0"/>
                                        </a:cubicBezTo>
                                        <a:cubicBezTo>
                                          <a:pt x="57" y="0"/>
                                          <a:pt x="49" y="0"/>
                                          <a:pt x="47" y="10"/>
                                        </a:cubicBezTo>
                                        <a:cubicBezTo>
                                          <a:pt x="44" y="26"/>
                                          <a:pt x="39" y="41"/>
                                          <a:pt x="36" y="57"/>
                                        </a:cubicBezTo>
                                        <a:cubicBezTo>
                                          <a:pt x="27" y="57"/>
                                          <a:pt x="18" y="57"/>
                                          <a:pt x="9" y="57"/>
                                        </a:cubicBezTo>
                                        <a:cubicBezTo>
                                          <a:pt x="3" y="57"/>
                                          <a:pt x="0" y="57"/>
                                          <a:pt x="0" y="62"/>
                                        </a:cubicBezTo>
                                        <a:cubicBezTo>
                                          <a:pt x="0" y="66"/>
                                          <a:pt x="3" y="66"/>
                                          <a:pt x="8" y="66"/>
                                        </a:cubicBezTo>
                                        <a:cubicBezTo>
                                          <a:pt x="16" y="66"/>
                                          <a:pt x="25" y="66"/>
                                          <a:pt x="34" y="66"/>
                                        </a:cubicBezTo>
                                        <a:cubicBezTo>
                                          <a:pt x="12" y="149"/>
                                          <a:pt x="12" y="154"/>
                                          <a:pt x="12" y="159"/>
                                        </a:cubicBezTo>
                                        <a:cubicBezTo>
                                          <a:pt x="12" y="175"/>
                                          <a:pt x="22" y="186"/>
                                          <a:pt x="38" y="186"/>
                                        </a:cubicBezTo>
                                        <a:cubicBezTo>
                                          <a:pt x="67" y="186"/>
                                          <a:pt x="84" y="143"/>
                                          <a:pt x="84" y="141"/>
                                        </a:cubicBezTo>
                                        <a:cubicBezTo>
                                          <a:pt x="84" y="138"/>
                                          <a:pt x="81" y="138"/>
                                          <a:pt x="80" y="138"/>
                                        </a:cubicBezTo>
                                        <a:cubicBezTo>
                                          <a:pt x="78" y="138"/>
                                          <a:pt x="77" y="139"/>
                                          <a:pt x="76" y="143"/>
                                        </a:cubicBezTo>
                                        <a:cubicBezTo>
                                          <a:pt x="64" y="173"/>
                                          <a:pt x="48" y="180"/>
                                          <a:pt x="39" y="180"/>
                                        </a:cubicBezTo>
                                        <a:cubicBezTo>
                                          <a:pt x="33" y="180"/>
                                          <a:pt x="30" y="176"/>
                                          <a:pt x="30" y="167"/>
                                        </a:cubicBezTo>
                                        <a:cubicBezTo>
                                          <a:pt x="30" y="159"/>
                                          <a:pt x="30" y="158"/>
                                          <a:pt x="31" y="153"/>
                                        </a:cubicBezTo>
                                        <a:cubicBezTo>
                                          <a:pt x="39" y="123"/>
                                          <a:pt x="45" y="94"/>
                                          <a:pt x="53" y="66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43" name="Freeform 4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87" y="-76"/>
                                    <a:ext cx="36" cy="165"/>
                                  </a:xfrm>
                                  <a:custGeom>
                                    <a:avLst/>
                                    <a:gdLst>
                                      <a:gd name="T0" fmla="*/ 67 w 68"/>
                                      <a:gd name="T1" fmla="*/ 147 h 293"/>
                                      <a:gd name="T2" fmla="*/ 48 w 68"/>
                                      <a:gd name="T3" fmla="*/ 55 h 293"/>
                                      <a:gd name="T4" fmla="*/ 3 w 68"/>
                                      <a:gd name="T5" fmla="*/ 0 h 293"/>
                                      <a:gd name="T6" fmla="*/ 0 w 68"/>
                                      <a:gd name="T7" fmla="*/ 3 h 293"/>
                                      <a:gd name="T8" fmla="*/ 5 w 68"/>
                                      <a:gd name="T9" fmla="*/ 10 h 293"/>
                                      <a:gd name="T10" fmla="*/ 50 w 68"/>
                                      <a:gd name="T11" fmla="*/ 147 h 293"/>
                                      <a:gd name="T12" fmla="*/ 3 w 68"/>
                                      <a:gd name="T13" fmla="*/ 285 h 293"/>
                                      <a:gd name="T14" fmla="*/ 0 w 68"/>
                                      <a:gd name="T15" fmla="*/ 290 h 293"/>
                                      <a:gd name="T16" fmla="*/ 3 w 68"/>
                                      <a:gd name="T17" fmla="*/ 292 h 293"/>
                                      <a:gd name="T18" fmla="*/ 48 w 68"/>
                                      <a:gd name="T19" fmla="*/ 236 h 293"/>
                                      <a:gd name="T20" fmla="*/ 67 w 68"/>
                                      <a:gd name="T21" fmla="*/ 147 h 2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</a:cxnLst>
                                    <a:rect l="0" t="0" r="r" b="b"/>
                                    <a:pathLst>
                                      <a:path w="68" h="293">
                                        <a:moveTo>
                                          <a:pt x="67" y="147"/>
                                        </a:moveTo>
                                        <a:cubicBezTo>
                                          <a:pt x="67" y="124"/>
                                          <a:pt x="63" y="89"/>
                                          <a:pt x="48" y="55"/>
                                        </a:cubicBezTo>
                                        <a:cubicBezTo>
                                          <a:pt x="30" y="19"/>
                                          <a:pt x="6" y="0"/>
                                          <a:pt x="3" y="0"/>
                                        </a:cubicBezTo>
                                        <a:cubicBezTo>
                                          <a:pt x="1" y="0"/>
                                          <a:pt x="0" y="2"/>
                                          <a:pt x="0" y="3"/>
                                        </a:cubicBezTo>
                                        <a:cubicBezTo>
                                          <a:pt x="0" y="4"/>
                                          <a:pt x="0" y="5"/>
                                          <a:pt x="5" y="10"/>
                                        </a:cubicBezTo>
                                        <a:cubicBezTo>
                                          <a:pt x="34" y="39"/>
                                          <a:pt x="50" y="85"/>
                                          <a:pt x="50" y="147"/>
                                        </a:cubicBezTo>
                                        <a:cubicBezTo>
                                          <a:pt x="50" y="197"/>
                                          <a:pt x="39" y="249"/>
                                          <a:pt x="3" y="285"/>
                                        </a:cubicBezTo>
                                        <a:cubicBezTo>
                                          <a:pt x="0" y="288"/>
                                          <a:pt x="0" y="289"/>
                                          <a:pt x="0" y="290"/>
                                        </a:cubicBezTo>
                                        <a:cubicBezTo>
                                          <a:pt x="0" y="292"/>
                                          <a:pt x="1" y="292"/>
                                          <a:pt x="3" y="292"/>
                                        </a:cubicBezTo>
                                        <a:cubicBezTo>
                                          <a:pt x="6" y="292"/>
                                          <a:pt x="31" y="272"/>
                                          <a:pt x="48" y="236"/>
                                        </a:cubicBezTo>
                                        <a:cubicBezTo>
                                          <a:pt x="63" y="204"/>
                                          <a:pt x="67" y="171"/>
                                          <a:pt x="67" y="147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44" name="Freeform 5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360" y="-76"/>
                                    <a:ext cx="5" cy="165"/>
                                  </a:xfrm>
                                  <a:custGeom>
                                    <a:avLst/>
                                    <a:gdLst>
                                      <a:gd name="T0" fmla="*/ 11 w 12"/>
                                      <a:gd name="T1" fmla="*/ 11 h 293"/>
                                      <a:gd name="T2" fmla="*/ 5 w 12"/>
                                      <a:gd name="T3" fmla="*/ 0 h 293"/>
                                      <a:gd name="T4" fmla="*/ 0 w 12"/>
                                      <a:gd name="T5" fmla="*/ 11 h 293"/>
                                      <a:gd name="T6" fmla="*/ 0 w 12"/>
                                      <a:gd name="T7" fmla="*/ 282 h 293"/>
                                      <a:gd name="T8" fmla="*/ 5 w 12"/>
                                      <a:gd name="T9" fmla="*/ 292 h 293"/>
                                      <a:gd name="T10" fmla="*/ 11 w 12"/>
                                      <a:gd name="T11" fmla="*/ 282 h 293"/>
                                      <a:gd name="T12" fmla="*/ 11 w 12"/>
                                      <a:gd name="T13" fmla="*/ 11 h 2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</a:cxnLst>
                                    <a:rect l="0" t="0" r="r" b="b"/>
                                    <a:pathLst>
                                      <a:path w="12" h="293">
                                        <a:moveTo>
                                          <a:pt x="11" y="11"/>
                                        </a:moveTo>
                                        <a:cubicBezTo>
                                          <a:pt x="11" y="6"/>
                                          <a:pt x="11" y="0"/>
                                          <a:pt x="5" y="0"/>
                                        </a:cubicBezTo>
                                        <a:cubicBezTo>
                                          <a:pt x="0" y="0"/>
                                          <a:pt x="0" y="6"/>
                                          <a:pt x="0" y="11"/>
                                        </a:cubicBezTo>
                                        <a:cubicBezTo>
                                          <a:pt x="0" y="101"/>
                                          <a:pt x="0" y="192"/>
                                          <a:pt x="0" y="282"/>
                                        </a:cubicBezTo>
                                        <a:cubicBezTo>
                                          <a:pt x="0" y="287"/>
                                          <a:pt x="0" y="292"/>
                                          <a:pt x="5" y="292"/>
                                        </a:cubicBezTo>
                                        <a:cubicBezTo>
                                          <a:pt x="11" y="292"/>
                                          <a:pt x="11" y="287"/>
                                          <a:pt x="11" y="282"/>
                                        </a:cubicBezTo>
                                        <a:cubicBezTo>
                                          <a:pt x="11" y="192"/>
                                          <a:pt x="11" y="101"/>
                                          <a:pt x="11" y="11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26E3EBA" id="Grupa 524" o:spid="_x0000_s1026" style="width:69.3pt;height:14.95pt;mso-position-horizontal-relative:char;mso-position-vertical-relative:line" coordorigin="1,-150" coordsize="1385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">
                      <v:group id="Group 31" o:spid="_x0000_s1027" style="position:absolute;left:1;top:-150;width:1385;height:298" coordorigin="1,-150" coordsize="1385,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cm9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ZJLA75lwBOTyDQAA//8DAFBLAQItABQABgAIAAAAIQDb4fbL7gAAAIUBAAATAAAAAAAAAAAA&#10;AAAAAAAAAABbQ29udGVudF9UeXBlc10ueG1sUEsBAi0AFAAGAAgAAAAhAFr0LFu/AAAAFQEAAAsA&#10;AAAAAAAAAAAAAAAAHwEAAF9yZWxzLy5yZWxzUEsBAi0AFAAGAAgAAAAhAAuJyb3EAAAA3AAAAA8A&#10;AAAAAAAAAAAAAAAABwIAAGRycy9kb3ducmV2LnhtbFBLBQYAAAAAAwADALcAAAD4AgAAAAA=&#10;">
                        <v:shape id="Freeform 32" o:spid="_x0000_s1028" style="position:absolute;top:-141;width:1377;height:280;visibility:visible;mso-wrap-style:none;v-text-anchor:middle" coordsize="2431,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" path="m,c810,,1620,,2430,v,165,,331,,497c1620,497,810,497,,497,,331,,165,,e" stroked="f" strokecolor="#3465a4">
                          <v:stroke joinstyle="bevel"/>
                          <v:path o:connecttype="custom" o:connectlocs="0,0;1376,0;1376,279;0,279;0,0" o:connectangles="0,0,0,0,0"/>
                        </v:shape>
                        <v:shape id="Freeform 33" o:spid="_x0000_s1029" style="position:absolute;left:10;top:-150;width:147;height:298;visibility:visible;mso-wrap-style:none;v-text-anchor:middle" coordsize="262,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" path="m101,483c81,410,59,336,39,264,26,279,13,295,,310v1,2,2,4,4,5c10,307,17,300,23,291v23,79,45,157,67,236c100,527,100,527,102,520,155,351,208,181,260,11v1,-4,1,-4,1,-5c261,2,260,,256,v-5,,-5,4,-7,7c200,166,151,324,101,483e" fillcolor="black" stroked="f" strokecolor="#3465a4">
                          <v:stroke joinstyle="bevel"/>
                          <v:path o:connecttype="custom" o:connectlocs="57,273;22,149;0,175;2,178;13,164;50,297;57,293;146,6;146,3;144,0;140,4;57,273" o:connectangles="0,0,0,0,0,0,0,0,0,0,0,0"/>
                        </v:shape>
                        <v:shape id="Freeform 34" o:spid="_x0000_s1030" style="position:absolute;left:155;top:-150;width:1230;height:6;visibility:visible;mso-wrap-style:none;v-text-anchor:middle" coordsize="2172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" path="m,c723,,1447,,2171,v,4,,7,,11c1447,11,723,11,,11,,7,,4,,e" fillcolor="black" stroked="f" strokecolor="#3465a4">
                          <v:stroke joinstyle="bevel"/>
                          <v:path o:connecttype="custom" o:connectlocs="0,0;1229,0;1229,6;0,6;0,0" o:connectangles="0,0,0,0,0"/>
                        </v:shape>
                        <v:shape id="Freeform 35" o:spid="_x0000_s1031" style="position:absolute;left:213;top:-94;width:40;height:76;visibility:visible;mso-wrap-style:none;v-text-anchor:middle" coordsize="74,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" path="m45,6c45,,45,,40,,26,14,8,14,,14v,2,,5,,7c5,21,18,21,29,15v,35,,70,,105c29,126,29,129,9,129v-2,,-5,,-8,c1,131,1,134,1,136v4,,29,,36,c44,136,69,136,73,136v,-2,,-5,,-7c71,129,68,129,66,129v-21,,-21,-3,-21,-9c45,82,45,44,45,6e" fillcolor="black" stroked="f" strokecolor="#3465a4">
                          <v:stroke joinstyle="bevel"/>
                          <v:path o:connecttype="custom" o:connectlocs="24,3;22,0;0,8;0,12;16,8;16,67;5,72;1,72;1,75;20,75;39,75;39,72;36,72;24,67;24,3" o:connectangles="0,0,0,0,0,0,0,0,0,0,0,0,0,0,0"/>
                        </v:shape>
                        <v:shape id="Freeform 36" o:spid="_x0000_s1032" style="position:absolute;left:175;top:3;width:114;height:6;visibility:visible;mso-wrap-style:none;v-text-anchor:middle" coordsize="205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" path="m,c68,,136,,204,v,5,,8,,12c136,12,68,12,,12,,8,,5,,e" fillcolor="black" stroked="f" strokecolor="#3465a4">
                          <v:stroke joinstyle="bevel"/>
                          <v:path o:connecttype="custom" o:connectlocs="0,0;113,0;113,6;0,6;0,0" o:connectangles="0,0,0,0,0"/>
                        </v:shape>
                        <v:shape id="Freeform 37" o:spid="_x0000_s1033" style="position:absolute;left:183;top:26;width:101;height:79;visibility:visible;mso-wrap-style:none;v-text-anchor:middle" coordsize="181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" path="m155,23v2,-8,5,-15,21,-15c177,8,180,7,180,3,180,2,179,,177,v-6,,-14,1,-21,1c151,1,139,,134,v,,-4,,-4,5c130,7,134,8,135,8v9,,13,3,13,8c148,18,148,19,148,21v-8,30,-15,60,-23,90c108,75,91,40,74,4,72,,72,,67,,58,,48,,39,,36,,33,,33,5v,3,1,3,6,3c43,8,48,8,52,9,43,46,34,81,25,118v-1,9,-5,14,-20,15c3,133,,133,,137v,3,2,4,3,4c10,141,17,140,25,140v4,,16,1,21,1c47,141,50,139,50,136v,-3,-3,-3,-5,-3c33,132,33,127,33,124v,-2,,-2,1,-5c42,84,51,50,59,15v20,41,39,81,59,122c120,140,120,141,122,141v3,,3,-1,4,-5c136,98,145,61,155,23e" fillcolor="black" stroked="f" strokecolor="#3465a4">
                          <v:stroke joinstyle="bevel"/>
                          <v:path o:connecttype="custom" o:connectlocs="86,13;98,4;100,2;99,0;87,1;75,0;73,3;75,4;83,9;83,12;70,62;41,2;37,0;22,0;18,3;22,4;29,5;14,66;3,74;0,76;2,78;14,78;26,78;28,76;25,74;18,69;19,66;33,8;66,76;68,78;70,76;86,13" o:connectangles="0,0,0,0,0,0,0,0,0,0,0,0,0,0,0,0,0,0,0,0,0,0,0,0,0,0,0,0,0,0,0,0"/>
                        </v:shape>
                        <v:shape id="Freeform 38" o:spid="_x0000_s1034" style="position:absolute;left:347;top:-76;width:153;height:165;visibility:visible;mso-wrap-style:none;v-text-anchor:middle" coordsize="273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" path="m105,157c71,200,37,242,3,285v-2,2,-3,3,-3,4c,292,3,292,9,292v79,,159,,238,c256,268,264,245,272,221v-3,,-5,,-7,c258,242,238,261,214,268v-4,2,-25,9,-67,9c106,277,65,277,24,277,58,235,91,193,124,151v3,-2,3,-3,3,-4c127,145,127,145,125,143,94,99,63,55,32,12v37,,76,,114,c178,12,245,14,265,69v2,,4,,7,c264,46,256,23,247,,168,,88,,9,,,,,1,,9v36,50,70,99,105,148e" fillcolor="black" stroked="f" strokecolor="#3465a4">
                          <v:stroke joinstyle="bevel"/>
                          <v:path o:connecttype="custom" o:connectlocs="59,88;2,160;0,163;5,164;138,164;152,124;149,124;120,151;82,156;13,156;69,85;71,83;70,81;18,7;82,7;149,39;152,39;138,0;5,0;0,5;59,88" o:connectangles="0,0,0,0,0,0,0,0,0,0,0,0,0,0,0,0,0,0,0,0,0"/>
                        </v:shape>
                        <v:shape id="Freeform 39" o:spid="_x0000_s1035" style="position:absolute;left:556;top:-76;width:6;height:165;visibility:visible;mso-wrap-style:none;v-text-anchor:middle" coordsize="13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" path="m12,11c12,6,12,,6,,,,,6,,11v,90,,181,,271c,287,,292,6,292v6,,6,-5,6,-10c12,192,12,101,12,11e" fillcolor="black" stroked="f" strokecolor="#3465a4">
                          <v:stroke joinstyle="bevel"/>
                          <v:path o:connecttype="custom" o:connectlocs="6,6;3,0;0,6;0,159;3,164;6,159;6,6" o:connectangles="0,0,0,0,0,0,0"/>
                        </v:shape>
                        <v:shape id="Freeform 40" o:spid="_x0000_s1036" style="position:absolute;left:587;top:-26;width:81;height:74;visibility:visible;mso-wrap-style:none;v-text-anchor:middle" coordsize="145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" path="m88,42c91,34,97,7,117,7v2,,8,,15,4c124,12,118,19,118,27v,4,3,10,10,10c135,37,144,32,144,20,144,4,128,,118,,101,,91,16,87,23,80,4,64,,56,,26,,10,39,10,45v,4,2,3,3,4c15,49,16,48,17,45,27,14,46,7,55,7v6,,16,2,16,20c71,36,66,55,55,96v-4,19,-14,31,-27,31c27,127,20,127,14,123v7,-2,14,-7,14,-16c28,100,21,97,17,97,8,97,,105,,114v,13,15,19,28,19c47,133,57,113,58,111v3,11,14,22,31,22c119,133,135,95,135,88v,-3,-2,-3,-3,-3c129,85,128,86,128,89v-9,31,-29,38,-38,38c78,127,74,117,74,108v,-7,2,-13,5,-26c83,69,85,55,88,42e" fillcolor="black" stroked="f" strokecolor="#3465a4">
                          <v:stroke joinstyle="bevel"/>
                          <v:path o:connecttype="custom" o:connectlocs="49,23;65,4;74,6;66,15;72,20;80,11;66,0;49,13;31,0;6,25;7,27;9,25;31,4;40,15;31,53;16,70;8,68;16,59;9,54;0,63;16,73;32,61;50,73;75,49;74,47;72,49;50,70;41,60;44,45;49,23" o:connectangles="0,0,0,0,0,0,0,0,0,0,0,0,0,0,0,0,0,0,0,0,0,0,0,0,0,0,0,0,0,0"/>
                        </v:shape>
                        <v:shape id="Freeform 41" o:spid="_x0000_s1037" style="position:absolute;left:692;top:-76;width:36;height:165;visibility:visible;mso-wrap-style:none;v-text-anchor:middle" coordsize="67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" path="m66,290v,-1,,-2,-4,-7c25,247,16,192,16,147,16,96,27,45,63,8,66,5,66,4,66,3,66,1,66,,64,,61,,35,20,18,58,3,89,,122,,147v,23,3,59,19,91c36,274,61,292,64,292v2,,2,,2,-2e" fillcolor="black" stroked="f" strokecolor="#3465a4">
                          <v:stroke joinstyle="bevel"/>
                          <v:path o:connecttype="custom" o:connectlocs="35,163;33,159;9,83;34,5;35,2;34,0;10,33;0,83;10,134;34,164;35,163" o:connectangles="0,0,0,0,0,0,0,0,0,0,0"/>
                        </v:shape>
                        <v:shape id="Freeform 42" o:spid="_x0000_s1038" style="position:absolute;left:743;top:-55;width:49;height:104;visibility:visible;mso-wrap-style:none;v-text-anchor:middle" coordsize="90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" path="m53,66v9,,18,,27,c86,66,89,66,89,60v,-3,-3,-3,-8,-3c72,57,63,57,55,57,65,15,67,9,67,7,67,2,63,,58,v,,-9,,-11,10c43,26,40,41,36,57v-9,,-19,,-28,c3,57,,57,,62v,4,2,4,8,4c16,66,25,66,33,66,13,149,12,154,12,159v,16,10,27,26,27c68,186,84,143,84,141v,-3,-3,-3,-3,-3c78,138,77,139,76,143,63,173,49,180,39,180v-7,,-9,-4,-9,-13c30,159,31,158,31,153,39,123,45,94,53,66e" fillcolor="black" stroked="f" strokecolor="#3465a4">
                          <v:stroke joinstyle="bevel"/>
                          <v:path o:connecttype="custom" o:connectlocs="29,37;44,37;48,33;44,32;30,32;36,4;32,0;26,6;20,32;4,32;0,34;4,37;18,37;7,88;21,103;46,78;44,77;41,80;21,100;16,93;17,85;29,37" o:connectangles="0,0,0,0,0,0,0,0,0,0,0,0,0,0,0,0,0,0,0,0,0,0"/>
                        </v:shape>
                        <v:shape id="Freeform 43" o:spid="_x0000_s1039" style="position:absolute;left:807;top:-76;width:37;height:165;visibility:visible;mso-wrap-style:none;v-text-anchor:middle" coordsize="69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" path="m68,147c68,124,64,89,49,55,32,19,6,,4,,2,,,2,,3v,1,,2,6,7c35,39,51,85,51,147,51,197,41,249,5,285,,288,,289,,290v,2,2,2,4,2c6,292,32,272,50,236,64,204,68,171,68,147e" fillcolor="black" stroked="f" strokecolor="#3465a4">
                          <v:stroke joinstyle="bevel"/>
                          <v:path o:connecttype="custom" o:connectlocs="36,83;26,31;2,0;0,2;3,6;27,83;3,160;0,163;2,164;27,133;36,83" o:connectangles="0,0,0,0,0,0,0,0,0,0,0"/>
                        </v:shape>
                        <v:shape id="Freeform 44" o:spid="_x0000_s1040" style="position:absolute;left:911;top:3;width:99;height:6;visibility:visible;mso-wrap-style:none;v-text-anchor:middle" coordsize="178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" path="m167,12v5,,10,,10,-6c177,,172,,167,,115,,63,,11,,6,,,,,6v,6,6,6,11,6c63,12,115,12,167,12e" fillcolor="black" stroked="f" strokecolor="#3465a4">
                          <v:stroke joinstyle="bevel"/>
                          <v:path o:connecttype="custom" o:connectlocs="93,6;98,3;93,0;6,0;0,3;6,6;93,6" o:connectangles="0,0,0,0,0,0,0"/>
                        </v:shape>
                        <v:shape id="Freeform 45" o:spid="_x0000_s1041" style="position:absolute;left:1091;top:-67;width:42;height:25;visibility:visible;mso-wrap-style:none;v-text-anchor:middle" coordsize="77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" path="m38,c25,13,13,26,,40v1,2,3,3,5,5c16,35,27,25,38,15,49,25,60,35,71,45v2,-2,3,-3,5,-5c64,26,51,13,38,e" fillcolor="black" stroked="f" strokecolor="#3465a4">
                          <v:stroke joinstyle="bevel"/>
                          <v:path o:connecttype="custom" o:connectlocs="21,0;0,22;3,24;21,8;39,24;41,22;21,0" o:connectangles="0,0,0,0,0,0,0"/>
                        </v:shape>
                        <v:shape id="Freeform 46" o:spid="_x0000_s1042" style="position:absolute;left:1066;top:-26;width:80;height:74;visibility:visible;mso-wrap-style:none;v-text-anchor:middle" coordsize="145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" path="m88,42c90,34,96,7,117,7v1,,8,,14,4c123,12,117,19,117,27v,4,3,10,11,10c134,37,144,32,144,20,144,4,127,,117,,100,,90,16,86,23,79,4,63,,55,,26,,9,39,9,45v,4,3,4,4,4c15,49,16,48,16,45,26,14,45,7,54,7v6,,16,2,16,20c70,36,65,55,54,96v-4,19,-14,31,-27,31c26,127,19,127,13,123v7,-2,14,-7,14,-16c27,100,20,97,16,97,7,97,,105,,114v,13,14,19,27,19c46,133,57,113,58,111v3,11,13,22,31,22c118,133,135,95,135,88v,-3,-3,-3,-3,-3c128,85,128,86,127,89v-9,31,-29,38,-38,38c78,127,73,117,73,108v,-7,2,-13,5,-26c81,69,85,55,88,42e" fillcolor="black" stroked="f" strokecolor="#3465a4">
                          <v:stroke joinstyle="bevel"/>
                          <v:path o:connecttype="custom" o:connectlocs="49,23;65,4;72,6;65,15;71,20;79,11;65,0;47,13;30,0;5,25;7,27;9,25;30,4;39,15;30,53;15,70;7,68;15,59;9,54;0,63;15,73;32,61;49,73;74,49;73,47;70,49;49,70;40,60;43,45;49,23" o:connectangles="0,0,0,0,0,0,0,0,0,0,0,0,0,0,0,0,0,0,0,0,0,0,0,0,0,0,0,0,0,0"/>
                        </v:shape>
                        <v:shape id="Freeform 47" o:spid="_x0000_s1043" style="position:absolute;left:1171;top:-76;width:37;height:165;visibility:visible;mso-wrap-style:none;v-text-anchor:middle" coordsize="6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" path="m67,290v,-1,,-2,-5,-7c26,247,16,192,16,147,16,96,28,45,63,8,67,5,67,4,67,3,67,1,65,,64,,61,,35,20,18,58,3,89,,122,,147v,23,3,59,19,91c36,274,61,292,64,292v1,,3,,3,-2e" fillcolor="black" stroked="f" strokecolor="#3465a4">
                          <v:stroke joinstyle="bevel"/>
                          <v:path o:connecttype="custom" o:connectlocs="36,163;34,159;9,83;34,5;36,2;35,0;10,33;0,83;10,134;35,164;36,163" o:connectangles="0,0,0,0,0,0,0,0,0,0,0"/>
                        </v:shape>
                        <v:shape id="Freeform 48" o:spid="_x0000_s1044" style="position:absolute;left:1222;top:-55;width:49;height:104;visibility:visible;mso-wrap-style:none;v-text-anchor:middle" coordsize="90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" path="m53,66v9,,18,,27,c85,66,89,66,89,60v,-3,-4,-3,-9,-3c72,57,63,57,55,57,66,15,66,9,66,7,66,2,63,,58,,57,,49,,47,10,44,26,39,41,36,57v-9,,-18,,-27,c3,57,,57,,62v,4,3,4,8,4c16,66,25,66,34,66,12,149,12,154,12,159v,16,10,27,26,27c67,186,84,143,84,141v,-3,-3,-3,-4,-3c78,138,77,139,76,143,64,173,48,180,39,180v-6,,-9,-4,-9,-13c30,159,30,158,31,153,39,123,45,94,53,66e" fillcolor="black" stroked="f" strokecolor="#3465a4">
                          <v:stroke joinstyle="bevel"/>
                          <v:path o:connecttype="custom" o:connectlocs="29,37;44,37;48,33;44,32;30,32;36,4;32,0;26,6;20,32;5,32;0,34;4,37;19,37;7,88;21,103;46,78;44,77;41,80;21,100;16,93;17,85;29,37" o:connectangles="0,0,0,0,0,0,0,0,0,0,0,0,0,0,0,0,0,0,0,0,0,0"/>
                        </v:shape>
                        <v:shape id="Freeform 49" o:spid="_x0000_s1045" style="position:absolute;left:1287;top:-76;width:36;height:165;visibility:visible;mso-wrap-style:none;v-text-anchor:middle" coordsize="6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" path="m67,147c67,124,63,89,48,55,30,19,6,,3,,1,,,2,,3v,1,,2,5,7c34,39,50,85,50,147,50,197,39,249,3,285,,288,,289,,290v,2,1,2,3,2c6,292,31,272,48,236,63,204,67,171,67,147e" fillcolor="black" stroked="f" strokecolor="#3465a4">
                          <v:stroke joinstyle="bevel"/>
                          <v:path o:connecttype="custom" o:connectlocs="35,83;25,31;2,0;0,2;3,6;26,83;2,160;0,163;2,164;25,133;35,83" o:connectangles="0,0,0,0,0,0,0,0,0,0,0"/>
                        </v:shape>
                        <v:shape id="Freeform 50" o:spid="_x0000_s1046" style="position:absolute;left:1360;top:-76;width:5;height:165;visibility:visible;mso-wrap-style:none;v-text-anchor:middle" coordsize="12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" path="m11,11c11,6,11,,5,,,,,6,,11v,90,,181,,271c,287,,292,5,292v6,,6,-5,6,-10c11,192,11,101,11,11e" fillcolor="black" stroked="f" strokecolor="#3465a4">
                          <v:stroke joinstyle="bevel"/>
                          <v:path o:connecttype="custom" o:connectlocs="5,6;2,0;0,6;0,159;2,164;5,159;5,6" o:connectangles="0,0,0,0,0,0,0"/>
                        </v:shape>
                      </v:group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70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25F169B" w14:textId="3D93CAD2" w:rsidR="00C4125B" w:rsidRPr="00364396" w:rsidRDefault="00C4125B" w:rsidP="00510BCE">
            <w:pPr>
              <w:pStyle w:val="LO-normal"/>
            </w:pPr>
            <w:r w:rsidRPr="00364396">
              <w:rPr>
                <w:noProof/>
              </w:rPr>
              <mc:AlternateContent>
                <mc:Choice Requires="wpg">
                  <w:drawing>
                    <wp:inline distT="0" distB="0" distL="0" distR="0" wp14:anchorId="09D0D26C" wp14:editId="232AD756">
                      <wp:extent cx="941070" cy="231775"/>
                      <wp:effectExtent l="7620" t="3175" r="3810" b="3175"/>
                      <wp:docPr id="499" name="Grupa 4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41070" cy="231775"/>
                                <a:chOff x="1" y="-183"/>
                                <a:chExt cx="1480" cy="362"/>
                              </a:xfrm>
                            </wpg:grpSpPr>
                            <wpg:grpSp>
                              <wpg:cNvPr id="500" name="Group 5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" y="-183"/>
                                  <a:ext cx="1480" cy="362"/>
                                  <a:chOff x="1" y="-183"/>
                                  <a:chExt cx="1480" cy="362"/>
                                </a:xfrm>
                              </wpg:grpSpPr>
                              <wps:wsp>
                                <wps:cNvPr id="501" name="Freeform 5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3" y="-170"/>
                                    <a:ext cx="1455" cy="338"/>
                                  </a:xfrm>
                                  <a:custGeom>
                                    <a:avLst/>
                                    <a:gdLst>
                                      <a:gd name="T0" fmla="*/ 1285 w 2570"/>
                                      <a:gd name="T1" fmla="*/ 599 h 600"/>
                                      <a:gd name="T2" fmla="*/ 0 w 2570"/>
                                      <a:gd name="T3" fmla="*/ 599 h 600"/>
                                      <a:gd name="T4" fmla="*/ 0 w 2570"/>
                                      <a:gd name="T5" fmla="*/ 0 h 600"/>
                                      <a:gd name="T6" fmla="*/ 2569 w 2570"/>
                                      <a:gd name="T7" fmla="*/ 0 h 600"/>
                                      <a:gd name="T8" fmla="*/ 2569 w 2570"/>
                                      <a:gd name="T9" fmla="*/ 599 h 600"/>
                                      <a:gd name="T10" fmla="*/ 1285 w 2570"/>
                                      <a:gd name="T11" fmla="*/ 599 h 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570" h="600">
                                        <a:moveTo>
                                          <a:pt x="1285" y="599"/>
                                        </a:moveTo>
                                        <a:cubicBezTo>
                                          <a:pt x="857" y="599"/>
                                          <a:pt x="428" y="599"/>
                                          <a:pt x="0" y="599"/>
                                        </a:cubicBezTo>
                                        <a:cubicBezTo>
                                          <a:pt x="0" y="399"/>
                                          <a:pt x="0" y="200"/>
                                          <a:pt x="0" y="0"/>
                                        </a:cubicBezTo>
                                        <a:cubicBezTo>
                                          <a:pt x="857" y="0"/>
                                          <a:pt x="1712" y="0"/>
                                          <a:pt x="2569" y="0"/>
                                        </a:cubicBezTo>
                                        <a:cubicBezTo>
                                          <a:pt x="2569" y="200"/>
                                          <a:pt x="2569" y="399"/>
                                          <a:pt x="2569" y="599"/>
                                        </a:cubicBezTo>
                                        <a:cubicBezTo>
                                          <a:pt x="2141" y="599"/>
                                          <a:pt x="1712" y="599"/>
                                          <a:pt x="1285" y="599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02" name="Freeform 5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6" y="-147"/>
                                    <a:ext cx="60" cy="110"/>
                                  </a:xfrm>
                                  <a:custGeom>
                                    <a:avLst/>
                                    <a:gdLst>
                                      <a:gd name="T0" fmla="*/ 68 w 109"/>
                                      <a:gd name="T1" fmla="*/ 8 h 196"/>
                                      <a:gd name="T2" fmla="*/ 59 w 109"/>
                                      <a:gd name="T3" fmla="*/ 0 h 196"/>
                                      <a:gd name="T4" fmla="*/ 0 w 109"/>
                                      <a:gd name="T5" fmla="*/ 19 h 196"/>
                                      <a:gd name="T6" fmla="*/ 0 w 109"/>
                                      <a:gd name="T7" fmla="*/ 30 h 196"/>
                                      <a:gd name="T8" fmla="*/ 44 w 109"/>
                                      <a:gd name="T9" fmla="*/ 22 h 196"/>
                                      <a:gd name="T10" fmla="*/ 44 w 109"/>
                                      <a:gd name="T11" fmla="*/ 171 h 196"/>
                                      <a:gd name="T12" fmla="*/ 15 w 109"/>
                                      <a:gd name="T13" fmla="*/ 186 h 196"/>
                                      <a:gd name="T14" fmla="*/ 3 w 109"/>
                                      <a:gd name="T15" fmla="*/ 186 h 196"/>
                                      <a:gd name="T16" fmla="*/ 3 w 109"/>
                                      <a:gd name="T17" fmla="*/ 195 h 196"/>
                                      <a:gd name="T18" fmla="*/ 56 w 109"/>
                                      <a:gd name="T19" fmla="*/ 194 h 196"/>
                                      <a:gd name="T20" fmla="*/ 108 w 109"/>
                                      <a:gd name="T21" fmla="*/ 195 h 196"/>
                                      <a:gd name="T22" fmla="*/ 108 w 109"/>
                                      <a:gd name="T23" fmla="*/ 186 h 196"/>
                                      <a:gd name="T24" fmla="*/ 98 w 109"/>
                                      <a:gd name="T25" fmla="*/ 186 h 196"/>
                                      <a:gd name="T26" fmla="*/ 68 w 109"/>
                                      <a:gd name="T27" fmla="*/ 171 h 196"/>
                                      <a:gd name="T28" fmla="*/ 68 w 109"/>
                                      <a:gd name="T29" fmla="*/ 8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</a:cxnLst>
                                    <a:rect l="0" t="0" r="r" b="b"/>
                                    <a:pathLst>
                                      <a:path w="109" h="196">
                                        <a:moveTo>
                                          <a:pt x="68" y="8"/>
                                        </a:moveTo>
                                        <a:cubicBezTo>
                                          <a:pt x="68" y="1"/>
                                          <a:pt x="68" y="0"/>
                                          <a:pt x="59" y="0"/>
                                        </a:cubicBezTo>
                                        <a:cubicBezTo>
                                          <a:pt x="40" y="19"/>
                                          <a:pt x="14" y="19"/>
                                          <a:pt x="0" y="19"/>
                                        </a:cubicBezTo>
                                        <a:cubicBezTo>
                                          <a:pt x="0" y="23"/>
                                          <a:pt x="0" y="26"/>
                                          <a:pt x="0" y="30"/>
                                        </a:cubicBezTo>
                                        <a:cubicBezTo>
                                          <a:pt x="8" y="30"/>
                                          <a:pt x="28" y="30"/>
                                          <a:pt x="44" y="22"/>
                                        </a:cubicBezTo>
                                        <a:cubicBezTo>
                                          <a:pt x="44" y="72"/>
                                          <a:pt x="44" y="121"/>
                                          <a:pt x="44" y="171"/>
                                        </a:cubicBezTo>
                                        <a:cubicBezTo>
                                          <a:pt x="44" y="181"/>
                                          <a:pt x="44" y="186"/>
                                          <a:pt x="15" y="186"/>
                                        </a:cubicBezTo>
                                        <a:cubicBezTo>
                                          <a:pt x="11" y="186"/>
                                          <a:pt x="6" y="186"/>
                                          <a:pt x="3" y="186"/>
                                        </a:cubicBezTo>
                                        <a:cubicBezTo>
                                          <a:pt x="3" y="188"/>
                                          <a:pt x="3" y="192"/>
                                          <a:pt x="3" y="195"/>
                                        </a:cubicBezTo>
                                        <a:cubicBezTo>
                                          <a:pt x="9" y="195"/>
                                          <a:pt x="45" y="194"/>
                                          <a:pt x="56" y="194"/>
                                        </a:cubicBezTo>
                                        <a:cubicBezTo>
                                          <a:pt x="65" y="194"/>
                                          <a:pt x="102" y="195"/>
                                          <a:pt x="108" y="195"/>
                                        </a:cubicBezTo>
                                        <a:cubicBezTo>
                                          <a:pt x="108" y="192"/>
                                          <a:pt x="108" y="188"/>
                                          <a:pt x="108" y="186"/>
                                        </a:cubicBezTo>
                                        <a:cubicBezTo>
                                          <a:pt x="105" y="186"/>
                                          <a:pt x="101" y="186"/>
                                          <a:pt x="98" y="186"/>
                                        </a:cubicBezTo>
                                        <a:cubicBezTo>
                                          <a:pt x="68" y="186"/>
                                          <a:pt x="68" y="181"/>
                                          <a:pt x="68" y="171"/>
                                        </a:cubicBezTo>
                                        <a:cubicBezTo>
                                          <a:pt x="68" y="116"/>
                                          <a:pt x="68" y="62"/>
                                          <a:pt x="68" y="8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03" name="Freeform 5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-6"/>
                                    <a:ext cx="169" cy="9"/>
                                  </a:xfrm>
                                  <a:custGeom>
                                    <a:avLst/>
                                    <a:gdLst>
                                      <a:gd name="T0" fmla="*/ 150 w 300"/>
                                      <a:gd name="T1" fmla="*/ 17 h 18"/>
                                      <a:gd name="T2" fmla="*/ 0 w 300"/>
                                      <a:gd name="T3" fmla="*/ 17 h 18"/>
                                      <a:gd name="T4" fmla="*/ 0 w 300"/>
                                      <a:gd name="T5" fmla="*/ 0 h 18"/>
                                      <a:gd name="T6" fmla="*/ 299 w 300"/>
                                      <a:gd name="T7" fmla="*/ 0 h 18"/>
                                      <a:gd name="T8" fmla="*/ 299 w 300"/>
                                      <a:gd name="T9" fmla="*/ 17 h 18"/>
                                      <a:gd name="T10" fmla="*/ 150 w 300"/>
                                      <a:gd name="T11" fmla="*/ 17 h 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300" h="18">
                                        <a:moveTo>
                                          <a:pt x="150" y="17"/>
                                        </a:moveTo>
                                        <a:cubicBezTo>
                                          <a:pt x="100" y="17"/>
                                          <a:pt x="51" y="17"/>
                                          <a:pt x="0" y="17"/>
                                        </a:cubicBezTo>
                                        <a:cubicBezTo>
                                          <a:pt x="0" y="11"/>
                                          <a:pt x="0" y="6"/>
                                          <a:pt x="0" y="0"/>
                                        </a:cubicBezTo>
                                        <a:cubicBezTo>
                                          <a:pt x="100" y="0"/>
                                          <a:pt x="199" y="0"/>
                                          <a:pt x="299" y="0"/>
                                        </a:cubicBezTo>
                                        <a:cubicBezTo>
                                          <a:pt x="299" y="6"/>
                                          <a:pt x="299" y="11"/>
                                          <a:pt x="299" y="17"/>
                                        </a:cubicBezTo>
                                        <a:cubicBezTo>
                                          <a:pt x="250" y="17"/>
                                          <a:pt x="199" y="17"/>
                                          <a:pt x="150" y="17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04" name="Freeform 5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" y="26"/>
                                    <a:ext cx="148" cy="112"/>
                                  </a:xfrm>
                                  <a:custGeom>
                                    <a:avLst/>
                                    <a:gdLst>
                                      <a:gd name="T0" fmla="*/ 225 w 263"/>
                                      <a:gd name="T1" fmla="*/ 32 h 201"/>
                                      <a:gd name="T2" fmla="*/ 256 w 263"/>
                                      <a:gd name="T3" fmla="*/ 11 h 201"/>
                                      <a:gd name="T4" fmla="*/ 262 w 263"/>
                                      <a:gd name="T5" fmla="*/ 4 h 201"/>
                                      <a:gd name="T6" fmla="*/ 259 w 263"/>
                                      <a:gd name="T7" fmla="*/ 0 h 201"/>
                                      <a:gd name="T8" fmla="*/ 228 w 263"/>
                                      <a:gd name="T9" fmla="*/ 2 h 201"/>
                                      <a:gd name="T10" fmla="*/ 196 w 263"/>
                                      <a:gd name="T11" fmla="*/ 0 h 201"/>
                                      <a:gd name="T12" fmla="*/ 190 w 263"/>
                                      <a:gd name="T13" fmla="*/ 6 h 201"/>
                                      <a:gd name="T14" fmla="*/ 196 w 263"/>
                                      <a:gd name="T15" fmla="*/ 11 h 201"/>
                                      <a:gd name="T16" fmla="*/ 216 w 263"/>
                                      <a:gd name="T17" fmla="*/ 23 h 201"/>
                                      <a:gd name="T18" fmla="*/ 214 w 263"/>
                                      <a:gd name="T19" fmla="*/ 30 h 201"/>
                                      <a:gd name="T20" fmla="*/ 182 w 263"/>
                                      <a:gd name="T21" fmla="*/ 159 h 201"/>
                                      <a:gd name="T22" fmla="*/ 108 w 263"/>
                                      <a:gd name="T23" fmla="*/ 5 h 201"/>
                                      <a:gd name="T24" fmla="*/ 98 w 263"/>
                                      <a:gd name="T25" fmla="*/ 0 h 201"/>
                                      <a:gd name="T26" fmla="*/ 57 w 263"/>
                                      <a:gd name="T27" fmla="*/ 0 h 201"/>
                                      <a:gd name="T28" fmla="*/ 48 w 263"/>
                                      <a:gd name="T29" fmla="*/ 6 h 201"/>
                                      <a:gd name="T30" fmla="*/ 57 w 263"/>
                                      <a:gd name="T31" fmla="*/ 11 h 201"/>
                                      <a:gd name="T32" fmla="*/ 76 w 263"/>
                                      <a:gd name="T33" fmla="*/ 12 h 201"/>
                                      <a:gd name="T34" fmla="*/ 37 w 263"/>
                                      <a:gd name="T35" fmla="*/ 169 h 201"/>
                                      <a:gd name="T36" fmla="*/ 6 w 263"/>
                                      <a:gd name="T37" fmla="*/ 191 h 201"/>
                                      <a:gd name="T38" fmla="*/ 0 w 263"/>
                                      <a:gd name="T39" fmla="*/ 197 h 201"/>
                                      <a:gd name="T40" fmla="*/ 4 w 263"/>
                                      <a:gd name="T41" fmla="*/ 200 h 201"/>
                                      <a:gd name="T42" fmla="*/ 34 w 263"/>
                                      <a:gd name="T43" fmla="*/ 199 h 201"/>
                                      <a:gd name="T44" fmla="*/ 67 w 263"/>
                                      <a:gd name="T45" fmla="*/ 200 h 201"/>
                                      <a:gd name="T46" fmla="*/ 72 w 263"/>
                                      <a:gd name="T47" fmla="*/ 194 h 201"/>
                                      <a:gd name="T48" fmla="*/ 66 w 263"/>
                                      <a:gd name="T49" fmla="*/ 191 h 201"/>
                                      <a:gd name="T50" fmla="*/ 46 w 263"/>
                                      <a:gd name="T51" fmla="*/ 178 h 201"/>
                                      <a:gd name="T52" fmla="*/ 48 w 263"/>
                                      <a:gd name="T53" fmla="*/ 171 h 201"/>
                                      <a:gd name="T54" fmla="*/ 86 w 263"/>
                                      <a:gd name="T55" fmla="*/ 20 h 201"/>
                                      <a:gd name="T56" fmla="*/ 172 w 263"/>
                                      <a:gd name="T57" fmla="*/ 196 h 201"/>
                                      <a:gd name="T58" fmla="*/ 178 w 263"/>
                                      <a:gd name="T59" fmla="*/ 200 h 201"/>
                                      <a:gd name="T60" fmla="*/ 184 w 263"/>
                                      <a:gd name="T61" fmla="*/ 194 h 201"/>
                                      <a:gd name="T62" fmla="*/ 225 w 263"/>
                                      <a:gd name="T63" fmla="*/ 32 h 20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</a:cxnLst>
                                    <a:rect l="0" t="0" r="r" b="b"/>
                                    <a:pathLst>
                                      <a:path w="263" h="201">
                                        <a:moveTo>
                                          <a:pt x="225" y="32"/>
                                        </a:moveTo>
                                        <a:cubicBezTo>
                                          <a:pt x="229" y="21"/>
                                          <a:pt x="234" y="11"/>
                                          <a:pt x="256" y="11"/>
                                        </a:cubicBezTo>
                                        <a:cubicBezTo>
                                          <a:pt x="259" y="11"/>
                                          <a:pt x="262" y="10"/>
                                          <a:pt x="262" y="4"/>
                                        </a:cubicBezTo>
                                        <a:cubicBezTo>
                                          <a:pt x="262" y="3"/>
                                          <a:pt x="261" y="0"/>
                                          <a:pt x="259" y="0"/>
                                        </a:cubicBezTo>
                                        <a:cubicBezTo>
                                          <a:pt x="248" y="0"/>
                                          <a:pt x="237" y="2"/>
                                          <a:pt x="228" y="2"/>
                                        </a:cubicBezTo>
                                        <a:cubicBezTo>
                                          <a:pt x="220" y="2"/>
                                          <a:pt x="204" y="0"/>
                                          <a:pt x="196" y="0"/>
                                        </a:cubicBezTo>
                                        <a:cubicBezTo>
                                          <a:pt x="195" y="0"/>
                                          <a:pt x="190" y="0"/>
                                          <a:pt x="190" y="6"/>
                                        </a:cubicBezTo>
                                        <a:cubicBezTo>
                                          <a:pt x="190" y="10"/>
                                          <a:pt x="194" y="11"/>
                                          <a:pt x="196" y="11"/>
                                        </a:cubicBezTo>
                                        <a:cubicBezTo>
                                          <a:pt x="211" y="11"/>
                                          <a:pt x="216" y="15"/>
                                          <a:pt x="216" y="23"/>
                                        </a:cubicBezTo>
                                        <a:cubicBezTo>
                                          <a:pt x="216" y="26"/>
                                          <a:pt x="216" y="27"/>
                                          <a:pt x="214" y="30"/>
                                        </a:cubicBezTo>
                                        <a:cubicBezTo>
                                          <a:pt x="204" y="73"/>
                                          <a:pt x="193" y="115"/>
                                          <a:pt x="182" y="159"/>
                                        </a:cubicBezTo>
                                        <a:cubicBezTo>
                                          <a:pt x="157" y="107"/>
                                          <a:pt x="133" y="57"/>
                                          <a:pt x="108" y="5"/>
                                        </a:cubicBezTo>
                                        <a:cubicBezTo>
                                          <a:pt x="105" y="0"/>
                                          <a:pt x="104" y="0"/>
                                          <a:pt x="98" y="0"/>
                                        </a:cubicBezTo>
                                        <a:cubicBezTo>
                                          <a:pt x="85" y="0"/>
                                          <a:pt x="70" y="0"/>
                                          <a:pt x="57" y="0"/>
                                        </a:cubicBezTo>
                                        <a:cubicBezTo>
                                          <a:pt x="51" y="0"/>
                                          <a:pt x="48" y="0"/>
                                          <a:pt x="48" y="6"/>
                                        </a:cubicBezTo>
                                        <a:cubicBezTo>
                                          <a:pt x="48" y="11"/>
                                          <a:pt x="51" y="11"/>
                                          <a:pt x="57" y="11"/>
                                        </a:cubicBezTo>
                                        <a:cubicBezTo>
                                          <a:pt x="63" y="11"/>
                                          <a:pt x="70" y="11"/>
                                          <a:pt x="76" y="12"/>
                                        </a:cubicBezTo>
                                        <a:cubicBezTo>
                                          <a:pt x="63" y="65"/>
                                          <a:pt x="50" y="117"/>
                                          <a:pt x="37" y="169"/>
                                        </a:cubicBezTo>
                                        <a:cubicBezTo>
                                          <a:pt x="34" y="180"/>
                                          <a:pt x="30" y="190"/>
                                          <a:pt x="6" y="191"/>
                                        </a:cubicBezTo>
                                        <a:cubicBezTo>
                                          <a:pt x="4" y="191"/>
                                          <a:pt x="0" y="191"/>
                                          <a:pt x="0" y="197"/>
                                        </a:cubicBezTo>
                                        <a:cubicBezTo>
                                          <a:pt x="0" y="199"/>
                                          <a:pt x="2" y="200"/>
                                          <a:pt x="4" y="200"/>
                                        </a:cubicBezTo>
                                        <a:cubicBezTo>
                                          <a:pt x="14" y="200"/>
                                          <a:pt x="25" y="199"/>
                                          <a:pt x="34" y="199"/>
                                        </a:cubicBezTo>
                                        <a:cubicBezTo>
                                          <a:pt x="42" y="199"/>
                                          <a:pt x="60" y="200"/>
                                          <a:pt x="67" y="200"/>
                                        </a:cubicBezTo>
                                        <a:cubicBezTo>
                                          <a:pt x="69" y="200"/>
                                          <a:pt x="72" y="199"/>
                                          <a:pt x="72" y="194"/>
                                        </a:cubicBezTo>
                                        <a:cubicBezTo>
                                          <a:pt x="72" y="191"/>
                                          <a:pt x="68" y="191"/>
                                          <a:pt x="66" y="191"/>
                                        </a:cubicBezTo>
                                        <a:cubicBezTo>
                                          <a:pt x="46" y="190"/>
                                          <a:pt x="46" y="183"/>
                                          <a:pt x="46" y="178"/>
                                        </a:cubicBezTo>
                                        <a:cubicBezTo>
                                          <a:pt x="46" y="177"/>
                                          <a:pt x="46" y="175"/>
                                          <a:pt x="48" y="171"/>
                                        </a:cubicBezTo>
                                        <a:cubicBezTo>
                                          <a:pt x="61" y="120"/>
                                          <a:pt x="73" y="70"/>
                                          <a:pt x="86" y="20"/>
                                        </a:cubicBezTo>
                                        <a:cubicBezTo>
                                          <a:pt x="115" y="78"/>
                                          <a:pt x="144" y="137"/>
                                          <a:pt x="172" y="196"/>
                                        </a:cubicBezTo>
                                        <a:cubicBezTo>
                                          <a:pt x="175" y="200"/>
                                          <a:pt x="176" y="200"/>
                                          <a:pt x="178" y="200"/>
                                        </a:cubicBezTo>
                                        <a:cubicBezTo>
                                          <a:pt x="183" y="200"/>
                                          <a:pt x="183" y="200"/>
                                          <a:pt x="184" y="194"/>
                                        </a:cubicBezTo>
                                        <a:cubicBezTo>
                                          <a:pt x="198" y="139"/>
                                          <a:pt x="212" y="85"/>
                                          <a:pt x="225" y="32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05" name="Freeform 5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52" y="-121"/>
                                    <a:ext cx="224" cy="237"/>
                                  </a:xfrm>
                                  <a:custGeom>
                                    <a:avLst/>
                                    <a:gdLst>
                                      <a:gd name="T0" fmla="*/ 155 w 400"/>
                                      <a:gd name="T1" fmla="*/ 225 h 420"/>
                                      <a:gd name="T2" fmla="*/ 5 w 400"/>
                                      <a:gd name="T3" fmla="*/ 408 h 420"/>
                                      <a:gd name="T4" fmla="*/ 1 w 400"/>
                                      <a:gd name="T5" fmla="*/ 414 h 420"/>
                                      <a:gd name="T6" fmla="*/ 12 w 400"/>
                                      <a:gd name="T7" fmla="*/ 419 h 420"/>
                                      <a:gd name="T8" fmla="*/ 363 w 400"/>
                                      <a:gd name="T9" fmla="*/ 419 h 420"/>
                                      <a:gd name="T10" fmla="*/ 399 w 400"/>
                                      <a:gd name="T11" fmla="*/ 316 h 420"/>
                                      <a:gd name="T12" fmla="*/ 388 w 400"/>
                                      <a:gd name="T13" fmla="*/ 316 h 420"/>
                                      <a:gd name="T14" fmla="*/ 313 w 400"/>
                                      <a:gd name="T15" fmla="*/ 384 h 420"/>
                                      <a:gd name="T16" fmla="*/ 215 w 400"/>
                                      <a:gd name="T17" fmla="*/ 396 h 420"/>
                                      <a:gd name="T18" fmla="*/ 36 w 400"/>
                                      <a:gd name="T19" fmla="*/ 396 h 420"/>
                                      <a:gd name="T20" fmla="*/ 182 w 400"/>
                                      <a:gd name="T21" fmla="*/ 216 h 420"/>
                                      <a:gd name="T22" fmla="*/ 186 w 400"/>
                                      <a:gd name="T23" fmla="*/ 210 h 420"/>
                                      <a:gd name="T24" fmla="*/ 184 w 400"/>
                                      <a:gd name="T25" fmla="*/ 204 h 420"/>
                                      <a:gd name="T26" fmla="*/ 46 w 400"/>
                                      <a:gd name="T27" fmla="*/ 16 h 420"/>
                                      <a:gd name="T28" fmla="*/ 214 w 400"/>
                                      <a:gd name="T29" fmla="*/ 16 h 420"/>
                                      <a:gd name="T30" fmla="*/ 388 w 400"/>
                                      <a:gd name="T31" fmla="*/ 98 h 420"/>
                                      <a:gd name="T32" fmla="*/ 399 w 400"/>
                                      <a:gd name="T33" fmla="*/ 98 h 420"/>
                                      <a:gd name="T34" fmla="*/ 363 w 400"/>
                                      <a:gd name="T35" fmla="*/ 0 h 420"/>
                                      <a:gd name="T36" fmla="*/ 12 w 400"/>
                                      <a:gd name="T37" fmla="*/ 0 h 420"/>
                                      <a:gd name="T38" fmla="*/ 0 w 400"/>
                                      <a:gd name="T39" fmla="*/ 14 h 420"/>
                                      <a:gd name="T40" fmla="*/ 155 w 400"/>
                                      <a:gd name="T41" fmla="*/ 225 h 42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</a:cxnLst>
                                    <a:rect l="0" t="0" r="r" b="b"/>
                                    <a:pathLst>
                                      <a:path w="400" h="420">
                                        <a:moveTo>
                                          <a:pt x="155" y="225"/>
                                        </a:moveTo>
                                        <a:cubicBezTo>
                                          <a:pt x="104" y="286"/>
                                          <a:pt x="55" y="347"/>
                                          <a:pt x="5" y="408"/>
                                        </a:cubicBezTo>
                                        <a:cubicBezTo>
                                          <a:pt x="1" y="412"/>
                                          <a:pt x="1" y="413"/>
                                          <a:pt x="1" y="414"/>
                                        </a:cubicBezTo>
                                        <a:cubicBezTo>
                                          <a:pt x="1" y="419"/>
                                          <a:pt x="5" y="419"/>
                                          <a:pt x="12" y="419"/>
                                        </a:cubicBezTo>
                                        <a:cubicBezTo>
                                          <a:pt x="128" y="419"/>
                                          <a:pt x="246" y="419"/>
                                          <a:pt x="363" y="419"/>
                                        </a:cubicBezTo>
                                        <a:cubicBezTo>
                                          <a:pt x="375" y="384"/>
                                          <a:pt x="387" y="349"/>
                                          <a:pt x="399" y="316"/>
                                        </a:cubicBezTo>
                                        <a:cubicBezTo>
                                          <a:pt x="395" y="316"/>
                                          <a:pt x="391" y="316"/>
                                          <a:pt x="388" y="316"/>
                                        </a:cubicBezTo>
                                        <a:cubicBezTo>
                                          <a:pt x="377" y="346"/>
                                          <a:pt x="349" y="372"/>
                                          <a:pt x="313" y="384"/>
                                        </a:cubicBezTo>
                                        <a:cubicBezTo>
                                          <a:pt x="306" y="385"/>
                                          <a:pt x="277" y="396"/>
                                          <a:pt x="215" y="396"/>
                                        </a:cubicBezTo>
                                        <a:cubicBezTo>
                                          <a:pt x="155" y="396"/>
                                          <a:pt x="96" y="396"/>
                                          <a:pt x="36" y="396"/>
                                        </a:cubicBezTo>
                                        <a:cubicBezTo>
                                          <a:pt x="85" y="336"/>
                                          <a:pt x="133" y="276"/>
                                          <a:pt x="182" y="216"/>
                                        </a:cubicBezTo>
                                        <a:cubicBezTo>
                                          <a:pt x="185" y="213"/>
                                          <a:pt x="186" y="212"/>
                                          <a:pt x="186" y="210"/>
                                        </a:cubicBezTo>
                                        <a:cubicBezTo>
                                          <a:pt x="186" y="208"/>
                                          <a:pt x="186" y="208"/>
                                          <a:pt x="184" y="204"/>
                                        </a:cubicBezTo>
                                        <a:cubicBezTo>
                                          <a:pt x="138" y="141"/>
                                          <a:pt x="91" y="79"/>
                                          <a:pt x="46" y="16"/>
                                        </a:cubicBezTo>
                                        <a:cubicBezTo>
                                          <a:pt x="102" y="16"/>
                                          <a:pt x="157" y="16"/>
                                          <a:pt x="214" y="16"/>
                                        </a:cubicBezTo>
                                        <a:cubicBezTo>
                                          <a:pt x="262" y="16"/>
                                          <a:pt x="358" y="20"/>
                                          <a:pt x="388" y="98"/>
                                        </a:cubicBezTo>
                                        <a:cubicBezTo>
                                          <a:pt x="391" y="98"/>
                                          <a:pt x="395" y="98"/>
                                          <a:pt x="399" y="98"/>
                                        </a:cubicBezTo>
                                        <a:cubicBezTo>
                                          <a:pt x="387" y="66"/>
                                          <a:pt x="375" y="32"/>
                                          <a:pt x="363" y="0"/>
                                        </a:cubicBezTo>
                                        <a:cubicBezTo>
                                          <a:pt x="246" y="0"/>
                                          <a:pt x="128" y="0"/>
                                          <a:pt x="12" y="0"/>
                                        </a:cubicBezTo>
                                        <a:cubicBezTo>
                                          <a:pt x="1" y="0"/>
                                          <a:pt x="0" y="1"/>
                                          <a:pt x="0" y="14"/>
                                        </a:cubicBezTo>
                                        <a:cubicBezTo>
                                          <a:pt x="52" y="85"/>
                                          <a:pt x="103" y="154"/>
                                          <a:pt x="155" y="225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06" name="Freeform 5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84" y="-183"/>
                                    <a:ext cx="7" cy="167"/>
                                  </a:xfrm>
                                  <a:custGeom>
                                    <a:avLst/>
                                    <a:gdLst>
                                      <a:gd name="T0" fmla="*/ 14 w 15"/>
                                      <a:gd name="T1" fmla="*/ 12 h 295"/>
                                      <a:gd name="T2" fmla="*/ 7 w 15"/>
                                      <a:gd name="T3" fmla="*/ 0 h 295"/>
                                      <a:gd name="T4" fmla="*/ 0 w 15"/>
                                      <a:gd name="T5" fmla="*/ 12 h 295"/>
                                      <a:gd name="T6" fmla="*/ 0 w 15"/>
                                      <a:gd name="T7" fmla="*/ 282 h 295"/>
                                      <a:gd name="T8" fmla="*/ 7 w 15"/>
                                      <a:gd name="T9" fmla="*/ 294 h 295"/>
                                      <a:gd name="T10" fmla="*/ 14 w 15"/>
                                      <a:gd name="T11" fmla="*/ 282 h 295"/>
                                      <a:gd name="T12" fmla="*/ 14 w 15"/>
                                      <a:gd name="T13" fmla="*/ 12 h 2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</a:cxnLst>
                                    <a:rect l="0" t="0" r="r" b="b"/>
                                    <a:pathLst>
                                      <a:path w="15" h="295">
                                        <a:moveTo>
                                          <a:pt x="14" y="12"/>
                                        </a:moveTo>
                                        <a:cubicBezTo>
                                          <a:pt x="14" y="7"/>
                                          <a:pt x="14" y="0"/>
                                          <a:pt x="7" y="0"/>
                                        </a:cubicBezTo>
                                        <a:cubicBezTo>
                                          <a:pt x="0" y="0"/>
                                          <a:pt x="0" y="7"/>
                                          <a:pt x="0" y="12"/>
                                        </a:cubicBezTo>
                                        <a:cubicBezTo>
                                          <a:pt x="0" y="101"/>
                                          <a:pt x="0" y="191"/>
                                          <a:pt x="0" y="282"/>
                                        </a:cubicBezTo>
                                        <a:cubicBezTo>
                                          <a:pt x="0" y="287"/>
                                          <a:pt x="0" y="294"/>
                                          <a:pt x="7" y="294"/>
                                        </a:cubicBezTo>
                                        <a:cubicBezTo>
                                          <a:pt x="14" y="294"/>
                                          <a:pt x="14" y="287"/>
                                          <a:pt x="14" y="282"/>
                                        </a:cubicBezTo>
                                        <a:cubicBezTo>
                                          <a:pt x="14" y="191"/>
                                          <a:pt x="14" y="101"/>
                                          <a:pt x="14" y="12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07" name="Freeform 5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24" y="-131"/>
                                    <a:ext cx="89" cy="74"/>
                                  </a:xfrm>
                                  <a:custGeom>
                                    <a:avLst/>
                                    <a:gdLst>
                                      <a:gd name="T0" fmla="*/ 59 w 158"/>
                                      <a:gd name="T1" fmla="*/ 98 h 134"/>
                                      <a:gd name="T2" fmla="*/ 31 w 158"/>
                                      <a:gd name="T3" fmla="*/ 124 h 134"/>
                                      <a:gd name="T4" fmla="*/ 15 w 158"/>
                                      <a:gd name="T5" fmla="*/ 119 h 134"/>
                                      <a:gd name="T6" fmla="*/ 27 w 158"/>
                                      <a:gd name="T7" fmla="*/ 104 h 134"/>
                                      <a:gd name="T8" fmla="*/ 17 w 158"/>
                                      <a:gd name="T9" fmla="*/ 93 h 134"/>
                                      <a:gd name="T10" fmla="*/ 0 w 158"/>
                                      <a:gd name="T11" fmla="*/ 111 h 134"/>
                                      <a:gd name="T12" fmla="*/ 30 w 158"/>
                                      <a:gd name="T13" fmla="*/ 133 h 134"/>
                                      <a:gd name="T14" fmla="*/ 63 w 158"/>
                                      <a:gd name="T15" fmla="*/ 111 h 134"/>
                                      <a:gd name="T16" fmla="*/ 98 w 158"/>
                                      <a:gd name="T17" fmla="*/ 133 h 134"/>
                                      <a:gd name="T18" fmla="*/ 150 w 158"/>
                                      <a:gd name="T19" fmla="*/ 87 h 134"/>
                                      <a:gd name="T20" fmla="*/ 146 w 158"/>
                                      <a:gd name="T21" fmla="*/ 84 h 134"/>
                                      <a:gd name="T22" fmla="*/ 140 w 158"/>
                                      <a:gd name="T23" fmla="*/ 88 h 134"/>
                                      <a:gd name="T24" fmla="*/ 99 w 158"/>
                                      <a:gd name="T25" fmla="*/ 124 h 134"/>
                                      <a:gd name="T26" fmla="*/ 81 w 158"/>
                                      <a:gd name="T27" fmla="*/ 105 h 134"/>
                                      <a:gd name="T28" fmla="*/ 97 w 158"/>
                                      <a:gd name="T29" fmla="*/ 38 h 134"/>
                                      <a:gd name="T30" fmla="*/ 126 w 158"/>
                                      <a:gd name="T31" fmla="*/ 8 h 134"/>
                                      <a:gd name="T32" fmla="*/ 141 w 158"/>
                                      <a:gd name="T33" fmla="*/ 12 h 134"/>
                                      <a:gd name="T34" fmla="*/ 129 w 158"/>
                                      <a:gd name="T35" fmla="*/ 28 h 134"/>
                                      <a:gd name="T36" fmla="*/ 140 w 158"/>
                                      <a:gd name="T37" fmla="*/ 39 h 134"/>
                                      <a:gd name="T38" fmla="*/ 157 w 158"/>
                                      <a:gd name="T39" fmla="*/ 21 h 134"/>
                                      <a:gd name="T40" fmla="*/ 127 w 158"/>
                                      <a:gd name="T41" fmla="*/ 0 h 134"/>
                                      <a:gd name="T42" fmla="*/ 93 w 158"/>
                                      <a:gd name="T43" fmla="*/ 21 h 134"/>
                                      <a:gd name="T44" fmla="*/ 59 w 158"/>
                                      <a:gd name="T45" fmla="*/ 0 h 134"/>
                                      <a:gd name="T46" fmla="*/ 6 w 158"/>
                                      <a:gd name="T47" fmla="*/ 45 h 134"/>
                                      <a:gd name="T48" fmla="*/ 11 w 158"/>
                                      <a:gd name="T49" fmla="*/ 49 h 134"/>
                                      <a:gd name="T50" fmla="*/ 17 w 158"/>
                                      <a:gd name="T51" fmla="*/ 44 h 134"/>
                                      <a:gd name="T52" fmla="*/ 57 w 158"/>
                                      <a:gd name="T53" fmla="*/ 8 h 134"/>
                                      <a:gd name="T54" fmla="*/ 75 w 158"/>
                                      <a:gd name="T55" fmla="*/ 27 h 134"/>
                                      <a:gd name="T56" fmla="*/ 68 w 158"/>
                                      <a:gd name="T57" fmla="*/ 58 h 134"/>
                                      <a:gd name="T58" fmla="*/ 59 w 158"/>
                                      <a:gd name="T59" fmla="*/ 98 h 1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</a:cxnLst>
                                    <a:rect l="0" t="0" r="r" b="b"/>
                                    <a:pathLst>
                                      <a:path w="158" h="134">
                                        <a:moveTo>
                                          <a:pt x="59" y="98"/>
                                        </a:moveTo>
                                        <a:cubicBezTo>
                                          <a:pt x="56" y="109"/>
                                          <a:pt x="45" y="124"/>
                                          <a:pt x="31" y="124"/>
                                        </a:cubicBezTo>
                                        <a:cubicBezTo>
                                          <a:pt x="30" y="124"/>
                                          <a:pt x="21" y="124"/>
                                          <a:pt x="15" y="119"/>
                                        </a:cubicBezTo>
                                        <a:cubicBezTo>
                                          <a:pt x="27" y="116"/>
                                          <a:pt x="27" y="105"/>
                                          <a:pt x="27" y="104"/>
                                        </a:cubicBezTo>
                                        <a:cubicBezTo>
                                          <a:pt x="27" y="98"/>
                                          <a:pt x="23" y="93"/>
                                          <a:pt x="17" y="93"/>
                                        </a:cubicBezTo>
                                        <a:cubicBezTo>
                                          <a:pt x="8" y="93"/>
                                          <a:pt x="0" y="100"/>
                                          <a:pt x="0" y="111"/>
                                        </a:cubicBezTo>
                                        <a:cubicBezTo>
                                          <a:pt x="0" y="125"/>
                                          <a:pt x="15" y="133"/>
                                          <a:pt x="30" y="133"/>
                                        </a:cubicBezTo>
                                        <a:cubicBezTo>
                                          <a:pt x="44" y="133"/>
                                          <a:pt x="56" y="124"/>
                                          <a:pt x="63" y="111"/>
                                        </a:cubicBezTo>
                                        <a:cubicBezTo>
                                          <a:pt x="71" y="127"/>
                                          <a:pt x="86" y="133"/>
                                          <a:pt x="98" y="133"/>
                                        </a:cubicBezTo>
                                        <a:cubicBezTo>
                                          <a:pt x="132" y="133"/>
                                          <a:pt x="150" y="96"/>
                                          <a:pt x="150" y="87"/>
                                        </a:cubicBezTo>
                                        <a:cubicBezTo>
                                          <a:pt x="150" y="84"/>
                                          <a:pt x="147" y="85"/>
                                          <a:pt x="146" y="84"/>
                                        </a:cubicBezTo>
                                        <a:cubicBezTo>
                                          <a:pt x="141" y="84"/>
                                          <a:pt x="141" y="85"/>
                                          <a:pt x="140" y="88"/>
                                        </a:cubicBezTo>
                                        <a:cubicBezTo>
                                          <a:pt x="134" y="109"/>
                                          <a:pt x="116" y="124"/>
                                          <a:pt x="99" y="124"/>
                                        </a:cubicBezTo>
                                        <a:cubicBezTo>
                                          <a:pt x="87" y="124"/>
                                          <a:pt x="81" y="116"/>
                                          <a:pt x="81" y="105"/>
                                        </a:cubicBezTo>
                                        <a:cubicBezTo>
                                          <a:pt x="81" y="98"/>
                                          <a:pt x="89" y="70"/>
                                          <a:pt x="97" y="38"/>
                                        </a:cubicBezTo>
                                        <a:cubicBezTo>
                                          <a:pt x="103" y="15"/>
                                          <a:pt x="116" y="8"/>
                                          <a:pt x="126" y="8"/>
                                        </a:cubicBezTo>
                                        <a:cubicBezTo>
                                          <a:pt x="127" y="8"/>
                                          <a:pt x="135" y="8"/>
                                          <a:pt x="141" y="12"/>
                                        </a:cubicBezTo>
                                        <a:cubicBezTo>
                                          <a:pt x="132" y="15"/>
                                          <a:pt x="129" y="22"/>
                                          <a:pt x="129" y="28"/>
                                        </a:cubicBezTo>
                                        <a:cubicBezTo>
                                          <a:pt x="129" y="34"/>
                                          <a:pt x="133" y="39"/>
                                          <a:pt x="140" y="39"/>
                                        </a:cubicBezTo>
                                        <a:cubicBezTo>
                                          <a:pt x="146" y="39"/>
                                          <a:pt x="157" y="33"/>
                                          <a:pt x="157" y="21"/>
                                        </a:cubicBezTo>
                                        <a:cubicBezTo>
                                          <a:pt x="157" y="4"/>
                                          <a:pt x="138" y="0"/>
                                          <a:pt x="127" y="0"/>
                                        </a:cubicBezTo>
                                        <a:cubicBezTo>
                                          <a:pt x="111" y="0"/>
                                          <a:pt x="99" y="9"/>
                                          <a:pt x="93" y="21"/>
                                        </a:cubicBezTo>
                                        <a:cubicBezTo>
                                          <a:pt x="89" y="8"/>
                                          <a:pt x="74" y="0"/>
                                          <a:pt x="59" y="0"/>
                                        </a:cubicBezTo>
                                        <a:cubicBezTo>
                                          <a:pt x="25" y="0"/>
                                          <a:pt x="6" y="36"/>
                                          <a:pt x="6" y="45"/>
                                        </a:cubicBezTo>
                                        <a:cubicBezTo>
                                          <a:pt x="6" y="49"/>
                                          <a:pt x="9" y="48"/>
                                          <a:pt x="11" y="49"/>
                                        </a:cubicBezTo>
                                        <a:cubicBezTo>
                                          <a:pt x="15" y="49"/>
                                          <a:pt x="15" y="48"/>
                                          <a:pt x="17" y="44"/>
                                        </a:cubicBezTo>
                                        <a:cubicBezTo>
                                          <a:pt x="24" y="21"/>
                                          <a:pt x="43" y="8"/>
                                          <a:pt x="57" y="8"/>
                                        </a:cubicBezTo>
                                        <a:cubicBezTo>
                                          <a:pt x="67" y="8"/>
                                          <a:pt x="75" y="13"/>
                                          <a:pt x="75" y="27"/>
                                        </a:cubicBezTo>
                                        <a:cubicBezTo>
                                          <a:pt x="75" y="33"/>
                                          <a:pt x="72" y="48"/>
                                          <a:pt x="68" y="58"/>
                                        </a:cubicBezTo>
                                        <a:cubicBezTo>
                                          <a:pt x="65" y="72"/>
                                          <a:pt x="62" y="85"/>
                                          <a:pt x="59" y="98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08" name="Freeform 6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743" y="-183"/>
                                    <a:ext cx="42" cy="166"/>
                                  </a:xfrm>
                                  <a:custGeom>
                                    <a:avLst/>
                                    <a:gdLst>
                                      <a:gd name="T0" fmla="*/ 70 w 77"/>
                                      <a:gd name="T1" fmla="*/ 0 h 294"/>
                                      <a:gd name="T2" fmla="*/ 0 w 77"/>
                                      <a:gd name="T3" fmla="*/ 147 h 294"/>
                                      <a:gd name="T4" fmla="*/ 70 w 77"/>
                                      <a:gd name="T5" fmla="*/ 293 h 294"/>
                                      <a:gd name="T6" fmla="*/ 76 w 77"/>
                                      <a:gd name="T7" fmla="*/ 291 h 294"/>
                                      <a:gd name="T8" fmla="*/ 74 w 77"/>
                                      <a:gd name="T9" fmla="*/ 286 h 294"/>
                                      <a:gd name="T10" fmla="*/ 20 w 77"/>
                                      <a:gd name="T11" fmla="*/ 147 h 294"/>
                                      <a:gd name="T12" fmla="*/ 75 w 77"/>
                                      <a:gd name="T13" fmla="*/ 7 h 294"/>
                                      <a:gd name="T14" fmla="*/ 76 w 77"/>
                                      <a:gd name="T15" fmla="*/ 3 h 294"/>
                                      <a:gd name="T16" fmla="*/ 70 w 77"/>
                                      <a:gd name="T17" fmla="*/ 0 h 2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77" h="294">
                                        <a:moveTo>
                                          <a:pt x="70" y="0"/>
                                        </a:moveTo>
                                        <a:cubicBezTo>
                                          <a:pt x="15" y="39"/>
                                          <a:pt x="0" y="101"/>
                                          <a:pt x="0" y="147"/>
                                        </a:cubicBezTo>
                                        <a:cubicBezTo>
                                          <a:pt x="0" y="188"/>
                                          <a:pt x="13" y="252"/>
                                          <a:pt x="70" y="293"/>
                                        </a:cubicBezTo>
                                        <a:cubicBezTo>
                                          <a:pt x="73" y="293"/>
                                          <a:pt x="76" y="293"/>
                                          <a:pt x="76" y="291"/>
                                        </a:cubicBezTo>
                                        <a:cubicBezTo>
                                          <a:pt x="76" y="288"/>
                                          <a:pt x="76" y="288"/>
                                          <a:pt x="74" y="286"/>
                                        </a:cubicBezTo>
                                        <a:cubicBezTo>
                                          <a:pt x="34" y="250"/>
                                          <a:pt x="20" y="201"/>
                                          <a:pt x="20" y="147"/>
                                        </a:cubicBezTo>
                                        <a:cubicBezTo>
                                          <a:pt x="20" y="68"/>
                                          <a:pt x="50" y="28"/>
                                          <a:pt x="75" y="7"/>
                                        </a:cubicBezTo>
                                        <a:cubicBezTo>
                                          <a:pt x="76" y="6"/>
                                          <a:pt x="76" y="4"/>
                                          <a:pt x="76" y="3"/>
                                        </a:cubicBezTo>
                                        <a:cubicBezTo>
                                          <a:pt x="76" y="0"/>
                                          <a:pt x="73" y="0"/>
                                          <a:pt x="70" y="0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09" name="Freeform 6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05" y="-161"/>
                                    <a:ext cx="56" cy="104"/>
                                  </a:xfrm>
                                  <a:custGeom>
                                    <a:avLst/>
                                    <a:gdLst>
                                      <a:gd name="T0" fmla="*/ 60 w 101"/>
                                      <a:gd name="T1" fmla="*/ 67 h 188"/>
                                      <a:gd name="T2" fmla="*/ 90 w 101"/>
                                      <a:gd name="T3" fmla="*/ 67 h 188"/>
                                      <a:gd name="T4" fmla="*/ 100 w 101"/>
                                      <a:gd name="T5" fmla="*/ 61 h 188"/>
                                      <a:gd name="T6" fmla="*/ 91 w 101"/>
                                      <a:gd name="T7" fmla="*/ 57 h 188"/>
                                      <a:gd name="T8" fmla="*/ 64 w 101"/>
                                      <a:gd name="T9" fmla="*/ 57 h 188"/>
                                      <a:gd name="T10" fmla="*/ 74 w 101"/>
                                      <a:gd name="T11" fmla="*/ 13 h 188"/>
                                      <a:gd name="T12" fmla="*/ 74 w 101"/>
                                      <a:gd name="T13" fmla="*/ 9 h 188"/>
                                      <a:gd name="T14" fmla="*/ 65 w 101"/>
                                      <a:gd name="T15" fmla="*/ 0 h 188"/>
                                      <a:gd name="T16" fmla="*/ 50 w 101"/>
                                      <a:gd name="T17" fmla="*/ 12 h 188"/>
                                      <a:gd name="T18" fmla="*/ 40 w 101"/>
                                      <a:gd name="T19" fmla="*/ 57 h 188"/>
                                      <a:gd name="T20" fmla="*/ 10 w 101"/>
                                      <a:gd name="T21" fmla="*/ 57 h 188"/>
                                      <a:gd name="T22" fmla="*/ 0 w 101"/>
                                      <a:gd name="T23" fmla="*/ 63 h 188"/>
                                      <a:gd name="T24" fmla="*/ 10 w 101"/>
                                      <a:gd name="T25" fmla="*/ 67 h 188"/>
                                      <a:gd name="T26" fmla="*/ 37 w 101"/>
                                      <a:gd name="T27" fmla="*/ 67 h 188"/>
                                      <a:gd name="T28" fmla="*/ 19 w 101"/>
                                      <a:gd name="T29" fmla="*/ 136 h 188"/>
                                      <a:gd name="T30" fmla="*/ 16 w 101"/>
                                      <a:gd name="T31" fmla="*/ 158 h 188"/>
                                      <a:gd name="T32" fmla="*/ 47 w 101"/>
                                      <a:gd name="T33" fmla="*/ 187 h 188"/>
                                      <a:gd name="T34" fmla="*/ 98 w 101"/>
                                      <a:gd name="T35" fmla="*/ 141 h 188"/>
                                      <a:gd name="T36" fmla="*/ 94 w 101"/>
                                      <a:gd name="T37" fmla="*/ 138 h 188"/>
                                      <a:gd name="T38" fmla="*/ 88 w 101"/>
                                      <a:gd name="T39" fmla="*/ 144 h 188"/>
                                      <a:gd name="T40" fmla="*/ 48 w 101"/>
                                      <a:gd name="T41" fmla="*/ 178 h 188"/>
                                      <a:gd name="T42" fmla="*/ 37 w 101"/>
                                      <a:gd name="T43" fmla="*/ 164 h 188"/>
                                      <a:gd name="T44" fmla="*/ 40 w 101"/>
                                      <a:gd name="T45" fmla="*/ 152 h 188"/>
                                      <a:gd name="T46" fmla="*/ 60 w 101"/>
                                      <a:gd name="T47" fmla="*/ 67 h 18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</a:cxnLst>
                                    <a:rect l="0" t="0" r="r" b="b"/>
                                    <a:pathLst>
                                      <a:path w="101" h="188">
                                        <a:moveTo>
                                          <a:pt x="60" y="67"/>
                                        </a:moveTo>
                                        <a:cubicBezTo>
                                          <a:pt x="70" y="67"/>
                                          <a:pt x="80" y="67"/>
                                          <a:pt x="90" y="67"/>
                                        </a:cubicBezTo>
                                        <a:cubicBezTo>
                                          <a:pt x="96" y="67"/>
                                          <a:pt x="100" y="67"/>
                                          <a:pt x="100" y="61"/>
                                        </a:cubicBezTo>
                                        <a:cubicBezTo>
                                          <a:pt x="100" y="57"/>
                                          <a:pt x="96" y="57"/>
                                          <a:pt x="91" y="57"/>
                                        </a:cubicBezTo>
                                        <a:cubicBezTo>
                                          <a:pt x="82" y="57"/>
                                          <a:pt x="73" y="57"/>
                                          <a:pt x="64" y="57"/>
                                        </a:cubicBezTo>
                                        <a:cubicBezTo>
                                          <a:pt x="67" y="43"/>
                                          <a:pt x="71" y="27"/>
                                          <a:pt x="74" y="13"/>
                                        </a:cubicBezTo>
                                        <a:cubicBezTo>
                                          <a:pt x="74" y="12"/>
                                          <a:pt x="74" y="11"/>
                                          <a:pt x="74" y="9"/>
                                        </a:cubicBezTo>
                                        <a:cubicBezTo>
                                          <a:pt x="74" y="3"/>
                                          <a:pt x="71" y="0"/>
                                          <a:pt x="65" y="0"/>
                                        </a:cubicBezTo>
                                        <a:cubicBezTo>
                                          <a:pt x="58" y="0"/>
                                          <a:pt x="53" y="5"/>
                                          <a:pt x="50" y="12"/>
                                        </a:cubicBezTo>
                                        <a:cubicBezTo>
                                          <a:pt x="49" y="20"/>
                                          <a:pt x="53" y="6"/>
                                          <a:pt x="40" y="57"/>
                                        </a:cubicBezTo>
                                        <a:cubicBezTo>
                                          <a:pt x="30" y="57"/>
                                          <a:pt x="19" y="57"/>
                                          <a:pt x="10" y="57"/>
                                        </a:cubicBezTo>
                                        <a:cubicBezTo>
                                          <a:pt x="4" y="57"/>
                                          <a:pt x="0" y="57"/>
                                          <a:pt x="0" y="63"/>
                                        </a:cubicBezTo>
                                        <a:cubicBezTo>
                                          <a:pt x="0" y="67"/>
                                          <a:pt x="4" y="67"/>
                                          <a:pt x="10" y="67"/>
                                        </a:cubicBezTo>
                                        <a:cubicBezTo>
                                          <a:pt x="19" y="67"/>
                                          <a:pt x="28" y="67"/>
                                          <a:pt x="37" y="67"/>
                                        </a:cubicBezTo>
                                        <a:cubicBezTo>
                                          <a:pt x="31" y="90"/>
                                          <a:pt x="25" y="112"/>
                                          <a:pt x="19" y="136"/>
                                        </a:cubicBezTo>
                                        <a:cubicBezTo>
                                          <a:pt x="18" y="144"/>
                                          <a:pt x="16" y="154"/>
                                          <a:pt x="16" y="158"/>
                                        </a:cubicBezTo>
                                        <a:cubicBezTo>
                                          <a:pt x="16" y="176"/>
                                          <a:pt x="30" y="187"/>
                                          <a:pt x="47" y="187"/>
                                        </a:cubicBezTo>
                                        <a:cubicBezTo>
                                          <a:pt x="79" y="187"/>
                                          <a:pt x="98" y="145"/>
                                          <a:pt x="98" y="141"/>
                                        </a:cubicBezTo>
                                        <a:cubicBezTo>
                                          <a:pt x="98" y="138"/>
                                          <a:pt x="95" y="138"/>
                                          <a:pt x="94" y="138"/>
                                        </a:cubicBezTo>
                                        <a:cubicBezTo>
                                          <a:pt x="90" y="138"/>
                                          <a:pt x="90" y="139"/>
                                          <a:pt x="88" y="144"/>
                                        </a:cubicBezTo>
                                        <a:cubicBezTo>
                                          <a:pt x="79" y="161"/>
                                          <a:pt x="64" y="178"/>
                                          <a:pt x="48" y="178"/>
                                        </a:cubicBezTo>
                                        <a:cubicBezTo>
                                          <a:pt x="42" y="178"/>
                                          <a:pt x="37" y="175"/>
                                          <a:pt x="37" y="164"/>
                                        </a:cubicBezTo>
                                        <a:cubicBezTo>
                                          <a:pt x="37" y="160"/>
                                          <a:pt x="38" y="154"/>
                                          <a:pt x="40" y="152"/>
                                        </a:cubicBezTo>
                                        <a:cubicBezTo>
                                          <a:pt x="47" y="123"/>
                                          <a:pt x="53" y="96"/>
                                          <a:pt x="60" y="67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10" name="Freeform 6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82" y="-183"/>
                                    <a:ext cx="43" cy="166"/>
                                  </a:xfrm>
                                  <a:custGeom>
                                    <a:avLst/>
                                    <a:gdLst>
                                      <a:gd name="T0" fmla="*/ 6 w 77"/>
                                      <a:gd name="T1" fmla="*/ 0 h 294"/>
                                      <a:gd name="T2" fmla="*/ 0 w 77"/>
                                      <a:gd name="T3" fmla="*/ 3 h 294"/>
                                      <a:gd name="T4" fmla="*/ 3 w 77"/>
                                      <a:gd name="T5" fmla="*/ 8 h 294"/>
                                      <a:gd name="T6" fmla="*/ 56 w 77"/>
                                      <a:gd name="T7" fmla="*/ 147 h 294"/>
                                      <a:gd name="T8" fmla="*/ 6 w 77"/>
                                      <a:gd name="T9" fmla="*/ 284 h 294"/>
                                      <a:gd name="T10" fmla="*/ 0 w 77"/>
                                      <a:gd name="T11" fmla="*/ 291 h 294"/>
                                      <a:gd name="T12" fmla="*/ 4 w 77"/>
                                      <a:gd name="T13" fmla="*/ 293 h 294"/>
                                      <a:gd name="T14" fmla="*/ 55 w 77"/>
                                      <a:gd name="T15" fmla="*/ 238 h 294"/>
                                      <a:gd name="T16" fmla="*/ 76 w 77"/>
                                      <a:gd name="T17" fmla="*/ 147 h 294"/>
                                      <a:gd name="T18" fmla="*/ 6 w 77"/>
                                      <a:gd name="T19" fmla="*/ 0 h 2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77" h="294">
                                        <a:moveTo>
                                          <a:pt x="6" y="0"/>
                                        </a:moveTo>
                                        <a:cubicBezTo>
                                          <a:pt x="3" y="0"/>
                                          <a:pt x="0" y="0"/>
                                          <a:pt x="0" y="3"/>
                                        </a:cubicBezTo>
                                        <a:cubicBezTo>
                                          <a:pt x="0" y="4"/>
                                          <a:pt x="1" y="6"/>
                                          <a:pt x="3" y="8"/>
                                        </a:cubicBezTo>
                                        <a:cubicBezTo>
                                          <a:pt x="28" y="31"/>
                                          <a:pt x="56" y="70"/>
                                          <a:pt x="56" y="147"/>
                                        </a:cubicBezTo>
                                        <a:cubicBezTo>
                                          <a:pt x="56" y="208"/>
                                          <a:pt x="37" y="255"/>
                                          <a:pt x="6" y="284"/>
                                        </a:cubicBezTo>
                                        <a:cubicBezTo>
                                          <a:pt x="1" y="288"/>
                                          <a:pt x="0" y="288"/>
                                          <a:pt x="0" y="291"/>
                                        </a:cubicBezTo>
                                        <a:cubicBezTo>
                                          <a:pt x="0" y="292"/>
                                          <a:pt x="1" y="293"/>
                                          <a:pt x="4" y="293"/>
                                        </a:cubicBezTo>
                                        <a:cubicBezTo>
                                          <a:pt x="8" y="293"/>
                                          <a:pt x="36" y="274"/>
                                          <a:pt x="55" y="238"/>
                                        </a:cubicBezTo>
                                        <a:cubicBezTo>
                                          <a:pt x="68" y="213"/>
                                          <a:pt x="76" y="182"/>
                                          <a:pt x="76" y="147"/>
                                        </a:cubicBezTo>
                                        <a:cubicBezTo>
                                          <a:pt x="76" y="105"/>
                                          <a:pt x="64" y="42"/>
                                          <a:pt x="6" y="0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11" name="Freeform 6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63" y="-103"/>
                                    <a:ext cx="113" cy="7"/>
                                  </a:xfrm>
                                  <a:custGeom>
                                    <a:avLst/>
                                    <a:gdLst>
                                      <a:gd name="T0" fmla="*/ 189 w 202"/>
                                      <a:gd name="T1" fmla="*/ 14 h 15"/>
                                      <a:gd name="T2" fmla="*/ 201 w 202"/>
                                      <a:gd name="T3" fmla="*/ 7 h 15"/>
                                      <a:gd name="T4" fmla="*/ 189 w 202"/>
                                      <a:gd name="T5" fmla="*/ 0 h 15"/>
                                      <a:gd name="T6" fmla="*/ 12 w 202"/>
                                      <a:gd name="T7" fmla="*/ 0 h 15"/>
                                      <a:gd name="T8" fmla="*/ 0 w 202"/>
                                      <a:gd name="T9" fmla="*/ 7 h 15"/>
                                      <a:gd name="T10" fmla="*/ 12 w 202"/>
                                      <a:gd name="T11" fmla="*/ 14 h 15"/>
                                      <a:gd name="T12" fmla="*/ 189 w 202"/>
                                      <a:gd name="T13" fmla="*/ 14 h 1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</a:cxnLst>
                                    <a:rect l="0" t="0" r="r" b="b"/>
                                    <a:pathLst>
                                      <a:path w="202" h="15">
                                        <a:moveTo>
                                          <a:pt x="189" y="14"/>
                                        </a:moveTo>
                                        <a:cubicBezTo>
                                          <a:pt x="194" y="14"/>
                                          <a:pt x="201" y="14"/>
                                          <a:pt x="201" y="7"/>
                                        </a:cubicBezTo>
                                        <a:cubicBezTo>
                                          <a:pt x="201" y="0"/>
                                          <a:pt x="194" y="0"/>
                                          <a:pt x="189" y="0"/>
                                        </a:cubicBezTo>
                                        <a:cubicBezTo>
                                          <a:pt x="130" y="0"/>
                                          <a:pt x="71" y="0"/>
                                          <a:pt x="12" y="0"/>
                                        </a:cubicBezTo>
                                        <a:cubicBezTo>
                                          <a:pt x="8" y="0"/>
                                          <a:pt x="0" y="0"/>
                                          <a:pt x="0" y="7"/>
                                        </a:cubicBezTo>
                                        <a:cubicBezTo>
                                          <a:pt x="0" y="14"/>
                                          <a:pt x="8" y="14"/>
                                          <a:pt x="12" y="14"/>
                                        </a:cubicBezTo>
                                        <a:cubicBezTo>
                                          <a:pt x="71" y="14"/>
                                          <a:pt x="130" y="14"/>
                                          <a:pt x="189" y="14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12" name="Freeform 6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129" y="-173"/>
                                    <a:ext cx="49" cy="25"/>
                                  </a:xfrm>
                                  <a:custGeom>
                                    <a:avLst/>
                                    <a:gdLst>
                                      <a:gd name="T0" fmla="*/ 43 w 89"/>
                                      <a:gd name="T1" fmla="*/ 0 h 48"/>
                                      <a:gd name="T2" fmla="*/ 0 w 89"/>
                                      <a:gd name="T3" fmla="*/ 40 h 48"/>
                                      <a:gd name="T4" fmla="*/ 6 w 89"/>
                                      <a:gd name="T5" fmla="*/ 47 h 48"/>
                                      <a:gd name="T6" fmla="*/ 43 w 89"/>
                                      <a:gd name="T7" fmla="*/ 18 h 48"/>
                                      <a:gd name="T8" fmla="*/ 82 w 89"/>
                                      <a:gd name="T9" fmla="*/ 47 h 48"/>
                                      <a:gd name="T10" fmla="*/ 88 w 89"/>
                                      <a:gd name="T11" fmla="*/ 40 h 48"/>
                                      <a:gd name="T12" fmla="*/ 43 w 89"/>
                                      <a:gd name="T13" fmla="*/ 0 h 4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</a:cxnLst>
                                    <a:rect l="0" t="0" r="r" b="b"/>
                                    <a:pathLst>
                                      <a:path w="89" h="48">
                                        <a:moveTo>
                                          <a:pt x="43" y="0"/>
                                        </a:moveTo>
                                        <a:cubicBezTo>
                                          <a:pt x="29" y="14"/>
                                          <a:pt x="15" y="27"/>
                                          <a:pt x="0" y="40"/>
                                        </a:cubicBezTo>
                                        <a:cubicBezTo>
                                          <a:pt x="3" y="42"/>
                                          <a:pt x="4" y="45"/>
                                          <a:pt x="6" y="47"/>
                                        </a:cubicBezTo>
                                        <a:cubicBezTo>
                                          <a:pt x="18" y="38"/>
                                          <a:pt x="31" y="28"/>
                                          <a:pt x="43" y="18"/>
                                        </a:cubicBezTo>
                                        <a:cubicBezTo>
                                          <a:pt x="57" y="28"/>
                                          <a:pt x="69" y="38"/>
                                          <a:pt x="82" y="47"/>
                                        </a:cubicBezTo>
                                        <a:cubicBezTo>
                                          <a:pt x="84" y="45"/>
                                          <a:pt x="85" y="42"/>
                                          <a:pt x="88" y="40"/>
                                        </a:cubicBezTo>
                                        <a:cubicBezTo>
                                          <a:pt x="73" y="27"/>
                                          <a:pt x="58" y="14"/>
                                          <a:pt x="43" y="0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13" name="Freeform 6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103" y="-131"/>
                                    <a:ext cx="89" cy="74"/>
                                  </a:xfrm>
                                  <a:custGeom>
                                    <a:avLst/>
                                    <a:gdLst>
                                      <a:gd name="T0" fmla="*/ 60 w 160"/>
                                      <a:gd name="T1" fmla="*/ 98 h 134"/>
                                      <a:gd name="T2" fmla="*/ 32 w 160"/>
                                      <a:gd name="T3" fmla="*/ 124 h 134"/>
                                      <a:gd name="T4" fmla="*/ 16 w 160"/>
                                      <a:gd name="T5" fmla="*/ 119 h 134"/>
                                      <a:gd name="T6" fmla="*/ 29 w 160"/>
                                      <a:gd name="T7" fmla="*/ 104 h 134"/>
                                      <a:gd name="T8" fmla="*/ 17 w 160"/>
                                      <a:gd name="T9" fmla="*/ 93 h 134"/>
                                      <a:gd name="T10" fmla="*/ 0 w 160"/>
                                      <a:gd name="T11" fmla="*/ 111 h 134"/>
                                      <a:gd name="T12" fmla="*/ 32 w 160"/>
                                      <a:gd name="T13" fmla="*/ 133 h 134"/>
                                      <a:gd name="T14" fmla="*/ 65 w 160"/>
                                      <a:gd name="T15" fmla="*/ 111 h 134"/>
                                      <a:gd name="T16" fmla="*/ 100 w 160"/>
                                      <a:gd name="T17" fmla="*/ 133 h 134"/>
                                      <a:gd name="T18" fmla="*/ 152 w 160"/>
                                      <a:gd name="T19" fmla="*/ 87 h 134"/>
                                      <a:gd name="T20" fmla="*/ 147 w 160"/>
                                      <a:gd name="T21" fmla="*/ 84 h 134"/>
                                      <a:gd name="T22" fmla="*/ 141 w 160"/>
                                      <a:gd name="T23" fmla="*/ 88 h 134"/>
                                      <a:gd name="T24" fmla="*/ 101 w 160"/>
                                      <a:gd name="T25" fmla="*/ 124 h 134"/>
                                      <a:gd name="T26" fmla="*/ 83 w 160"/>
                                      <a:gd name="T27" fmla="*/ 105 h 134"/>
                                      <a:gd name="T28" fmla="*/ 99 w 160"/>
                                      <a:gd name="T29" fmla="*/ 38 h 134"/>
                                      <a:gd name="T30" fmla="*/ 128 w 160"/>
                                      <a:gd name="T31" fmla="*/ 8 h 134"/>
                                      <a:gd name="T32" fmla="*/ 143 w 160"/>
                                      <a:gd name="T33" fmla="*/ 12 h 134"/>
                                      <a:gd name="T34" fmla="*/ 130 w 160"/>
                                      <a:gd name="T35" fmla="*/ 28 h 134"/>
                                      <a:gd name="T36" fmla="*/ 142 w 160"/>
                                      <a:gd name="T37" fmla="*/ 39 h 134"/>
                                      <a:gd name="T38" fmla="*/ 159 w 160"/>
                                      <a:gd name="T39" fmla="*/ 21 h 134"/>
                                      <a:gd name="T40" fmla="*/ 128 w 160"/>
                                      <a:gd name="T41" fmla="*/ 0 h 134"/>
                                      <a:gd name="T42" fmla="*/ 95 w 160"/>
                                      <a:gd name="T43" fmla="*/ 21 h 134"/>
                                      <a:gd name="T44" fmla="*/ 59 w 160"/>
                                      <a:gd name="T45" fmla="*/ 0 h 134"/>
                                      <a:gd name="T46" fmla="*/ 8 w 160"/>
                                      <a:gd name="T47" fmla="*/ 45 h 134"/>
                                      <a:gd name="T48" fmla="*/ 12 w 160"/>
                                      <a:gd name="T49" fmla="*/ 49 h 134"/>
                                      <a:gd name="T50" fmla="*/ 18 w 160"/>
                                      <a:gd name="T51" fmla="*/ 44 h 134"/>
                                      <a:gd name="T52" fmla="*/ 58 w 160"/>
                                      <a:gd name="T53" fmla="*/ 8 h 134"/>
                                      <a:gd name="T54" fmla="*/ 76 w 160"/>
                                      <a:gd name="T55" fmla="*/ 27 h 134"/>
                                      <a:gd name="T56" fmla="*/ 70 w 160"/>
                                      <a:gd name="T57" fmla="*/ 58 h 134"/>
                                      <a:gd name="T58" fmla="*/ 60 w 160"/>
                                      <a:gd name="T59" fmla="*/ 98 h 1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</a:cxnLst>
                                    <a:rect l="0" t="0" r="r" b="b"/>
                                    <a:pathLst>
                                      <a:path w="160" h="134">
                                        <a:moveTo>
                                          <a:pt x="60" y="98"/>
                                        </a:moveTo>
                                        <a:cubicBezTo>
                                          <a:pt x="57" y="109"/>
                                          <a:pt x="47" y="124"/>
                                          <a:pt x="32" y="124"/>
                                        </a:cubicBezTo>
                                        <a:cubicBezTo>
                                          <a:pt x="27" y="122"/>
                                          <a:pt x="22" y="124"/>
                                          <a:pt x="16" y="119"/>
                                        </a:cubicBezTo>
                                        <a:cubicBezTo>
                                          <a:pt x="28" y="116"/>
                                          <a:pt x="29" y="105"/>
                                          <a:pt x="29" y="104"/>
                                        </a:cubicBezTo>
                                        <a:cubicBezTo>
                                          <a:pt x="29" y="98"/>
                                          <a:pt x="24" y="93"/>
                                          <a:pt x="17" y="93"/>
                                        </a:cubicBezTo>
                                        <a:cubicBezTo>
                                          <a:pt x="9" y="93"/>
                                          <a:pt x="0" y="100"/>
                                          <a:pt x="0" y="111"/>
                                        </a:cubicBezTo>
                                        <a:cubicBezTo>
                                          <a:pt x="0" y="125"/>
                                          <a:pt x="17" y="133"/>
                                          <a:pt x="32" y="133"/>
                                        </a:cubicBezTo>
                                        <a:cubicBezTo>
                                          <a:pt x="45" y="133"/>
                                          <a:pt x="57" y="124"/>
                                          <a:pt x="65" y="111"/>
                                        </a:cubicBezTo>
                                        <a:cubicBezTo>
                                          <a:pt x="71" y="127"/>
                                          <a:pt x="88" y="133"/>
                                          <a:pt x="100" y="133"/>
                                        </a:cubicBezTo>
                                        <a:cubicBezTo>
                                          <a:pt x="134" y="133"/>
                                          <a:pt x="152" y="96"/>
                                          <a:pt x="152" y="87"/>
                                        </a:cubicBezTo>
                                        <a:cubicBezTo>
                                          <a:pt x="152" y="84"/>
                                          <a:pt x="148" y="84"/>
                                          <a:pt x="147" y="84"/>
                                        </a:cubicBezTo>
                                        <a:cubicBezTo>
                                          <a:pt x="143" y="84"/>
                                          <a:pt x="142" y="85"/>
                                          <a:pt x="141" y="88"/>
                                        </a:cubicBezTo>
                                        <a:cubicBezTo>
                                          <a:pt x="135" y="109"/>
                                          <a:pt x="118" y="124"/>
                                          <a:pt x="101" y="124"/>
                                        </a:cubicBezTo>
                                        <a:cubicBezTo>
                                          <a:pt x="89" y="124"/>
                                          <a:pt x="83" y="116"/>
                                          <a:pt x="83" y="105"/>
                                        </a:cubicBezTo>
                                        <a:cubicBezTo>
                                          <a:pt x="83" y="98"/>
                                          <a:pt x="90" y="70"/>
                                          <a:pt x="99" y="38"/>
                                        </a:cubicBezTo>
                                        <a:cubicBezTo>
                                          <a:pt x="104" y="15"/>
                                          <a:pt x="118" y="8"/>
                                          <a:pt x="128" y="8"/>
                                        </a:cubicBezTo>
                                        <a:cubicBezTo>
                                          <a:pt x="132" y="9"/>
                                          <a:pt x="137" y="8"/>
                                          <a:pt x="143" y="12"/>
                                        </a:cubicBezTo>
                                        <a:cubicBezTo>
                                          <a:pt x="134" y="15"/>
                                          <a:pt x="130" y="22"/>
                                          <a:pt x="130" y="28"/>
                                        </a:cubicBezTo>
                                        <a:cubicBezTo>
                                          <a:pt x="130" y="34"/>
                                          <a:pt x="135" y="39"/>
                                          <a:pt x="142" y="39"/>
                                        </a:cubicBezTo>
                                        <a:cubicBezTo>
                                          <a:pt x="149" y="39"/>
                                          <a:pt x="159" y="33"/>
                                          <a:pt x="159" y="21"/>
                                        </a:cubicBezTo>
                                        <a:cubicBezTo>
                                          <a:pt x="159" y="4"/>
                                          <a:pt x="140" y="0"/>
                                          <a:pt x="128" y="0"/>
                                        </a:cubicBezTo>
                                        <a:cubicBezTo>
                                          <a:pt x="113" y="0"/>
                                          <a:pt x="101" y="9"/>
                                          <a:pt x="95" y="21"/>
                                        </a:cubicBezTo>
                                        <a:cubicBezTo>
                                          <a:pt x="89" y="8"/>
                                          <a:pt x="76" y="0"/>
                                          <a:pt x="59" y="0"/>
                                        </a:cubicBezTo>
                                        <a:cubicBezTo>
                                          <a:pt x="27" y="0"/>
                                          <a:pt x="8" y="36"/>
                                          <a:pt x="8" y="45"/>
                                        </a:cubicBezTo>
                                        <a:cubicBezTo>
                                          <a:pt x="8" y="49"/>
                                          <a:pt x="11" y="49"/>
                                          <a:pt x="12" y="49"/>
                                        </a:cubicBezTo>
                                        <a:cubicBezTo>
                                          <a:pt x="16" y="49"/>
                                          <a:pt x="16" y="48"/>
                                          <a:pt x="18" y="44"/>
                                        </a:cubicBezTo>
                                        <a:cubicBezTo>
                                          <a:pt x="26" y="21"/>
                                          <a:pt x="44" y="8"/>
                                          <a:pt x="58" y="8"/>
                                        </a:cubicBezTo>
                                        <a:cubicBezTo>
                                          <a:pt x="68" y="8"/>
                                          <a:pt x="76" y="13"/>
                                          <a:pt x="76" y="27"/>
                                        </a:cubicBezTo>
                                        <a:cubicBezTo>
                                          <a:pt x="76" y="33"/>
                                          <a:pt x="72" y="48"/>
                                          <a:pt x="70" y="58"/>
                                        </a:cubicBezTo>
                                        <a:cubicBezTo>
                                          <a:pt x="66" y="72"/>
                                          <a:pt x="64" y="85"/>
                                          <a:pt x="60" y="98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14" name="Freeform 6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22" y="-183"/>
                                    <a:ext cx="43" cy="166"/>
                                  </a:xfrm>
                                  <a:custGeom>
                                    <a:avLst/>
                                    <a:gdLst>
                                      <a:gd name="T0" fmla="*/ 71 w 78"/>
                                      <a:gd name="T1" fmla="*/ 0 h 294"/>
                                      <a:gd name="T2" fmla="*/ 0 w 78"/>
                                      <a:gd name="T3" fmla="*/ 147 h 294"/>
                                      <a:gd name="T4" fmla="*/ 71 w 78"/>
                                      <a:gd name="T5" fmla="*/ 293 h 294"/>
                                      <a:gd name="T6" fmla="*/ 77 w 78"/>
                                      <a:gd name="T7" fmla="*/ 291 h 294"/>
                                      <a:gd name="T8" fmla="*/ 73 w 78"/>
                                      <a:gd name="T9" fmla="*/ 286 h 294"/>
                                      <a:gd name="T10" fmla="*/ 20 w 78"/>
                                      <a:gd name="T11" fmla="*/ 147 h 294"/>
                                      <a:gd name="T12" fmla="*/ 74 w 78"/>
                                      <a:gd name="T13" fmla="*/ 7 h 294"/>
                                      <a:gd name="T14" fmla="*/ 77 w 78"/>
                                      <a:gd name="T15" fmla="*/ 3 h 294"/>
                                      <a:gd name="T16" fmla="*/ 71 w 78"/>
                                      <a:gd name="T17" fmla="*/ 0 h 2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78" h="294">
                                        <a:moveTo>
                                          <a:pt x="71" y="0"/>
                                        </a:moveTo>
                                        <a:cubicBezTo>
                                          <a:pt x="14" y="39"/>
                                          <a:pt x="0" y="101"/>
                                          <a:pt x="0" y="147"/>
                                        </a:cubicBezTo>
                                        <a:cubicBezTo>
                                          <a:pt x="0" y="188"/>
                                          <a:pt x="12" y="252"/>
                                          <a:pt x="71" y="293"/>
                                        </a:cubicBezTo>
                                        <a:cubicBezTo>
                                          <a:pt x="73" y="293"/>
                                          <a:pt x="77" y="293"/>
                                          <a:pt x="77" y="291"/>
                                        </a:cubicBezTo>
                                        <a:cubicBezTo>
                                          <a:pt x="77" y="288"/>
                                          <a:pt x="75" y="288"/>
                                          <a:pt x="73" y="286"/>
                                        </a:cubicBezTo>
                                        <a:cubicBezTo>
                                          <a:pt x="35" y="250"/>
                                          <a:pt x="20" y="201"/>
                                          <a:pt x="20" y="147"/>
                                        </a:cubicBezTo>
                                        <a:cubicBezTo>
                                          <a:pt x="20" y="68"/>
                                          <a:pt x="50" y="28"/>
                                          <a:pt x="74" y="7"/>
                                        </a:cubicBezTo>
                                        <a:cubicBezTo>
                                          <a:pt x="75" y="6"/>
                                          <a:pt x="77" y="4"/>
                                          <a:pt x="77" y="3"/>
                                        </a:cubicBezTo>
                                        <a:cubicBezTo>
                                          <a:pt x="77" y="0"/>
                                          <a:pt x="73" y="0"/>
                                          <a:pt x="71" y="0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15" name="Freeform 6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85" y="-161"/>
                                    <a:ext cx="56" cy="104"/>
                                  </a:xfrm>
                                  <a:custGeom>
                                    <a:avLst/>
                                    <a:gdLst>
                                      <a:gd name="T0" fmla="*/ 60 w 101"/>
                                      <a:gd name="T1" fmla="*/ 67 h 188"/>
                                      <a:gd name="T2" fmla="*/ 90 w 101"/>
                                      <a:gd name="T3" fmla="*/ 67 h 188"/>
                                      <a:gd name="T4" fmla="*/ 100 w 101"/>
                                      <a:gd name="T5" fmla="*/ 61 h 188"/>
                                      <a:gd name="T6" fmla="*/ 91 w 101"/>
                                      <a:gd name="T7" fmla="*/ 57 h 188"/>
                                      <a:gd name="T8" fmla="*/ 63 w 101"/>
                                      <a:gd name="T9" fmla="*/ 57 h 188"/>
                                      <a:gd name="T10" fmla="*/ 73 w 101"/>
                                      <a:gd name="T11" fmla="*/ 13 h 188"/>
                                      <a:gd name="T12" fmla="*/ 75 w 101"/>
                                      <a:gd name="T13" fmla="*/ 9 h 188"/>
                                      <a:gd name="T14" fmla="*/ 65 w 101"/>
                                      <a:gd name="T15" fmla="*/ 0 h 188"/>
                                      <a:gd name="T16" fmla="*/ 51 w 101"/>
                                      <a:gd name="T17" fmla="*/ 12 h 188"/>
                                      <a:gd name="T18" fmla="*/ 40 w 101"/>
                                      <a:gd name="T19" fmla="*/ 57 h 188"/>
                                      <a:gd name="T20" fmla="*/ 10 w 101"/>
                                      <a:gd name="T21" fmla="*/ 57 h 188"/>
                                      <a:gd name="T22" fmla="*/ 0 w 101"/>
                                      <a:gd name="T23" fmla="*/ 63 h 188"/>
                                      <a:gd name="T24" fmla="*/ 9 w 101"/>
                                      <a:gd name="T25" fmla="*/ 67 h 188"/>
                                      <a:gd name="T26" fmla="*/ 37 w 101"/>
                                      <a:gd name="T27" fmla="*/ 67 h 188"/>
                                      <a:gd name="T28" fmla="*/ 19 w 101"/>
                                      <a:gd name="T29" fmla="*/ 136 h 188"/>
                                      <a:gd name="T30" fmla="*/ 15 w 101"/>
                                      <a:gd name="T31" fmla="*/ 158 h 188"/>
                                      <a:gd name="T32" fmla="*/ 47 w 101"/>
                                      <a:gd name="T33" fmla="*/ 187 h 188"/>
                                      <a:gd name="T34" fmla="*/ 97 w 101"/>
                                      <a:gd name="T35" fmla="*/ 141 h 188"/>
                                      <a:gd name="T36" fmla="*/ 93 w 101"/>
                                      <a:gd name="T37" fmla="*/ 138 h 188"/>
                                      <a:gd name="T38" fmla="*/ 87 w 101"/>
                                      <a:gd name="T39" fmla="*/ 144 h 188"/>
                                      <a:gd name="T40" fmla="*/ 47 w 101"/>
                                      <a:gd name="T41" fmla="*/ 178 h 188"/>
                                      <a:gd name="T42" fmla="*/ 37 w 101"/>
                                      <a:gd name="T43" fmla="*/ 164 h 188"/>
                                      <a:gd name="T44" fmla="*/ 39 w 101"/>
                                      <a:gd name="T45" fmla="*/ 152 h 188"/>
                                      <a:gd name="T46" fmla="*/ 60 w 101"/>
                                      <a:gd name="T47" fmla="*/ 67 h 18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</a:cxnLst>
                                    <a:rect l="0" t="0" r="r" b="b"/>
                                    <a:pathLst>
                                      <a:path w="101" h="188">
                                        <a:moveTo>
                                          <a:pt x="60" y="67"/>
                                        </a:moveTo>
                                        <a:cubicBezTo>
                                          <a:pt x="70" y="67"/>
                                          <a:pt x="81" y="67"/>
                                          <a:pt x="90" y="67"/>
                                        </a:cubicBezTo>
                                        <a:cubicBezTo>
                                          <a:pt x="96" y="67"/>
                                          <a:pt x="100" y="67"/>
                                          <a:pt x="100" y="61"/>
                                        </a:cubicBezTo>
                                        <a:cubicBezTo>
                                          <a:pt x="100" y="57"/>
                                          <a:pt x="96" y="57"/>
                                          <a:pt x="91" y="57"/>
                                        </a:cubicBezTo>
                                        <a:cubicBezTo>
                                          <a:pt x="82" y="57"/>
                                          <a:pt x="72" y="57"/>
                                          <a:pt x="63" y="57"/>
                                        </a:cubicBezTo>
                                        <a:cubicBezTo>
                                          <a:pt x="66" y="43"/>
                                          <a:pt x="70" y="27"/>
                                          <a:pt x="73" y="13"/>
                                        </a:cubicBezTo>
                                        <a:cubicBezTo>
                                          <a:pt x="73" y="12"/>
                                          <a:pt x="75" y="11"/>
                                          <a:pt x="75" y="9"/>
                                        </a:cubicBezTo>
                                        <a:cubicBezTo>
                                          <a:pt x="75" y="3"/>
                                          <a:pt x="71" y="0"/>
                                          <a:pt x="65" y="0"/>
                                        </a:cubicBezTo>
                                        <a:cubicBezTo>
                                          <a:pt x="57" y="0"/>
                                          <a:pt x="53" y="5"/>
                                          <a:pt x="51" y="12"/>
                                        </a:cubicBezTo>
                                        <a:cubicBezTo>
                                          <a:pt x="48" y="20"/>
                                          <a:pt x="53" y="6"/>
                                          <a:pt x="40" y="57"/>
                                        </a:cubicBezTo>
                                        <a:cubicBezTo>
                                          <a:pt x="30" y="57"/>
                                          <a:pt x="19" y="57"/>
                                          <a:pt x="10" y="57"/>
                                        </a:cubicBezTo>
                                        <a:cubicBezTo>
                                          <a:pt x="4" y="57"/>
                                          <a:pt x="0" y="57"/>
                                          <a:pt x="0" y="63"/>
                                        </a:cubicBezTo>
                                        <a:cubicBezTo>
                                          <a:pt x="0" y="67"/>
                                          <a:pt x="4" y="67"/>
                                          <a:pt x="9" y="67"/>
                                        </a:cubicBezTo>
                                        <a:cubicBezTo>
                                          <a:pt x="18" y="67"/>
                                          <a:pt x="28" y="67"/>
                                          <a:pt x="37" y="67"/>
                                        </a:cubicBezTo>
                                        <a:cubicBezTo>
                                          <a:pt x="31" y="90"/>
                                          <a:pt x="25" y="112"/>
                                          <a:pt x="19" y="136"/>
                                        </a:cubicBezTo>
                                        <a:cubicBezTo>
                                          <a:pt x="18" y="144"/>
                                          <a:pt x="15" y="154"/>
                                          <a:pt x="15" y="158"/>
                                        </a:cubicBezTo>
                                        <a:cubicBezTo>
                                          <a:pt x="15" y="176"/>
                                          <a:pt x="30" y="187"/>
                                          <a:pt x="47" y="187"/>
                                        </a:cubicBezTo>
                                        <a:cubicBezTo>
                                          <a:pt x="79" y="187"/>
                                          <a:pt x="97" y="145"/>
                                          <a:pt x="97" y="141"/>
                                        </a:cubicBezTo>
                                        <a:cubicBezTo>
                                          <a:pt x="97" y="138"/>
                                          <a:pt x="94" y="138"/>
                                          <a:pt x="93" y="138"/>
                                        </a:cubicBezTo>
                                        <a:cubicBezTo>
                                          <a:pt x="90" y="138"/>
                                          <a:pt x="89" y="139"/>
                                          <a:pt x="87" y="144"/>
                                        </a:cubicBezTo>
                                        <a:cubicBezTo>
                                          <a:pt x="78" y="161"/>
                                          <a:pt x="64" y="178"/>
                                          <a:pt x="47" y="178"/>
                                        </a:cubicBezTo>
                                        <a:cubicBezTo>
                                          <a:pt x="41" y="178"/>
                                          <a:pt x="37" y="175"/>
                                          <a:pt x="37" y="164"/>
                                        </a:cubicBezTo>
                                        <a:cubicBezTo>
                                          <a:pt x="37" y="160"/>
                                          <a:pt x="39" y="154"/>
                                          <a:pt x="39" y="152"/>
                                        </a:cubicBezTo>
                                        <a:cubicBezTo>
                                          <a:pt x="46" y="123"/>
                                          <a:pt x="53" y="96"/>
                                          <a:pt x="60" y="67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16" name="Freeform 6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362" y="-183"/>
                                    <a:ext cx="43" cy="166"/>
                                  </a:xfrm>
                                  <a:custGeom>
                                    <a:avLst/>
                                    <a:gdLst>
                                      <a:gd name="T0" fmla="*/ 6 w 78"/>
                                      <a:gd name="T1" fmla="*/ 0 h 294"/>
                                      <a:gd name="T2" fmla="*/ 0 w 78"/>
                                      <a:gd name="T3" fmla="*/ 3 h 294"/>
                                      <a:gd name="T4" fmla="*/ 2 w 78"/>
                                      <a:gd name="T5" fmla="*/ 8 h 294"/>
                                      <a:gd name="T6" fmla="*/ 56 w 78"/>
                                      <a:gd name="T7" fmla="*/ 147 h 294"/>
                                      <a:gd name="T8" fmla="*/ 5 w 78"/>
                                      <a:gd name="T9" fmla="*/ 284 h 294"/>
                                      <a:gd name="T10" fmla="*/ 0 w 78"/>
                                      <a:gd name="T11" fmla="*/ 291 h 294"/>
                                      <a:gd name="T12" fmla="*/ 3 w 78"/>
                                      <a:gd name="T13" fmla="*/ 293 h 294"/>
                                      <a:gd name="T14" fmla="*/ 55 w 78"/>
                                      <a:gd name="T15" fmla="*/ 238 h 294"/>
                                      <a:gd name="T16" fmla="*/ 77 w 78"/>
                                      <a:gd name="T17" fmla="*/ 147 h 294"/>
                                      <a:gd name="T18" fmla="*/ 6 w 78"/>
                                      <a:gd name="T19" fmla="*/ 0 h 2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78" h="294">
                                        <a:moveTo>
                                          <a:pt x="6" y="0"/>
                                        </a:moveTo>
                                        <a:cubicBezTo>
                                          <a:pt x="3" y="0"/>
                                          <a:pt x="0" y="0"/>
                                          <a:pt x="0" y="3"/>
                                        </a:cubicBezTo>
                                        <a:cubicBezTo>
                                          <a:pt x="0" y="4"/>
                                          <a:pt x="1" y="6"/>
                                          <a:pt x="2" y="8"/>
                                        </a:cubicBezTo>
                                        <a:cubicBezTo>
                                          <a:pt x="27" y="31"/>
                                          <a:pt x="56" y="70"/>
                                          <a:pt x="56" y="147"/>
                                        </a:cubicBezTo>
                                        <a:cubicBezTo>
                                          <a:pt x="56" y="208"/>
                                          <a:pt x="37" y="255"/>
                                          <a:pt x="5" y="284"/>
                                        </a:cubicBezTo>
                                        <a:cubicBezTo>
                                          <a:pt x="0" y="288"/>
                                          <a:pt x="0" y="288"/>
                                          <a:pt x="0" y="291"/>
                                        </a:cubicBezTo>
                                        <a:cubicBezTo>
                                          <a:pt x="0" y="292"/>
                                          <a:pt x="1" y="293"/>
                                          <a:pt x="3" y="293"/>
                                        </a:cubicBezTo>
                                        <a:cubicBezTo>
                                          <a:pt x="7" y="293"/>
                                          <a:pt x="36" y="274"/>
                                          <a:pt x="55" y="238"/>
                                        </a:cubicBezTo>
                                        <a:cubicBezTo>
                                          <a:pt x="68" y="213"/>
                                          <a:pt x="77" y="182"/>
                                          <a:pt x="77" y="147"/>
                                        </a:cubicBezTo>
                                        <a:cubicBezTo>
                                          <a:pt x="77" y="105"/>
                                          <a:pt x="63" y="42"/>
                                          <a:pt x="6" y="0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17" name="Freeform 6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449" y="-183"/>
                                    <a:ext cx="7" cy="167"/>
                                  </a:xfrm>
                                  <a:custGeom>
                                    <a:avLst/>
                                    <a:gdLst>
                                      <a:gd name="T0" fmla="*/ 15 w 16"/>
                                      <a:gd name="T1" fmla="*/ 12 h 295"/>
                                      <a:gd name="T2" fmla="*/ 8 w 16"/>
                                      <a:gd name="T3" fmla="*/ 0 h 295"/>
                                      <a:gd name="T4" fmla="*/ 0 w 16"/>
                                      <a:gd name="T5" fmla="*/ 12 h 295"/>
                                      <a:gd name="T6" fmla="*/ 0 w 16"/>
                                      <a:gd name="T7" fmla="*/ 282 h 295"/>
                                      <a:gd name="T8" fmla="*/ 8 w 16"/>
                                      <a:gd name="T9" fmla="*/ 294 h 295"/>
                                      <a:gd name="T10" fmla="*/ 15 w 16"/>
                                      <a:gd name="T11" fmla="*/ 282 h 295"/>
                                      <a:gd name="T12" fmla="*/ 15 w 16"/>
                                      <a:gd name="T13" fmla="*/ 12 h 2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</a:cxnLst>
                                    <a:rect l="0" t="0" r="r" b="b"/>
                                    <a:pathLst>
                                      <a:path w="16" h="295">
                                        <a:moveTo>
                                          <a:pt x="15" y="12"/>
                                        </a:moveTo>
                                        <a:cubicBezTo>
                                          <a:pt x="15" y="7"/>
                                          <a:pt x="15" y="0"/>
                                          <a:pt x="8" y="0"/>
                                        </a:cubicBezTo>
                                        <a:cubicBezTo>
                                          <a:pt x="0" y="0"/>
                                          <a:pt x="0" y="7"/>
                                          <a:pt x="0" y="12"/>
                                        </a:cubicBezTo>
                                        <a:cubicBezTo>
                                          <a:pt x="0" y="101"/>
                                          <a:pt x="0" y="191"/>
                                          <a:pt x="0" y="282"/>
                                        </a:cubicBezTo>
                                        <a:cubicBezTo>
                                          <a:pt x="0" y="287"/>
                                          <a:pt x="0" y="294"/>
                                          <a:pt x="8" y="294"/>
                                        </a:cubicBezTo>
                                        <a:cubicBezTo>
                                          <a:pt x="15" y="294"/>
                                          <a:pt x="15" y="287"/>
                                          <a:pt x="15" y="282"/>
                                        </a:cubicBezTo>
                                        <a:cubicBezTo>
                                          <a:pt x="15" y="191"/>
                                          <a:pt x="15" y="101"/>
                                          <a:pt x="15" y="12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18" name="Freeform 7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59" y="-6"/>
                                    <a:ext cx="922" cy="9"/>
                                  </a:xfrm>
                                  <a:custGeom>
                                    <a:avLst/>
                                    <a:gdLst>
                                      <a:gd name="T0" fmla="*/ 814 w 1628"/>
                                      <a:gd name="T1" fmla="*/ 17 h 18"/>
                                      <a:gd name="T2" fmla="*/ 0 w 1628"/>
                                      <a:gd name="T3" fmla="*/ 17 h 18"/>
                                      <a:gd name="T4" fmla="*/ 0 w 1628"/>
                                      <a:gd name="T5" fmla="*/ 0 h 18"/>
                                      <a:gd name="T6" fmla="*/ 1627 w 1628"/>
                                      <a:gd name="T7" fmla="*/ 0 h 18"/>
                                      <a:gd name="T8" fmla="*/ 1627 w 1628"/>
                                      <a:gd name="T9" fmla="*/ 17 h 18"/>
                                      <a:gd name="T10" fmla="*/ 814 w 1628"/>
                                      <a:gd name="T11" fmla="*/ 17 h 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628" h="18">
                                        <a:moveTo>
                                          <a:pt x="814" y="17"/>
                                        </a:moveTo>
                                        <a:cubicBezTo>
                                          <a:pt x="542" y="17"/>
                                          <a:pt x="271" y="17"/>
                                          <a:pt x="0" y="17"/>
                                        </a:cubicBezTo>
                                        <a:cubicBezTo>
                                          <a:pt x="0" y="11"/>
                                          <a:pt x="0" y="6"/>
                                          <a:pt x="0" y="0"/>
                                        </a:cubicBezTo>
                                        <a:cubicBezTo>
                                          <a:pt x="542" y="0"/>
                                          <a:pt x="1084" y="0"/>
                                          <a:pt x="1627" y="0"/>
                                        </a:cubicBezTo>
                                        <a:cubicBezTo>
                                          <a:pt x="1627" y="6"/>
                                          <a:pt x="1627" y="11"/>
                                          <a:pt x="1627" y="17"/>
                                        </a:cubicBezTo>
                                        <a:cubicBezTo>
                                          <a:pt x="1356" y="17"/>
                                          <a:pt x="1086" y="17"/>
                                          <a:pt x="814" y="17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19" name="Freeform 7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60" y="14"/>
                                    <a:ext cx="7" cy="167"/>
                                  </a:xfrm>
                                  <a:custGeom>
                                    <a:avLst/>
                                    <a:gdLst>
                                      <a:gd name="T0" fmla="*/ 14 w 15"/>
                                      <a:gd name="T1" fmla="*/ 12 h 296"/>
                                      <a:gd name="T2" fmla="*/ 7 w 15"/>
                                      <a:gd name="T3" fmla="*/ 0 h 296"/>
                                      <a:gd name="T4" fmla="*/ 0 w 15"/>
                                      <a:gd name="T5" fmla="*/ 12 h 296"/>
                                      <a:gd name="T6" fmla="*/ 0 w 15"/>
                                      <a:gd name="T7" fmla="*/ 283 h 296"/>
                                      <a:gd name="T8" fmla="*/ 7 w 15"/>
                                      <a:gd name="T9" fmla="*/ 295 h 296"/>
                                      <a:gd name="T10" fmla="*/ 14 w 15"/>
                                      <a:gd name="T11" fmla="*/ 283 h 296"/>
                                      <a:gd name="T12" fmla="*/ 14 w 15"/>
                                      <a:gd name="T13" fmla="*/ 12 h 2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</a:cxnLst>
                                    <a:rect l="0" t="0" r="r" b="b"/>
                                    <a:pathLst>
                                      <a:path w="15" h="296">
                                        <a:moveTo>
                                          <a:pt x="14" y="12"/>
                                        </a:moveTo>
                                        <a:cubicBezTo>
                                          <a:pt x="14" y="7"/>
                                          <a:pt x="14" y="0"/>
                                          <a:pt x="7" y="0"/>
                                        </a:cubicBezTo>
                                        <a:cubicBezTo>
                                          <a:pt x="0" y="0"/>
                                          <a:pt x="0" y="7"/>
                                          <a:pt x="0" y="12"/>
                                        </a:cubicBezTo>
                                        <a:cubicBezTo>
                                          <a:pt x="0" y="102"/>
                                          <a:pt x="0" y="192"/>
                                          <a:pt x="0" y="283"/>
                                        </a:cubicBezTo>
                                        <a:cubicBezTo>
                                          <a:pt x="0" y="288"/>
                                          <a:pt x="0" y="295"/>
                                          <a:pt x="7" y="295"/>
                                        </a:cubicBezTo>
                                        <a:cubicBezTo>
                                          <a:pt x="14" y="295"/>
                                          <a:pt x="14" y="288"/>
                                          <a:pt x="14" y="283"/>
                                        </a:cubicBezTo>
                                        <a:cubicBezTo>
                                          <a:pt x="14" y="192"/>
                                          <a:pt x="14" y="102"/>
                                          <a:pt x="14" y="12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20" name="Freeform 7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01" y="66"/>
                                    <a:ext cx="88" cy="74"/>
                                  </a:xfrm>
                                  <a:custGeom>
                                    <a:avLst/>
                                    <a:gdLst>
                                      <a:gd name="T0" fmla="*/ 59 w 158"/>
                                      <a:gd name="T1" fmla="*/ 98 h 134"/>
                                      <a:gd name="T2" fmla="*/ 31 w 158"/>
                                      <a:gd name="T3" fmla="*/ 125 h 134"/>
                                      <a:gd name="T4" fmla="*/ 16 w 158"/>
                                      <a:gd name="T5" fmla="*/ 121 h 134"/>
                                      <a:gd name="T6" fmla="*/ 29 w 158"/>
                                      <a:gd name="T7" fmla="*/ 104 h 134"/>
                                      <a:gd name="T8" fmla="*/ 17 w 158"/>
                                      <a:gd name="T9" fmla="*/ 94 h 134"/>
                                      <a:gd name="T10" fmla="*/ 0 w 158"/>
                                      <a:gd name="T11" fmla="*/ 112 h 134"/>
                                      <a:gd name="T12" fmla="*/ 31 w 158"/>
                                      <a:gd name="T13" fmla="*/ 133 h 134"/>
                                      <a:gd name="T14" fmla="*/ 64 w 158"/>
                                      <a:gd name="T15" fmla="*/ 112 h 134"/>
                                      <a:gd name="T16" fmla="*/ 98 w 158"/>
                                      <a:gd name="T17" fmla="*/ 133 h 134"/>
                                      <a:gd name="T18" fmla="*/ 151 w 158"/>
                                      <a:gd name="T19" fmla="*/ 88 h 134"/>
                                      <a:gd name="T20" fmla="*/ 146 w 158"/>
                                      <a:gd name="T21" fmla="*/ 84 h 134"/>
                                      <a:gd name="T22" fmla="*/ 140 w 158"/>
                                      <a:gd name="T23" fmla="*/ 89 h 134"/>
                                      <a:gd name="T24" fmla="*/ 100 w 158"/>
                                      <a:gd name="T25" fmla="*/ 125 h 134"/>
                                      <a:gd name="T26" fmla="*/ 82 w 158"/>
                                      <a:gd name="T27" fmla="*/ 106 h 134"/>
                                      <a:gd name="T28" fmla="*/ 97 w 158"/>
                                      <a:gd name="T29" fmla="*/ 38 h 134"/>
                                      <a:gd name="T30" fmla="*/ 126 w 158"/>
                                      <a:gd name="T31" fmla="*/ 8 h 134"/>
                                      <a:gd name="T32" fmla="*/ 143 w 158"/>
                                      <a:gd name="T33" fmla="*/ 12 h 134"/>
                                      <a:gd name="T34" fmla="*/ 130 w 158"/>
                                      <a:gd name="T35" fmla="*/ 29 h 134"/>
                                      <a:gd name="T36" fmla="*/ 142 w 158"/>
                                      <a:gd name="T37" fmla="*/ 40 h 134"/>
                                      <a:gd name="T38" fmla="*/ 157 w 158"/>
                                      <a:gd name="T39" fmla="*/ 22 h 134"/>
                                      <a:gd name="T40" fmla="*/ 127 w 158"/>
                                      <a:gd name="T41" fmla="*/ 0 h 134"/>
                                      <a:gd name="T42" fmla="*/ 94 w 158"/>
                                      <a:gd name="T43" fmla="*/ 22 h 134"/>
                                      <a:gd name="T44" fmla="*/ 59 w 158"/>
                                      <a:gd name="T45" fmla="*/ 0 h 134"/>
                                      <a:gd name="T46" fmla="*/ 6 w 158"/>
                                      <a:gd name="T47" fmla="*/ 46 h 134"/>
                                      <a:gd name="T48" fmla="*/ 12 w 158"/>
                                      <a:gd name="T49" fmla="*/ 49 h 134"/>
                                      <a:gd name="T50" fmla="*/ 17 w 158"/>
                                      <a:gd name="T51" fmla="*/ 44 h 134"/>
                                      <a:gd name="T52" fmla="*/ 58 w 158"/>
                                      <a:gd name="T53" fmla="*/ 8 h 134"/>
                                      <a:gd name="T54" fmla="*/ 76 w 158"/>
                                      <a:gd name="T55" fmla="*/ 28 h 134"/>
                                      <a:gd name="T56" fmla="*/ 70 w 158"/>
                                      <a:gd name="T57" fmla="*/ 59 h 134"/>
                                      <a:gd name="T58" fmla="*/ 59 w 158"/>
                                      <a:gd name="T59" fmla="*/ 98 h 1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</a:cxnLst>
                                    <a:rect l="0" t="0" r="r" b="b"/>
                                    <a:pathLst>
                                      <a:path w="158" h="134">
                                        <a:moveTo>
                                          <a:pt x="59" y="98"/>
                                        </a:moveTo>
                                        <a:cubicBezTo>
                                          <a:pt x="56" y="109"/>
                                          <a:pt x="47" y="125"/>
                                          <a:pt x="31" y="125"/>
                                        </a:cubicBezTo>
                                        <a:cubicBezTo>
                                          <a:pt x="30" y="125"/>
                                          <a:pt x="22" y="125"/>
                                          <a:pt x="16" y="121"/>
                                        </a:cubicBezTo>
                                        <a:cubicBezTo>
                                          <a:pt x="28" y="116"/>
                                          <a:pt x="29" y="107"/>
                                          <a:pt x="29" y="104"/>
                                        </a:cubicBezTo>
                                        <a:cubicBezTo>
                                          <a:pt x="29" y="98"/>
                                          <a:pt x="23" y="94"/>
                                          <a:pt x="17" y="94"/>
                                        </a:cubicBezTo>
                                        <a:cubicBezTo>
                                          <a:pt x="8" y="94"/>
                                          <a:pt x="0" y="101"/>
                                          <a:pt x="0" y="112"/>
                                        </a:cubicBezTo>
                                        <a:cubicBezTo>
                                          <a:pt x="0" y="126"/>
                                          <a:pt x="17" y="133"/>
                                          <a:pt x="31" y="133"/>
                                        </a:cubicBezTo>
                                        <a:cubicBezTo>
                                          <a:pt x="44" y="133"/>
                                          <a:pt x="56" y="125"/>
                                          <a:pt x="64" y="112"/>
                                        </a:cubicBezTo>
                                        <a:cubicBezTo>
                                          <a:pt x="71" y="127"/>
                                          <a:pt x="88" y="133"/>
                                          <a:pt x="98" y="133"/>
                                        </a:cubicBezTo>
                                        <a:cubicBezTo>
                                          <a:pt x="133" y="133"/>
                                          <a:pt x="151" y="96"/>
                                          <a:pt x="151" y="88"/>
                                        </a:cubicBezTo>
                                        <a:cubicBezTo>
                                          <a:pt x="151" y="84"/>
                                          <a:pt x="148" y="85"/>
                                          <a:pt x="146" y="84"/>
                                        </a:cubicBezTo>
                                        <a:cubicBezTo>
                                          <a:pt x="142" y="84"/>
                                          <a:pt x="142" y="85"/>
                                          <a:pt x="140" y="89"/>
                                        </a:cubicBezTo>
                                        <a:cubicBezTo>
                                          <a:pt x="134" y="109"/>
                                          <a:pt x="116" y="125"/>
                                          <a:pt x="100" y="125"/>
                                        </a:cubicBezTo>
                                        <a:cubicBezTo>
                                          <a:pt x="89" y="125"/>
                                          <a:pt x="82" y="116"/>
                                          <a:pt x="82" y="106"/>
                                        </a:cubicBezTo>
                                        <a:cubicBezTo>
                                          <a:pt x="82" y="98"/>
                                          <a:pt x="89" y="71"/>
                                          <a:pt x="97" y="38"/>
                                        </a:cubicBezTo>
                                        <a:cubicBezTo>
                                          <a:pt x="103" y="16"/>
                                          <a:pt x="116" y="8"/>
                                          <a:pt x="126" y="8"/>
                                        </a:cubicBezTo>
                                        <a:cubicBezTo>
                                          <a:pt x="127" y="8"/>
                                          <a:pt x="136" y="8"/>
                                          <a:pt x="143" y="12"/>
                                        </a:cubicBezTo>
                                        <a:cubicBezTo>
                                          <a:pt x="133" y="16"/>
                                          <a:pt x="130" y="24"/>
                                          <a:pt x="130" y="29"/>
                                        </a:cubicBezTo>
                                        <a:cubicBezTo>
                                          <a:pt x="130" y="35"/>
                                          <a:pt x="134" y="40"/>
                                          <a:pt x="142" y="40"/>
                                        </a:cubicBezTo>
                                        <a:cubicBezTo>
                                          <a:pt x="148" y="40"/>
                                          <a:pt x="157" y="34"/>
                                          <a:pt x="157" y="22"/>
                                        </a:cubicBezTo>
                                        <a:cubicBezTo>
                                          <a:pt x="157" y="5"/>
                                          <a:pt x="139" y="0"/>
                                          <a:pt x="127" y="0"/>
                                        </a:cubicBezTo>
                                        <a:cubicBezTo>
                                          <a:pt x="112" y="0"/>
                                          <a:pt x="101" y="10"/>
                                          <a:pt x="94" y="22"/>
                                        </a:cubicBezTo>
                                        <a:cubicBezTo>
                                          <a:pt x="89" y="10"/>
                                          <a:pt x="74" y="0"/>
                                          <a:pt x="59" y="0"/>
                                        </a:cubicBezTo>
                                        <a:cubicBezTo>
                                          <a:pt x="25" y="0"/>
                                          <a:pt x="6" y="36"/>
                                          <a:pt x="6" y="46"/>
                                        </a:cubicBezTo>
                                        <a:cubicBezTo>
                                          <a:pt x="6" y="49"/>
                                          <a:pt x="11" y="49"/>
                                          <a:pt x="12" y="49"/>
                                        </a:cubicBezTo>
                                        <a:cubicBezTo>
                                          <a:pt x="16" y="49"/>
                                          <a:pt x="16" y="48"/>
                                          <a:pt x="17" y="44"/>
                                        </a:cubicBezTo>
                                        <a:cubicBezTo>
                                          <a:pt x="24" y="22"/>
                                          <a:pt x="43" y="8"/>
                                          <a:pt x="58" y="8"/>
                                        </a:cubicBezTo>
                                        <a:cubicBezTo>
                                          <a:pt x="67" y="8"/>
                                          <a:pt x="76" y="13"/>
                                          <a:pt x="76" y="28"/>
                                        </a:cubicBezTo>
                                        <a:cubicBezTo>
                                          <a:pt x="76" y="34"/>
                                          <a:pt x="72" y="48"/>
                                          <a:pt x="70" y="59"/>
                                        </a:cubicBezTo>
                                        <a:cubicBezTo>
                                          <a:pt x="66" y="72"/>
                                          <a:pt x="62" y="85"/>
                                          <a:pt x="59" y="98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21" name="Freeform 7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20" y="14"/>
                                    <a:ext cx="42" cy="167"/>
                                  </a:xfrm>
                                  <a:custGeom>
                                    <a:avLst/>
                                    <a:gdLst>
                                      <a:gd name="T0" fmla="*/ 71 w 77"/>
                                      <a:gd name="T1" fmla="*/ 0 h 296"/>
                                      <a:gd name="T2" fmla="*/ 0 w 77"/>
                                      <a:gd name="T3" fmla="*/ 147 h 296"/>
                                      <a:gd name="T4" fmla="*/ 71 w 77"/>
                                      <a:gd name="T5" fmla="*/ 295 h 296"/>
                                      <a:gd name="T6" fmla="*/ 76 w 77"/>
                                      <a:gd name="T7" fmla="*/ 291 h 296"/>
                                      <a:gd name="T8" fmla="*/ 73 w 77"/>
                                      <a:gd name="T9" fmla="*/ 286 h 296"/>
                                      <a:gd name="T10" fmla="*/ 19 w 77"/>
                                      <a:gd name="T11" fmla="*/ 147 h 296"/>
                                      <a:gd name="T12" fmla="*/ 75 w 77"/>
                                      <a:gd name="T13" fmla="*/ 7 h 296"/>
                                      <a:gd name="T14" fmla="*/ 76 w 77"/>
                                      <a:gd name="T15" fmla="*/ 4 h 296"/>
                                      <a:gd name="T16" fmla="*/ 71 w 77"/>
                                      <a:gd name="T17" fmla="*/ 0 h 2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77" h="296">
                                        <a:moveTo>
                                          <a:pt x="71" y="0"/>
                                        </a:moveTo>
                                        <a:cubicBezTo>
                                          <a:pt x="15" y="40"/>
                                          <a:pt x="0" y="102"/>
                                          <a:pt x="0" y="147"/>
                                        </a:cubicBezTo>
                                        <a:cubicBezTo>
                                          <a:pt x="0" y="188"/>
                                          <a:pt x="12" y="253"/>
                                          <a:pt x="71" y="295"/>
                                        </a:cubicBezTo>
                                        <a:cubicBezTo>
                                          <a:pt x="73" y="295"/>
                                          <a:pt x="76" y="295"/>
                                          <a:pt x="76" y="291"/>
                                        </a:cubicBezTo>
                                        <a:cubicBezTo>
                                          <a:pt x="76" y="289"/>
                                          <a:pt x="76" y="289"/>
                                          <a:pt x="73" y="286"/>
                                        </a:cubicBezTo>
                                        <a:cubicBezTo>
                                          <a:pt x="34" y="250"/>
                                          <a:pt x="19" y="201"/>
                                          <a:pt x="19" y="147"/>
                                        </a:cubicBezTo>
                                        <a:cubicBezTo>
                                          <a:pt x="19" y="68"/>
                                          <a:pt x="51" y="29"/>
                                          <a:pt x="75" y="7"/>
                                        </a:cubicBezTo>
                                        <a:cubicBezTo>
                                          <a:pt x="76" y="6"/>
                                          <a:pt x="76" y="5"/>
                                          <a:pt x="76" y="4"/>
                                        </a:cubicBezTo>
                                        <a:cubicBezTo>
                                          <a:pt x="76" y="0"/>
                                          <a:pt x="73" y="0"/>
                                          <a:pt x="71" y="0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22" name="Freeform 7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82" y="36"/>
                                    <a:ext cx="56" cy="104"/>
                                  </a:xfrm>
                                  <a:custGeom>
                                    <a:avLst/>
                                    <a:gdLst>
                                      <a:gd name="T0" fmla="*/ 62 w 101"/>
                                      <a:gd name="T1" fmla="*/ 67 h 188"/>
                                      <a:gd name="T2" fmla="*/ 92 w 101"/>
                                      <a:gd name="T3" fmla="*/ 67 h 188"/>
                                      <a:gd name="T4" fmla="*/ 100 w 101"/>
                                      <a:gd name="T5" fmla="*/ 61 h 188"/>
                                      <a:gd name="T6" fmla="*/ 92 w 101"/>
                                      <a:gd name="T7" fmla="*/ 58 h 188"/>
                                      <a:gd name="T8" fmla="*/ 64 w 101"/>
                                      <a:gd name="T9" fmla="*/ 58 h 188"/>
                                      <a:gd name="T10" fmla="*/ 75 w 101"/>
                                      <a:gd name="T11" fmla="*/ 13 h 188"/>
                                      <a:gd name="T12" fmla="*/ 76 w 101"/>
                                      <a:gd name="T13" fmla="*/ 10 h 188"/>
                                      <a:gd name="T14" fmla="*/ 65 w 101"/>
                                      <a:gd name="T15" fmla="*/ 0 h 188"/>
                                      <a:gd name="T16" fmla="*/ 52 w 101"/>
                                      <a:gd name="T17" fmla="*/ 13 h 188"/>
                                      <a:gd name="T18" fmla="*/ 40 w 101"/>
                                      <a:gd name="T19" fmla="*/ 58 h 188"/>
                                      <a:gd name="T20" fmla="*/ 10 w 101"/>
                                      <a:gd name="T21" fmla="*/ 58 h 188"/>
                                      <a:gd name="T22" fmla="*/ 0 w 101"/>
                                      <a:gd name="T23" fmla="*/ 64 h 188"/>
                                      <a:gd name="T24" fmla="*/ 10 w 101"/>
                                      <a:gd name="T25" fmla="*/ 67 h 188"/>
                                      <a:gd name="T26" fmla="*/ 38 w 101"/>
                                      <a:gd name="T27" fmla="*/ 67 h 188"/>
                                      <a:gd name="T28" fmla="*/ 21 w 101"/>
                                      <a:gd name="T29" fmla="*/ 137 h 188"/>
                                      <a:gd name="T30" fmla="*/ 16 w 101"/>
                                      <a:gd name="T31" fmla="*/ 160 h 188"/>
                                      <a:gd name="T32" fmla="*/ 47 w 101"/>
                                      <a:gd name="T33" fmla="*/ 187 h 188"/>
                                      <a:gd name="T34" fmla="*/ 99 w 101"/>
                                      <a:gd name="T35" fmla="*/ 142 h 188"/>
                                      <a:gd name="T36" fmla="*/ 94 w 101"/>
                                      <a:gd name="T37" fmla="*/ 138 h 188"/>
                                      <a:gd name="T38" fmla="*/ 88 w 101"/>
                                      <a:gd name="T39" fmla="*/ 144 h 188"/>
                                      <a:gd name="T40" fmla="*/ 48 w 101"/>
                                      <a:gd name="T41" fmla="*/ 179 h 188"/>
                                      <a:gd name="T42" fmla="*/ 38 w 101"/>
                                      <a:gd name="T43" fmla="*/ 164 h 188"/>
                                      <a:gd name="T44" fmla="*/ 40 w 101"/>
                                      <a:gd name="T45" fmla="*/ 152 h 188"/>
                                      <a:gd name="T46" fmla="*/ 62 w 101"/>
                                      <a:gd name="T47" fmla="*/ 67 h 18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</a:cxnLst>
                                    <a:rect l="0" t="0" r="r" b="b"/>
                                    <a:pathLst>
                                      <a:path w="101" h="188">
                                        <a:moveTo>
                                          <a:pt x="62" y="67"/>
                                        </a:moveTo>
                                        <a:cubicBezTo>
                                          <a:pt x="71" y="67"/>
                                          <a:pt x="82" y="67"/>
                                          <a:pt x="92" y="67"/>
                                        </a:cubicBezTo>
                                        <a:cubicBezTo>
                                          <a:pt x="96" y="67"/>
                                          <a:pt x="100" y="67"/>
                                          <a:pt x="100" y="61"/>
                                        </a:cubicBezTo>
                                        <a:cubicBezTo>
                                          <a:pt x="100" y="58"/>
                                          <a:pt x="96" y="58"/>
                                          <a:pt x="92" y="58"/>
                                        </a:cubicBezTo>
                                        <a:cubicBezTo>
                                          <a:pt x="82" y="58"/>
                                          <a:pt x="74" y="58"/>
                                          <a:pt x="64" y="58"/>
                                        </a:cubicBezTo>
                                        <a:cubicBezTo>
                                          <a:pt x="68" y="43"/>
                                          <a:pt x="71" y="28"/>
                                          <a:pt x="75" y="13"/>
                                        </a:cubicBezTo>
                                        <a:cubicBezTo>
                                          <a:pt x="75" y="12"/>
                                          <a:pt x="76" y="11"/>
                                          <a:pt x="76" y="10"/>
                                        </a:cubicBezTo>
                                        <a:cubicBezTo>
                                          <a:pt x="76" y="4"/>
                                          <a:pt x="71" y="0"/>
                                          <a:pt x="65" y="0"/>
                                        </a:cubicBezTo>
                                        <a:cubicBezTo>
                                          <a:pt x="58" y="0"/>
                                          <a:pt x="53" y="5"/>
                                          <a:pt x="52" y="13"/>
                                        </a:cubicBezTo>
                                        <a:cubicBezTo>
                                          <a:pt x="50" y="21"/>
                                          <a:pt x="53" y="6"/>
                                          <a:pt x="40" y="58"/>
                                        </a:cubicBezTo>
                                        <a:cubicBezTo>
                                          <a:pt x="30" y="58"/>
                                          <a:pt x="20" y="58"/>
                                          <a:pt x="10" y="58"/>
                                        </a:cubicBezTo>
                                        <a:cubicBezTo>
                                          <a:pt x="5" y="58"/>
                                          <a:pt x="0" y="58"/>
                                          <a:pt x="0" y="64"/>
                                        </a:cubicBezTo>
                                        <a:cubicBezTo>
                                          <a:pt x="0" y="67"/>
                                          <a:pt x="4" y="67"/>
                                          <a:pt x="10" y="67"/>
                                        </a:cubicBezTo>
                                        <a:cubicBezTo>
                                          <a:pt x="20" y="67"/>
                                          <a:pt x="28" y="67"/>
                                          <a:pt x="38" y="67"/>
                                        </a:cubicBezTo>
                                        <a:cubicBezTo>
                                          <a:pt x="32" y="90"/>
                                          <a:pt x="27" y="113"/>
                                          <a:pt x="21" y="137"/>
                                        </a:cubicBezTo>
                                        <a:cubicBezTo>
                                          <a:pt x="18" y="145"/>
                                          <a:pt x="16" y="155"/>
                                          <a:pt x="16" y="160"/>
                                        </a:cubicBezTo>
                                        <a:cubicBezTo>
                                          <a:pt x="16" y="176"/>
                                          <a:pt x="30" y="187"/>
                                          <a:pt x="47" y="187"/>
                                        </a:cubicBezTo>
                                        <a:cubicBezTo>
                                          <a:pt x="81" y="187"/>
                                          <a:pt x="99" y="145"/>
                                          <a:pt x="99" y="142"/>
                                        </a:cubicBezTo>
                                        <a:cubicBezTo>
                                          <a:pt x="99" y="138"/>
                                          <a:pt x="95" y="138"/>
                                          <a:pt x="94" y="138"/>
                                        </a:cubicBezTo>
                                        <a:cubicBezTo>
                                          <a:pt x="90" y="138"/>
                                          <a:pt x="90" y="139"/>
                                          <a:pt x="88" y="144"/>
                                        </a:cubicBezTo>
                                        <a:cubicBezTo>
                                          <a:pt x="80" y="162"/>
                                          <a:pt x="64" y="179"/>
                                          <a:pt x="48" y="179"/>
                                        </a:cubicBezTo>
                                        <a:cubicBezTo>
                                          <a:pt x="42" y="179"/>
                                          <a:pt x="38" y="175"/>
                                          <a:pt x="38" y="164"/>
                                        </a:cubicBezTo>
                                        <a:cubicBezTo>
                                          <a:pt x="38" y="162"/>
                                          <a:pt x="39" y="155"/>
                                          <a:pt x="40" y="152"/>
                                        </a:cubicBezTo>
                                        <a:cubicBezTo>
                                          <a:pt x="47" y="124"/>
                                          <a:pt x="54" y="96"/>
                                          <a:pt x="62" y="67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23" name="Freeform 7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172" y="14"/>
                                    <a:ext cx="7" cy="167"/>
                                  </a:xfrm>
                                  <a:custGeom>
                                    <a:avLst/>
                                    <a:gdLst>
                                      <a:gd name="T0" fmla="*/ 14 w 15"/>
                                      <a:gd name="T1" fmla="*/ 12 h 296"/>
                                      <a:gd name="T2" fmla="*/ 7 w 15"/>
                                      <a:gd name="T3" fmla="*/ 0 h 296"/>
                                      <a:gd name="T4" fmla="*/ 0 w 15"/>
                                      <a:gd name="T5" fmla="*/ 12 h 296"/>
                                      <a:gd name="T6" fmla="*/ 0 w 15"/>
                                      <a:gd name="T7" fmla="*/ 283 h 296"/>
                                      <a:gd name="T8" fmla="*/ 7 w 15"/>
                                      <a:gd name="T9" fmla="*/ 295 h 296"/>
                                      <a:gd name="T10" fmla="*/ 14 w 15"/>
                                      <a:gd name="T11" fmla="*/ 283 h 296"/>
                                      <a:gd name="T12" fmla="*/ 14 w 15"/>
                                      <a:gd name="T13" fmla="*/ 12 h 2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</a:cxnLst>
                                    <a:rect l="0" t="0" r="r" b="b"/>
                                    <a:pathLst>
                                      <a:path w="15" h="296">
                                        <a:moveTo>
                                          <a:pt x="14" y="12"/>
                                        </a:moveTo>
                                        <a:cubicBezTo>
                                          <a:pt x="14" y="7"/>
                                          <a:pt x="14" y="0"/>
                                          <a:pt x="7" y="0"/>
                                        </a:cubicBezTo>
                                        <a:cubicBezTo>
                                          <a:pt x="0" y="0"/>
                                          <a:pt x="0" y="7"/>
                                          <a:pt x="0" y="12"/>
                                        </a:cubicBezTo>
                                        <a:cubicBezTo>
                                          <a:pt x="0" y="102"/>
                                          <a:pt x="0" y="192"/>
                                          <a:pt x="0" y="283"/>
                                        </a:cubicBezTo>
                                        <a:cubicBezTo>
                                          <a:pt x="0" y="288"/>
                                          <a:pt x="0" y="295"/>
                                          <a:pt x="7" y="295"/>
                                        </a:cubicBezTo>
                                        <a:cubicBezTo>
                                          <a:pt x="14" y="295"/>
                                          <a:pt x="14" y="288"/>
                                          <a:pt x="14" y="283"/>
                                        </a:cubicBezTo>
                                        <a:cubicBezTo>
                                          <a:pt x="14" y="192"/>
                                          <a:pt x="14" y="102"/>
                                          <a:pt x="14" y="12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2BEBD3B" id="Grupa 499" o:spid="_x0000_s1026" style="width:74.1pt;height:18.25pt;mso-position-horizontal-relative:char;mso-position-vertical-relative:line" coordorigin="1,-183" coordsize="1480,3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">
                      <v:group id="Group 52" o:spid="_x0000_s1027" style="position:absolute;left:1;top:-183;width:1480;height:362" coordorigin="1,-183" coordsize="1480,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">
                        <v:shape id="Freeform 53" o:spid="_x0000_s1028" style="position:absolute;left:13;top:-170;width:1455;height:338;visibility:visible;mso-wrap-style:none;v-text-anchor:middle" coordsize="2570,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" path="m1285,599v-428,,-857,,-1285,c,399,,200,,,857,,1712,,2569,v,200,,399,,599c2141,599,1712,599,1285,599e" stroked="f" strokecolor="#3465a4">
                          <v:stroke joinstyle="bevel"/>
                          <v:path o:connecttype="custom" o:connectlocs="728,337;0,337;0,0;1454,0;1454,337;728,337" o:connectangles="0,0,0,0,0,0"/>
                        </v:shape>
                        <v:shape id="Freeform 54" o:spid="_x0000_s1029" style="position:absolute;left:56;top:-147;width:60;height:110;visibility:visible;mso-wrap-style:none;v-text-anchor:middle" coordsize="10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" path="m68,8c68,1,68,,59,,40,19,14,19,,19v,4,,7,,11c8,30,28,30,44,22v,50,,99,,149c44,181,44,186,15,186v-4,,-9,,-12,c3,188,3,192,3,195v6,,42,-1,53,-1c65,194,102,195,108,195v,-3,,-7,,-9c105,186,101,186,98,186v-30,,-30,-5,-30,-15c68,116,68,62,68,8e" fillcolor="black" stroked="f" strokecolor="#3465a4">
                          <v:stroke joinstyle="bevel"/>
                          <v:path o:connecttype="custom" o:connectlocs="37,4;32,0;0,11;0,17;24,12;24,96;8,104;2,104;2,109;31,109;59,109;59,104;54,104;37,96;37,4" o:connectangles="0,0,0,0,0,0,0,0,0,0,0,0,0,0,0"/>
                        </v:shape>
                        <v:shape id="Freeform 55" o:spid="_x0000_s1030" style="position:absolute;top:-6;width:169;height:9;visibility:visible;mso-wrap-style:none;v-text-anchor:middle" coordsize="300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" path="m150,17v-50,,-99,,-150,c,11,,6,,,100,,199,,299,v,6,,11,,17c250,17,199,17,150,17e" fillcolor="black" stroked="f" strokecolor="#3465a4">
                          <v:stroke joinstyle="bevel"/>
                          <v:path o:connecttype="custom" o:connectlocs="85,9;0,9;0,0;168,0;168,9;85,9" o:connectangles="0,0,0,0,0,0"/>
                        </v:shape>
                        <v:shape id="Freeform 56" o:spid="_x0000_s1031" style="position:absolute;left:12;top:26;width:148;height:112;visibility:visible;mso-wrap-style:none;v-text-anchor:middle" coordsize="263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" path="m225,32v4,-11,9,-21,31,-21c259,11,262,10,262,4,262,3,261,,259,,248,,237,2,228,2,220,2,204,,196,v-1,,-6,,-6,6c190,10,194,11,196,11v15,,20,4,20,12c216,26,216,27,214,30v-10,43,-21,85,-32,129c157,107,133,57,108,5,105,,104,,98,,85,,70,,57,,51,,48,,48,6v,5,3,5,9,5c63,11,70,11,76,12,63,65,50,117,37,169v-3,11,-7,21,-31,22c4,191,,191,,197v,2,2,3,4,3c14,200,25,199,34,199v8,,26,1,33,1c69,200,72,199,72,194v,-3,-4,-3,-6,-3c46,190,46,183,46,178v,-1,,-3,2,-7c61,120,73,70,86,20v29,58,58,117,86,176c175,200,176,200,178,200v5,,5,,6,-6c198,139,212,85,225,32e" fillcolor="black" stroked="f" strokecolor="#3465a4">
                          <v:stroke joinstyle="bevel"/>
                          <v:path o:connecttype="custom" o:connectlocs="127,18;144,6;147,2;146,0;128,1;110,0;107,3;110,6;122,13;120,17;102,89;61,3;55,0;32,0;27,3;32,6;43,7;21,94;3,106;0,110;2,111;19,111;38,111;41,108;37,106;26,99;27,95;48,11;97,109;100,111;104,108;127,18" o:connectangles="0,0,0,0,0,0,0,0,0,0,0,0,0,0,0,0,0,0,0,0,0,0,0,0,0,0,0,0,0,0,0,0"/>
                        </v:shape>
                        <v:shape id="Freeform 57" o:spid="_x0000_s1032" style="position:absolute;left:252;top:-121;width:224;height:237;visibility:visible;mso-wrap-style:none;v-text-anchor:middle" coordsize="400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" path="m155,225c104,286,55,347,5,408v-4,4,-4,5,-4,6c1,419,5,419,12,419v116,,234,,351,c375,384,387,349,399,316v-4,,-8,,-11,c377,346,349,372,313,384v-7,1,-36,12,-98,12c155,396,96,396,36,396,85,336,133,276,182,216v3,-3,4,-4,4,-6c186,208,186,208,184,204,138,141,91,79,46,16v56,,111,,168,c262,16,358,20,388,98v3,,7,,11,c387,66,375,32,363,,246,,128,,12,,1,,,1,,14,52,85,103,154,155,225e" fillcolor="black" stroked="f" strokecolor="#3465a4">
                          <v:stroke joinstyle="bevel"/>
                          <v:path o:connecttype="custom" o:connectlocs="87,127;3,230;1,234;7,236;203,236;223,178;217,178;175,217;120,223;20,223;102,122;104,119;103,115;26,9;120,9;217,55;223,55;203,0;7,0;0,8;87,127" o:connectangles="0,0,0,0,0,0,0,0,0,0,0,0,0,0,0,0,0,0,0,0,0"/>
                        </v:shape>
                        <v:shape id="Freeform 58" o:spid="_x0000_s1033" style="position:absolute;left:584;top:-183;width:7;height:167;visibility:visible;mso-wrap-style:none;v-text-anchor:middle" coordsize="15,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" path="m14,12c14,7,14,,7,,,,,7,,12v,89,,179,,270c,287,,294,7,294v7,,7,-7,7,-12c14,191,14,101,14,12e" fillcolor="black" stroked="f" strokecolor="#3465a4">
                          <v:stroke joinstyle="bevel"/>
                          <v:path o:connecttype="custom" o:connectlocs="7,7;3,0;0,7;0,160;3,166;7,160;7,7" o:connectangles="0,0,0,0,0,0,0"/>
                        </v:shape>
                        <v:shape id="Freeform 59" o:spid="_x0000_s1034" style="position:absolute;left:624;top:-131;width:89;height:74;visibility:visible;mso-wrap-style:none;v-text-anchor:middle" coordsize="158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" path="m59,98v-3,11,-14,26,-28,26c30,124,21,124,15,119v12,-3,12,-14,12,-15c27,98,23,93,17,93,8,93,,100,,111v,14,15,22,30,22c44,133,56,124,63,111v8,16,23,22,35,22c132,133,150,96,150,87v,-3,-3,-2,-4,-3c141,84,141,85,140,88v-6,21,-24,36,-41,36c87,124,81,116,81,105v,-7,8,-35,16,-67c103,15,116,8,126,8v1,,9,,15,4c132,15,129,22,129,28v,6,4,11,11,11c146,39,157,33,157,21,157,4,138,,127,,111,,99,9,93,21,89,8,74,,59,,25,,6,36,6,45v,4,3,3,5,4c15,49,15,48,17,44,24,21,43,8,57,8v10,,18,5,18,19c75,33,72,48,68,58,65,72,62,85,59,98e" fillcolor="black" stroked="f" strokecolor="#3465a4">
                          <v:stroke joinstyle="bevel"/>
                          <v:path o:connecttype="custom" o:connectlocs="33,54;17,68;8,66;15,57;10,51;0,61;17,73;35,61;55,73;84,48;82,46;79,49;56,68;46,58;55,21;71,4;79,7;73,15;79,22;88,12;72,0;52,12;33,0;3,25;6,27;10,24;32,4;42,15;38,32;33,54" o:connectangles="0,0,0,0,0,0,0,0,0,0,0,0,0,0,0,0,0,0,0,0,0,0,0,0,0,0,0,0,0,0"/>
                        </v:shape>
                        <v:shape id="Freeform 60" o:spid="_x0000_s1035" style="position:absolute;left:743;top:-183;width:42;height:166;visibility:visible;mso-wrap-style:none;v-text-anchor:middle" coordsize="77,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" path="m70,c15,39,,101,,147v,41,13,105,70,146c73,293,76,293,76,291v,-3,,-3,-2,-5c34,250,20,201,20,147,20,68,50,28,75,7,76,6,76,4,76,3,76,,73,,70,e" fillcolor="black" stroked="f" strokecolor="#3465a4">
                          <v:stroke joinstyle="bevel"/>
                          <v:path o:connecttype="custom" o:connectlocs="38,0;0,83;38,165;41,164;40,161;11,83;41,4;41,2;38,0" o:connectangles="0,0,0,0,0,0,0,0,0"/>
                        </v:shape>
                        <v:shape id="Freeform 61" o:spid="_x0000_s1036" style="position:absolute;left:805;top:-161;width:56;height:104;visibility:visible;mso-wrap-style:none;v-text-anchor:middle" coordsize="101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" path="m60,67v10,,20,,30,c96,67,100,67,100,61v,-4,-4,-4,-9,-4c82,57,73,57,64,57,67,43,71,27,74,13v,-1,,-2,,-4c74,3,71,,65,,58,,53,5,50,12,49,20,53,6,40,57v-10,,-21,,-30,c4,57,,57,,63v,4,4,4,10,4c19,67,28,67,37,67,31,90,25,112,19,136v-1,8,-3,18,-3,22c16,176,30,187,47,187v32,,51,-42,51,-46c98,138,95,138,94,138v-4,,-4,1,-6,6c79,161,64,178,48,178v-6,,-11,-3,-11,-14c37,160,38,154,40,152,47,123,53,96,60,67e" fillcolor="black" stroked="f" strokecolor="#3465a4">
                          <v:stroke joinstyle="bevel"/>
                          <v:path o:connecttype="custom" o:connectlocs="33,37;50,37;55,34;50,32;35,32;41,7;41,5;36,0;28,7;22,32;6,32;0,35;6,37;21,37;11,75;9,87;26,103;54,78;52,76;49,80;27,98;21,91;22,84;33,37" o:connectangles="0,0,0,0,0,0,0,0,0,0,0,0,0,0,0,0,0,0,0,0,0,0,0,0"/>
                        </v:shape>
                        <v:shape id="Freeform 62" o:spid="_x0000_s1037" style="position:absolute;left:882;top:-183;width:43;height:166;visibility:visible;mso-wrap-style:none;v-text-anchor:middle" coordsize="77,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" path="m6,c3,,,,,3,,4,1,6,3,8,28,31,56,70,56,147,56,208,37,255,6,284v-5,4,-6,4,-6,7c,292,1,293,4,293v4,,32,-19,51,-55c68,213,76,182,76,147,76,105,64,42,6,e" fillcolor="black" stroked="f" strokecolor="#3465a4">
                          <v:stroke joinstyle="bevel"/>
                          <v:path o:connecttype="custom" o:connectlocs="3,0;0,2;2,5;31,83;3,160;0,164;2,165;31,134;42,83;3,0" o:connectangles="0,0,0,0,0,0,0,0,0,0"/>
                        </v:shape>
                        <v:shape id="Freeform 63" o:spid="_x0000_s1038" style="position:absolute;left:963;top:-103;width:113;height:7;visibility:visible;mso-wrap-style:none;v-text-anchor:middle" coordsize="20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" path="m189,14v5,,12,,12,-7c201,,194,,189,,130,,71,,12,,8,,,,,7v,7,8,7,12,7c71,14,130,14,189,14e" fillcolor="black" stroked="f" strokecolor="#3465a4">
                          <v:stroke joinstyle="bevel"/>
                          <v:path o:connecttype="custom" o:connectlocs="106,7;112,3;106,0;7,0;0,3;7,7;106,7" o:connectangles="0,0,0,0,0,0,0"/>
                        </v:shape>
                        <v:shape id="Freeform 64" o:spid="_x0000_s1039" style="position:absolute;left:1129;top:-173;width:49;height:25;visibility:visible;mso-wrap-style:none;v-text-anchor:middle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" path="m43,c29,14,15,27,,40v3,2,4,5,6,7c18,38,31,28,43,18,57,28,69,38,82,47v2,-2,3,-5,6,-7c73,27,58,14,43,e" fillcolor="black" stroked="f" strokecolor="#3465a4">
                          <v:stroke joinstyle="bevel"/>
                          <v:path o:connecttype="custom" o:connectlocs="24,0;0,21;3,24;24,9;45,24;48,21;24,0" o:connectangles="0,0,0,0,0,0,0"/>
                        </v:shape>
                        <v:shape id="Freeform 65" o:spid="_x0000_s1040" style="position:absolute;left:1103;top:-131;width:89;height:74;visibility:visible;mso-wrap-style:none;v-text-anchor:middle" coordsize="16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" path="m60,98v-3,11,-13,26,-28,26c27,122,22,124,16,119v12,-3,13,-14,13,-15c29,98,24,93,17,93,9,93,,100,,111v,14,17,22,32,22c45,133,57,124,65,111v6,16,23,22,35,22c134,133,152,96,152,87v,-3,-4,-3,-5,-3c143,84,142,85,141,88v-6,21,-23,36,-40,36c89,124,83,116,83,105v,-7,7,-35,16,-67c104,15,118,8,128,8v4,1,9,,15,4c134,15,130,22,130,28v,6,5,11,12,11c149,39,159,33,159,21,159,4,140,,128,,113,,101,9,95,21,89,8,76,,59,,27,,8,36,8,45v,4,3,4,4,4c16,49,16,48,18,44,26,21,44,8,58,8v10,,18,5,18,19c76,33,72,48,70,58,66,72,64,85,60,98e" fillcolor="black" stroked="f" strokecolor="#3465a4">
                          <v:stroke joinstyle="bevel"/>
                          <v:path o:connecttype="custom" o:connectlocs="33,54;18,68;9,66;16,57;9,51;0,61;18,73;36,61;56,73;85,48;82,46;78,49;56,68;46,58;55,21;71,4;80,7;72,15;79,22;88,12;71,0;53,12;33,0;4,25;7,27;10,24;32,4;42,15;39,32;33,54" o:connectangles="0,0,0,0,0,0,0,0,0,0,0,0,0,0,0,0,0,0,0,0,0,0,0,0,0,0,0,0,0,0"/>
                        </v:shape>
                        <v:shape id="Freeform 66" o:spid="_x0000_s1041" style="position:absolute;left:1222;top:-183;width:43;height:166;visibility:visible;mso-wrap-style:none;v-text-anchor:middle" coordsize="78,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" path="m71,c14,39,,101,,147v,41,12,105,71,146c73,293,77,293,77,291v,-3,-2,-3,-4,-5c35,250,20,201,20,147,20,68,50,28,74,7,75,6,77,4,77,3,77,,73,,71,e" fillcolor="black" stroked="f" strokecolor="#3465a4">
                          <v:stroke joinstyle="bevel"/>
                          <v:path o:connecttype="custom" o:connectlocs="39,0;0,83;39,165;42,164;40,161;11,83;41,4;42,2;39,0" o:connectangles="0,0,0,0,0,0,0,0,0"/>
                        </v:shape>
                        <v:shape id="Freeform 67" o:spid="_x0000_s1042" style="position:absolute;left:1285;top:-161;width:56;height:104;visibility:visible;mso-wrap-style:none;v-text-anchor:middle" coordsize="101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" path="m60,67v10,,21,,30,c96,67,100,67,100,61v,-4,-4,-4,-9,-4c82,57,72,57,63,57,66,43,70,27,73,13v,-1,2,-2,2,-4c75,3,71,,65,,57,,53,5,51,12,48,20,53,6,40,57v-10,,-21,,-30,c4,57,,57,,63v,4,4,4,9,4c18,67,28,67,37,67,31,90,25,112,19,136v-1,8,-4,18,-4,22c15,176,30,187,47,187v32,,50,-42,50,-46c97,138,94,138,93,138v-3,,-4,1,-6,6c78,161,64,178,47,178v-6,,-10,-3,-10,-14c37,160,39,154,39,152,46,123,53,96,60,67e" fillcolor="black" stroked="f" strokecolor="#3465a4">
                          <v:stroke joinstyle="bevel"/>
                          <v:path o:connecttype="custom" o:connectlocs="33,37;50,37;55,34;50,32;35,32;40,7;42,5;36,0;28,7;22,32;6,32;0,35;5,37;21,37;11,75;8,87;26,103;54,78;52,76;48,80;26,98;21,91;22,84;33,37" o:connectangles="0,0,0,0,0,0,0,0,0,0,0,0,0,0,0,0,0,0,0,0,0,0,0,0"/>
                        </v:shape>
                        <v:shape id="Freeform 68" o:spid="_x0000_s1043" style="position:absolute;left:1362;top:-183;width:43;height:166;visibility:visible;mso-wrap-style:none;v-text-anchor:middle" coordsize="78,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" path="m6,c3,,,,,3,,4,1,6,2,8,27,31,56,70,56,147,56,208,37,255,5,284,,288,,288,,291v,1,1,2,3,2c7,293,36,274,55,238,68,213,77,182,77,147,77,105,63,42,6,e" fillcolor="black" stroked="f" strokecolor="#3465a4">
                          <v:stroke joinstyle="bevel"/>
                          <v:path o:connecttype="custom" o:connectlocs="3,0;0,2;1,5;31,83;3,160;0,164;2,165;30,134;42,83;3,0" o:connectangles="0,0,0,0,0,0,0,0,0,0"/>
                        </v:shape>
                        <v:shape id="Freeform 69" o:spid="_x0000_s1044" style="position:absolute;left:1449;top:-183;width:7;height:167;visibility:visible;mso-wrap-style:none;v-text-anchor:middle" coordsize="16,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" path="m15,12c15,7,15,,8,,,,,7,,12v,89,,179,,270c,287,,294,8,294v7,,7,-7,7,-12c15,191,15,101,15,12e" fillcolor="black" stroked="f" strokecolor="#3465a4">
                          <v:stroke joinstyle="bevel"/>
                          <v:path o:connecttype="custom" o:connectlocs="7,7;4,0;0,7;0,160;4,166;7,160;7,7" o:connectangles="0,0,0,0,0,0,0"/>
                        </v:shape>
                        <v:shape id="Freeform 70" o:spid="_x0000_s1045" style="position:absolute;left:559;top:-6;width:922;height:9;visibility:visible;mso-wrap-style:none;v-text-anchor:middle" coordsize="1628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" path="m814,17c542,17,271,17,,17,,11,,6,,,542,,1084,,1627,v,6,,11,,17c1356,17,1086,17,814,17e" fillcolor="black" stroked="f" strokecolor="#3465a4">
                          <v:stroke joinstyle="bevel"/>
                          <v:path o:connecttype="custom" o:connectlocs="461,9;0,9;0,0;921,0;921,9;461,9" o:connectangles="0,0,0,0,0,0"/>
                        </v:shape>
                        <v:shape id="Freeform 71" o:spid="_x0000_s1046" style="position:absolute;left:860;top:14;width:7;height:167;visibility:visible;mso-wrap-style:none;v-text-anchor:middle" coordsize="15,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" path="m14,12c14,7,14,,7,,,,,7,,12v,90,,180,,271c,288,,295,7,295v7,,7,-7,7,-12c14,192,14,102,14,12e" fillcolor="black" stroked="f" strokecolor="#3465a4">
                          <v:stroke joinstyle="bevel"/>
                          <v:path o:connecttype="custom" o:connectlocs="7,7;3,0;0,7;0,160;3,166;7,160;7,7" o:connectangles="0,0,0,0,0,0,0"/>
                        </v:shape>
                        <v:shape id="Freeform 72" o:spid="_x0000_s1047" style="position:absolute;left:901;top:66;width:88;height:74;visibility:visible;mso-wrap-style:none;v-text-anchor:middle" coordsize="158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" path="m59,98v-3,11,-12,27,-28,27c30,125,22,125,16,121v12,-5,13,-14,13,-17c29,98,23,94,17,94,8,94,,101,,112v,14,17,21,31,21c44,133,56,125,64,112v7,15,24,21,34,21c133,133,151,96,151,88v,-4,-3,-3,-5,-4c142,84,142,85,140,89v-6,20,-24,36,-40,36c89,125,82,116,82,106v,-8,7,-35,15,-68c103,16,116,8,126,8v1,,10,,17,4c133,16,130,24,130,29v,6,4,11,12,11c148,40,157,34,157,22,157,5,139,,127,,112,,101,10,94,22,89,10,74,,59,,25,,6,36,6,46v,3,5,3,6,3c16,49,16,48,17,44,24,22,43,8,58,8v9,,18,5,18,20c76,34,72,48,70,59,66,72,62,85,59,98e" fillcolor="black" stroked="f" strokecolor="#3465a4">
                          <v:stroke joinstyle="bevel"/>
                          <v:path o:connecttype="custom" o:connectlocs="33,54;17,69;9,67;16,57;9,52;0,62;17,73;36,62;55,73;84,49;81,46;78,49;56,69;46,59;54,21;70,4;80,7;72,16;79,22;87,12;71,0;52,12;33,0;3,25;7,27;9,24;32,4;42,15;39,33;33,54" o:connectangles="0,0,0,0,0,0,0,0,0,0,0,0,0,0,0,0,0,0,0,0,0,0,0,0,0,0,0,0,0,0"/>
                        </v:shape>
                        <v:shape id="Freeform 73" o:spid="_x0000_s1048" style="position:absolute;left:1020;top:14;width:42;height:167;visibility:visible;mso-wrap-style:none;v-text-anchor:middle" coordsize="77,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" path="m71,c15,40,,102,,147v,41,12,106,71,148c73,295,76,295,76,291v,-2,,-2,-3,-5c34,250,19,201,19,147,19,68,51,29,75,7,76,6,76,5,76,4,76,,73,,71,e" fillcolor="black" stroked="f" strokecolor="#3465a4">
                          <v:stroke joinstyle="bevel"/>
                          <v:path o:connecttype="custom" o:connectlocs="39,0;0,83;39,166;41,164;40,161;10,83;41,4;41,2;39,0" o:connectangles="0,0,0,0,0,0,0,0,0"/>
                        </v:shape>
                        <v:shape id="Freeform 74" o:spid="_x0000_s1049" style="position:absolute;left:1082;top:36;width:56;height:104;visibility:visible;mso-wrap-style:none;v-text-anchor:middle" coordsize="101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" path="m62,67v9,,20,,30,c96,67,100,67,100,61v,-3,-4,-3,-8,-3c82,58,74,58,64,58,68,43,71,28,75,13v,-1,1,-2,1,-3c76,4,71,,65,,58,,53,5,52,13,50,21,53,6,40,58v-10,,-20,,-30,c5,58,,58,,64v,3,4,3,10,3c20,67,28,67,38,67,32,90,27,113,21,137v-3,8,-5,18,-5,23c16,176,30,187,47,187v34,,52,-42,52,-45c99,138,95,138,94,138v-4,,-4,1,-6,6c80,162,64,179,48,179v-6,,-10,-4,-10,-15c38,162,39,155,40,152,47,124,54,96,62,67e" fillcolor="black" stroked="f" strokecolor="#3465a4">
                          <v:stroke joinstyle="bevel"/>
                          <v:path o:connecttype="custom" o:connectlocs="34,37;51,37;55,34;51,32;35,32;42,7;42,6;36,0;29,7;22,32;6,32;0,35;6,37;21,37;12,76;9,89;26,103;55,79;52,76;49,80;27,99;21,91;22,84;34,37" o:connectangles="0,0,0,0,0,0,0,0,0,0,0,0,0,0,0,0,0,0,0,0,0,0,0,0"/>
                        </v:shape>
                        <v:shape id="Freeform 75" o:spid="_x0000_s1050" style="position:absolute;left:1172;top:14;width:7;height:167;visibility:visible;mso-wrap-style:none;v-text-anchor:middle" coordsize="15,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" path="m14,12c14,7,14,,7,,,,,7,,12v,90,,180,,271c,288,,295,7,295v7,,7,-7,7,-12c14,192,14,102,14,12e" fillcolor="black" stroked="f" strokecolor="#3465a4">
                          <v:stroke joinstyle="bevel"/>
                          <v:path o:connecttype="custom" o:connectlocs="7,7;3,0;0,7;0,160;3,166;7,160;7,7" o:connectangles="0,0,0,0,0,0,0"/>
                        </v:shape>
                      </v:group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1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F310A7" w14:textId="0D38C778" w:rsidR="00C4125B" w:rsidRPr="00364396" w:rsidRDefault="00C4125B" w:rsidP="00510BCE">
            <w:pPr>
              <w:pStyle w:val="LO-normal"/>
            </w:pPr>
            <w:r w:rsidRPr="00364396">
              <w:rPr>
                <w:noProof/>
              </w:rPr>
              <mc:AlternateContent>
                <mc:Choice Requires="wpg">
                  <w:drawing>
                    <wp:inline distT="0" distB="0" distL="0" distR="0" wp14:anchorId="2B251D20" wp14:editId="42067810">
                      <wp:extent cx="1212215" cy="231775"/>
                      <wp:effectExtent l="2540" t="3175" r="4445" b="3175"/>
                      <wp:docPr id="472" name="Grupa 4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212215" cy="231775"/>
                                <a:chOff x="-1" y="-183"/>
                                <a:chExt cx="1909" cy="365"/>
                              </a:xfrm>
                            </wpg:grpSpPr>
                            <wpg:grpSp>
                              <wpg:cNvPr id="473" name="Group 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-1" y="-183"/>
                                  <a:ext cx="1909" cy="365"/>
                                  <a:chOff x="-1" y="-183"/>
                                  <a:chExt cx="1909" cy="365"/>
                                </a:xfrm>
                              </wpg:grpSpPr>
                              <wps:wsp>
                                <wps:cNvPr id="474" name="Freeform 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-171"/>
                                    <a:ext cx="1897" cy="340"/>
                                  </a:xfrm>
                                  <a:custGeom>
                                    <a:avLst/>
                                    <a:gdLst>
                                      <a:gd name="T0" fmla="*/ 1675 w 3349"/>
                                      <a:gd name="T1" fmla="*/ 601 h 602"/>
                                      <a:gd name="T2" fmla="*/ 0 w 3349"/>
                                      <a:gd name="T3" fmla="*/ 601 h 602"/>
                                      <a:gd name="T4" fmla="*/ 0 w 3349"/>
                                      <a:gd name="T5" fmla="*/ 0 h 602"/>
                                      <a:gd name="T6" fmla="*/ 3348 w 3349"/>
                                      <a:gd name="T7" fmla="*/ 0 h 602"/>
                                      <a:gd name="T8" fmla="*/ 3348 w 3349"/>
                                      <a:gd name="T9" fmla="*/ 601 h 602"/>
                                      <a:gd name="T10" fmla="*/ 1675 w 3349"/>
                                      <a:gd name="T11" fmla="*/ 601 h 60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3349" h="602">
                                        <a:moveTo>
                                          <a:pt x="1675" y="601"/>
                                        </a:moveTo>
                                        <a:cubicBezTo>
                                          <a:pt x="1116" y="601"/>
                                          <a:pt x="558" y="601"/>
                                          <a:pt x="0" y="601"/>
                                        </a:cubicBezTo>
                                        <a:cubicBezTo>
                                          <a:pt x="0" y="400"/>
                                          <a:pt x="0" y="201"/>
                                          <a:pt x="0" y="0"/>
                                        </a:cubicBezTo>
                                        <a:cubicBezTo>
                                          <a:pt x="1115" y="0"/>
                                          <a:pt x="2232" y="0"/>
                                          <a:pt x="3348" y="0"/>
                                        </a:cubicBezTo>
                                        <a:cubicBezTo>
                                          <a:pt x="3348" y="201"/>
                                          <a:pt x="3348" y="400"/>
                                          <a:pt x="3348" y="601"/>
                                        </a:cubicBezTo>
                                        <a:cubicBezTo>
                                          <a:pt x="2790" y="601"/>
                                          <a:pt x="2232" y="601"/>
                                          <a:pt x="1675" y="601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475" name="Freeform 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" y="-100"/>
                                    <a:ext cx="77" cy="157"/>
                                  </a:xfrm>
                                  <a:custGeom>
                                    <a:avLst/>
                                    <a:gdLst>
                                      <a:gd name="T0" fmla="*/ 86 w 140"/>
                                      <a:gd name="T1" fmla="*/ 11 h 281"/>
                                      <a:gd name="T2" fmla="*/ 77 w 140"/>
                                      <a:gd name="T3" fmla="*/ 0 h 281"/>
                                      <a:gd name="T4" fmla="*/ 0 w 140"/>
                                      <a:gd name="T5" fmla="*/ 26 h 281"/>
                                      <a:gd name="T6" fmla="*/ 0 w 140"/>
                                      <a:gd name="T7" fmla="*/ 41 h 281"/>
                                      <a:gd name="T8" fmla="*/ 56 w 140"/>
                                      <a:gd name="T9" fmla="*/ 29 h 281"/>
                                      <a:gd name="T10" fmla="*/ 56 w 140"/>
                                      <a:gd name="T11" fmla="*/ 248 h 281"/>
                                      <a:gd name="T12" fmla="*/ 17 w 140"/>
                                      <a:gd name="T13" fmla="*/ 268 h 281"/>
                                      <a:gd name="T14" fmla="*/ 4 w 140"/>
                                      <a:gd name="T15" fmla="*/ 268 h 281"/>
                                      <a:gd name="T16" fmla="*/ 4 w 140"/>
                                      <a:gd name="T17" fmla="*/ 280 h 281"/>
                                      <a:gd name="T18" fmla="*/ 72 w 140"/>
                                      <a:gd name="T19" fmla="*/ 279 h 281"/>
                                      <a:gd name="T20" fmla="*/ 139 w 140"/>
                                      <a:gd name="T21" fmla="*/ 280 h 281"/>
                                      <a:gd name="T22" fmla="*/ 139 w 140"/>
                                      <a:gd name="T23" fmla="*/ 268 h 281"/>
                                      <a:gd name="T24" fmla="*/ 126 w 140"/>
                                      <a:gd name="T25" fmla="*/ 268 h 281"/>
                                      <a:gd name="T26" fmla="*/ 86 w 140"/>
                                      <a:gd name="T27" fmla="*/ 248 h 281"/>
                                      <a:gd name="T28" fmla="*/ 86 w 140"/>
                                      <a:gd name="T29" fmla="*/ 11 h 28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</a:cxnLst>
                                    <a:rect l="0" t="0" r="r" b="b"/>
                                    <a:pathLst>
                                      <a:path w="140" h="281">
                                        <a:moveTo>
                                          <a:pt x="86" y="11"/>
                                        </a:moveTo>
                                        <a:cubicBezTo>
                                          <a:pt x="86" y="1"/>
                                          <a:pt x="86" y="0"/>
                                          <a:pt x="77" y="0"/>
                                        </a:cubicBezTo>
                                        <a:cubicBezTo>
                                          <a:pt x="52" y="26"/>
                                          <a:pt x="14" y="26"/>
                                          <a:pt x="0" y="26"/>
                                        </a:cubicBezTo>
                                        <a:cubicBezTo>
                                          <a:pt x="0" y="31"/>
                                          <a:pt x="0" y="35"/>
                                          <a:pt x="0" y="41"/>
                                        </a:cubicBezTo>
                                        <a:cubicBezTo>
                                          <a:pt x="10" y="41"/>
                                          <a:pt x="34" y="41"/>
                                          <a:pt x="56" y="29"/>
                                        </a:cubicBezTo>
                                        <a:cubicBezTo>
                                          <a:pt x="56" y="103"/>
                                          <a:pt x="56" y="175"/>
                                          <a:pt x="56" y="248"/>
                                        </a:cubicBezTo>
                                        <a:cubicBezTo>
                                          <a:pt x="56" y="262"/>
                                          <a:pt x="54" y="268"/>
                                          <a:pt x="17" y="268"/>
                                        </a:cubicBezTo>
                                        <a:cubicBezTo>
                                          <a:pt x="12" y="268"/>
                                          <a:pt x="8" y="268"/>
                                          <a:pt x="4" y="268"/>
                                        </a:cubicBezTo>
                                        <a:cubicBezTo>
                                          <a:pt x="4" y="272"/>
                                          <a:pt x="4" y="275"/>
                                          <a:pt x="4" y="280"/>
                                        </a:cubicBezTo>
                                        <a:cubicBezTo>
                                          <a:pt x="18" y="279"/>
                                          <a:pt x="54" y="279"/>
                                          <a:pt x="72" y="279"/>
                                        </a:cubicBezTo>
                                        <a:cubicBezTo>
                                          <a:pt x="89" y="279"/>
                                          <a:pt x="125" y="279"/>
                                          <a:pt x="139" y="280"/>
                                        </a:cubicBezTo>
                                        <a:cubicBezTo>
                                          <a:pt x="139" y="275"/>
                                          <a:pt x="139" y="272"/>
                                          <a:pt x="139" y="268"/>
                                        </a:cubicBezTo>
                                        <a:cubicBezTo>
                                          <a:pt x="134" y="268"/>
                                          <a:pt x="131" y="268"/>
                                          <a:pt x="126" y="268"/>
                                        </a:cubicBezTo>
                                        <a:cubicBezTo>
                                          <a:pt x="89" y="268"/>
                                          <a:pt x="86" y="263"/>
                                          <a:pt x="86" y="248"/>
                                        </a:cubicBezTo>
                                        <a:cubicBezTo>
                                          <a:pt x="86" y="169"/>
                                          <a:pt x="86" y="91"/>
                                          <a:pt x="86" y="11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476" name="Freeform 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80" y="-6"/>
                                    <a:ext cx="145" cy="9"/>
                                  </a:xfrm>
                                  <a:custGeom>
                                    <a:avLst/>
                                    <a:gdLst>
                                      <a:gd name="T0" fmla="*/ 242 w 259"/>
                                      <a:gd name="T1" fmla="*/ 17 h 18"/>
                                      <a:gd name="T2" fmla="*/ 258 w 259"/>
                                      <a:gd name="T3" fmla="*/ 8 h 18"/>
                                      <a:gd name="T4" fmla="*/ 242 w 259"/>
                                      <a:gd name="T5" fmla="*/ 0 h 18"/>
                                      <a:gd name="T6" fmla="*/ 14 w 259"/>
                                      <a:gd name="T7" fmla="*/ 0 h 18"/>
                                      <a:gd name="T8" fmla="*/ 0 w 259"/>
                                      <a:gd name="T9" fmla="*/ 8 h 18"/>
                                      <a:gd name="T10" fmla="*/ 14 w 259"/>
                                      <a:gd name="T11" fmla="*/ 17 h 18"/>
                                      <a:gd name="T12" fmla="*/ 242 w 259"/>
                                      <a:gd name="T13" fmla="*/ 17 h 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</a:cxnLst>
                                    <a:rect l="0" t="0" r="r" b="b"/>
                                    <a:pathLst>
                                      <a:path w="259" h="18">
                                        <a:moveTo>
                                          <a:pt x="242" y="17"/>
                                        </a:moveTo>
                                        <a:cubicBezTo>
                                          <a:pt x="250" y="17"/>
                                          <a:pt x="258" y="17"/>
                                          <a:pt x="258" y="8"/>
                                        </a:cubicBezTo>
                                        <a:cubicBezTo>
                                          <a:pt x="258" y="0"/>
                                          <a:pt x="250" y="0"/>
                                          <a:pt x="242" y="0"/>
                                        </a:cubicBezTo>
                                        <a:cubicBezTo>
                                          <a:pt x="167" y="0"/>
                                          <a:pt x="90" y="0"/>
                                          <a:pt x="14" y="0"/>
                                        </a:cubicBezTo>
                                        <a:cubicBezTo>
                                          <a:pt x="7" y="0"/>
                                          <a:pt x="0" y="0"/>
                                          <a:pt x="0" y="8"/>
                                        </a:cubicBezTo>
                                        <a:cubicBezTo>
                                          <a:pt x="0" y="17"/>
                                          <a:pt x="7" y="17"/>
                                          <a:pt x="14" y="17"/>
                                        </a:cubicBezTo>
                                        <a:cubicBezTo>
                                          <a:pt x="90" y="17"/>
                                          <a:pt x="167" y="17"/>
                                          <a:pt x="242" y="17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477" name="Freeform 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84" y="-147"/>
                                    <a:ext cx="60" cy="110"/>
                                  </a:xfrm>
                                  <a:custGeom>
                                    <a:avLst/>
                                    <a:gdLst>
                                      <a:gd name="T0" fmla="*/ 66 w 108"/>
                                      <a:gd name="T1" fmla="*/ 8 h 197"/>
                                      <a:gd name="T2" fmla="*/ 58 w 108"/>
                                      <a:gd name="T3" fmla="*/ 0 h 197"/>
                                      <a:gd name="T4" fmla="*/ 0 w 108"/>
                                      <a:gd name="T5" fmla="*/ 19 h 197"/>
                                      <a:gd name="T6" fmla="*/ 0 w 108"/>
                                      <a:gd name="T7" fmla="*/ 30 h 197"/>
                                      <a:gd name="T8" fmla="*/ 42 w 108"/>
                                      <a:gd name="T9" fmla="*/ 22 h 197"/>
                                      <a:gd name="T10" fmla="*/ 42 w 108"/>
                                      <a:gd name="T11" fmla="*/ 172 h 197"/>
                                      <a:gd name="T12" fmla="*/ 13 w 108"/>
                                      <a:gd name="T13" fmla="*/ 187 h 197"/>
                                      <a:gd name="T14" fmla="*/ 1 w 108"/>
                                      <a:gd name="T15" fmla="*/ 187 h 197"/>
                                      <a:gd name="T16" fmla="*/ 1 w 108"/>
                                      <a:gd name="T17" fmla="*/ 196 h 197"/>
                                      <a:gd name="T18" fmla="*/ 54 w 108"/>
                                      <a:gd name="T19" fmla="*/ 195 h 197"/>
                                      <a:gd name="T20" fmla="*/ 107 w 108"/>
                                      <a:gd name="T21" fmla="*/ 196 h 197"/>
                                      <a:gd name="T22" fmla="*/ 107 w 108"/>
                                      <a:gd name="T23" fmla="*/ 187 h 197"/>
                                      <a:gd name="T24" fmla="*/ 96 w 108"/>
                                      <a:gd name="T25" fmla="*/ 187 h 197"/>
                                      <a:gd name="T26" fmla="*/ 66 w 108"/>
                                      <a:gd name="T27" fmla="*/ 172 h 197"/>
                                      <a:gd name="T28" fmla="*/ 66 w 108"/>
                                      <a:gd name="T29" fmla="*/ 8 h 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</a:cxnLst>
                                    <a:rect l="0" t="0" r="r" b="b"/>
                                    <a:pathLst>
                                      <a:path w="108" h="197">
                                        <a:moveTo>
                                          <a:pt x="66" y="8"/>
                                        </a:moveTo>
                                        <a:cubicBezTo>
                                          <a:pt x="66" y="1"/>
                                          <a:pt x="66" y="0"/>
                                          <a:pt x="58" y="0"/>
                                        </a:cubicBezTo>
                                        <a:cubicBezTo>
                                          <a:pt x="38" y="19"/>
                                          <a:pt x="12" y="19"/>
                                          <a:pt x="0" y="19"/>
                                        </a:cubicBezTo>
                                        <a:cubicBezTo>
                                          <a:pt x="0" y="23"/>
                                          <a:pt x="0" y="26"/>
                                          <a:pt x="0" y="30"/>
                                        </a:cubicBezTo>
                                        <a:cubicBezTo>
                                          <a:pt x="6" y="30"/>
                                          <a:pt x="26" y="30"/>
                                          <a:pt x="42" y="22"/>
                                        </a:cubicBezTo>
                                        <a:cubicBezTo>
                                          <a:pt x="42" y="72"/>
                                          <a:pt x="42" y="122"/>
                                          <a:pt x="42" y="172"/>
                                        </a:cubicBezTo>
                                        <a:cubicBezTo>
                                          <a:pt x="42" y="182"/>
                                          <a:pt x="42" y="187"/>
                                          <a:pt x="13" y="187"/>
                                        </a:cubicBezTo>
                                        <a:cubicBezTo>
                                          <a:pt x="10" y="187"/>
                                          <a:pt x="5" y="187"/>
                                          <a:pt x="1" y="187"/>
                                        </a:cubicBezTo>
                                        <a:cubicBezTo>
                                          <a:pt x="1" y="189"/>
                                          <a:pt x="1" y="193"/>
                                          <a:pt x="1" y="196"/>
                                        </a:cubicBezTo>
                                        <a:cubicBezTo>
                                          <a:pt x="7" y="196"/>
                                          <a:pt x="43" y="195"/>
                                          <a:pt x="54" y="195"/>
                                        </a:cubicBezTo>
                                        <a:cubicBezTo>
                                          <a:pt x="64" y="195"/>
                                          <a:pt x="101" y="196"/>
                                          <a:pt x="107" y="196"/>
                                        </a:cubicBezTo>
                                        <a:cubicBezTo>
                                          <a:pt x="107" y="193"/>
                                          <a:pt x="107" y="189"/>
                                          <a:pt x="107" y="187"/>
                                        </a:cubicBezTo>
                                        <a:cubicBezTo>
                                          <a:pt x="103" y="187"/>
                                          <a:pt x="100" y="187"/>
                                          <a:pt x="96" y="187"/>
                                        </a:cubicBezTo>
                                        <a:cubicBezTo>
                                          <a:pt x="66" y="187"/>
                                          <a:pt x="66" y="182"/>
                                          <a:pt x="66" y="172"/>
                                        </a:cubicBezTo>
                                        <a:cubicBezTo>
                                          <a:pt x="66" y="116"/>
                                          <a:pt x="66" y="62"/>
                                          <a:pt x="66" y="8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478" name="Freeform 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28" y="-6"/>
                                    <a:ext cx="168" cy="9"/>
                                  </a:xfrm>
                                  <a:custGeom>
                                    <a:avLst/>
                                    <a:gdLst>
                                      <a:gd name="T0" fmla="*/ 150 w 300"/>
                                      <a:gd name="T1" fmla="*/ 17 h 18"/>
                                      <a:gd name="T2" fmla="*/ 0 w 300"/>
                                      <a:gd name="T3" fmla="*/ 17 h 18"/>
                                      <a:gd name="T4" fmla="*/ 0 w 300"/>
                                      <a:gd name="T5" fmla="*/ 0 h 18"/>
                                      <a:gd name="T6" fmla="*/ 299 w 300"/>
                                      <a:gd name="T7" fmla="*/ 0 h 18"/>
                                      <a:gd name="T8" fmla="*/ 299 w 300"/>
                                      <a:gd name="T9" fmla="*/ 17 h 18"/>
                                      <a:gd name="T10" fmla="*/ 150 w 300"/>
                                      <a:gd name="T11" fmla="*/ 17 h 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300" h="18">
                                        <a:moveTo>
                                          <a:pt x="150" y="17"/>
                                        </a:moveTo>
                                        <a:cubicBezTo>
                                          <a:pt x="100" y="17"/>
                                          <a:pt x="50" y="17"/>
                                          <a:pt x="0" y="17"/>
                                        </a:cubicBezTo>
                                        <a:cubicBezTo>
                                          <a:pt x="0" y="11"/>
                                          <a:pt x="0" y="6"/>
                                          <a:pt x="0" y="0"/>
                                        </a:cubicBezTo>
                                        <a:cubicBezTo>
                                          <a:pt x="100" y="0"/>
                                          <a:pt x="199" y="0"/>
                                          <a:pt x="299" y="0"/>
                                        </a:cubicBezTo>
                                        <a:cubicBezTo>
                                          <a:pt x="299" y="6"/>
                                          <a:pt x="299" y="11"/>
                                          <a:pt x="299" y="17"/>
                                        </a:cubicBezTo>
                                        <a:cubicBezTo>
                                          <a:pt x="250" y="17"/>
                                          <a:pt x="199" y="17"/>
                                          <a:pt x="150" y="17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479" name="Freeform 1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40" y="26"/>
                                    <a:ext cx="148" cy="113"/>
                                  </a:xfrm>
                                  <a:custGeom>
                                    <a:avLst/>
                                    <a:gdLst>
                                      <a:gd name="T0" fmla="*/ 226 w 264"/>
                                      <a:gd name="T1" fmla="*/ 31 h 202"/>
                                      <a:gd name="T2" fmla="*/ 258 w 264"/>
                                      <a:gd name="T3" fmla="*/ 11 h 202"/>
                                      <a:gd name="T4" fmla="*/ 263 w 264"/>
                                      <a:gd name="T5" fmla="*/ 4 h 202"/>
                                      <a:gd name="T6" fmla="*/ 259 w 264"/>
                                      <a:gd name="T7" fmla="*/ 0 h 202"/>
                                      <a:gd name="T8" fmla="*/ 228 w 264"/>
                                      <a:gd name="T9" fmla="*/ 1 h 202"/>
                                      <a:gd name="T10" fmla="*/ 197 w 264"/>
                                      <a:gd name="T11" fmla="*/ 0 h 202"/>
                                      <a:gd name="T12" fmla="*/ 191 w 264"/>
                                      <a:gd name="T13" fmla="*/ 6 h 202"/>
                                      <a:gd name="T14" fmla="*/ 198 w 264"/>
                                      <a:gd name="T15" fmla="*/ 11 h 202"/>
                                      <a:gd name="T16" fmla="*/ 216 w 264"/>
                                      <a:gd name="T17" fmla="*/ 23 h 202"/>
                                      <a:gd name="T18" fmla="*/ 215 w 264"/>
                                      <a:gd name="T19" fmla="*/ 30 h 202"/>
                                      <a:gd name="T20" fmla="*/ 184 w 264"/>
                                      <a:gd name="T21" fmla="*/ 159 h 202"/>
                                      <a:gd name="T22" fmla="*/ 108 w 264"/>
                                      <a:gd name="T23" fmla="*/ 5 h 202"/>
                                      <a:gd name="T24" fmla="*/ 98 w 264"/>
                                      <a:gd name="T25" fmla="*/ 0 h 202"/>
                                      <a:gd name="T26" fmla="*/ 58 w 264"/>
                                      <a:gd name="T27" fmla="*/ 0 h 202"/>
                                      <a:gd name="T28" fmla="*/ 48 w 264"/>
                                      <a:gd name="T29" fmla="*/ 6 h 202"/>
                                      <a:gd name="T30" fmla="*/ 58 w 264"/>
                                      <a:gd name="T31" fmla="*/ 11 h 202"/>
                                      <a:gd name="T32" fmla="*/ 77 w 264"/>
                                      <a:gd name="T33" fmla="*/ 12 h 202"/>
                                      <a:gd name="T34" fmla="*/ 37 w 264"/>
                                      <a:gd name="T35" fmla="*/ 170 h 202"/>
                                      <a:gd name="T36" fmla="*/ 6 w 264"/>
                                      <a:gd name="T37" fmla="*/ 191 h 202"/>
                                      <a:gd name="T38" fmla="*/ 0 w 264"/>
                                      <a:gd name="T39" fmla="*/ 197 h 202"/>
                                      <a:gd name="T40" fmla="*/ 5 w 264"/>
                                      <a:gd name="T41" fmla="*/ 201 h 202"/>
                                      <a:gd name="T42" fmla="*/ 36 w 264"/>
                                      <a:gd name="T43" fmla="*/ 200 h 202"/>
                                      <a:gd name="T44" fmla="*/ 67 w 264"/>
                                      <a:gd name="T45" fmla="*/ 201 h 202"/>
                                      <a:gd name="T46" fmla="*/ 73 w 264"/>
                                      <a:gd name="T47" fmla="*/ 195 h 202"/>
                                      <a:gd name="T48" fmla="*/ 66 w 264"/>
                                      <a:gd name="T49" fmla="*/ 191 h 202"/>
                                      <a:gd name="T50" fmla="*/ 47 w 264"/>
                                      <a:gd name="T51" fmla="*/ 178 h 202"/>
                                      <a:gd name="T52" fmla="*/ 48 w 264"/>
                                      <a:gd name="T53" fmla="*/ 171 h 202"/>
                                      <a:gd name="T54" fmla="*/ 86 w 264"/>
                                      <a:gd name="T55" fmla="*/ 19 h 202"/>
                                      <a:gd name="T56" fmla="*/ 173 w 264"/>
                                      <a:gd name="T57" fmla="*/ 196 h 202"/>
                                      <a:gd name="T58" fmla="*/ 179 w 264"/>
                                      <a:gd name="T59" fmla="*/ 201 h 202"/>
                                      <a:gd name="T60" fmla="*/ 185 w 264"/>
                                      <a:gd name="T61" fmla="*/ 195 h 202"/>
                                      <a:gd name="T62" fmla="*/ 226 w 264"/>
                                      <a:gd name="T63" fmla="*/ 31 h 20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</a:cxnLst>
                                    <a:rect l="0" t="0" r="r" b="b"/>
                                    <a:pathLst>
                                      <a:path w="264" h="202">
                                        <a:moveTo>
                                          <a:pt x="226" y="31"/>
                                        </a:moveTo>
                                        <a:cubicBezTo>
                                          <a:pt x="229" y="20"/>
                                          <a:pt x="234" y="11"/>
                                          <a:pt x="258" y="11"/>
                                        </a:cubicBezTo>
                                        <a:cubicBezTo>
                                          <a:pt x="259" y="11"/>
                                          <a:pt x="263" y="10"/>
                                          <a:pt x="263" y="4"/>
                                        </a:cubicBezTo>
                                        <a:cubicBezTo>
                                          <a:pt x="263" y="2"/>
                                          <a:pt x="262" y="0"/>
                                          <a:pt x="259" y="0"/>
                                        </a:cubicBezTo>
                                        <a:cubicBezTo>
                                          <a:pt x="250" y="0"/>
                                          <a:pt x="239" y="1"/>
                                          <a:pt x="228" y="1"/>
                                        </a:cubicBezTo>
                                        <a:cubicBezTo>
                                          <a:pt x="221" y="1"/>
                                          <a:pt x="204" y="0"/>
                                          <a:pt x="197" y="0"/>
                                        </a:cubicBezTo>
                                        <a:cubicBezTo>
                                          <a:pt x="196" y="0"/>
                                          <a:pt x="191" y="0"/>
                                          <a:pt x="191" y="6"/>
                                        </a:cubicBezTo>
                                        <a:cubicBezTo>
                                          <a:pt x="191" y="10"/>
                                          <a:pt x="194" y="11"/>
                                          <a:pt x="198" y="11"/>
                                        </a:cubicBezTo>
                                        <a:cubicBezTo>
                                          <a:pt x="211" y="11"/>
                                          <a:pt x="216" y="14"/>
                                          <a:pt x="216" y="23"/>
                                        </a:cubicBezTo>
                                        <a:cubicBezTo>
                                          <a:pt x="216" y="25"/>
                                          <a:pt x="216" y="26"/>
                                          <a:pt x="215" y="30"/>
                                        </a:cubicBezTo>
                                        <a:cubicBezTo>
                                          <a:pt x="204" y="74"/>
                                          <a:pt x="194" y="116"/>
                                          <a:pt x="184" y="159"/>
                                        </a:cubicBezTo>
                                        <a:cubicBezTo>
                                          <a:pt x="158" y="108"/>
                                          <a:pt x="133" y="56"/>
                                          <a:pt x="108" y="5"/>
                                        </a:cubicBezTo>
                                        <a:cubicBezTo>
                                          <a:pt x="106" y="0"/>
                                          <a:pt x="106" y="0"/>
                                          <a:pt x="98" y="0"/>
                                        </a:cubicBezTo>
                                        <a:cubicBezTo>
                                          <a:pt x="85" y="0"/>
                                          <a:pt x="71" y="0"/>
                                          <a:pt x="58" y="0"/>
                                        </a:cubicBezTo>
                                        <a:cubicBezTo>
                                          <a:pt x="52" y="0"/>
                                          <a:pt x="48" y="0"/>
                                          <a:pt x="48" y="6"/>
                                        </a:cubicBezTo>
                                        <a:cubicBezTo>
                                          <a:pt x="48" y="11"/>
                                          <a:pt x="52" y="11"/>
                                          <a:pt x="58" y="11"/>
                                        </a:cubicBezTo>
                                        <a:cubicBezTo>
                                          <a:pt x="64" y="11"/>
                                          <a:pt x="71" y="11"/>
                                          <a:pt x="77" y="12"/>
                                        </a:cubicBezTo>
                                        <a:cubicBezTo>
                                          <a:pt x="64" y="65"/>
                                          <a:pt x="50" y="117"/>
                                          <a:pt x="37" y="170"/>
                                        </a:cubicBezTo>
                                        <a:cubicBezTo>
                                          <a:pt x="35" y="181"/>
                                          <a:pt x="30" y="190"/>
                                          <a:pt x="6" y="191"/>
                                        </a:cubicBezTo>
                                        <a:cubicBezTo>
                                          <a:pt x="5" y="191"/>
                                          <a:pt x="0" y="191"/>
                                          <a:pt x="0" y="197"/>
                                        </a:cubicBezTo>
                                        <a:cubicBezTo>
                                          <a:pt x="0" y="200"/>
                                          <a:pt x="2" y="201"/>
                                          <a:pt x="5" y="201"/>
                                        </a:cubicBezTo>
                                        <a:cubicBezTo>
                                          <a:pt x="14" y="201"/>
                                          <a:pt x="25" y="200"/>
                                          <a:pt x="36" y="200"/>
                                        </a:cubicBezTo>
                                        <a:cubicBezTo>
                                          <a:pt x="42" y="200"/>
                                          <a:pt x="60" y="201"/>
                                          <a:pt x="67" y="201"/>
                                        </a:cubicBezTo>
                                        <a:cubicBezTo>
                                          <a:pt x="70" y="201"/>
                                          <a:pt x="73" y="200"/>
                                          <a:pt x="73" y="195"/>
                                        </a:cubicBezTo>
                                        <a:cubicBezTo>
                                          <a:pt x="73" y="191"/>
                                          <a:pt x="70" y="191"/>
                                          <a:pt x="66" y="191"/>
                                        </a:cubicBezTo>
                                        <a:cubicBezTo>
                                          <a:pt x="47" y="190"/>
                                          <a:pt x="47" y="183"/>
                                          <a:pt x="47" y="178"/>
                                        </a:cubicBezTo>
                                        <a:cubicBezTo>
                                          <a:pt x="47" y="177"/>
                                          <a:pt x="47" y="176"/>
                                          <a:pt x="48" y="171"/>
                                        </a:cubicBezTo>
                                        <a:cubicBezTo>
                                          <a:pt x="61" y="121"/>
                                          <a:pt x="73" y="70"/>
                                          <a:pt x="86" y="19"/>
                                        </a:cubicBezTo>
                                        <a:cubicBezTo>
                                          <a:pt x="115" y="79"/>
                                          <a:pt x="144" y="138"/>
                                          <a:pt x="173" y="196"/>
                                        </a:cubicBezTo>
                                        <a:cubicBezTo>
                                          <a:pt x="175" y="201"/>
                                          <a:pt x="176" y="201"/>
                                          <a:pt x="179" y="201"/>
                                        </a:cubicBezTo>
                                        <a:cubicBezTo>
                                          <a:pt x="184" y="201"/>
                                          <a:pt x="184" y="201"/>
                                          <a:pt x="185" y="195"/>
                                        </a:cubicBezTo>
                                        <a:cubicBezTo>
                                          <a:pt x="198" y="140"/>
                                          <a:pt x="212" y="86"/>
                                          <a:pt x="226" y="31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480" name="Freeform 1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80" y="-121"/>
                                    <a:ext cx="224" cy="238"/>
                                  </a:xfrm>
                                  <a:custGeom>
                                    <a:avLst/>
                                    <a:gdLst>
                                      <a:gd name="T0" fmla="*/ 154 w 399"/>
                                      <a:gd name="T1" fmla="*/ 226 h 422"/>
                                      <a:gd name="T2" fmla="*/ 4 w 399"/>
                                      <a:gd name="T3" fmla="*/ 411 h 422"/>
                                      <a:gd name="T4" fmla="*/ 0 w 399"/>
                                      <a:gd name="T5" fmla="*/ 417 h 422"/>
                                      <a:gd name="T6" fmla="*/ 11 w 399"/>
                                      <a:gd name="T7" fmla="*/ 421 h 422"/>
                                      <a:gd name="T8" fmla="*/ 362 w 399"/>
                                      <a:gd name="T9" fmla="*/ 421 h 422"/>
                                      <a:gd name="T10" fmla="*/ 398 w 399"/>
                                      <a:gd name="T11" fmla="*/ 317 h 422"/>
                                      <a:gd name="T12" fmla="*/ 387 w 399"/>
                                      <a:gd name="T13" fmla="*/ 317 h 422"/>
                                      <a:gd name="T14" fmla="*/ 313 w 399"/>
                                      <a:gd name="T15" fmla="*/ 387 h 422"/>
                                      <a:gd name="T16" fmla="*/ 214 w 399"/>
                                      <a:gd name="T17" fmla="*/ 399 h 422"/>
                                      <a:gd name="T18" fmla="*/ 35 w 399"/>
                                      <a:gd name="T19" fmla="*/ 399 h 422"/>
                                      <a:gd name="T20" fmla="*/ 181 w 399"/>
                                      <a:gd name="T21" fmla="*/ 218 h 422"/>
                                      <a:gd name="T22" fmla="*/ 185 w 399"/>
                                      <a:gd name="T23" fmla="*/ 212 h 422"/>
                                      <a:gd name="T24" fmla="*/ 182 w 399"/>
                                      <a:gd name="T25" fmla="*/ 206 h 422"/>
                                      <a:gd name="T26" fmla="*/ 46 w 399"/>
                                      <a:gd name="T27" fmla="*/ 17 h 422"/>
                                      <a:gd name="T28" fmla="*/ 212 w 399"/>
                                      <a:gd name="T29" fmla="*/ 17 h 422"/>
                                      <a:gd name="T30" fmla="*/ 387 w 399"/>
                                      <a:gd name="T31" fmla="*/ 99 h 422"/>
                                      <a:gd name="T32" fmla="*/ 398 w 399"/>
                                      <a:gd name="T33" fmla="*/ 99 h 422"/>
                                      <a:gd name="T34" fmla="*/ 362 w 399"/>
                                      <a:gd name="T35" fmla="*/ 0 h 422"/>
                                      <a:gd name="T36" fmla="*/ 11 w 399"/>
                                      <a:gd name="T37" fmla="*/ 0 h 422"/>
                                      <a:gd name="T38" fmla="*/ 0 w 399"/>
                                      <a:gd name="T39" fmla="*/ 14 h 422"/>
                                      <a:gd name="T40" fmla="*/ 154 w 399"/>
                                      <a:gd name="T41" fmla="*/ 226 h 42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</a:cxnLst>
                                    <a:rect l="0" t="0" r="r" b="b"/>
                                    <a:pathLst>
                                      <a:path w="399" h="422">
                                        <a:moveTo>
                                          <a:pt x="154" y="226"/>
                                        </a:moveTo>
                                        <a:cubicBezTo>
                                          <a:pt x="103" y="287"/>
                                          <a:pt x="54" y="349"/>
                                          <a:pt x="4" y="411"/>
                                        </a:cubicBezTo>
                                        <a:cubicBezTo>
                                          <a:pt x="0" y="414"/>
                                          <a:pt x="0" y="415"/>
                                          <a:pt x="0" y="417"/>
                                        </a:cubicBezTo>
                                        <a:cubicBezTo>
                                          <a:pt x="0" y="421"/>
                                          <a:pt x="4" y="421"/>
                                          <a:pt x="11" y="421"/>
                                        </a:cubicBezTo>
                                        <a:cubicBezTo>
                                          <a:pt x="127" y="421"/>
                                          <a:pt x="246" y="421"/>
                                          <a:pt x="362" y="421"/>
                                        </a:cubicBezTo>
                                        <a:cubicBezTo>
                                          <a:pt x="374" y="387"/>
                                          <a:pt x="386" y="352"/>
                                          <a:pt x="398" y="317"/>
                                        </a:cubicBezTo>
                                        <a:cubicBezTo>
                                          <a:pt x="395" y="317"/>
                                          <a:pt x="391" y="317"/>
                                          <a:pt x="387" y="317"/>
                                        </a:cubicBezTo>
                                        <a:cubicBezTo>
                                          <a:pt x="377" y="348"/>
                                          <a:pt x="349" y="375"/>
                                          <a:pt x="313" y="387"/>
                                        </a:cubicBezTo>
                                        <a:cubicBezTo>
                                          <a:pt x="306" y="388"/>
                                          <a:pt x="277" y="399"/>
                                          <a:pt x="214" y="399"/>
                                        </a:cubicBezTo>
                                        <a:cubicBezTo>
                                          <a:pt x="154" y="399"/>
                                          <a:pt x="95" y="399"/>
                                          <a:pt x="35" y="399"/>
                                        </a:cubicBezTo>
                                        <a:cubicBezTo>
                                          <a:pt x="84" y="339"/>
                                          <a:pt x="132" y="278"/>
                                          <a:pt x="181" y="218"/>
                                        </a:cubicBezTo>
                                        <a:cubicBezTo>
                                          <a:pt x="184" y="214"/>
                                          <a:pt x="185" y="213"/>
                                          <a:pt x="185" y="212"/>
                                        </a:cubicBezTo>
                                        <a:cubicBezTo>
                                          <a:pt x="185" y="209"/>
                                          <a:pt x="185" y="209"/>
                                          <a:pt x="182" y="206"/>
                                        </a:cubicBezTo>
                                        <a:cubicBezTo>
                                          <a:pt x="137" y="142"/>
                                          <a:pt x="91" y="80"/>
                                          <a:pt x="46" y="17"/>
                                        </a:cubicBezTo>
                                        <a:cubicBezTo>
                                          <a:pt x="101" y="17"/>
                                          <a:pt x="157" y="17"/>
                                          <a:pt x="212" y="17"/>
                                        </a:cubicBezTo>
                                        <a:cubicBezTo>
                                          <a:pt x="261" y="17"/>
                                          <a:pt x="357" y="20"/>
                                          <a:pt x="387" y="99"/>
                                        </a:cubicBezTo>
                                        <a:cubicBezTo>
                                          <a:pt x="391" y="99"/>
                                          <a:pt x="395" y="99"/>
                                          <a:pt x="398" y="99"/>
                                        </a:cubicBezTo>
                                        <a:cubicBezTo>
                                          <a:pt x="386" y="66"/>
                                          <a:pt x="374" y="32"/>
                                          <a:pt x="362" y="0"/>
                                        </a:cubicBezTo>
                                        <a:cubicBezTo>
                                          <a:pt x="246" y="0"/>
                                          <a:pt x="127" y="0"/>
                                          <a:pt x="11" y="0"/>
                                        </a:cubicBezTo>
                                        <a:cubicBezTo>
                                          <a:pt x="0" y="0"/>
                                          <a:pt x="0" y="1"/>
                                          <a:pt x="0" y="14"/>
                                        </a:cubicBezTo>
                                        <a:cubicBezTo>
                                          <a:pt x="52" y="86"/>
                                          <a:pt x="102" y="156"/>
                                          <a:pt x="154" y="226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481" name="Freeform 1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10" y="-183"/>
                                    <a:ext cx="7" cy="167"/>
                                  </a:xfrm>
                                  <a:custGeom>
                                    <a:avLst/>
                                    <a:gdLst>
                                      <a:gd name="T0" fmla="*/ 14 w 15"/>
                                      <a:gd name="T1" fmla="*/ 12 h 297"/>
                                      <a:gd name="T2" fmla="*/ 7 w 15"/>
                                      <a:gd name="T3" fmla="*/ 0 h 297"/>
                                      <a:gd name="T4" fmla="*/ 0 w 15"/>
                                      <a:gd name="T5" fmla="*/ 12 h 297"/>
                                      <a:gd name="T6" fmla="*/ 0 w 15"/>
                                      <a:gd name="T7" fmla="*/ 284 h 297"/>
                                      <a:gd name="T8" fmla="*/ 7 w 15"/>
                                      <a:gd name="T9" fmla="*/ 296 h 297"/>
                                      <a:gd name="T10" fmla="*/ 14 w 15"/>
                                      <a:gd name="T11" fmla="*/ 284 h 297"/>
                                      <a:gd name="T12" fmla="*/ 14 w 15"/>
                                      <a:gd name="T13" fmla="*/ 12 h 2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</a:cxnLst>
                                    <a:rect l="0" t="0" r="r" b="b"/>
                                    <a:pathLst>
                                      <a:path w="15" h="297">
                                        <a:moveTo>
                                          <a:pt x="14" y="12"/>
                                        </a:moveTo>
                                        <a:cubicBezTo>
                                          <a:pt x="14" y="7"/>
                                          <a:pt x="14" y="0"/>
                                          <a:pt x="7" y="0"/>
                                        </a:cubicBezTo>
                                        <a:cubicBezTo>
                                          <a:pt x="0" y="0"/>
                                          <a:pt x="0" y="7"/>
                                          <a:pt x="0" y="12"/>
                                        </a:cubicBezTo>
                                        <a:cubicBezTo>
                                          <a:pt x="0" y="102"/>
                                          <a:pt x="0" y="193"/>
                                          <a:pt x="0" y="284"/>
                                        </a:cubicBezTo>
                                        <a:cubicBezTo>
                                          <a:pt x="0" y="289"/>
                                          <a:pt x="0" y="296"/>
                                          <a:pt x="7" y="296"/>
                                        </a:cubicBezTo>
                                        <a:cubicBezTo>
                                          <a:pt x="14" y="296"/>
                                          <a:pt x="14" y="289"/>
                                          <a:pt x="14" y="284"/>
                                        </a:cubicBezTo>
                                        <a:cubicBezTo>
                                          <a:pt x="14" y="193"/>
                                          <a:pt x="14" y="102"/>
                                          <a:pt x="14" y="12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482" name="Freeform 1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51" y="-131"/>
                                    <a:ext cx="88" cy="75"/>
                                  </a:xfrm>
                                  <a:custGeom>
                                    <a:avLst/>
                                    <a:gdLst>
                                      <a:gd name="T0" fmla="*/ 59 w 158"/>
                                      <a:gd name="T1" fmla="*/ 99 h 135"/>
                                      <a:gd name="T2" fmla="*/ 31 w 158"/>
                                      <a:gd name="T3" fmla="*/ 126 h 135"/>
                                      <a:gd name="T4" fmla="*/ 16 w 158"/>
                                      <a:gd name="T5" fmla="*/ 121 h 135"/>
                                      <a:gd name="T6" fmla="*/ 29 w 158"/>
                                      <a:gd name="T7" fmla="*/ 105 h 135"/>
                                      <a:gd name="T8" fmla="*/ 17 w 158"/>
                                      <a:gd name="T9" fmla="*/ 94 h 135"/>
                                      <a:gd name="T10" fmla="*/ 0 w 158"/>
                                      <a:gd name="T11" fmla="*/ 112 h 135"/>
                                      <a:gd name="T12" fmla="*/ 30 w 158"/>
                                      <a:gd name="T13" fmla="*/ 134 h 135"/>
                                      <a:gd name="T14" fmla="*/ 64 w 158"/>
                                      <a:gd name="T15" fmla="*/ 112 h 135"/>
                                      <a:gd name="T16" fmla="*/ 98 w 158"/>
                                      <a:gd name="T17" fmla="*/ 134 h 135"/>
                                      <a:gd name="T18" fmla="*/ 151 w 158"/>
                                      <a:gd name="T19" fmla="*/ 87 h 135"/>
                                      <a:gd name="T20" fmla="*/ 146 w 158"/>
                                      <a:gd name="T21" fmla="*/ 84 h 135"/>
                                      <a:gd name="T22" fmla="*/ 140 w 158"/>
                                      <a:gd name="T23" fmla="*/ 89 h 135"/>
                                      <a:gd name="T24" fmla="*/ 100 w 158"/>
                                      <a:gd name="T25" fmla="*/ 126 h 135"/>
                                      <a:gd name="T26" fmla="*/ 82 w 158"/>
                                      <a:gd name="T27" fmla="*/ 106 h 135"/>
                                      <a:gd name="T28" fmla="*/ 97 w 158"/>
                                      <a:gd name="T29" fmla="*/ 38 h 135"/>
                                      <a:gd name="T30" fmla="*/ 126 w 158"/>
                                      <a:gd name="T31" fmla="*/ 8 h 135"/>
                                      <a:gd name="T32" fmla="*/ 142 w 158"/>
                                      <a:gd name="T33" fmla="*/ 12 h 135"/>
                                      <a:gd name="T34" fmla="*/ 130 w 158"/>
                                      <a:gd name="T35" fmla="*/ 29 h 135"/>
                                      <a:gd name="T36" fmla="*/ 140 w 158"/>
                                      <a:gd name="T37" fmla="*/ 40 h 135"/>
                                      <a:gd name="T38" fmla="*/ 157 w 158"/>
                                      <a:gd name="T39" fmla="*/ 22 h 135"/>
                                      <a:gd name="T40" fmla="*/ 127 w 158"/>
                                      <a:gd name="T41" fmla="*/ 0 h 135"/>
                                      <a:gd name="T42" fmla="*/ 94 w 158"/>
                                      <a:gd name="T43" fmla="*/ 22 h 135"/>
                                      <a:gd name="T44" fmla="*/ 59 w 158"/>
                                      <a:gd name="T45" fmla="*/ 0 h 135"/>
                                      <a:gd name="T46" fmla="*/ 6 w 158"/>
                                      <a:gd name="T47" fmla="*/ 46 h 135"/>
                                      <a:gd name="T48" fmla="*/ 12 w 158"/>
                                      <a:gd name="T49" fmla="*/ 49 h 135"/>
                                      <a:gd name="T50" fmla="*/ 17 w 158"/>
                                      <a:gd name="T51" fmla="*/ 44 h 135"/>
                                      <a:gd name="T52" fmla="*/ 58 w 158"/>
                                      <a:gd name="T53" fmla="*/ 8 h 135"/>
                                      <a:gd name="T54" fmla="*/ 76 w 158"/>
                                      <a:gd name="T55" fmla="*/ 28 h 135"/>
                                      <a:gd name="T56" fmla="*/ 68 w 158"/>
                                      <a:gd name="T57" fmla="*/ 59 h 135"/>
                                      <a:gd name="T58" fmla="*/ 59 w 158"/>
                                      <a:gd name="T59" fmla="*/ 99 h 13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</a:cxnLst>
                                    <a:rect l="0" t="0" r="r" b="b"/>
                                    <a:pathLst>
                                      <a:path w="158" h="135">
                                        <a:moveTo>
                                          <a:pt x="59" y="99"/>
                                        </a:moveTo>
                                        <a:cubicBezTo>
                                          <a:pt x="56" y="110"/>
                                          <a:pt x="47" y="126"/>
                                          <a:pt x="31" y="126"/>
                                        </a:cubicBezTo>
                                        <a:cubicBezTo>
                                          <a:pt x="30" y="126"/>
                                          <a:pt x="22" y="126"/>
                                          <a:pt x="16" y="121"/>
                                        </a:cubicBezTo>
                                        <a:cubicBezTo>
                                          <a:pt x="28" y="117"/>
                                          <a:pt x="29" y="106"/>
                                          <a:pt x="29" y="105"/>
                                        </a:cubicBezTo>
                                        <a:cubicBezTo>
                                          <a:pt x="29" y="99"/>
                                          <a:pt x="23" y="94"/>
                                          <a:pt x="17" y="94"/>
                                        </a:cubicBezTo>
                                        <a:cubicBezTo>
                                          <a:pt x="8" y="94"/>
                                          <a:pt x="0" y="102"/>
                                          <a:pt x="0" y="112"/>
                                        </a:cubicBezTo>
                                        <a:cubicBezTo>
                                          <a:pt x="0" y="127"/>
                                          <a:pt x="16" y="134"/>
                                          <a:pt x="30" y="134"/>
                                        </a:cubicBezTo>
                                        <a:cubicBezTo>
                                          <a:pt x="44" y="134"/>
                                          <a:pt x="56" y="126"/>
                                          <a:pt x="64" y="112"/>
                                        </a:cubicBezTo>
                                        <a:cubicBezTo>
                                          <a:pt x="71" y="128"/>
                                          <a:pt x="86" y="134"/>
                                          <a:pt x="98" y="134"/>
                                        </a:cubicBezTo>
                                        <a:cubicBezTo>
                                          <a:pt x="133" y="134"/>
                                          <a:pt x="151" y="97"/>
                                          <a:pt x="151" y="87"/>
                                        </a:cubicBezTo>
                                        <a:cubicBezTo>
                                          <a:pt x="151" y="84"/>
                                          <a:pt x="148" y="85"/>
                                          <a:pt x="146" y="84"/>
                                        </a:cubicBezTo>
                                        <a:cubicBezTo>
                                          <a:pt x="142" y="84"/>
                                          <a:pt x="142" y="85"/>
                                          <a:pt x="140" y="89"/>
                                        </a:cubicBezTo>
                                        <a:cubicBezTo>
                                          <a:pt x="134" y="110"/>
                                          <a:pt x="116" y="126"/>
                                          <a:pt x="100" y="126"/>
                                        </a:cubicBezTo>
                                        <a:cubicBezTo>
                                          <a:pt x="88" y="126"/>
                                          <a:pt x="82" y="117"/>
                                          <a:pt x="82" y="106"/>
                                        </a:cubicBezTo>
                                        <a:cubicBezTo>
                                          <a:pt x="82" y="99"/>
                                          <a:pt x="89" y="71"/>
                                          <a:pt x="97" y="38"/>
                                        </a:cubicBezTo>
                                        <a:cubicBezTo>
                                          <a:pt x="103" y="16"/>
                                          <a:pt x="116" y="8"/>
                                          <a:pt x="126" y="8"/>
                                        </a:cubicBezTo>
                                        <a:cubicBezTo>
                                          <a:pt x="127" y="8"/>
                                          <a:pt x="136" y="8"/>
                                          <a:pt x="142" y="12"/>
                                        </a:cubicBezTo>
                                        <a:cubicBezTo>
                                          <a:pt x="133" y="16"/>
                                          <a:pt x="130" y="23"/>
                                          <a:pt x="130" y="29"/>
                                        </a:cubicBezTo>
                                        <a:cubicBezTo>
                                          <a:pt x="130" y="35"/>
                                          <a:pt x="133" y="40"/>
                                          <a:pt x="140" y="40"/>
                                        </a:cubicBezTo>
                                        <a:cubicBezTo>
                                          <a:pt x="146" y="40"/>
                                          <a:pt x="157" y="34"/>
                                          <a:pt x="157" y="22"/>
                                        </a:cubicBezTo>
                                        <a:cubicBezTo>
                                          <a:pt x="157" y="5"/>
                                          <a:pt x="138" y="0"/>
                                          <a:pt x="127" y="0"/>
                                        </a:cubicBezTo>
                                        <a:cubicBezTo>
                                          <a:pt x="112" y="0"/>
                                          <a:pt x="101" y="10"/>
                                          <a:pt x="94" y="22"/>
                                        </a:cubicBezTo>
                                        <a:cubicBezTo>
                                          <a:pt x="89" y="8"/>
                                          <a:pt x="74" y="0"/>
                                          <a:pt x="59" y="0"/>
                                        </a:cubicBezTo>
                                        <a:cubicBezTo>
                                          <a:pt x="25" y="0"/>
                                          <a:pt x="6" y="36"/>
                                          <a:pt x="6" y="46"/>
                                        </a:cubicBezTo>
                                        <a:cubicBezTo>
                                          <a:pt x="6" y="49"/>
                                          <a:pt x="11" y="49"/>
                                          <a:pt x="12" y="49"/>
                                        </a:cubicBezTo>
                                        <a:cubicBezTo>
                                          <a:pt x="16" y="49"/>
                                          <a:pt x="16" y="48"/>
                                          <a:pt x="17" y="44"/>
                                        </a:cubicBezTo>
                                        <a:cubicBezTo>
                                          <a:pt x="24" y="22"/>
                                          <a:pt x="43" y="8"/>
                                          <a:pt x="58" y="8"/>
                                        </a:cubicBezTo>
                                        <a:cubicBezTo>
                                          <a:pt x="67" y="8"/>
                                          <a:pt x="76" y="13"/>
                                          <a:pt x="76" y="28"/>
                                        </a:cubicBezTo>
                                        <a:cubicBezTo>
                                          <a:pt x="76" y="34"/>
                                          <a:pt x="72" y="48"/>
                                          <a:pt x="68" y="59"/>
                                        </a:cubicBezTo>
                                        <a:cubicBezTo>
                                          <a:pt x="65" y="72"/>
                                          <a:pt x="62" y="85"/>
                                          <a:pt x="59" y="99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483" name="Freeform 1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170" y="-183"/>
                                    <a:ext cx="43" cy="166"/>
                                  </a:xfrm>
                                  <a:custGeom>
                                    <a:avLst/>
                                    <a:gdLst>
                                      <a:gd name="T0" fmla="*/ 71 w 78"/>
                                      <a:gd name="T1" fmla="*/ 0 h 296"/>
                                      <a:gd name="T2" fmla="*/ 0 w 78"/>
                                      <a:gd name="T3" fmla="*/ 147 h 296"/>
                                      <a:gd name="T4" fmla="*/ 71 w 78"/>
                                      <a:gd name="T5" fmla="*/ 295 h 296"/>
                                      <a:gd name="T6" fmla="*/ 77 w 78"/>
                                      <a:gd name="T7" fmla="*/ 292 h 296"/>
                                      <a:gd name="T8" fmla="*/ 74 w 78"/>
                                      <a:gd name="T9" fmla="*/ 287 h 296"/>
                                      <a:gd name="T10" fmla="*/ 20 w 78"/>
                                      <a:gd name="T11" fmla="*/ 147 h 296"/>
                                      <a:gd name="T12" fmla="*/ 76 w 78"/>
                                      <a:gd name="T13" fmla="*/ 7 h 296"/>
                                      <a:gd name="T14" fmla="*/ 77 w 78"/>
                                      <a:gd name="T15" fmla="*/ 4 h 296"/>
                                      <a:gd name="T16" fmla="*/ 71 w 78"/>
                                      <a:gd name="T17" fmla="*/ 0 h 2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78" h="296">
                                        <a:moveTo>
                                          <a:pt x="71" y="0"/>
                                        </a:moveTo>
                                        <a:cubicBezTo>
                                          <a:pt x="16" y="40"/>
                                          <a:pt x="0" y="102"/>
                                          <a:pt x="0" y="147"/>
                                        </a:cubicBezTo>
                                        <a:cubicBezTo>
                                          <a:pt x="0" y="189"/>
                                          <a:pt x="13" y="254"/>
                                          <a:pt x="71" y="295"/>
                                        </a:cubicBezTo>
                                        <a:cubicBezTo>
                                          <a:pt x="73" y="295"/>
                                          <a:pt x="77" y="295"/>
                                          <a:pt x="77" y="292"/>
                                        </a:cubicBezTo>
                                        <a:cubicBezTo>
                                          <a:pt x="77" y="290"/>
                                          <a:pt x="77" y="290"/>
                                          <a:pt x="74" y="287"/>
                                        </a:cubicBezTo>
                                        <a:cubicBezTo>
                                          <a:pt x="35" y="251"/>
                                          <a:pt x="20" y="202"/>
                                          <a:pt x="20" y="147"/>
                                        </a:cubicBezTo>
                                        <a:cubicBezTo>
                                          <a:pt x="20" y="68"/>
                                          <a:pt x="50" y="29"/>
                                          <a:pt x="76" y="7"/>
                                        </a:cubicBezTo>
                                        <a:cubicBezTo>
                                          <a:pt x="77" y="6"/>
                                          <a:pt x="77" y="5"/>
                                          <a:pt x="77" y="4"/>
                                        </a:cubicBezTo>
                                        <a:cubicBezTo>
                                          <a:pt x="77" y="0"/>
                                          <a:pt x="73" y="0"/>
                                          <a:pt x="71" y="0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484" name="Freeform 1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33" y="-162"/>
                                    <a:ext cx="56" cy="106"/>
                                  </a:xfrm>
                                  <a:custGeom>
                                    <a:avLst/>
                                    <a:gdLst>
                                      <a:gd name="T0" fmla="*/ 60 w 101"/>
                                      <a:gd name="T1" fmla="*/ 67 h 189"/>
                                      <a:gd name="T2" fmla="*/ 91 w 101"/>
                                      <a:gd name="T3" fmla="*/ 67 h 189"/>
                                      <a:gd name="T4" fmla="*/ 100 w 101"/>
                                      <a:gd name="T5" fmla="*/ 61 h 189"/>
                                      <a:gd name="T6" fmla="*/ 91 w 101"/>
                                      <a:gd name="T7" fmla="*/ 58 h 189"/>
                                      <a:gd name="T8" fmla="*/ 64 w 101"/>
                                      <a:gd name="T9" fmla="*/ 58 h 189"/>
                                      <a:gd name="T10" fmla="*/ 74 w 101"/>
                                      <a:gd name="T11" fmla="*/ 13 h 189"/>
                                      <a:gd name="T12" fmla="*/ 74 w 101"/>
                                      <a:gd name="T13" fmla="*/ 10 h 189"/>
                                      <a:gd name="T14" fmla="*/ 65 w 101"/>
                                      <a:gd name="T15" fmla="*/ 0 h 189"/>
                                      <a:gd name="T16" fmla="*/ 52 w 101"/>
                                      <a:gd name="T17" fmla="*/ 12 h 189"/>
                                      <a:gd name="T18" fmla="*/ 40 w 101"/>
                                      <a:gd name="T19" fmla="*/ 58 h 189"/>
                                      <a:gd name="T20" fmla="*/ 10 w 101"/>
                                      <a:gd name="T21" fmla="*/ 58 h 189"/>
                                      <a:gd name="T22" fmla="*/ 0 w 101"/>
                                      <a:gd name="T23" fmla="*/ 63 h 189"/>
                                      <a:gd name="T24" fmla="*/ 10 w 101"/>
                                      <a:gd name="T25" fmla="*/ 67 h 189"/>
                                      <a:gd name="T26" fmla="*/ 37 w 101"/>
                                      <a:gd name="T27" fmla="*/ 67 h 189"/>
                                      <a:gd name="T28" fmla="*/ 19 w 101"/>
                                      <a:gd name="T29" fmla="*/ 137 h 189"/>
                                      <a:gd name="T30" fmla="*/ 16 w 101"/>
                                      <a:gd name="T31" fmla="*/ 159 h 189"/>
                                      <a:gd name="T32" fmla="*/ 47 w 101"/>
                                      <a:gd name="T33" fmla="*/ 188 h 189"/>
                                      <a:gd name="T34" fmla="*/ 98 w 101"/>
                                      <a:gd name="T35" fmla="*/ 141 h 189"/>
                                      <a:gd name="T36" fmla="*/ 94 w 101"/>
                                      <a:gd name="T37" fmla="*/ 138 h 189"/>
                                      <a:gd name="T38" fmla="*/ 88 w 101"/>
                                      <a:gd name="T39" fmla="*/ 144 h 189"/>
                                      <a:gd name="T40" fmla="*/ 48 w 101"/>
                                      <a:gd name="T41" fmla="*/ 180 h 189"/>
                                      <a:gd name="T42" fmla="*/ 37 w 101"/>
                                      <a:gd name="T43" fmla="*/ 165 h 189"/>
                                      <a:gd name="T44" fmla="*/ 40 w 101"/>
                                      <a:gd name="T45" fmla="*/ 153 h 189"/>
                                      <a:gd name="T46" fmla="*/ 60 w 101"/>
                                      <a:gd name="T47" fmla="*/ 67 h 18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</a:cxnLst>
                                    <a:rect l="0" t="0" r="r" b="b"/>
                                    <a:pathLst>
                                      <a:path w="101" h="189">
                                        <a:moveTo>
                                          <a:pt x="60" y="67"/>
                                        </a:moveTo>
                                        <a:cubicBezTo>
                                          <a:pt x="71" y="67"/>
                                          <a:pt x="80" y="67"/>
                                          <a:pt x="91" y="67"/>
                                        </a:cubicBezTo>
                                        <a:cubicBezTo>
                                          <a:pt x="96" y="67"/>
                                          <a:pt x="100" y="67"/>
                                          <a:pt x="100" y="61"/>
                                        </a:cubicBezTo>
                                        <a:cubicBezTo>
                                          <a:pt x="100" y="58"/>
                                          <a:pt x="96" y="58"/>
                                          <a:pt x="91" y="58"/>
                                        </a:cubicBezTo>
                                        <a:cubicBezTo>
                                          <a:pt x="82" y="58"/>
                                          <a:pt x="73" y="58"/>
                                          <a:pt x="64" y="58"/>
                                        </a:cubicBezTo>
                                        <a:cubicBezTo>
                                          <a:pt x="67" y="43"/>
                                          <a:pt x="71" y="28"/>
                                          <a:pt x="74" y="13"/>
                                        </a:cubicBezTo>
                                        <a:cubicBezTo>
                                          <a:pt x="74" y="12"/>
                                          <a:pt x="74" y="11"/>
                                          <a:pt x="74" y="10"/>
                                        </a:cubicBezTo>
                                        <a:cubicBezTo>
                                          <a:pt x="74" y="4"/>
                                          <a:pt x="71" y="0"/>
                                          <a:pt x="65" y="0"/>
                                        </a:cubicBezTo>
                                        <a:cubicBezTo>
                                          <a:pt x="58" y="0"/>
                                          <a:pt x="53" y="5"/>
                                          <a:pt x="52" y="12"/>
                                        </a:cubicBezTo>
                                        <a:cubicBezTo>
                                          <a:pt x="49" y="20"/>
                                          <a:pt x="53" y="6"/>
                                          <a:pt x="40" y="58"/>
                                        </a:cubicBezTo>
                                        <a:cubicBezTo>
                                          <a:pt x="30" y="58"/>
                                          <a:pt x="19" y="58"/>
                                          <a:pt x="10" y="58"/>
                                        </a:cubicBezTo>
                                        <a:cubicBezTo>
                                          <a:pt x="4" y="58"/>
                                          <a:pt x="0" y="58"/>
                                          <a:pt x="0" y="63"/>
                                        </a:cubicBezTo>
                                        <a:cubicBezTo>
                                          <a:pt x="0" y="67"/>
                                          <a:pt x="4" y="67"/>
                                          <a:pt x="10" y="67"/>
                                        </a:cubicBezTo>
                                        <a:cubicBezTo>
                                          <a:pt x="19" y="67"/>
                                          <a:pt x="28" y="67"/>
                                          <a:pt x="37" y="67"/>
                                        </a:cubicBezTo>
                                        <a:cubicBezTo>
                                          <a:pt x="31" y="90"/>
                                          <a:pt x="25" y="113"/>
                                          <a:pt x="19" y="137"/>
                                        </a:cubicBezTo>
                                        <a:cubicBezTo>
                                          <a:pt x="18" y="144"/>
                                          <a:pt x="16" y="156"/>
                                          <a:pt x="16" y="159"/>
                                        </a:cubicBezTo>
                                        <a:cubicBezTo>
                                          <a:pt x="16" y="177"/>
                                          <a:pt x="30" y="188"/>
                                          <a:pt x="47" y="188"/>
                                        </a:cubicBezTo>
                                        <a:cubicBezTo>
                                          <a:pt x="79" y="188"/>
                                          <a:pt x="98" y="145"/>
                                          <a:pt x="98" y="141"/>
                                        </a:cubicBezTo>
                                        <a:cubicBezTo>
                                          <a:pt x="98" y="138"/>
                                          <a:pt x="95" y="138"/>
                                          <a:pt x="94" y="138"/>
                                        </a:cubicBezTo>
                                        <a:cubicBezTo>
                                          <a:pt x="90" y="138"/>
                                          <a:pt x="90" y="139"/>
                                          <a:pt x="88" y="144"/>
                                        </a:cubicBezTo>
                                        <a:cubicBezTo>
                                          <a:pt x="79" y="163"/>
                                          <a:pt x="64" y="180"/>
                                          <a:pt x="48" y="180"/>
                                        </a:cubicBezTo>
                                        <a:cubicBezTo>
                                          <a:pt x="42" y="180"/>
                                          <a:pt x="37" y="176"/>
                                          <a:pt x="37" y="165"/>
                                        </a:cubicBezTo>
                                        <a:cubicBezTo>
                                          <a:pt x="37" y="162"/>
                                          <a:pt x="38" y="156"/>
                                          <a:pt x="40" y="153"/>
                                        </a:cubicBezTo>
                                        <a:cubicBezTo>
                                          <a:pt x="47" y="123"/>
                                          <a:pt x="53" y="96"/>
                                          <a:pt x="60" y="67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485" name="Freeform 1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311" y="-183"/>
                                    <a:ext cx="42" cy="166"/>
                                  </a:xfrm>
                                  <a:custGeom>
                                    <a:avLst/>
                                    <a:gdLst>
                                      <a:gd name="T0" fmla="*/ 5 w 77"/>
                                      <a:gd name="T1" fmla="*/ 0 h 296"/>
                                      <a:gd name="T2" fmla="*/ 0 w 77"/>
                                      <a:gd name="T3" fmla="*/ 4 h 296"/>
                                      <a:gd name="T4" fmla="*/ 2 w 77"/>
                                      <a:gd name="T5" fmla="*/ 8 h 296"/>
                                      <a:gd name="T6" fmla="*/ 55 w 77"/>
                                      <a:gd name="T7" fmla="*/ 147 h 296"/>
                                      <a:gd name="T8" fmla="*/ 5 w 77"/>
                                      <a:gd name="T9" fmla="*/ 285 h 296"/>
                                      <a:gd name="T10" fmla="*/ 0 w 77"/>
                                      <a:gd name="T11" fmla="*/ 292 h 296"/>
                                      <a:gd name="T12" fmla="*/ 4 w 77"/>
                                      <a:gd name="T13" fmla="*/ 295 h 296"/>
                                      <a:gd name="T14" fmla="*/ 54 w 77"/>
                                      <a:gd name="T15" fmla="*/ 239 h 296"/>
                                      <a:gd name="T16" fmla="*/ 76 w 77"/>
                                      <a:gd name="T17" fmla="*/ 147 h 296"/>
                                      <a:gd name="T18" fmla="*/ 5 w 77"/>
                                      <a:gd name="T19" fmla="*/ 0 h 2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77" h="296">
                                        <a:moveTo>
                                          <a:pt x="5" y="0"/>
                                        </a:moveTo>
                                        <a:cubicBezTo>
                                          <a:pt x="2" y="0"/>
                                          <a:pt x="0" y="0"/>
                                          <a:pt x="0" y="4"/>
                                        </a:cubicBezTo>
                                        <a:cubicBezTo>
                                          <a:pt x="0" y="5"/>
                                          <a:pt x="0" y="6"/>
                                          <a:pt x="2" y="8"/>
                                        </a:cubicBezTo>
                                        <a:cubicBezTo>
                                          <a:pt x="28" y="31"/>
                                          <a:pt x="55" y="71"/>
                                          <a:pt x="55" y="147"/>
                                        </a:cubicBezTo>
                                        <a:cubicBezTo>
                                          <a:pt x="55" y="209"/>
                                          <a:pt x="36" y="256"/>
                                          <a:pt x="5" y="285"/>
                                        </a:cubicBezTo>
                                        <a:cubicBezTo>
                                          <a:pt x="0" y="290"/>
                                          <a:pt x="0" y="290"/>
                                          <a:pt x="0" y="292"/>
                                        </a:cubicBezTo>
                                        <a:cubicBezTo>
                                          <a:pt x="0" y="293"/>
                                          <a:pt x="0" y="295"/>
                                          <a:pt x="4" y="295"/>
                                        </a:cubicBezTo>
                                        <a:cubicBezTo>
                                          <a:pt x="7" y="295"/>
                                          <a:pt x="35" y="275"/>
                                          <a:pt x="54" y="239"/>
                                        </a:cubicBezTo>
                                        <a:cubicBezTo>
                                          <a:pt x="67" y="214"/>
                                          <a:pt x="76" y="182"/>
                                          <a:pt x="76" y="147"/>
                                        </a:cubicBezTo>
                                        <a:cubicBezTo>
                                          <a:pt x="76" y="105"/>
                                          <a:pt x="64" y="42"/>
                                          <a:pt x="5" y="0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486" name="Freeform 1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391" y="-103"/>
                                    <a:ext cx="112" cy="7"/>
                                  </a:xfrm>
                                  <a:custGeom>
                                    <a:avLst/>
                                    <a:gdLst>
                                      <a:gd name="T0" fmla="*/ 188 w 201"/>
                                      <a:gd name="T1" fmla="*/ 14 h 15"/>
                                      <a:gd name="T2" fmla="*/ 200 w 201"/>
                                      <a:gd name="T3" fmla="*/ 7 h 15"/>
                                      <a:gd name="T4" fmla="*/ 188 w 201"/>
                                      <a:gd name="T5" fmla="*/ 0 h 15"/>
                                      <a:gd name="T6" fmla="*/ 12 w 201"/>
                                      <a:gd name="T7" fmla="*/ 0 h 15"/>
                                      <a:gd name="T8" fmla="*/ 0 w 201"/>
                                      <a:gd name="T9" fmla="*/ 7 h 15"/>
                                      <a:gd name="T10" fmla="*/ 12 w 201"/>
                                      <a:gd name="T11" fmla="*/ 14 h 15"/>
                                      <a:gd name="T12" fmla="*/ 188 w 201"/>
                                      <a:gd name="T13" fmla="*/ 14 h 1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</a:cxnLst>
                                    <a:rect l="0" t="0" r="r" b="b"/>
                                    <a:pathLst>
                                      <a:path w="201" h="15">
                                        <a:moveTo>
                                          <a:pt x="188" y="14"/>
                                        </a:moveTo>
                                        <a:cubicBezTo>
                                          <a:pt x="193" y="14"/>
                                          <a:pt x="200" y="14"/>
                                          <a:pt x="200" y="7"/>
                                        </a:cubicBezTo>
                                        <a:cubicBezTo>
                                          <a:pt x="200" y="0"/>
                                          <a:pt x="193" y="0"/>
                                          <a:pt x="188" y="0"/>
                                        </a:cubicBezTo>
                                        <a:cubicBezTo>
                                          <a:pt x="130" y="0"/>
                                          <a:pt x="71" y="0"/>
                                          <a:pt x="12" y="0"/>
                                        </a:cubicBezTo>
                                        <a:cubicBezTo>
                                          <a:pt x="7" y="0"/>
                                          <a:pt x="0" y="0"/>
                                          <a:pt x="0" y="7"/>
                                        </a:cubicBezTo>
                                        <a:cubicBezTo>
                                          <a:pt x="0" y="14"/>
                                          <a:pt x="7" y="14"/>
                                          <a:pt x="12" y="14"/>
                                        </a:cubicBezTo>
                                        <a:cubicBezTo>
                                          <a:pt x="71" y="14"/>
                                          <a:pt x="130" y="14"/>
                                          <a:pt x="188" y="14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487" name="Freeform 1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557" y="-174"/>
                                    <a:ext cx="49" cy="26"/>
                                  </a:xfrm>
                                  <a:custGeom>
                                    <a:avLst/>
                                    <a:gdLst>
                                      <a:gd name="T0" fmla="*/ 43 w 89"/>
                                      <a:gd name="T1" fmla="*/ 0 h 48"/>
                                      <a:gd name="T2" fmla="*/ 0 w 89"/>
                                      <a:gd name="T3" fmla="*/ 40 h 48"/>
                                      <a:gd name="T4" fmla="*/ 6 w 89"/>
                                      <a:gd name="T5" fmla="*/ 47 h 48"/>
                                      <a:gd name="T6" fmla="*/ 43 w 89"/>
                                      <a:gd name="T7" fmla="*/ 18 h 48"/>
                                      <a:gd name="T8" fmla="*/ 82 w 89"/>
                                      <a:gd name="T9" fmla="*/ 47 h 48"/>
                                      <a:gd name="T10" fmla="*/ 88 w 89"/>
                                      <a:gd name="T11" fmla="*/ 40 h 48"/>
                                      <a:gd name="T12" fmla="*/ 43 w 89"/>
                                      <a:gd name="T13" fmla="*/ 0 h 4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</a:cxnLst>
                                    <a:rect l="0" t="0" r="r" b="b"/>
                                    <a:pathLst>
                                      <a:path w="89" h="48">
                                        <a:moveTo>
                                          <a:pt x="43" y="0"/>
                                        </a:moveTo>
                                        <a:cubicBezTo>
                                          <a:pt x="29" y="13"/>
                                          <a:pt x="14" y="26"/>
                                          <a:pt x="0" y="40"/>
                                        </a:cubicBezTo>
                                        <a:cubicBezTo>
                                          <a:pt x="2" y="42"/>
                                          <a:pt x="4" y="44"/>
                                          <a:pt x="6" y="47"/>
                                        </a:cubicBezTo>
                                        <a:cubicBezTo>
                                          <a:pt x="18" y="37"/>
                                          <a:pt x="31" y="28"/>
                                          <a:pt x="43" y="18"/>
                                        </a:cubicBezTo>
                                        <a:cubicBezTo>
                                          <a:pt x="56" y="28"/>
                                          <a:pt x="68" y="37"/>
                                          <a:pt x="82" y="47"/>
                                        </a:cubicBezTo>
                                        <a:cubicBezTo>
                                          <a:pt x="84" y="44"/>
                                          <a:pt x="85" y="42"/>
                                          <a:pt x="88" y="40"/>
                                        </a:cubicBezTo>
                                        <a:cubicBezTo>
                                          <a:pt x="73" y="26"/>
                                          <a:pt x="58" y="13"/>
                                          <a:pt x="43" y="0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488" name="Freeform 1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531" y="-131"/>
                                    <a:ext cx="88" cy="75"/>
                                  </a:xfrm>
                                  <a:custGeom>
                                    <a:avLst/>
                                    <a:gdLst>
                                      <a:gd name="T0" fmla="*/ 60 w 159"/>
                                      <a:gd name="T1" fmla="*/ 99 h 135"/>
                                      <a:gd name="T2" fmla="*/ 31 w 159"/>
                                      <a:gd name="T3" fmla="*/ 126 h 135"/>
                                      <a:gd name="T4" fmla="*/ 16 w 159"/>
                                      <a:gd name="T5" fmla="*/ 121 h 135"/>
                                      <a:gd name="T6" fmla="*/ 29 w 159"/>
                                      <a:gd name="T7" fmla="*/ 105 h 135"/>
                                      <a:gd name="T8" fmla="*/ 17 w 159"/>
                                      <a:gd name="T9" fmla="*/ 94 h 135"/>
                                      <a:gd name="T10" fmla="*/ 0 w 159"/>
                                      <a:gd name="T11" fmla="*/ 112 h 135"/>
                                      <a:gd name="T12" fmla="*/ 31 w 159"/>
                                      <a:gd name="T13" fmla="*/ 134 h 135"/>
                                      <a:gd name="T14" fmla="*/ 65 w 159"/>
                                      <a:gd name="T15" fmla="*/ 112 h 135"/>
                                      <a:gd name="T16" fmla="*/ 100 w 159"/>
                                      <a:gd name="T17" fmla="*/ 134 h 135"/>
                                      <a:gd name="T18" fmla="*/ 151 w 159"/>
                                      <a:gd name="T19" fmla="*/ 87 h 135"/>
                                      <a:gd name="T20" fmla="*/ 146 w 159"/>
                                      <a:gd name="T21" fmla="*/ 84 h 135"/>
                                      <a:gd name="T22" fmla="*/ 140 w 159"/>
                                      <a:gd name="T23" fmla="*/ 89 h 135"/>
                                      <a:gd name="T24" fmla="*/ 101 w 159"/>
                                      <a:gd name="T25" fmla="*/ 126 h 135"/>
                                      <a:gd name="T26" fmla="*/ 83 w 159"/>
                                      <a:gd name="T27" fmla="*/ 106 h 135"/>
                                      <a:gd name="T28" fmla="*/ 98 w 159"/>
                                      <a:gd name="T29" fmla="*/ 38 h 135"/>
                                      <a:gd name="T30" fmla="*/ 127 w 159"/>
                                      <a:gd name="T31" fmla="*/ 8 h 135"/>
                                      <a:gd name="T32" fmla="*/ 143 w 159"/>
                                      <a:gd name="T33" fmla="*/ 12 h 135"/>
                                      <a:gd name="T34" fmla="*/ 130 w 159"/>
                                      <a:gd name="T35" fmla="*/ 29 h 135"/>
                                      <a:gd name="T36" fmla="*/ 142 w 159"/>
                                      <a:gd name="T37" fmla="*/ 40 h 135"/>
                                      <a:gd name="T38" fmla="*/ 158 w 159"/>
                                      <a:gd name="T39" fmla="*/ 22 h 135"/>
                                      <a:gd name="T40" fmla="*/ 127 w 159"/>
                                      <a:gd name="T41" fmla="*/ 0 h 135"/>
                                      <a:gd name="T42" fmla="*/ 95 w 159"/>
                                      <a:gd name="T43" fmla="*/ 22 h 135"/>
                                      <a:gd name="T44" fmla="*/ 59 w 159"/>
                                      <a:gd name="T45" fmla="*/ 0 h 135"/>
                                      <a:gd name="T46" fmla="*/ 7 w 159"/>
                                      <a:gd name="T47" fmla="*/ 46 h 135"/>
                                      <a:gd name="T48" fmla="*/ 12 w 159"/>
                                      <a:gd name="T49" fmla="*/ 49 h 135"/>
                                      <a:gd name="T50" fmla="*/ 18 w 159"/>
                                      <a:gd name="T51" fmla="*/ 44 h 135"/>
                                      <a:gd name="T52" fmla="*/ 58 w 159"/>
                                      <a:gd name="T53" fmla="*/ 8 h 135"/>
                                      <a:gd name="T54" fmla="*/ 76 w 159"/>
                                      <a:gd name="T55" fmla="*/ 28 h 135"/>
                                      <a:gd name="T56" fmla="*/ 70 w 159"/>
                                      <a:gd name="T57" fmla="*/ 59 h 135"/>
                                      <a:gd name="T58" fmla="*/ 60 w 159"/>
                                      <a:gd name="T59" fmla="*/ 99 h 13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</a:cxnLst>
                                    <a:rect l="0" t="0" r="r" b="b"/>
                                    <a:pathLst>
                                      <a:path w="159" h="135">
                                        <a:moveTo>
                                          <a:pt x="60" y="99"/>
                                        </a:moveTo>
                                        <a:cubicBezTo>
                                          <a:pt x="56" y="110"/>
                                          <a:pt x="47" y="126"/>
                                          <a:pt x="31" y="126"/>
                                        </a:cubicBezTo>
                                        <a:cubicBezTo>
                                          <a:pt x="26" y="123"/>
                                          <a:pt x="22" y="126"/>
                                          <a:pt x="16" y="121"/>
                                        </a:cubicBezTo>
                                        <a:cubicBezTo>
                                          <a:pt x="28" y="117"/>
                                          <a:pt x="29" y="106"/>
                                          <a:pt x="29" y="105"/>
                                        </a:cubicBezTo>
                                        <a:cubicBezTo>
                                          <a:pt x="29" y="99"/>
                                          <a:pt x="24" y="94"/>
                                          <a:pt x="17" y="94"/>
                                        </a:cubicBezTo>
                                        <a:cubicBezTo>
                                          <a:pt x="8" y="94"/>
                                          <a:pt x="0" y="102"/>
                                          <a:pt x="0" y="112"/>
                                        </a:cubicBezTo>
                                        <a:cubicBezTo>
                                          <a:pt x="0" y="127"/>
                                          <a:pt x="17" y="134"/>
                                          <a:pt x="31" y="134"/>
                                        </a:cubicBezTo>
                                        <a:cubicBezTo>
                                          <a:pt x="44" y="134"/>
                                          <a:pt x="56" y="126"/>
                                          <a:pt x="65" y="112"/>
                                        </a:cubicBezTo>
                                        <a:cubicBezTo>
                                          <a:pt x="71" y="128"/>
                                          <a:pt x="88" y="134"/>
                                          <a:pt x="100" y="134"/>
                                        </a:cubicBezTo>
                                        <a:cubicBezTo>
                                          <a:pt x="133" y="134"/>
                                          <a:pt x="151" y="97"/>
                                          <a:pt x="151" y="87"/>
                                        </a:cubicBezTo>
                                        <a:cubicBezTo>
                                          <a:pt x="151" y="84"/>
                                          <a:pt x="148" y="84"/>
                                          <a:pt x="146" y="84"/>
                                        </a:cubicBezTo>
                                        <a:cubicBezTo>
                                          <a:pt x="143" y="84"/>
                                          <a:pt x="142" y="85"/>
                                          <a:pt x="140" y="89"/>
                                        </a:cubicBezTo>
                                        <a:cubicBezTo>
                                          <a:pt x="134" y="110"/>
                                          <a:pt x="118" y="126"/>
                                          <a:pt x="101" y="126"/>
                                        </a:cubicBezTo>
                                        <a:cubicBezTo>
                                          <a:pt x="89" y="126"/>
                                          <a:pt x="83" y="117"/>
                                          <a:pt x="83" y="106"/>
                                        </a:cubicBezTo>
                                        <a:cubicBezTo>
                                          <a:pt x="83" y="99"/>
                                          <a:pt x="90" y="71"/>
                                          <a:pt x="98" y="38"/>
                                        </a:cubicBezTo>
                                        <a:cubicBezTo>
                                          <a:pt x="103" y="16"/>
                                          <a:pt x="118" y="8"/>
                                          <a:pt x="127" y="8"/>
                                        </a:cubicBezTo>
                                        <a:cubicBezTo>
                                          <a:pt x="132" y="10"/>
                                          <a:pt x="137" y="8"/>
                                          <a:pt x="143" y="12"/>
                                        </a:cubicBezTo>
                                        <a:cubicBezTo>
                                          <a:pt x="133" y="16"/>
                                          <a:pt x="130" y="23"/>
                                          <a:pt x="130" y="29"/>
                                        </a:cubicBezTo>
                                        <a:cubicBezTo>
                                          <a:pt x="130" y="35"/>
                                          <a:pt x="134" y="40"/>
                                          <a:pt x="142" y="40"/>
                                        </a:cubicBezTo>
                                        <a:cubicBezTo>
                                          <a:pt x="149" y="40"/>
                                          <a:pt x="158" y="34"/>
                                          <a:pt x="158" y="22"/>
                                        </a:cubicBezTo>
                                        <a:cubicBezTo>
                                          <a:pt x="158" y="5"/>
                                          <a:pt x="139" y="0"/>
                                          <a:pt x="127" y="0"/>
                                        </a:cubicBezTo>
                                        <a:cubicBezTo>
                                          <a:pt x="113" y="0"/>
                                          <a:pt x="101" y="10"/>
                                          <a:pt x="95" y="22"/>
                                        </a:cubicBezTo>
                                        <a:cubicBezTo>
                                          <a:pt x="89" y="8"/>
                                          <a:pt x="76" y="0"/>
                                          <a:pt x="59" y="0"/>
                                        </a:cubicBezTo>
                                        <a:cubicBezTo>
                                          <a:pt x="26" y="0"/>
                                          <a:pt x="7" y="36"/>
                                          <a:pt x="7" y="46"/>
                                        </a:cubicBezTo>
                                        <a:cubicBezTo>
                                          <a:pt x="7" y="49"/>
                                          <a:pt x="11" y="49"/>
                                          <a:pt x="12" y="49"/>
                                        </a:cubicBezTo>
                                        <a:cubicBezTo>
                                          <a:pt x="16" y="49"/>
                                          <a:pt x="16" y="48"/>
                                          <a:pt x="18" y="44"/>
                                        </a:cubicBezTo>
                                        <a:cubicBezTo>
                                          <a:pt x="25" y="22"/>
                                          <a:pt x="43" y="8"/>
                                          <a:pt x="58" y="8"/>
                                        </a:cubicBezTo>
                                        <a:cubicBezTo>
                                          <a:pt x="67" y="8"/>
                                          <a:pt x="76" y="13"/>
                                          <a:pt x="76" y="28"/>
                                        </a:cubicBezTo>
                                        <a:cubicBezTo>
                                          <a:pt x="76" y="34"/>
                                          <a:pt x="72" y="48"/>
                                          <a:pt x="70" y="59"/>
                                        </a:cubicBezTo>
                                        <a:cubicBezTo>
                                          <a:pt x="66" y="72"/>
                                          <a:pt x="64" y="85"/>
                                          <a:pt x="60" y="99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489" name="Freeform 2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650" y="-183"/>
                                    <a:ext cx="43" cy="166"/>
                                  </a:xfrm>
                                  <a:custGeom>
                                    <a:avLst/>
                                    <a:gdLst>
                                      <a:gd name="T0" fmla="*/ 71 w 78"/>
                                      <a:gd name="T1" fmla="*/ 0 h 296"/>
                                      <a:gd name="T2" fmla="*/ 0 w 78"/>
                                      <a:gd name="T3" fmla="*/ 147 h 296"/>
                                      <a:gd name="T4" fmla="*/ 71 w 78"/>
                                      <a:gd name="T5" fmla="*/ 295 h 296"/>
                                      <a:gd name="T6" fmla="*/ 77 w 78"/>
                                      <a:gd name="T7" fmla="*/ 292 h 296"/>
                                      <a:gd name="T8" fmla="*/ 73 w 78"/>
                                      <a:gd name="T9" fmla="*/ 287 h 296"/>
                                      <a:gd name="T10" fmla="*/ 20 w 78"/>
                                      <a:gd name="T11" fmla="*/ 147 h 296"/>
                                      <a:gd name="T12" fmla="*/ 74 w 78"/>
                                      <a:gd name="T13" fmla="*/ 7 h 296"/>
                                      <a:gd name="T14" fmla="*/ 77 w 78"/>
                                      <a:gd name="T15" fmla="*/ 4 h 296"/>
                                      <a:gd name="T16" fmla="*/ 71 w 78"/>
                                      <a:gd name="T17" fmla="*/ 0 h 2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78" h="296">
                                        <a:moveTo>
                                          <a:pt x="71" y="0"/>
                                        </a:moveTo>
                                        <a:cubicBezTo>
                                          <a:pt x="14" y="40"/>
                                          <a:pt x="0" y="102"/>
                                          <a:pt x="0" y="147"/>
                                        </a:cubicBezTo>
                                        <a:cubicBezTo>
                                          <a:pt x="0" y="189"/>
                                          <a:pt x="12" y="254"/>
                                          <a:pt x="71" y="295"/>
                                        </a:cubicBezTo>
                                        <a:cubicBezTo>
                                          <a:pt x="73" y="295"/>
                                          <a:pt x="77" y="295"/>
                                          <a:pt x="77" y="292"/>
                                        </a:cubicBezTo>
                                        <a:cubicBezTo>
                                          <a:pt x="77" y="290"/>
                                          <a:pt x="76" y="290"/>
                                          <a:pt x="73" y="287"/>
                                        </a:cubicBezTo>
                                        <a:cubicBezTo>
                                          <a:pt x="35" y="251"/>
                                          <a:pt x="20" y="202"/>
                                          <a:pt x="20" y="147"/>
                                        </a:cubicBezTo>
                                        <a:cubicBezTo>
                                          <a:pt x="20" y="68"/>
                                          <a:pt x="50" y="29"/>
                                          <a:pt x="74" y="7"/>
                                        </a:cubicBezTo>
                                        <a:cubicBezTo>
                                          <a:pt x="76" y="6"/>
                                          <a:pt x="77" y="5"/>
                                          <a:pt x="77" y="4"/>
                                        </a:cubicBezTo>
                                        <a:cubicBezTo>
                                          <a:pt x="77" y="0"/>
                                          <a:pt x="73" y="0"/>
                                          <a:pt x="71" y="0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490" name="Freeform 2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713" y="-162"/>
                                    <a:ext cx="56" cy="106"/>
                                  </a:xfrm>
                                  <a:custGeom>
                                    <a:avLst/>
                                    <a:gdLst>
                                      <a:gd name="T0" fmla="*/ 60 w 101"/>
                                      <a:gd name="T1" fmla="*/ 67 h 189"/>
                                      <a:gd name="T2" fmla="*/ 90 w 101"/>
                                      <a:gd name="T3" fmla="*/ 67 h 189"/>
                                      <a:gd name="T4" fmla="*/ 100 w 101"/>
                                      <a:gd name="T5" fmla="*/ 61 h 189"/>
                                      <a:gd name="T6" fmla="*/ 91 w 101"/>
                                      <a:gd name="T7" fmla="*/ 58 h 189"/>
                                      <a:gd name="T8" fmla="*/ 62 w 101"/>
                                      <a:gd name="T9" fmla="*/ 58 h 189"/>
                                      <a:gd name="T10" fmla="*/ 73 w 101"/>
                                      <a:gd name="T11" fmla="*/ 13 h 189"/>
                                      <a:gd name="T12" fmla="*/ 74 w 101"/>
                                      <a:gd name="T13" fmla="*/ 10 h 189"/>
                                      <a:gd name="T14" fmla="*/ 65 w 101"/>
                                      <a:gd name="T15" fmla="*/ 0 h 189"/>
                                      <a:gd name="T16" fmla="*/ 50 w 101"/>
                                      <a:gd name="T17" fmla="*/ 12 h 189"/>
                                      <a:gd name="T18" fmla="*/ 40 w 101"/>
                                      <a:gd name="T19" fmla="*/ 58 h 189"/>
                                      <a:gd name="T20" fmla="*/ 10 w 101"/>
                                      <a:gd name="T21" fmla="*/ 58 h 189"/>
                                      <a:gd name="T22" fmla="*/ 0 w 101"/>
                                      <a:gd name="T23" fmla="*/ 63 h 189"/>
                                      <a:gd name="T24" fmla="*/ 8 w 101"/>
                                      <a:gd name="T25" fmla="*/ 67 h 189"/>
                                      <a:gd name="T26" fmla="*/ 37 w 101"/>
                                      <a:gd name="T27" fmla="*/ 67 h 189"/>
                                      <a:gd name="T28" fmla="*/ 19 w 101"/>
                                      <a:gd name="T29" fmla="*/ 137 h 189"/>
                                      <a:gd name="T30" fmla="*/ 14 w 101"/>
                                      <a:gd name="T31" fmla="*/ 159 h 189"/>
                                      <a:gd name="T32" fmla="*/ 47 w 101"/>
                                      <a:gd name="T33" fmla="*/ 188 h 189"/>
                                      <a:gd name="T34" fmla="*/ 97 w 101"/>
                                      <a:gd name="T35" fmla="*/ 141 h 189"/>
                                      <a:gd name="T36" fmla="*/ 92 w 101"/>
                                      <a:gd name="T37" fmla="*/ 138 h 189"/>
                                      <a:gd name="T38" fmla="*/ 86 w 101"/>
                                      <a:gd name="T39" fmla="*/ 144 h 189"/>
                                      <a:gd name="T40" fmla="*/ 47 w 101"/>
                                      <a:gd name="T41" fmla="*/ 180 h 189"/>
                                      <a:gd name="T42" fmla="*/ 37 w 101"/>
                                      <a:gd name="T43" fmla="*/ 165 h 189"/>
                                      <a:gd name="T44" fmla="*/ 38 w 101"/>
                                      <a:gd name="T45" fmla="*/ 153 h 189"/>
                                      <a:gd name="T46" fmla="*/ 60 w 101"/>
                                      <a:gd name="T47" fmla="*/ 67 h 18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</a:cxnLst>
                                    <a:rect l="0" t="0" r="r" b="b"/>
                                    <a:pathLst>
                                      <a:path w="101" h="189">
                                        <a:moveTo>
                                          <a:pt x="60" y="67"/>
                                        </a:moveTo>
                                        <a:cubicBezTo>
                                          <a:pt x="70" y="67"/>
                                          <a:pt x="80" y="67"/>
                                          <a:pt x="90" y="67"/>
                                        </a:cubicBezTo>
                                        <a:cubicBezTo>
                                          <a:pt x="96" y="67"/>
                                          <a:pt x="100" y="67"/>
                                          <a:pt x="100" y="61"/>
                                        </a:cubicBezTo>
                                        <a:cubicBezTo>
                                          <a:pt x="100" y="58"/>
                                          <a:pt x="96" y="58"/>
                                          <a:pt x="91" y="58"/>
                                        </a:cubicBezTo>
                                        <a:cubicBezTo>
                                          <a:pt x="82" y="58"/>
                                          <a:pt x="72" y="58"/>
                                          <a:pt x="62" y="58"/>
                                        </a:cubicBezTo>
                                        <a:cubicBezTo>
                                          <a:pt x="66" y="43"/>
                                          <a:pt x="70" y="28"/>
                                          <a:pt x="73" y="13"/>
                                        </a:cubicBezTo>
                                        <a:cubicBezTo>
                                          <a:pt x="74" y="12"/>
                                          <a:pt x="74" y="11"/>
                                          <a:pt x="74" y="10"/>
                                        </a:cubicBezTo>
                                        <a:cubicBezTo>
                                          <a:pt x="74" y="4"/>
                                          <a:pt x="71" y="0"/>
                                          <a:pt x="65" y="0"/>
                                        </a:cubicBezTo>
                                        <a:cubicBezTo>
                                          <a:pt x="56" y="0"/>
                                          <a:pt x="53" y="5"/>
                                          <a:pt x="50" y="12"/>
                                        </a:cubicBezTo>
                                        <a:cubicBezTo>
                                          <a:pt x="48" y="20"/>
                                          <a:pt x="53" y="6"/>
                                          <a:pt x="40" y="58"/>
                                        </a:cubicBezTo>
                                        <a:cubicBezTo>
                                          <a:pt x="30" y="58"/>
                                          <a:pt x="19" y="58"/>
                                          <a:pt x="10" y="58"/>
                                        </a:cubicBezTo>
                                        <a:cubicBezTo>
                                          <a:pt x="4" y="58"/>
                                          <a:pt x="0" y="58"/>
                                          <a:pt x="0" y="63"/>
                                        </a:cubicBezTo>
                                        <a:cubicBezTo>
                                          <a:pt x="0" y="67"/>
                                          <a:pt x="4" y="67"/>
                                          <a:pt x="8" y="67"/>
                                        </a:cubicBezTo>
                                        <a:cubicBezTo>
                                          <a:pt x="18" y="67"/>
                                          <a:pt x="28" y="67"/>
                                          <a:pt x="37" y="67"/>
                                        </a:cubicBezTo>
                                        <a:cubicBezTo>
                                          <a:pt x="31" y="90"/>
                                          <a:pt x="25" y="113"/>
                                          <a:pt x="19" y="137"/>
                                        </a:cubicBezTo>
                                        <a:cubicBezTo>
                                          <a:pt x="18" y="144"/>
                                          <a:pt x="14" y="156"/>
                                          <a:pt x="14" y="159"/>
                                        </a:cubicBezTo>
                                        <a:cubicBezTo>
                                          <a:pt x="14" y="177"/>
                                          <a:pt x="30" y="188"/>
                                          <a:pt x="47" y="188"/>
                                        </a:cubicBezTo>
                                        <a:cubicBezTo>
                                          <a:pt x="79" y="188"/>
                                          <a:pt x="97" y="145"/>
                                          <a:pt x="97" y="141"/>
                                        </a:cubicBezTo>
                                        <a:cubicBezTo>
                                          <a:pt x="97" y="138"/>
                                          <a:pt x="94" y="138"/>
                                          <a:pt x="92" y="138"/>
                                        </a:cubicBezTo>
                                        <a:cubicBezTo>
                                          <a:pt x="90" y="138"/>
                                          <a:pt x="89" y="139"/>
                                          <a:pt x="86" y="144"/>
                                        </a:cubicBezTo>
                                        <a:cubicBezTo>
                                          <a:pt x="78" y="163"/>
                                          <a:pt x="64" y="180"/>
                                          <a:pt x="47" y="180"/>
                                        </a:cubicBezTo>
                                        <a:cubicBezTo>
                                          <a:pt x="41" y="180"/>
                                          <a:pt x="37" y="176"/>
                                          <a:pt x="37" y="165"/>
                                        </a:cubicBezTo>
                                        <a:cubicBezTo>
                                          <a:pt x="37" y="162"/>
                                          <a:pt x="38" y="156"/>
                                          <a:pt x="38" y="153"/>
                                        </a:cubicBezTo>
                                        <a:cubicBezTo>
                                          <a:pt x="46" y="123"/>
                                          <a:pt x="53" y="96"/>
                                          <a:pt x="60" y="67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491" name="Freeform 2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790" y="-183"/>
                                    <a:ext cx="42" cy="166"/>
                                  </a:xfrm>
                                  <a:custGeom>
                                    <a:avLst/>
                                    <a:gdLst>
                                      <a:gd name="T0" fmla="*/ 6 w 78"/>
                                      <a:gd name="T1" fmla="*/ 0 h 296"/>
                                      <a:gd name="T2" fmla="*/ 0 w 78"/>
                                      <a:gd name="T3" fmla="*/ 4 h 296"/>
                                      <a:gd name="T4" fmla="*/ 2 w 78"/>
                                      <a:gd name="T5" fmla="*/ 8 h 296"/>
                                      <a:gd name="T6" fmla="*/ 56 w 78"/>
                                      <a:gd name="T7" fmla="*/ 147 h 296"/>
                                      <a:gd name="T8" fmla="*/ 5 w 78"/>
                                      <a:gd name="T9" fmla="*/ 285 h 296"/>
                                      <a:gd name="T10" fmla="*/ 0 w 78"/>
                                      <a:gd name="T11" fmla="*/ 292 h 296"/>
                                      <a:gd name="T12" fmla="*/ 4 w 78"/>
                                      <a:gd name="T13" fmla="*/ 295 h 296"/>
                                      <a:gd name="T14" fmla="*/ 55 w 78"/>
                                      <a:gd name="T15" fmla="*/ 239 h 296"/>
                                      <a:gd name="T16" fmla="*/ 77 w 78"/>
                                      <a:gd name="T17" fmla="*/ 147 h 296"/>
                                      <a:gd name="T18" fmla="*/ 6 w 78"/>
                                      <a:gd name="T19" fmla="*/ 0 h 2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78" h="296">
                                        <a:moveTo>
                                          <a:pt x="6" y="0"/>
                                        </a:moveTo>
                                        <a:cubicBezTo>
                                          <a:pt x="4" y="0"/>
                                          <a:pt x="0" y="0"/>
                                          <a:pt x="0" y="4"/>
                                        </a:cubicBezTo>
                                        <a:cubicBezTo>
                                          <a:pt x="0" y="5"/>
                                          <a:pt x="1" y="6"/>
                                          <a:pt x="2" y="8"/>
                                        </a:cubicBezTo>
                                        <a:cubicBezTo>
                                          <a:pt x="28" y="31"/>
                                          <a:pt x="56" y="71"/>
                                          <a:pt x="56" y="147"/>
                                        </a:cubicBezTo>
                                        <a:cubicBezTo>
                                          <a:pt x="56" y="209"/>
                                          <a:pt x="37" y="256"/>
                                          <a:pt x="5" y="285"/>
                                        </a:cubicBezTo>
                                        <a:cubicBezTo>
                                          <a:pt x="0" y="290"/>
                                          <a:pt x="0" y="290"/>
                                          <a:pt x="0" y="292"/>
                                        </a:cubicBezTo>
                                        <a:cubicBezTo>
                                          <a:pt x="0" y="293"/>
                                          <a:pt x="1" y="295"/>
                                          <a:pt x="4" y="295"/>
                                        </a:cubicBezTo>
                                        <a:cubicBezTo>
                                          <a:pt x="7" y="295"/>
                                          <a:pt x="36" y="275"/>
                                          <a:pt x="55" y="239"/>
                                        </a:cubicBezTo>
                                        <a:cubicBezTo>
                                          <a:pt x="68" y="214"/>
                                          <a:pt x="77" y="182"/>
                                          <a:pt x="77" y="147"/>
                                        </a:cubicBezTo>
                                        <a:cubicBezTo>
                                          <a:pt x="77" y="105"/>
                                          <a:pt x="64" y="42"/>
                                          <a:pt x="6" y="0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492" name="Freeform 2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877" y="-183"/>
                                    <a:ext cx="7" cy="167"/>
                                  </a:xfrm>
                                  <a:custGeom>
                                    <a:avLst/>
                                    <a:gdLst>
                                      <a:gd name="T0" fmla="*/ 15 w 16"/>
                                      <a:gd name="T1" fmla="*/ 12 h 297"/>
                                      <a:gd name="T2" fmla="*/ 8 w 16"/>
                                      <a:gd name="T3" fmla="*/ 0 h 297"/>
                                      <a:gd name="T4" fmla="*/ 0 w 16"/>
                                      <a:gd name="T5" fmla="*/ 12 h 297"/>
                                      <a:gd name="T6" fmla="*/ 0 w 16"/>
                                      <a:gd name="T7" fmla="*/ 284 h 297"/>
                                      <a:gd name="T8" fmla="*/ 8 w 16"/>
                                      <a:gd name="T9" fmla="*/ 296 h 297"/>
                                      <a:gd name="T10" fmla="*/ 15 w 16"/>
                                      <a:gd name="T11" fmla="*/ 284 h 297"/>
                                      <a:gd name="T12" fmla="*/ 15 w 16"/>
                                      <a:gd name="T13" fmla="*/ 12 h 2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</a:cxnLst>
                                    <a:rect l="0" t="0" r="r" b="b"/>
                                    <a:pathLst>
                                      <a:path w="16" h="297">
                                        <a:moveTo>
                                          <a:pt x="15" y="12"/>
                                        </a:moveTo>
                                        <a:cubicBezTo>
                                          <a:pt x="15" y="7"/>
                                          <a:pt x="15" y="0"/>
                                          <a:pt x="8" y="0"/>
                                        </a:cubicBezTo>
                                        <a:cubicBezTo>
                                          <a:pt x="0" y="0"/>
                                          <a:pt x="0" y="7"/>
                                          <a:pt x="0" y="12"/>
                                        </a:cubicBezTo>
                                        <a:cubicBezTo>
                                          <a:pt x="0" y="102"/>
                                          <a:pt x="0" y="193"/>
                                          <a:pt x="0" y="284"/>
                                        </a:cubicBezTo>
                                        <a:cubicBezTo>
                                          <a:pt x="0" y="289"/>
                                          <a:pt x="0" y="296"/>
                                          <a:pt x="8" y="296"/>
                                        </a:cubicBezTo>
                                        <a:cubicBezTo>
                                          <a:pt x="15" y="296"/>
                                          <a:pt x="15" y="289"/>
                                          <a:pt x="15" y="284"/>
                                        </a:cubicBezTo>
                                        <a:cubicBezTo>
                                          <a:pt x="15" y="193"/>
                                          <a:pt x="15" y="102"/>
                                          <a:pt x="15" y="12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493" name="Freeform 2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86" y="-6"/>
                                    <a:ext cx="922" cy="9"/>
                                  </a:xfrm>
                                  <a:custGeom>
                                    <a:avLst/>
                                    <a:gdLst>
                                      <a:gd name="T0" fmla="*/ 815 w 1630"/>
                                      <a:gd name="T1" fmla="*/ 17 h 18"/>
                                      <a:gd name="T2" fmla="*/ 0 w 1630"/>
                                      <a:gd name="T3" fmla="*/ 17 h 18"/>
                                      <a:gd name="T4" fmla="*/ 0 w 1630"/>
                                      <a:gd name="T5" fmla="*/ 0 h 18"/>
                                      <a:gd name="T6" fmla="*/ 1629 w 1630"/>
                                      <a:gd name="T7" fmla="*/ 0 h 18"/>
                                      <a:gd name="T8" fmla="*/ 1629 w 1630"/>
                                      <a:gd name="T9" fmla="*/ 17 h 18"/>
                                      <a:gd name="T10" fmla="*/ 815 w 1630"/>
                                      <a:gd name="T11" fmla="*/ 17 h 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630" h="18">
                                        <a:moveTo>
                                          <a:pt x="815" y="17"/>
                                        </a:moveTo>
                                        <a:cubicBezTo>
                                          <a:pt x="544" y="17"/>
                                          <a:pt x="271" y="17"/>
                                          <a:pt x="0" y="17"/>
                                        </a:cubicBezTo>
                                        <a:cubicBezTo>
                                          <a:pt x="0" y="11"/>
                                          <a:pt x="0" y="6"/>
                                          <a:pt x="0" y="0"/>
                                        </a:cubicBezTo>
                                        <a:cubicBezTo>
                                          <a:pt x="542" y="0"/>
                                          <a:pt x="1085" y="0"/>
                                          <a:pt x="1629" y="0"/>
                                        </a:cubicBezTo>
                                        <a:cubicBezTo>
                                          <a:pt x="1629" y="6"/>
                                          <a:pt x="1629" y="11"/>
                                          <a:pt x="1629" y="17"/>
                                        </a:cubicBezTo>
                                        <a:cubicBezTo>
                                          <a:pt x="1357" y="17"/>
                                          <a:pt x="1086" y="17"/>
                                          <a:pt x="815" y="17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494" name="Freeform 2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88" y="15"/>
                                    <a:ext cx="7" cy="166"/>
                                  </a:xfrm>
                                  <a:custGeom>
                                    <a:avLst/>
                                    <a:gdLst>
                                      <a:gd name="T0" fmla="*/ 14 w 15"/>
                                      <a:gd name="T1" fmla="*/ 12 h 297"/>
                                      <a:gd name="T2" fmla="*/ 7 w 15"/>
                                      <a:gd name="T3" fmla="*/ 0 h 297"/>
                                      <a:gd name="T4" fmla="*/ 0 w 15"/>
                                      <a:gd name="T5" fmla="*/ 12 h 297"/>
                                      <a:gd name="T6" fmla="*/ 0 w 15"/>
                                      <a:gd name="T7" fmla="*/ 284 h 297"/>
                                      <a:gd name="T8" fmla="*/ 7 w 15"/>
                                      <a:gd name="T9" fmla="*/ 296 h 297"/>
                                      <a:gd name="T10" fmla="*/ 14 w 15"/>
                                      <a:gd name="T11" fmla="*/ 284 h 297"/>
                                      <a:gd name="T12" fmla="*/ 14 w 15"/>
                                      <a:gd name="T13" fmla="*/ 12 h 2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</a:cxnLst>
                                    <a:rect l="0" t="0" r="r" b="b"/>
                                    <a:pathLst>
                                      <a:path w="15" h="297">
                                        <a:moveTo>
                                          <a:pt x="14" y="12"/>
                                        </a:moveTo>
                                        <a:cubicBezTo>
                                          <a:pt x="14" y="7"/>
                                          <a:pt x="14" y="0"/>
                                          <a:pt x="7" y="0"/>
                                        </a:cubicBezTo>
                                        <a:cubicBezTo>
                                          <a:pt x="0" y="0"/>
                                          <a:pt x="0" y="7"/>
                                          <a:pt x="0" y="12"/>
                                        </a:cubicBezTo>
                                        <a:cubicBezTo>
                                          <a:pt x="0" y="103"/>
                                          <a:pt x="0" y="193"/>
                                          <a:pt x="0" y="284"/>
                                        </a:cubicBezTo>
                                        <a:cubicBezTo>
                                          <a:pt x="0" y="289"/>
                                          <a:pt x="0" y="296"/>
                                          <a:pt x="7" y="296"/>
                                        </a:cubicBezTo>
                                        <a:cubicBezTo>
                                          <a:pt x="14" y="296"/>
                                          <a:pt x="14" y="289"/>
                                          <a:pt x="14" y="284"/>
                                        </a:cubicBezTo>
                                        <a:cubicBezTo>
                                          <a:pt x="14" y="193"/>
                                          <a:pt x="14" y="103"/>
                                          <a:pt x="14" y="12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495" name="Freeform 2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329" y="66"/>
                                    <a:ext cx="88" cy="75"/>
                                  </a:xfrm>
                                  <a:custGeom>
                                    <a:avLst/>
                                    <a:gdLst>
                                      <a:gd name="T0" fmla="*/ 59 w 158"/>
                                      <a:gd name="T1" fmla="*/ 98 h 134"/>
                                      <a:gd name="T2" fmla="*/ 31 w 158"/>
                                      <a:gd name="T3" fmla="*/ 125 h 134"/>
                                      <a:gd name="T4" fmla="*/ 16 w 158"/>
                                      <a:gd name="T5" fmla="*/ 121 h 134"/>
                                      <a:gd name="T6" fmla="*/ 29 w 158"/>
                                      <a:gd name="T7" fmla="*/ 104 h 134"/>
                                      <a:gd name="T8" fmla="*/ 17 w 158"/>
                                      <a:gd name="T9" fmla="*/ 93 h 134"/>
                                      <a:gd name="T10" fmla="*/ 0 w 158"/>
                                      <a:gd name="T11" fmla="*/ 111 h 134"/>
                                      <a:gd name="T12" fmla="*/ 31 w 158"/>
                                      <a:gd name="T13" fmla="*/ 133 h 134"/>
                                      <a:gd name="T14" fmla="*/ 64 w 158"/>
                                      <a:gd name="T15" fmla="*/ 111 h 134"/>
                                      <a:gd name="T16" fmla="*/ 98 w 158"/>
                                      <a:gd name="T17" fmla="*/ 133 h 134"/>
                                      <a:gd name="T18" fmla="*/ 151 w 158"/>
                                      <a:gd name="T19" fmla="*/ 87 h 134"/>
                                      <a:gd name="T20" fmla="*/ 146 w 158"/>
                                      <a:gd name="T21" fmla="*/ 84 h 134"/>
                                      <a:gd name="T22" fmla="*/ 140 w 158"/>
                                      <a:gd name="T23" fmla="*/ 89 h 134"/>
                                      <a:gd name="T24" fmla="*/ 100 w 158"/>
                                      <a:gd name="T25" fmla="*/ 125 h 134"/>
                                      <a:gd name="T26" fmla="*/ 82 w 158"/>
                                      <a:gd name="T27" fmla="*/ 105 h 134"/>
                                      <a:gd name="T28" fmla="*/ 97 w 158"/>
                                      <a:gd name="T29" fmla="*/ 38 h 134"/>
                                      <a:gd name="T30" fmla="*/ 126 w 158"/>
                                      <a:gd name="T31" fmla="*/ 8 h 134"/>
                                      <a:gd name="T32" fmla="*/ 143 w 158"/>
                                      <a:gd name="T33" fmla="*/ 12 h 134"/>
                                      <a:gd name="T34" fmla="*/ 130 w 158"/>
                                      <a:gd name="T35" fmla="*/ 29 h 134"/>
                                      <a:gd name="T36" fmla="*/ 142 w 158"/>
                                      <a:gd name="T37" fmla="*/ 40 h 134"/>
                                      <a:gd name="T38" fmla="*/ 157 w 158"/>
                                      <a:gd name="T39" fmla="*/ 22 h 134"/>
                                      <a:gd name="T40" fmla="*/ 127 w 158"/>
                                      <a:gd name="T41" fmla="*/ 0 h 134"/>
                                      <a:gd name="T42" fmla="*/ 94 w 158"/>
                                      <a:gd name="T43" fmla="*/ 22 h 134"/>
                                      <a:gd name="T44" fmla="*/ 59 w 158"/>
                                      <a:gd name="T45" fmla="*/ 0 h 134"/>
                                      <a:gd name="T46" fmla="*/ 6 w 158"/>
                                      <a:gd name="T47" fmla="*/ 46 h 134"/>
                                      <a:gd name="T48" fmla="*/ 12 w 158"/>
                                      <a:gd name="T49" fmla="*/ 49 h 134"/>
                                      <a:gd name="T50" fmla="*/ 17 w 158"/>
                                      <a:gd name="T51" fmla="*/ 44 h 134"/>
                                      <a:gd name="T52" fmla="*/ 58 w 158"/>
                                      <a:gd name="T53" fmla="*/ 8 h 134"/>
                                      <a:gd name="T54" fmla="*/ 76 w 158"/>
                                      <a:gd name="T55" fmla="*/ 28 h 134"/>
                                      <a:gd name="T56" fmla="*/ 70 w 158"/>
                                      <a:gd name="T57" fmla="*/ 59 h 134"/>
                                      <a:gd name="T58" fmla="*/ 59 w 158"/>
                                      <a:gd name="T59" fmla="*/ 98 h 1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</a:cxnLst>
                                    <a:rect l="0" t="0" r="r" b="b"/>
                                    <a:pathLst>
                                      <a:path w="158" h="134">
                                        <a:moveTo>
                                          <a:pt x="59" y="98"/>
                                        </a:moveTo>
                                        <a:cubicBezTo>
                                          <a:pt x="56" y="109"/>
                                          <a:pt x="47" y="125"/>
                                          <a:pt x="31" y="125"/>
                                        </a:cubicBezTo>
                                        <a:cubicBezTo>
                                          <a:pt x="30" y="125"/>
                                          <a:pt x="22" y="125"/>
                                          <a:pt x="16" y="121"/>
                                        </a:cubicBezTo>
                                        <a:cubicBezTo>
                                          <a:pt x="28" y="116"/>
                                          <a:pt x="29" y="107"/>
                                          <a:pt x="29" y="104"/>
                                        </a:cubicBezTo>
                                        <a:cubicBezTo>
                                          <a:pt x="29" y="98"/>
                                          <a:pt x="23" y="93"/>
                                          <a:pt x="17" y="93"/>
                                        </a:cubicBezTo>
                                        <a:cubicBezTo>
                                          <a:pt x="8" y="93"/>
                                          <a:pt x="0" y="101"/>
                                          <a:pt x="0" y="111"/>
                                        </a:cubicBezTo>
                                        <a:cubicBezTo>
                                          <a:pt x="0" y="126"/>
                                          <a:pt x="17" y="133"/>
                                          <a:pt x="31" y="133"/>
                                        </a:cubicBezTo>
                                        <a:cubicBezTo>
                                          <a:pt x="44" y="133"/>
                                          <a:pt x="56" y="125"/>
                                          <a:pt x="64" y="111"/>
                                        </a:cubicBezTo>
                                        <a:cubicBezTo>
                                          <a:pt x="71" y="127"/>
                                          <a:pt x="88" y="133"/>
                                          <a:pt x="98" y="133"/>
                                        </a:cubicBezTo>
                                        <a:cubicBezTo>
                                          <a:pt x="133" y="133"/>
                                          <a:pt x="151" y="96"/>
                                          <a:pt x="151" y="87"/>
                                        </a:cubicBezTo>
                                        <a:cubicBezTo>
                                          <a:pt x="151" y="84"/>
                                          <a:pt x="148" y="84"/>
                                          <a:pt x="146" y="84"/>
                                        </a:cubicBezTo>
                                        <a:cubicBezTo>
                                          <a:pt x="142" y="84"/>
                                          <a:pt x="142" y="85"/>
                                          <a:pt x="140" y="89"/>
                                        </a:cubicBezTo>
                                        <a:cubicBezTo>
                                          <a:pt x="134" y="109"/>
                                          <a:pt x="116" y="125"/>
                                          <a:pt x="100" y="125"/>
                                        </a:cubicBezTo>
                                        <a:cubicBezTo>
                                          <a:pt x="89" y="125"/>
                                          <a:pt x="82" y="116"/>
                                          <a:pt x="82" y="105"/>
                                        </a:cubicBezTo>
                                        <a:cubicBezTo>
                                          <a:pt x="82" y="98"/>
                                          <a:pt x="89" y="71"/>
                                          <a:pt x="97" y="38"/>
                                        </a:cubicBezTo>
                                        <a:cubicBezTo>
                                          <a:pt x="103" y="16"/>
                                          <a:pt x="116" y="8"/>
                                          <a:pt x="126" y="8"/>
                                        </a:cubicBezTo>
                                        <a:cubicBezTo>
                                          <a:pt x="127" y="8"/>
                                          <a:pt x="136" y="8"/>
                                          <a:pt x="143" y="12"/>
                                        </a:cubicBezTo>
                                        <a:cubicBezTo>
                                          <a:pt x="133" y="16"/>
                                          <a:pt x="130" y="24"/>
                                          <a:pt x="130" y="29"/>
                                        </a:cubicBezTo>
                                        <a:cubicBezTo>
                                          <a:pt x="130" y="35"/>
                                          <a:pt x="134" y="40"/>
                                          <a:pt x="142" y="40"/>
                                        </a:cubicBezTo>
                                        <a:cubicBezTo>
                                          <a:pt x="148" y="40"/>
                                          <a:pt x="157" y="34"/>
                                          <a:pt x="157" y="22"/>
                                        </a:cubicBezTo>
                                        <a:cubicBezTo>
                                          <a:pt x="157" y="5"/>
                                          <a:pt x="139" y="0"/>
                                          <a:pt x="127" y="0"/>
                                        </a:cubicBezTo>
                                        <a:cubicBezTo>
                                          <a:pt x="113" y="0"/>
                                          <a:pt x="101" y="10"/>
                                          <a:pt x="94" y="22"/>
                                        </a:cubicBezTo>
                                        <a:cubicBezTo>
                                          <a:pt x="89" y="10"/>
                                          <a:pt x="76" y="0"/>
                                          <a:pt x="59" y="0"/>
                                        </a:cubicBezTo>
                                        <a:cubicBezTo>
                                          <a:pt x="25" y="0"/>
                                          <a:pt x="6" y="36"/>
                                          <a:pt x="6" y="46"/>
                                        </a:cubicBezTo>
                                        <a:cubicBezTo>
                                          <a:pt x="6" y="49"/>
                                          <a:pt x="11" y="49"/>
                                          <a:pt x="12" y="49"/>
                                        </a:cubicBezTo>
                                        <a:cubicBezTo>
                                          <a:pt x="16" y="49"/>
                                          <a:pt x="16" y="48"/>
                                          <a:pt x="17" y="44"/>
                                        </a:cubicBezTo>
                                        <a:cubicBezTo>
                                          <a:pt x="24" y="22"/>
                                          <a:pt x="43" y="8"/>
                                          <a:pt x="58" y="8"/>
                                        </a:cubicBezTo>
                                        <a:cubicBezTo>
                                          <a:pt x="67" y="8"/>
                                          <a:pt x="76" y="13"/>
                                          <a:pt x="76" y="28"/>
                                        </a:cubicBezTo>
                                        <a:cubicBezTo>
                                          <a:pt x="76" y="34"/>
                                          <a:pt x="72" y="48"/>
                                          <a:pt x="70" y="59"/>
                                        </a:cubicBezTo>
                                        <a:cubicBezTo>
                                          <a:pt x="66" y="72"/>
                                          <a:pt x="62" y="85"/>
                                          <a:pt x="59" y="98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496" name="Freeform 2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448" y="15"/>
                                    <a:ext cx="43" cy="166"/>
                                  </a:xfrm>
                                  <a:custGeom>
                                    <a:avLst/>
                                    <a:gdLst>
                                      <a:gd name="T0" fmla="*/ 71 w 78"/>
                                      <a:gd name="T1" fmla="*/ 0 h 297"/>
                                      <a:gd name="T2" fmla="*/ 0 w 78"/>
                                      <a:gd name="T3" fmla="*/ 148 h 297"/>
                                      <a:gd name="T4" fmla="*/ 71 w 78"/>
                                      <a:gd name="T5" fmla="*/ 296 h 297"/>
                                      <a:gd name="T6" fmla="*/ 77 w 78"/>
                                      <a:gd name="T7" fmla="*/ 292 h 297"/>
                                      <a:gd name="T8" fmla="*/ 73 w 78"/>
                                      <a:gd name="T9" fmla="*/ 287 h 297"/>
                                      <a:gd name="T10" fmla="*/ 19 w 78"/>
                                      <a:gd name="T11" fmla="*/ 148 h 297"/>
                                      <a:gd name="T12" fmla="*/ 74 w 78"/>
                                      <a:gd name="T13" fmla="*/ 7 h 297"/>
                                      <a:gd name="T14" fmla="*/ 77 w 78"/>
                                      <a:gd name="T15" fmla="*/ 4 h 297"/>
                                      <a:gd name="T16" fmla="*/ 71 w 78"/>
                                      <a:gd name="T17" fmla="*/ 0 h 2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78" h="297">
                                        <a:moveTo>
                                          <a:pt x="71" y="0"/>
                                        </a:moveTo>
                                        <a:cubicBezTo>
                                          <a:pt x="14" y="40"/>
                                          <a:pt x="0" y="103"/>
                                          <a:pt x="0" y="148"/>
                                        </a:cubicBezTo>
                                        <a:cubicBezTo>
                                          <a:pt x="0" y="189"/>
                                          <a:pt x="12" y="254"/>
                                          <a:pt x="71" y="296"/>
                                        </a:cubicBezTo>
                                        <a:cubicBezTo>
                                          <a:pt x="73" y="296"/>
                                          <a:pt x="77" y="296"/>
                                          <a:pt x="77" y="292"/>
                                        </a:cubicBezTo>
                                        <a:cubicBezTo>
                                          <a:pt x="77" y="290"/>
                                          <a:pt x="76" y="290"/>
                                          <a:pt x="73" y="287"/>
                                        </a:cubicBezTo>
                                        <a:cubicBezTo>
                                          <a:pt x="34" y="251"/>
                                          <a:pt x="19" y="202"/>
                                          <a:pt x="19" y="148"/>
                                        </a:cubicBezTo>
                                        <a:cubicBezTo>
                                          <a:pt x="19" y="68"/>
                                          <a:pt x="50" y="29"/>
                                          <a:pt x="74" y="7"/>
                                        </a:cubicBezTo>
                                        <a:cubicBezTo>
                                          <a:pt x="76" y="6"/>
                                          <a:pt x="77" y="5"/>
                                          <a:pt x="77" y="4"/>
                                        </a:cubicBezTo>
                                        <a:cubicBezTo>
                                          <a:pt x="77" y="0"/>
                                          <a:pt x="73" y="0"/>
                                          <a:pt x="71" y="0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497" name="Freeform 2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510" y="36"/>
                                    <a:ext cx="56" cy="105"/>
                                  </a:xfrm>
                                  <a:custGeom>
                                    <a:avLst/>
                                    <a:gdLst>
                                      <a:gd name="T0" fmla="*/ 61 w 102"/>
                                      <a:gd name="T1" fmla="*/ 68 h 189"/>
                                      <a:gd name="T2" fmla="*/ 91 w 102"/>
                                      <a:gd name="T3" fmla="*/ 68 h 189"/>
                                      <a:gd name="T4" fmla="*/ 101 w 102"/>
                                      <a:gd name="T5" fmla="*/ 62 h 189"/>
                                      <a:gd name="T6" fmla="*/ 91 w 102"/>
                                      <a:gd name="T7" fmla="*/ 59 h 189"/>
                                      <a:gd name="T8" fmla="*/ 64 w 102"/>
                                      <a:gd name="T9" fmla="*/ 59 h 189"/>
                                      <a:gd name="T10" fmla="*/ 74 w 102"/>
                                      <a:gd name="T11" fmla="*/ 13 h 189"/>
                                      <a:gd name="T12" fmla="*/ 76 w 102"/>
                                      <a:gd name="T13" fmla="*/ 10 h 189"/>
                                      <a:gd name="T14" fmla="*/ 65 w 102"/>
                                      <a:gd name="T15" fmla="*/ 0 h 189"/>
                                      <a:gd name="T16" fmla="*/ 52 w 102"/>
                                      <a:gd name="T17" fmla="*/ 13 h 189"/>
                                      <a:gd name="T18" fmla="*/ 40 w 102"/>
                                      <a:gd name="T19" fmla="*/ 59 h 189"/>
                                      <a:gd name="T20" fmla="*/ 10 w 102"/>
                                      <a:gd name="T21" fmla="*/ 59 h 189"/>
                                      <a:gd name="T22" fmla="*/ 0 w 102"/>
                                      <a:gd name="T23" fmla="*/ 64 h 189"/>
                                      <a:gd name="T24" fmla="*/ 10 w 102"/>
                                      <a:gd name="T25" fmla="*/ 68 h 189"/>
                                      <a:gd name="T26" fmla="*/ 37 w 102"/>
                                      <a:gd name="T27" fmla="*/ 68 h 189"/>
                                      <a:gd name="T28" fmla="*/ 20 w 102"/>
                                      <a:gd name="T29" fmla="*/ 138 h 189"/>
                                      <a:gd name="T30" fmla="*/ 16 w 102"/>
                                      <a:gd name="T31" fmla="*/ 160 h 189"/>
                                      <a:gd name="T32" fmla="*/ 47 w 102"/>
                                      <a:gd name="T33" fmla="*/ 188 h 189"/>
                                      <a:gd name="T34" fmla="*/ 98 w 102"/>
                                      <a:gd name="T35" fmla="*/ 142 h 189"/>
                                      <a:gd name="T36" fmla="*/ 94 w 102"/>
                                      <a:gd name="T37" fmla="*/ 139 h 189"/>
                                      <a:gd name="T38" fmla="*/ 88 w 102"/>
                                      <a:gd name="T39" fmla="*/ 145 h 189"/>
                                      <a:gd name="T40" fmla="*/ 48 w 102"/>
                                      <a:gd name="T41" fmla="*/ 180 h 189"/>
                                      <a:gd name="T42" fmla="*/ 37 w 102"/>
                                      <a:gd name="T43" fmla="*/ 165 h 189"/>
                                      <a:gd name="T44" fmla="*/ 40 w 102"/>
                                      <a:gd name="T45" fmla="*/ 153 h 189"/>
                                      <a:gd name="T46" fmla="*/ 61 w 102"/>
                                      <a:gd name="T47" fmla="*/ 68 h 18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</a:cxnLst>
                                    <a:rect l="0" t="0" r="r" b="b"/>
                                    <a:pathLst>
                                      <a:path w="102" h="189">
                                        <a:moveTo>
                                          <a:pt x="61" y="68"/>
                                        </a:moveTo>
                                        <a:cubicBezTo>
                                          <a:pt x="71" y="68"/>
                                          <a:pt x="82" y="68"/>
                                          <a:pt x="91" y="68"/>
                                        </a:cubicBezTo>
                                        <a:cubicBezTo>
                                          <a:pt x="96" y="68"/>
                                          <a:pt x="101" y="68"/>
                                          <a:pt x="101" y="62"/>
                                        </a:cubicBezTo>
                                        <a:cubicBezTo>
                                          <a:pt x="101" y="59"/>
                                          <a:pt x="96" y="59"/>
                                          <a:pt x="91" y="59"/>
                                        </a:cubicBezTo>
                                        <a:cubicBezTo>
                                          <a:pt x="82" y="59"/>
                                          <a:pt x="73" y="59"/>
                                          <a:pt x="64" y="59"/>
                                        </a:cubicBezTo>
                                        <a:cubicBezTo>
                                          <a:pt x="67" y="43"/>
                                          <a:pt x="71" y="28"/>
                                          <a:pt x="74" y="13"/>
                                        </a:cubicBezTo>
                                        <a:cubicBezTo>
                                          <a:pt x="74" y="12"/>
                                          <a:pt x="76" y="11"/>
                                          <a:pt x="76" y="10"/>
                                        </a:cubicBezTo>
                                        <a:cubicBezTo>
                                          <a:pt x="76" y="4"/>
                                          <a:pt x="71" y="0"/>
                                          <a:pt x="65" y="0"/>
                                        </a:cubicBezTo>
                                        <a:cubicBezTo>
                                          <a:pt x="58" y="0"/>
                                          <a:pt x="53" y="5"/>
                                          <a:pt x="52" y="13"/>
                                        </a:cubicBezTo>
                                        <a:cubicBezTo>
                                          <a:pt x="49" y="20"/>
                                          <a:pt x="53" y="6"/>
                                          <a:pt x="40" y="59"/>
                                        </a:cubicBezTo>
                                        <a:cubicBezTo>
                                          <a:pt x="30" y="59"/>
                                          <a:pt x="19" y="59"/>
                                          <a:pt x="10" y="59"/>
                                        </a:cubicBezTo>
                                        <a:cubicBezTo>
                                          <a:pt x="5" y="59"/>
                                          <a:pt x="0" y="59"/>
                                          <a:pt x="0" y="64"/>
                                        </a:cubicBezTo>
                                        <a:cubicBezTo>
                                          <a:pt x="0" y="68"/>
                                          <a:pt x="4" y="68"/>
                                          <a:pt x="10" y="68"/>
                                        </a:cubicBezTo>
                                        <a:cubicBezTo>
                                          <a:pt x="19" y="68"/>
                                          <a:pt x="28" y="68"/>
                                          <a:pt x="37" y="68"/>
                                        </a:cubicBezTo>
                                        <a:cubicBezTo>
                                          <a:pt x="31" y="91"/>
                                          <a:pt x="26" y="114"/>
                                          <a:pt x="20" y="138"/>
                                        </a:cubicBezTo>
                                        <a:cubicBezTo>
                                          <a:pt x="18" y="146"/>
                                          <a:pt x="16" y="156"/>
                                          <a:pt x="16" y="160"/>
                                        </a:cubicBezTo>
                                        <a:cubicBezTo>
                                          <a:pt x="16" y="177"/>
                                          <a:pt x="30" y="188"/>
                                          <a:pt x="47" y="188"/>
                                        </a:cubicBezTo>
                                        <a:cubicBezTo>
                                          <a:pt x="80" y="188"/>
                                          <a:pt x="98" y="146"/>
                                          <a:pt x="98" y="142"/>
                                        </a:cubicBezTo>
                                        <a:cubicBezTo>
                                          <a:pt x="98" y="139"/>
                                          <a:pt x="95" y="139"/>
                                          <a:pt x="94" y="139"/>
                                        </a:cubicBezTo>
                                        <a:cubicBezTo>
                                          <a:pt x="90" y="139"/>
                                          <a:pt x="90" y="140"/>
                                          <a:pt x="88" y="145"/>
                                        </a:cubicBezTo>
                                        <a:cubicBezTo>
                                          <a:pt x="79" y="163"/>
                                          <a:pt x="65" y="180"/>
                                          <a:pt x="48" y="180"/>
                                        </a:cubicBezTo>
                                        <a:cubicBezTo>
                                          <a:pt x="42" y="180"/>
                                          <a:pt x="37" y="176"/>
                                          <a:pt x="37" y="165"/>
                                        </a:cubicBezTo>
                                        <a:cubicBezTo>
                                          <a:pt x="37" y="163"/>
                                          <a:pt x="38" y="156"/>
                                          <a:pt x="40" y="153"/>
                                        </a:cubicBezTo>
                                        <a:cubicBezTo>
                                          <a:pt x="47" y="124"/>
                                          <a:pt x="54" y="97"/>
                                          <a:pt x="61" y="68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498" name="Freeform 2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600" y="15"/>
                                    <a:ext cx="7" cy="166"/>
                                  </a:xfrm>
                                  <a:custGeom>
                                    <a:avLst/>
                                    <a:gdLst>
                                      <a:gd name="T0" fmla="*/ 14 w 15"/>
                                      <a:gd name="T1" fmla="*/ 12 h 297"/>
                                      <a:gd name="T2" fmla="*/ 7 w 15"/>
                                      <a:gd name="T3" fmla="*/ 0 h 297"/>
                                      <a:gd name="T4" fmla="*/ 0 w 15"/>
                                      <a:gd name="T5" fmla="*/ 12 h 297"/>
                                      <a:gd name="T6" fmla="*/ 0 w 15"/>
                                      <a:gd name="T7" fmla="*/ 284 h 297"/>
                                      <a:gd name="T8" fmla="*/ 7 w 15"/>
                                      <a:gd name="T9" fmla="*/ 296 h 297"/>
                                      <a:gd name="T10" fmla="*/ 14 w 15"/>
                                      <a:gd name="T11" fmla="*/ 284 h 297"/>
                                      <a:gd name="T12" fmla="*/ 14 w 15"/>
                                      <a:gd name="T13" fmla="*/ 12 h 2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</a:cxnLst>
                                    <a:rect l="0" t="0" r="r" b="b"/>
                                    <a:pathLst>
                                      <a:path w="15" h="297">
                                        <a:moveTo>
                                          <a:pt x="14" y="12"/>
                                        </a:moveTo>
                                        <a:cubicBezTo>
                                          <a:pt x="14" y="7"/>
                                          <a:pt x="14" y="0"/>
                                          <a:pt x="7" y="0"/>
                                        </a:cubicBezTo>
                                        <a:cubicBezTo>
                                          <a:pt x="0" y="0"/>
                                          <a:pt x="0" y="7"/>
                                          <a:pt x="0" y="12"/>
                                        </a:cubicBezTo>
                                        <a:cubicBezTo>
                                          <a:pt x="0" y="103"/>
                                          <a:pt x="0" y="193"/>
                                          <a:pt x="0" y="284"/>
                                        </a:cubicBezTo>
                                        <a:cubicBezTo>
                                          <a:pt x="0" y="289"/>
                                          <a:pt x="0" y="296"/>
                                          <a:pt x="7" y="296"/>
                                        </a:cubicBezTo>
                                        <a:cubicBezTo>
                                          <a:pt x="14" y="296"/>
                                          <a:pt x="14" y="289"/>
                                          <a:pt x="14" y="284"/>
                                        </a:cubicBezTo>
                                        <a:cubicBezTo>
                                          <a:pt x="14" y="193"/>
                                          <a:pt x="14" y="103"/>
                                          <a:pt x="14" y="12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 cap="flat">
                                        <a:solidFill>
                                          <a:srgbClr val="3465A4"/>
                                        </a:solidFill>
                                        <a:bevel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non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B869C0B" id="Grupa 472" o:spid="_x0000_s1026" style="width:95.45pt;height:18.25pt;mso-position-horizontal-relative:char;mso-position-vertical-relative:line" coordorigin="-1,-183" coordsize="1909,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">
                      <v:group id="Group 4" o:spid="_x0000_s1027" style="position:absolute;left:-1;top:-183;width:1909;height:365" coordorigin="-1,-183" coordsize="1909,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tTS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">
                        <v:shape id="Freeform 5" o:spid="_x0000_s1028" style="position:absolute;top:-171;width:1897;height:340;visibility:visible;mso-wrap-style:none;v-text-anchor:middle" coordsize="3349,6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" path="m1675,601v-559,,-1117,,-1675,c,400,,201,,,1115,,2232,,3348,v,201,,400,,601c2790,601,2232,601,1675,601e" stroked="f" strokecolor="#3465a4">
                          <v:stroke joinstyle="bevel"/>
                          <v:path o:connecttype="custom" o:connectlocs="949,339;0,339;0,0;1896,0;1896,339;949,339" o:connectangles="0,0,0,0,0,0"/>
                        </v:shape>
                        <v:shape id="Freeform 6" o:spid="_x0000_s1029" style="position:absolute;left:9;top:-100;width:77;height:157;visibility:visible;mso-wrap-style:none;v-text-anchor:middle" coordsize="140,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" path="m86,11c86,1,86,,77,,52,26,14,26,,26v,5,,9,,15c10,41,34,41,56,29v,74,,146,,219c56,262,54,268,17,268v-5,,-9,,-13,c4,272,4,275,4,280v14,-1,50,-1,68,-1c89,279,125,279,139,280v,-5,,-8,,-12c134,268,131,268,126,268v-37,,-40,-5,-40,-20c86,169,86,91,86,11e" fillcolor="black" stroked="f" strokecolor="#3465a4">
                          <v:stroke joinstyle="bevel"/>
                          <v:path o:connecttype="custom" o:connectlocs="47,6;42,0;0,15;0,23;31,16;31,139;9,150;2,150;2,156;40,156;76,156;76,150;69,150;47,139;47,6" o:connectangles="0,0,0,0,0,0,0,0,0,0,0,0,0,0,0"/>
                        </v:shape>
                        <v:shape id="Freeform 7" o:spid="_x0000_s1030" style="position:absolute;left:180;top:-6;width:145;height:9;visibility:visible;mso-wrap-style:none;v-text-anchor:middle" coordsize="259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" path="m242,17v8,,16,,16,-9c258,,250,,242,,167,,90,,14,,7,,,,,8v,9,7,9,14,9c90,17,167,17,242,17e" fillcolor="black" stroked="f" strokecolor="#3465a4">
                          <v:stroke joinstyle="bevel"/>
                          <v:path o:connecttype="custom" o:connectlocs="135,9;144,4;135,0;8,0;0,4;8,9;135,9" o:connectangles="0,0,0,0,0,0,0"/>
                        </v:shape>
                        <v:shape id="Freeform 8" o:spid="_x0000_s1031" style="position:absolute;left:484;top:-147;width:60;height:110;visibility:visible;mso-wrap-style:none;v-text-anchor:middle" coordsize="108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" path="m66,8c66,1,66,,58,,38,19,12,19,,19v,4,,7,,11c6,30,26,30,42,22v,50,,100,,150c42,182,42,187,13,187v-3,,-8,,-12,c1,189,1,193,1,196v6,,42,-1,53,-1c64,195,101,196,107,196v,-3,,-7,,-9c103,187,100,187,96,187v-30,,-30,-5,-30,-15c66,116,66,62,66,8e" fillcolor="black" stroked="f" strokecolor="#3465a4">
                          <v:stroke joinstyle="bevel"/>
                          <v:path o:connecttype="custom" o:connectlocs="37,4;32,0;0,11;0,17;23,12;23,96;7,104;1,104;1,109;30,109;59,109;59,104;53,104;37,96;37,4" o:connectangles="0,0,0,0,0,0,0,0,0,0,0,0,0,0,0"/>
                        </v:shape>
                        <v:shape id="Freeform 9" o:spid="_x0000_s1032" style="position:absolute;left:428;top:-6;width:168;height:9;visibility:visible;mso-wrap-style:none;v-text-anchor:middle" coordsize="300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" path="m150,17c100,17,50,17,,17,,11,,6,,,100,,199,,299,v,6,,11,,17c250,17,199,17,150,17e" fillcolor="black" stroked="f" strokecolor="#3465a4">
                          <v:stroke joinstyle="bevel"/>
                          <v:path o:connecttype="custom" o:connectlocs="84,9;0,9;0,0;167,0;167,9;84,9" o:connectangles="0,0,0,0,0,0"/>
                        </v:shape>
                        <v:shape id="Freeform 10" o:spid="_x0000_s1033" style="position:absolute;left:440;top:26;width:148;height:113;visibility:visible;mso-wrap-style:none;v-text-anchor:middle" coordsize="264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" path="m226,31v3,-11,8,-20,32,-20c259,11,263,10,263,4,263,2,262,,259,v-9,,-20,1,-31,1c221,1,204,,197,v-1,,-6,,-6,6c191,10,194,11,198,11v13,,18,3,18,12c216,25,216,26,215,30v-11,44,-21,86,-31,129c158,108,133,56,108,5,106,,106,,98,,85,,71,,58,,52,,48,,48,6v,5,4,5,10,5c64,11,71,11,77,12,64,65,50,117,37,170v-2,11,-7,20,-31,21c5,191,,191,,197v,3,2,4,5,4c14,201,25,200,36,200v6,,24,1,31,1c70,201,73,200,73,195v,-4,-3,-4,-7,-4c47,190,47,183,47,178v,-1,,-2,1,-7c61,121,73,70,86,19v29,60,58,119,87,177c175,201,176,201,179,201v5,,5,,6,-6c198,140,212,86,226,31e" fillcolor="black" stroked="f" strokecolor="#3465a4">
                          <v:stroke joinstyle="bevel"/>
                          <v:path o:connecttype="custom" o:connectlocs="127,17;145,6;147,2;145,0;128,1;110,0;107,3;111,6;121,13;121,17;103,89;61,3;55,0;33,0;27,3;33,6;43,7;21,95;3,107;0,110;3,112;20,112;38,112;41,109;37,107;26,100;27,96;48,11;97,110;100,112;104,109;127,17" o:connectangles="0,0,0,0,0,0,0,0,0,0,0,0,0,0,0,0,0,0,0,0,0,0,0,0,0,0,0,0,0,0,0,0"/>
                        </v:shape>
                        <v:shape id="Freeform 11" o:spid="_x0000_s1034" style="position:absolute;left:680;top:-121;width:224;height:238;visibility:visible;mso-wrap-style:none;v-text-anchor:middle" coordsize="399,4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" path="m154,226c103,287,54,349,4,411,,414,,415,,417v,4,4,4,11,4c127,421,246,421,362,421v12,-34,24,-69,36,-104c395,317,391,317,387,317v-10,31,-38,58,-74,70c306,388,277,399,214,399v-60,,-119,,-179,c84,339,132,278,181,218v3,-4,4,-5,4,-6c185,209,185,209,182,206,137,142,91,80,46,17v55,,111,,166,c261,17,357,20,387,99v4,,8,,11,c386,66,374,32,362,,246,,127,,11,,,,,1,,14,52,86,102,156,154,226e" fillcolor="black" stroked="f" strokecolor="#3465a4">
                          <v:stroke joinstyle="bevel"/>
                          <v:path o:connecttype="custom" o:connectlocs="86,127;2,232;0,235;6,237;203,237;223,179;217,179;176,218;120,225;20,225;102,123;104,120;102,116;26,10;119,10;217,56;223,56;203,0;6,0;0,8;86,127" o:connectangles="0,0,0,0,0,0,0,0,0,0,0,0,0,0,0,0,0,0,0,0,0"/>
                        </v:shape>
                        <v:shape id="Freeform 12" o:spid="_x0000_s1035" style="position:absolute;left:1010;top:-183;width:7;height:167;visibility:visible;mso-wrap-style:none;v-text-anchor:middle" coordsize="15,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" path="m14,12c14,7,14,,7,,,,,7,,12v,90,,181,,272c,289,,296,7,296v7,,7,-7,7,-12c14,193,14,102,14,12e" fillcolor="black" stroked="f" strokecolor="#3465a4">
                          <v:stroke joinstyle="bevel"/>
                          <v:path o:connecttype="custom" o:connectlocs="7,7;3,0;0,7;0,160;3,166;7,160;7,7" o:connectangles="0,0,0,0,0,0,0"/>
                        </v:shape>
                        <v:shape id="Freeform 13" o:spid="_x0000_s1036" style="position:absolute;left:1051;top:-131;width:88;height:75;visibility:visible;mso-wrap-style:none;v-text-anchor:middle" coordsize="158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" path="m59,99v-3,11,-12,27,-28,27c30,126,22,126,16,121v12,-4,13,-15,13,-16c29,99,23,94,17,94,8,94,,102,,112v,15,16,22,30,22c44,134,56,126,64,112v7,16,22,22,34,22c133,134,151,97,151,87v,-3,-3,-2,-5,-3c142,84,142,85,140,89v-6,21,-24,37,-40,37c88,126,82,117,82,106v,-7,7,-35,15,-68c103,16,116,8,126,8v1,,10,,16,4c133,16,130,23,130,29v,6,3,11,10,11c146,40,157,34,157,22,157,5,138,,127,,112,,101,10,94,22,89,8,74,,59,,25,,6,36,6,46v,3,5,3,6,3c16,49,16,48,17,44,24,22,43,8,58,8v9,,18,5,18,20c76,34,72,48,68,59,65,72,62,85,59,99e" fillcolor="black" stroked="f" strokecolor="#3465a4">
                          <v:stroke joinstyle="bevel"/>
                          <v:path o:connecttype="custom" o:connectlocs="33,55;17,70;9,67;16,58;9,52;0,62;17,74;36,62;55,74;84,48;81,47;78,49;56,70;46,59;54,21;70,4;79,7;72,16;78,22;87,12;71,0;52,12;33,0;3,26;7,27;9,24;32,4;42,16;38,33;33,55" o:connectangles="0,0,0,0,0,0,0,0,0,0,0,0,0,0,0,0,0,0,0,0,0,0,0,0,0,0,0,0,0,0"/>
                        </v:shape>
                        <v:shape id="Freeform 14" o:spid="_x0000_s1037" style="position:absolute;left:1170;top:-183;width:43;height:166;visibility:visible;mso-wrap-style:none;v-text-anchor:middle" coordsize="78,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" path="m71,c16,40,,102,,147v,42,13,107,71,148c73,295,77,295,77,292v,-2,,-2,-3,-5c35,251,20,202,20,147,20,68,50,29,76,7,77,6,77,5,77,4,77,,73,,71,e" fillcolor="black" stroked="f" strokecolor="#3465a4">
                          <v:stroke joinstyle="bevel"/>
                          <v:path o:connecttype="custom" o:connectlocs="39,0;0,82;39,165;42,164;41,161;11,82;42,4;42,2;39,0" o:connectangles="0,0,0,0,0,0,0,0,0"/>
                        </v:shape>
                        <v:shape id="Freeform 15" o:spid="_x0000_s1038" style="position:absolute;left:1233;top:-162;width:56;height:106;visibility:visible;mso-wrap-style:none;v-text-anchor:middle" coordsize="10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" path="m60,67v11,,20,,31,c96,67,100,67,100,61v,-3,-4,-3,-9,-3c82,58,73,58,64,58,67,43,71,28,74,13v,-1,,-2,,-3c74,4,71,,65,,58,,53,5,52,12,49,20,53,6,40,58v-10,,-21,,-30,c4,58,,58,,63v,4,4,4,10,4c19,67,28,67,37,67,31,90,25,113,19,137v-1,7,-3,19,-3,22c16,177,30,188,47,188v32,,51,-43,51,-47c98,138,95,138,94,138v-4,,-4,1,-6,6c79,163,64,180,48,180v-6,,-11,-4,-11,-15c37,162,38,156,40,153,47,123,53,96,60,67e" fillcolor="black" stroked="f" strokecolor="#3465a4">
                          <v:stroke joinstyle="bevel"/>
                          <v:path o:connecttype="custom" o:connectlocs="33,38;50,38;55,34;50,33;35,33;41,7;41,6;36,0;29,7;22,33;6,33;0,35;6,38;21,38;11,77;9,89;26,105;54,79;52,77;49,81;27,101;21,93;22,86;33,38" o:connectangles="0,0,0,0,0,0,0,0,0,0,0,0,0,0,0,0,0,0,0,0,0,0,0,0"/>
                        </v:shape>
                        <v:shape id="Freeform 16" o:spid="_x0000_s1039" style="position:absolute;left:1311;top:-183;width:42;height:166;visibility:visible;mso-wrap-style:none;v-text-anchor:middle" coordsize="77,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" path="m5,c2,,,,,4,,5,,6,2,8,28,31,55,71,55,147,55,209,36,256,5,285,,290,,290,,292v,1,,3,4,3c7,295,35,275,54,239,67,214,76,182,76,147,76,105,64,42,5,e" fillcolor="black" stroked="f" strokecolor="#3465a4">
                          <v:stroke joinstyle="bevel"/>
                          <v:path o:connecttype="custom" o:connectlocs="3,0;0,2;1,4;30,82;3,160;0,164;2,165;29,134;41,82;3,0" o:connectangles="0,0,0,0,0,0,0,0,0,0"/>
                        </v:shape>
                        <v:shape id="Freeform 17" o:spid="_x0000_s1040" style="position:absolute;left:1391;top:-103;width:112;height:7;visibility:visible;mso-wrap-style:none;v-text-anchor:middle" coordsize="201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" path="m188,14v5,,12,,12,-7c200,,193,,188,,130,,71,,12,,7,,,,,7v,7,7,7,12,7c71,14,130,14,188,14e" fillcolor="black" stroked="f" strokecolor="#3465a4">
                          <v:stroke joinstyle="bevel"/>
                          <v:path o:connecttype="custom" o:connectlocs="105,7;111,3;105,0;7,0;0,3;7,7;105,7" o:connectangles="0,0,0,0,0,0,0"/>
                        </v:shape>
                        <v:shape id="Freeform 18" o:spid="_x0000_s1041" style="position:absolute;left:1557;top:-174;width:49;height:26;visibility:visible;mso-wrap-style:none;v-text-anchor:middle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" path="m43,c29,13,14,26,,40v2,2,4,4,6,7c18,37,31,28,43,18,56,28,68,37,82,47v2,-3,3,-5,6,-7c73,26,58,13,43,e" fillcolor="black" stroked="f" strokecolor="#3465a4">
                          <v:stroke joinstyle="bevel"/>
                          <v:path o:connecttype="custom" o:connectlocs="24,0;0,22;3,25;24,10;45,25;48,22;24,0" o:connectangles="0,0,0,0,0,0,0"/>
                        </v:shape>
                        <v:shape id="Freeform 19" o:spid="_x0000_s1042" style="position:absolute;left:1531;top:-131;width:88;height:75;visibility:visible;mso-wrap-style:none;v-text-anchor:middle" coordsize="159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" path="m60,99v-4,11,-13,27,-29,27c26,123,22,126,16,121v12,-4,13,-15,13,-16c29,99,24,94,17,94,8,94,,102,,112v,15,17,22,31,22c44,134,56,126,65,112v6,16,23,22,35,22c133,134,151,97,151,87v,-3,-3,-3,-5,-3c143,84,142,85,140,89v-6,21,-22,37,-39,37c89,126,83,117,83,106v,-7,7,-35,15,-68c103,16,118,8,127,8v5,2,10,,16,4c133,16,130,23,130,29v,6,4,11,12,11c149,40,158,34,158,22,158,5,139,,127,,113,,101,10,95,22,89,8,76,,59,,26,,7,36,7,46v,3,4,3,5,3c16,49,16,48,18,44,25,22,43,8,58,8v9,,18,5,18,20c76,34,72,48,70,59,66,72,64,85,60,99e" fillcolor="black" stroked="f" strokecolor="#3465a4">
                          <v:stroke joinstyle="bevel"/>
                          <v:path o:connecttype="custom" o:connectlocs="33,55;17,70;9,67;16,58;9,52;0,62;17,74;36,62;55,74;84,48;81,47;77,49;56,70;46,59;54,21;70,4;79,7;72,16;79,22;87,12;70,0;53,12;33,0;4,26;7,27;10,24;32,4;42,16;39,33;33,55" o:connectangles="0,0,0,0,0,0,0,0,0,0,0,0,0,0,0,0,0,0,0,0,0,0,0,0,0,0,0,0,0,0"/>
                        </v:shape>
                        <v:shape id="Freeform 20" o:spid="_x0000_s1043" style="position:absolute;left:1650;top:-183;width:43;height:166;visibility:visible;mso-wrap-style:none;v-text-anchor:middle" coordsize="78,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" path="m71,c14,40,,102,,147v,42,12,107,71,148c73,295,77,295,77,292v,-2,-1,-2,-4,-5c35,251,20,202,20,147,20,68,50,29,74,7,76,6,77,5,77,4,77,,73,,71,e" fillcolor="black" stroked="f" strokecolor="#3465a4">
                          <v:stroke joinstyle="bevel"/>
                          <v:path o:connecttype="custom" o:connectlocs="39,0;0,82;39,165;42,164;40,161;11,82;41,4;42,2;39,0" o:connectangles="0,0,0,0,0,0,0,0,0"/>
                        </v:shape>
                        <v:shape id="Freeform 21" o:spid="_x0000_s1044" style="position:absolute;left:1713;top:-162;width:56;height:106;visibility:visible;mso-wrap-style:none;v-text-anchor:middle" coordsize="10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" path="m60,67v10,,20,,30,c96,67,100,67,100,61v,-3,-4,-3,-9,-3c82,58,72,58,62,58,66,43,70,28,73,13v1,-1,1,-2,1,-3c74,4,71,,65,,56,,53,5,50,12,48,20,53,6,40,58v-10,,-21,,-30,c4,58,,58,,63v,4,4,4,8,4c18,67,28,67,37,67,31,90,25,113,19,137v-1,7,-5,19,-5,22c14,177,30,188,47,188v32,,50,-43,50,-47c97,138,94,138,92,138v-2,,-3,1,-6,6c78,163,64,180,47,180v-6,,-10,-4,-10,-15c37,162,38,156,38,153,46,123,53,96,60,67e" fillcolor="black" stroked="f" strokecolor="#3465a4">
                          <v:stroke joinstyle="bevel"/>
                          <v:path o:connecttype="custom" o:connectlocs="33,38;50,38;55,34;50,33;34,33;40,7;41,6;36,0;28,7;22,33;6,33;0,35;4,38;21,38;11,77;8,89;26,105;54,79;51,77;48,81;26,101;21,93;21,86;33,38" o:connectangles="0,0,0,0,0,0,0,0,0,0,0,0,0,0,0,0,0,0,0,0,0,0,0,0"/>
                        </v:shape>
                        <v:shape id="Freeform 22" o:spid="_x0000_s1045" style="position:absolute;left:1790;top:-183;width:42;height:166;visibility:visible;mso-wrap-style:none;v-text-anchor:middle" coordsize="78,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" path="m6,c4,,,,,4,,5,1,6,2,8,28,31,56,71,56,147,56,209,37,256,5,285,,290,,290,,292v,1,1,3,4,3c7,295,36,275,55,239,68,214,77,182,77,147,77,105,64,42,6,e" fillcolor="black" stroked="f" strokecolor="#3465a4">
                          <v:stroke joinstyle="bevel"/>
                          <v:path o:connecttype="custom" o:connectlocs="3,0;0,2;1,4;30,82;3,160;0,164;2,165;30,134;41,82;3,0" o:connectangles="0,0,0,0,0,0,0,0,0,0"/>
                        </v:shape>
                        <v:shape id="Freeform 23" o:spid="_x0000_s1046" style="position:absolute;left:1877;top:-183;width:7;height:167;visibility:visible;mso-wrap-style:none;v-text-anchor:middle" coordsize="16,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" path="m15,12c15,7,15,,8,,,,,7,,12v,90,,181,,272c,289,,296,8,296v7,,7,-7,7,-12c15,193,15,102,15,12e" fillcolor="black" stroked="f" strokecolor="#3465a4">
                          <v:stroke joinstyle="bevel"/>
                          <v:path o:connecttype="custom" o:connectlocs="7,7;4,0;0,7;0,160;4,166;7,160;7,7" o:connectangles="0,0,0,0,0,0,0"/>
                        </v:shape>
                        <v:shape id="Freeform 24" o:spid="_x0000_s1047" style="position:absolute;left:986;top:-6;width:922;height:9;visibility:visible;mso-wrap-style:none;v-text-anchor:middle" coordsize="1630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" path="m815,17c544,17,271,17,,17,,11,,6,,,542,,1085,,1629,v,6,,11,,17c1357,17,1086,17,815,17e" fillcolor="black" stroked="f" strokecolor="#3465a4">
                          <v:stroke joinstyle="bevel"/>
                          <v:path o:connecttype="custom" o:connectlocs="461,9;0,9;0,0;921,0;921,9;461,9" o:connectangles="0,0,0,0,0,0"/>
                        </v:shape>
                        <v:shape id="Freeform 25" o:spid="_x0000_s1048" style="position:absolute;left:1288;top:15;width:7;height:166;visibility:visible;mso-wrap-style:none;v-text-anchor:middle" coordsize="15,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" path="m14,12c14,7,14,,7,,,,,7,,12v,91,,181,,272c,289,,296,7,296v7,,7,-7,7,-12c14,193,14,103,14,12e" fillcolor="black" stroked="f" strokecolor="#3465a4">
                          <v:stroke joinstyle="bevel"/>
                          <v:path o:connecttype="custom" o:connectlocs="7,7;3,0;0,7;0,159;3,165;7,159;7,7" o:connectangles="0,0,0,0,0,0,0"/>
                        </v:shape>
                        <v:shape id="Freeform 26" o:spid="_x0000_s1049" style="position:absolute;left:1329;top:66;width:88;height:75;visibility:visible;mso-wrap-style:none;v-text-anchor:middle" coordsize="158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" path="m59,98v-3,11,-12,27,-28,27c30,125,22,125,16,121v12,-5,13,-14,13,-17c29,98,23,93,17,93,8,93,,101,,111v,15,17,22,31,22c44,133,56,125,64,111v7,16,24,22,34,22c133,133,151,96,151,87v,-3,-3,-3,-5,-3c142,84,142,85,140,89v-6,20,-24,36,-40,36c89,125,82,116,82,105v,-7,7,-34,15,-67c103,16,116,8,126,8v1,,10,,17,4c133,16,130,24,130,29v,6,4,11,12,11c148,40,157,34,157,22,157,5,139,,127,,113,,101,10,94,22,89,10,76,,59,,25,,6,36,6,46v,3,5,3,6,3c16,49,16,48,17,44,24,22,43,8,58,8v9,,18,5,18,20c76,34,72,48,70,59,66,72,62,85,59,98e" fillcolor="black" stroked="f" strokecolor="#3465a4">
                          <v:stroke joinstyle="bevel"/>
                          <v:path o:connecttype="custom" o:connectlocs="33,55;17,70;9,68;16,58;9,52;0,62;17,74;36,62;55,74;84,49;81,47;78,50;56,70;46,59;54,21;70,4;80,7;72,16;79,22;87,12;71,0;52,12;33,0;3,26;7,27;9,25;32,4;42,16;39,33;33,55" o:connectangles="0,0,0,0,0,0,0,0,0,0,0,0,0,0,0,0,0,0,0,0,0,0,0,0,0,0,0,0,0,0"/>
                        </v:shape>
                        <v:shape id="Freeform 27" o:spid="_x0000_s1050" style="position:absolute;left:1448;top:15;width:43;height:166;visibility:visible;mso-wrap-style:none;v-text-anchor:middle" coordsize="78,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" path="m71,c14,40,,103,,148v,41,12,106,71,148c73,296,77,296,77,292v,-2,-1,-2,-4,-5c34,251,19,202,19,148,19,68,50,29,74,7,76,6,77,5,77,4,77,,73,,71,e" fillcolor="black" stroked="f" strokecolor="#3465a4">
                          <v:stroke joinstyle="bevel"/>
                          <v:path o:connecttype="custom" o:connectlocs="39,0;0,83;39,165;42,163;40,160;10,83;41,4;42,2;39,0" o:connectangles="0,0,0,0,0,0,0,0,0"/>
                        </v:shape>
                        <v:shape id="Freeform 28" o:spid="_x0000_s1051" style="position:absolute;left:1510;top:36;width:56;height:105;visibility:visible;mso-wrap-style:none;v-text-anchor:middle" coordsize="10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" path="m61,68v10,,21,,30,c96,68,101,68,101,62v,-3,-5,-3,-10,-3c82,59,73,59,64,59,67,43,71,28,74,13v,-1,2,-2,2,-3c76,4,71,,65,,58,,53,5,52,13,49,20,53,6,40,59v-10,,-21,,-30,c5,59,,59,,64v,4,4,4,10,4c19,68,28,68,37,68,31,91,26,114,20,138v-2,8,-4,18,-4,22c16,177,30,188,47,188v33,,51,-42,51,-46c98,139,95,139,94,139v-4,,-4,1,-6,6c79,163,65,180,48,180v-6,,-11,-4,-11,-15c37,163,38,156,40,153,47,124,54,97,61,68e" fillcolor="black" stroked="f" strokecolor="#3465a4">
                          <v:stroke joinstyle="bevel"/>
                          <v:path o:connecttype="custom" o:connectlocs="33,38;50,38;55,34;50,33;35,33;41,7;42,6;36,0;29,7;22,33;5,33;0,36;5,38;20,38;11,77;9,89;26,104;54,79;52,77;48,81;26,100;20,92;22,85;33,38" o:connectangles="0,0,0,0,0,0,0,0,0,0,0,0,0,0,0,0,0,0,0,0,0,0,0,0"/>
                        </v:shape>
                        <v:shape id="Freeform 29" o:spid="_x0000_s1052" style="position:absolute;left:1600;top:15;width:7;height:166;visibility:visible;mso-wrap-style:none;v-text-anchor:middle" coordsize="15,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" path="m14,12c14,7,14,,7,,,,,7,,12v,91,,181,,272c,289,,296,7,296v7,,7,-7,7,-12c14,193,14,103,14,12e" fillcolor="black" stroked="f" strokecolor="#3465a4">
                          <v:stroke joinstyle="bevel"/>
                          <v:path o:connecttype="custom" o:connectlocs="7,7;3,0;0,7;0,159;3,165;7,159;7,7" o:connectangles="0,0,0,0,0,0,0"/>
                        </v:shape>
                      </v:group>
                      <w10:anchorlock/>
                    </v:group>
                  </w:pict>
                </mc:Fallback>
              </mc:AlternateContent>
            </w:r>
          </w:p>
        </w:tc>
      </w:tr>
      <w:tr w:rsidR="00C4125B" w:rsidRPr="00364396" w14:paraId="1E8A2BD3" w14:textId="77777777" w:rsidTr="00510BCE">
        <w:trPr>
          <w:jc w:val="center"/>
        </w:trPr>
        <w:tc>
          <w:tcPr>
            <w:tcW w:w="170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7ED94E5" w14:textId="77777777" w:rsidR="00C4125B" w:rsidRPr="00364396" w:rsidRDefault="00C4125B" w:rsidP="00510BCE">
            <w:pPr>
              <w:pStyle w:val="LO-normal"/>
            </w:pPr>
            <w:r w:rsidRPr="00364396">
              <w:t>0.2</w:t>
            </w:r>
          </w:p>
        </w:tc>
        <w:tc>
          <w:tcPr>
            <w:tcW w:w="190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0760249" w14:textId="77777777" w:rsidR="00C4125B" w:rsidRPr="00364396" w:rsidRDefault="00C4125B" w:rsidP="00510BCE">
            <w:pPr>
              <w:pStyle w:val="LO-normal"/>
            </w:pPr>
            <w:r w:rsidRPr="00364396">
              <w:t>9.78</w:t>
            </w:r>
          </w:p>
        </w:tc>
        <w:tc>
          <w:tcPr>
            <w:tcW w:w="149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A429657" w14:textId="77777777" w:rsidR="00C4125B" w:rsidRPr="00364396" w:rsidRDefault="00C4125B" w:rsidP="00510BCE">
            <w:pPr>
              <w:pStyle w:val="LO-normal"/>
            </w:pPr>
            <w:r w:rsidRPr="00364396">
              <w:t>13.04</w:t>
            </w:r>
          </w:p>
        </w:tc>
        <w:tc>
          <w:tcPr>
            <w:tcW w:w="170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78E7021" w14:textId="77777777" w:rsidR="00C4125B" w:rsidRPr="00364396" w:rsidRDefault="00C4125B" w:rsidP="00510BCE">
            <w:pPr>
              <w:pStyle w:val="LO-normal"/>
            </w:pPr>
            <w:r w:rsidRPr="00364396">
              <w:t>0.18</w:t>
            </w:r>
          </w:p>
        </w:tc>
        <w:tc>
          <w:tcPr>
            <w:tcW w:w="21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708AD0" w14:textId="77777777" w:rsidR="00C4125B" w:rsidRPr="00364396" w:rsidRDefault="00C4125B" w:rsidP="00510BCE">
            <w:pPr>
              <w:pStyle w:val="LO-normal"/>
            </w:pPr>
            <w:r w:rsidRPr="00364396">
              <w:t>81.85</w:t>
            </w:r>
          </w:p>
        </w:tc>
      </w:tr>
      <w:tr w:rsidR="00C4125B" w:rsidRPr="00364396" w14:paraId="51A59A3C" w14:textId="77777777" w:rsidTr="00510BCE">
        <w:trPr>
          <w:jc w:val="center"/>
        </w:trPr>
        <w:tc>
          <w:tcPr>
            <w:tcW w:w="170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5C00476" w14:textId="77777777" w:rsidR="00C4125B" w:rsidRPr="00364396" w:rsidRDefault="00C4125B" w:rsidP="00510BCE">
            <w:pPr>
              <w:pStyle w:val="LO-normal"/>
            </w:pPr>
            <w:r w:rsidRPr="00364396">
              <w:t>0.5</w:t>
            </w:r>
          </w:p>
        </w:tc>
        <w:tc>
          <w:tcPr>
            <w:tcW w:w="190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277EF4C" w14:textId="77777777" w:rsidR="00C4125B" w:rsidRPr="00364396" w:rsidRDefault="00C4125B" w:rsidP="00510BCE">
            <w:pPr>
              <w:pStyle w:val="LO-normal"/>
            </w:pPr>
            <w:r w:rsidRPr="00364396">
              <w:t>17.57</w:t>
            </w:r>
          </w:p>
        </w:tc>
        <w:tc>
          <w:tcPr>
            <w:tcW w:w="149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E23F493" w14:textId="77777777" w:rsidR="00C4125B" w:rsidRPr="00364396" w:rsidRDefault="00C4125B" w:rsidP="00510BCE">
            <w:pPr>
              <w:pStyle w:val="LO-normal"/>
            </w:pPr>
            <w:r w:rsidRPr="00364396">
              <w:t>23.02</w:t>
            </w:r>
          </w:p>
        </w:tc>
        <w:tc>
          <w:tcPr>
            <w:tcW w:w="170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46A8D8E" w14:textId="77777777" w:rsidR="00C4125B" w:rsidRPr="00364396" w:rsidRDefault="00C4125B" w:rsidP="00510BCE">
            <w:pPr>
              <w:pStyle w:val="LO-normal"/>
            </w:pPr>
            <w:r w:rsidRPr="00364396">
              <w:t>0.28</w:t>
            </w:r>
          </w:p>
        </w:tc>
        <w:tc>
          <w:tcPr>
            <w:tcW w:w="21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C57EFE" w14:textId="77777777" w:rsidR="00C4125B" w:rsidRPr="00364396" w:rsidRDefault="00C4125B" w:rsidP="00510BCE">
            <w:pPr>
              <w:pStyle w:val="LO-normal"/>
            </w:pPr>
            <w:r w:rsidRPr="00364396">
              <w:t>72.23</w:t>
            </w:r>
          </w:p>
        </w:tc>
      </w:tr>
      <w:tr w:rsidR="00C4125B" w:rsidRPr="00364396" w14:paraId="7B7E9DF9" w14:textId="77777777" w:rsidTr="00510BCE">
        <w:trPr>
          <w:jc w:val="center"/>
        </w:trPr>
        <w:tc>
          <w:tcPr>
            <w:tcW w:w="170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1ABFF8" w14:textId="77777777" w:rsidR="00C4125B" w:rsidRPr="00364396" w:rsidRDefault="00C4125B" w:rsidP="00510BCE">
            <w:pPr>
              <w:pStyle w:val="LO-normal"/>
            </w:pPr>
            <w:r w:rsidRPr="00364396">
              <w:t>1</w:t>
            </w:r>
          </w:p>
        </w:tc>
        <w:tc>
          <w:tcPr>
            <w:tcW w:w="190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2437491" w14:textId="77777777" w:rsidR="00C4125B" w:rsidRPr="00364396" w:rsidRDefault="00C4125B" w:rsidP="00510BCE">
            <w:pPr>
              <w:pStyle w:val="LO-normal"/>
            </w:pPr>
            <w:r w:rsidRPr="00364396">
              <w:t>28.43</w:t>
            </w:r>
          </w:p>
        </w:tc>
        <w:tc>
          <w:tcPr>
            <w:tcW w:w="149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0DBD8F6" w14:textId="77777777" w:rsidR="00C4125B" w:rsidRPr="00364396" w:rsidRDefault="00C4125B" w:rsidP="00510BCE">
            <w:pPr>
              <w:pStyle w:val="LO-normal"/>
            </w:pPr>
            <w:r w:rsidRPr="00364396">
              <w:t>41.32</w:t>
            </w:r>
          </w:p>
        </w:tc>
        <w:tc>
          <w:tcPr>
            <w:tcW w:w="170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D1F19A1" w14:textId="77777777" w:rsidR="00C4125B" w:rsidRPr="00364396" w:rsidRDefault="00C4125B" w:rsidP="00510BCE">
            <w:pPr>
              <w:pStyle w:val="LO-normal"/>
            </w:pPr>
            <w:r w:rsidRPr="00364396">
              <w:t>0.44</w:t>
            </w:r>
          </w:p>
        </w:tc>
        <w:tc>
          <w:tcPr>
            <w:tcW w:w="21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26FB2D" w14:textId="77777777" w:rsidR="00C4125B" w:rsidRPr="00364396" w:rsidRDefault="00C4125B" w:rsidP="00510BCE">
            <w:pPr>
              <w:pStyle w:val="LO-normal"/>
            </w:pPr>
            <w:r w:rsidRPr="00364396">
              <w:t>55.89</w:t>
            </w:r>
          </w:p>
        </w:tc>
      </w:tr>
      <w:tr w:rsidR="00C4125B" w:rsidRPr="00364396" w14:paraId="0A66A6FC" w14:textId="77777777" w:rsidTr="00510BCE">
        <w:trPr>
          <w:jc w:val="center"/>
        </w:trPr>
        <w:tc>
          <w:tcPr>
            <w:tcW w:w="170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37F553D" w14:textId="77777777" w:rsidR="00C4125B" w:rsidRPr="00364396" w:rsidRDefault="00C4125B" w:rsidP="00510BCE">
            <w:pPr>
              <w:pStyle w:val="LO-normal"/>
            </w:pPr>
            <w:r w:rsidRPr="00364396">
              <w:t>2</w:t>
            </w:r>
          </w:p>
        </w:tc>
        <w:tc>
          <w:tcPr>
            <w:tcW w:w="190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6F5E1B3" w14:textId="77777777" w:rsidR="00C4125B" w:rsidRPr="00364396" w:rsidRDefault="00C4125B" w:rsidP="00510BCE">
            <w:pPr>
              <w:pStyle w:val="LO-normal"/>
            </w:pPr>
            <w:r w:rsidRPr="00364396">
              <w:t>27.48</w:t>
            </w:r>
          </w:p>
        </w:tc>
        <w:tc>
          <w:tcPr>
            <w:tcW w:w="149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1E05005" w14:textId="77777777" w:rsidR="00C4125B" w:rsidRPr="00364396" w:rsidRDefault="00C4125B" w:rsidP="00510BCE">
            <w:pPr>
              <w:pStyle w:val="LO-normal"/>
            </w:pPr>
            <w:r w:rsidRPr="00364396">
              <w:t>34.79</w:t>
            </w:r>
          </w:p>
        </w:tc>
        <w:tc>
          <w:tcPr>
            <w:tcW w:w="170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56A87F0" w14:textId="77777777" w:rsidR="00C4125B" w:rsidRPr="00364396" w:rsidRDefault="00C4125B" w:rsidP="00510BCE">
            <w:pPr>
              <w:pStyle w:val="LO-normal"/>
            </w:pPr>
            <w:r w:rsidRPr="00364396">
              <w:t>0.35</w:t>
            </w:r>
          </w:p>
        </w:tc>
        <w:tc>
          <w:tcPr>
            <w:tcW w:w="21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EDDDE6" w14:textId="77777777" w:rsidR="00C4125B" w:rsidRPr="00364396" w:rsidRDefault="00C4125B" w:rsidP="00510BCE">
            <w:pPr>
              <w:pStyle w:val="LO-normal"/>
            </w:pPr>
            <w:r w:rsidRPr="00364396">
              <w:t>64.94</w:t>
            </w:r>
          </w:p>
        </w:tc>
      </w:tr>
      <w:tr w:rsidR="00C4125B" w:rsidRPr="00364396" w14:paraId="05614610" w14:textId="77777777" w:rsidTr="00510BCE">
        <w:trPr>
          <w:jc w:val="center"/>
        </w:trPr>
        <w:tc>
          <w:tcPr>
            <w:tcW w:w="170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20D0A4" w14:textId="77777777" w:rsidR="00C4125B" w:rsidRPr="00364396" w:rsidRDefault="00C4125B" w:rsidP="00510BCE">
            <w:pPr>
              <w:pStyle w:val="LO-normal"/>
            </w:pPr>
            <w:r w:rsidRPr="00364396">
              <w:t>5</w:t>
            </w:r>
          </w:p>
        </w:tc>
        <w:tc>
          <w:tcPr>
            <w:tcW w:w="190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8F0D4CE" w14:textId="77777777" w:rsidR="00C4125B" w:rsidRPr="00364396" w:rsidRDefault="00C4125B" w:rsidP="00510BCE">
            <w:pPr>
              <w:pStyle w:val="LO-normal"/>
            </w:pPr>
            <w:r w:rsidRPr="00364396">
              <w:t>19.50</w:t>
            </w:r>
          </w:p>
        </w:tc>
        <w:tc>
          <w:tcPr>
            <w:tcW w:w="149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A20C9A3" w14:textId="77777777" w:rsidR="00C4125B" w:rsidRPr="00364396" w:rsidRDefault="00C4125B" w:rsidP="00510BCE">
            <w:pPr>
              <w:pStyle w:val="LO-normal"/>
            </w:pPr>
            <w:r w:rsidRPr="00364396">
              <w:t>24.04</w:t>
            </w:r>
          </w:p>
        </w:tc>
        <w:tc>
          <w:tcPr>
            <w:tcW w:w="170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6E45426" w14:textId="77777777" w:rsidR="00C4125B" w:rsidRPr="00364396" w:rsidRDefault="00C4125B" w:rsidP="00510BCE">
            <w:pPr>
              <w:pStyle w:val="LO-normal"/>
            </w:pPr>
            <w:r w:rsidRPr="00364396">
              <w:t>0.64</w:t>
            </w:r>
          </w:p>
        </w:tc>
        <w:tc>
          <w:tcPr>
            <w:tcW w:w="21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7CF8CA" w14:textId="77777777" w:rsidR="00C4125B" w:rsidRPr="00364396" w:rsidRDefault="00C4125B" w:rsidP="00510BCE">
            <w:pPr>
              <w:pStyle w:val="LO-normal"/>
            </w:pPr>
            <w:r w:rsidRPr="00364396">
              <w:t>36.42</w:t>
            </w:r>
          </w:p>
        </w:tc>
      </w:tr>
      <w:tr w:rsidR="00C4125B" w:rsidRPr="00364396" w14:paraId="34860831" w14:textId="77777777" w:rsidTr="00510BCE">
        <w:trPr>
          <w:jc w:val="center"/>
        </w:trPr>
        <w:tc>
          <w:tcPr>
            <w:tcW w:w="170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FC97DD8" w14:textId="77777777" w:rsidR="00C4125B" w:rsidRPr="00364396" w:rsidRDefault="00C4125B" w:rsidP="00510BCE">
            <w:pPr>
              <w:pStyle w:val="LO-normal"/>
            </w:pPr>
            <w:r w:rsidRPr="00364396">
              <w:t>7.5</w:t>
            </w:r>
          </w:p>
        </w:tc>
        <w:tc>
          <w:tcPr>
            <w:tcW w:w="190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FEDC3D9" w14:textId="77777777" w:rsidR="00C4125B" w:rsidRPr="00364396" w:rsidRDefault="00C4125B" w:rsidP="00510BCE">
            <w:pPr>
              <w:pStyle w:val="LO-normal"/>
            </w:pPr>
            <w:r w:rsidRPr="00364396">
              <w:t>14.73</w:t>
            </w:r>
          </w:p>
        </w:tc>
        <w:tc>
          <w:tcPr>
            <w:tcW w:w="149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F7F49C1" w14:textId="77777777" w:rsidR="00C4125B" w:rsidRPr="00364396" w:rsidRDefault="00C4125B" w:rsidP="00510BCE">
            <w:pPr>
              <w:pStyle w:val="LO-normal"/>
            </w:pPr>
            <w:r w:rsidRPr="00364396">
              <w:t>18.26</w:t>
            </w:r>
          </w:p>
        </w:tc>
        <w:tc>
          <w:tcPr>
            <w:tcW w:w="170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13D3693" w14:textId="77777777" w:rsidR="00C4125B" w:rsidRPr="00364396" w:rsidRDefault="00C4125B" w:rsidP="00510BCE">
            <w:pPr>
              <w:pStyle w:val="LO-normal"/>
            </w:pPr>
            <w:r w:rsidRPr="00364396">
              <w:t>0.68</w:t>
            </w:r>
          </w:p>
        </w:tc>
        <w:tc>
          <w:tcPr>
            <w:tcW w:w="21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63677D" w14:textId="77777777" w:rsidR="00C4125B" w:rsidRPr="00364396" w:rsidRDefault="00C4125B" w:rsidP="00510BCE">
            <w:pPr>
              <w:pStyle w:val="LO-normal"/>
            </w:pPr>
            <w:r w:rsidRPr="00364396">
              <w:t>31.80</w:t>
            </w:r>
          </w:p>
        </w:tc>
      </w:tr>
      <w:tr w:rsidR="00C4125B" w:rsidRPr="00364396" w14:paraId="44F49EDE" w14:textId="77777777" w:rsidTr="00510BCE">
        <w:trPr>
          <w:jc w:val="center"/>
        </w:trPr>
        <w:tc>
          <w:tcPr>
            <w:tcW w:w="170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4F51B37" w14:textId="77777777" w:rsidR="00C4125B" w:rsidRPr="00364396" w:rsidRDefault="00C4125B" w:rsidP="00510BCE">
            <w:pPr>
              <w:pStyle w:val="LO-normal"/>
            </w:pPr>
            <w:r w:rsidRPr="00364396">
              <w:t>10</w:t>
            </w:r>
          </w:p>
        </w:tc>
        <w:tc>
          <w:tcPr>
            <w:tcW w:w="190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A21D789" w14:textId="77777777" w:rsidR="00C4125B" w:rsidRPr="00364396" w:rsidRDefault="00C4125B" w:rsidP="00510BCE">
            <w:pPr>
              <w:pStyle w:val="LO-normal"/>
            </w:pPr>
            <w:r w:rsidRPr="00364396">
              <w:t>1.58</w:t>
            </w:r>
          </w:p>
        </w:tc>
        <w:tc>
          <w:tcPr>
            <w:tcW w:w="149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567258" w14:textId="77777777" w:rsidR="00C4125B" w:rsidRPr="00364396" w:rsidRDefault="00C4125B" w:rsidP="00510BCE">
            <w:pPr>
              <w:pStyle w:val="LO-normal"/>
            </w:pPr>
            <w:r w:rsidRPr="00364396">
              <w:t>2.46</w:t>
            </w:r>
          </w:p>
        </w:tc>
        <w:tc>
          <w:tcPr>
            <w:tcW w:w="170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26D7010" w14:textId="77777777" w:rsidR="00C4125B" w:rsidRPr="00364396" w:rsidRDefault="00C4125B" w:rsidP="00510BCE">
            <w:pPr>
              <w:pStyle w:val="LO-normal"/>
            </w:pPr>
            <w:r w:rsidRPr="00364396">
              <w:t>0.51</w:t>
            </w:r>
          </w:p>
        </w:tc>
        <w:tc>
          <w:tcPr>
            <w:tcW w:w="21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70E456" w14:textId="77777777" w:rsidR="00C4125B" w:rsidRPr="00364396" w:rsidRDefault="00C4125B" w:rsidP="00510BCE">
            <w:pPr>
              <w:pStyle w:val="LO-normal"/>
            </w:pPr>
            <w:r w:rsidRPr="00364396">
              <w:t>48.88</w:t>
            </w:r>
          </w:p>
        </w:tc>
      </w:tr>
      <w:tr w:rsidR="00C4125B" w:rsidRPr="00364396" w14:paraId="21FC19D0" w14:textId="77777777" w:rsidTr="00510BCE">
        <w:trPr>
          <w:jc w:val="center"/>
        </w:trPr>
        <w:tc>
          <w:tcPr>
            <w:tcW w:w="170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77F8C80" w14:textId="77777777" w:rsidR="00C4125B" w:rsidRPr="00364396" w:rsidRDefault="00C4125B" w:rsidP="00510BCE">
            <w:pPr>
              <w:pStyle w:val="LO-normal"/>
            </w:pPr>
            <w:r w:rsidRPr="00364396">
              <w:t>20</w:t>
            </w:r>
          </w:p>
        </w:tc>
        <w:tc>
          <w:tcPr>
            <w:tcW w:w="190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33E133E" w14:textId="77777777" w:rsidR="00C4125B" w:rsidRPr="00364396" w:rsidRDefault="00C4125B" w:rsidP="00510BCE">
            <w:pPr>
              <w:pStyle w:val="LO-normal"/>
            </w:pPr>
            <w:r w:rsidRPr="00364396">
              <w:t>0.79</w:t>
            </w:r>
          </w:p>
        </w:tc>
        <w:tc>
          <w:tcPr>
            <w:tcW w:w="149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F751E65" w14:textId="77777777" w:rsidR="00C4125B" w:rsidRPr="00364396" w:rsidRDefault="00C4125B" w:rsidP="00510BCE">
            <w:pPr>
              <w:pStyle w:val="LO-normal"/>
            </w:pPr>
            <w:r w:rsidRPr="00364396">
              <w:t>1.53</w:t>
            </w:r>
          </w:p>
        </w:tc>
        <w:tc>
          <w:tcPr>
            <w:tcW w:w="170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B1BDFAF" w14:textId="77777777" w:rsidR="00C4125B" w:rsidRPr="00364396" w:rsidRDefault="00C4125B" w:rsidP="00510BCE">
            <w:pPr>
              <w:pStyle w:val="LO-normal"/>
            </w:pPr>
            <w:r w:rsidRPr="00364396">
              <w:t>0.77</w:t>
            </w:r>
          </w:p>
        </w:tc>
        <w:tc>
          <w:tcPr>
            <w:tcW w:w="21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6111FE" w14:textId="77777777" w:rsidR="00C4125B" w:rsidRPr="00364396" w:rsidRDefault="00C4125B" w:rsidP="00510BCE">
            <w:pPr>
              <w:pStyle w:val="LO-normal"/>
            </w:pPr>
            <w:r w:rsidRPr="00364396">
              <w:t>22.59</w:t>
            </w:r>
          </w:p>
        </w:tc>
      </w:tr>
    </w:tbl>
    <w:p w14:paraId="5F77008D" w14:textId="77777777" w:rsidR="00C4125B" w:rsidRPr="00364396" w:rsidRDefault="00C4125B" w:rsidP="00C4125B">
      <w:pPr>
        <w:pStyle w:val="LO-normal"/>
      </w:pPr>
    </w:p>
    <w:p w14:paraId="735CFFB4" w14:textId="77777777" w:rsidR="00C4125B" w:rsidRPr="00364396" w:rsidRDefault="00C4125B" w:rsidP="00C4125B">
      <w:pPr>
        <w:pStyle w:val="LO-normal"/>
      </w:pPr>
      <w:r w:rsidRPr="00364396">
        <w:t>Aby zbadać dynamiczną zgodność modelu i obiektu, wprowadzono także współczynniki statystyczne w dziedzinie częstotliwości:</w:t>
      </w:r>
    </w:p>
    <w:p w14:paraId="51CA9E77" w14:textId="77777777" w:rsidR="00C4125B" w:rsidRPr="00364396" w:rsidRDefault="00C4125B" w:rsidP="00C4125B">
      <w:pPr>
        <w:pStyle w:val="LO-normal"/>
        <w:numPr>
          <w:ilvl w:val="0"/>
          <w:numId w:val="6"/>
        </w:numPr>
      </w:pPr>
      <w:r w:rsidRPr="00364396">
        <w:t>Odchylenie fazowe – różnica przesunięcia fazowego pomiędzy modelem a obiektem</w:t>
      </w:r>
    </w:p>
    <w:p w14:paraId="652E21A8" w14:textId="77777777" w:rsidR="00C4125B" w:rsidRPr="00364396" w:rsidRDefault="00C4125B" w:rsidP="00C4125B">
      <w:pPr>
        <w:pStyle w:val="LO-normal"/>
        <w:numPr>
          <w:ilvl w:val="0"/>
          <w:numId w:val="6"/>
        </w:numPr>
      </w:pPr>
      <w:r w:rsidRPr="00364396">
        <w:t>Stosunek modułów – stosunek wzmocnienia modelu dla danej częstotliwości i wzmocnienia obiektu dla danej częstotliwości [</w:t>
      </w:r>
      <w:proofErr w:type="spellStart"/>
      <w:r w:rsidRPr="00364396">
        <w:t>dB</w:t>
      </w:r>
      <w:proofErr w:type="spellEnd"/>
      <w:r w:rsidRPr="00364396">
        <w:t>]</w:t>
      </w:r>
    </w:p>
    <w:p w14:paraId="35CE0F7C" w14:textId="77777777" w:rsidR="00C4125B" w:rsidRPr="00364396" w:rsidRDefault="00C4125B" w:rsidP="00C4125B">
      <w:pPr>
        <w:pStyle w:val="LO-normal"/>
        <w:numPr>
          <w:ilvl w:val="0"/>
          <w:numId w:val="6"/>
        </w:numPr>
      </w:pPr>
      <w:r w:rsidRPr="00364396">
        <w:t>Błąd charakterystyki amplitudowo-fazowej – błąd względny oszacowania charakterystyki amplitudowo – fazowej</w:t>
      </w:r>
    </w:p>
    <w:p w14:paraId="3D34DFA3" w14:textId="77777777" w:rsidR="00C4125B" w:rsidRPr="00364396" w:rsidRDefault="00C4125B" w:rsidP="00C4125B">
      <w:pPr>
        <w:pStyle w:val="LO-normal"/>
      </w:pPr>
    </w:p>
    <w:p w14:paraId="30745705" w14:textId="77777777" w:rsidR="00C4125B" w:rsidRPr="00364396" w:rsidRDefault="00C4125B" w:rsidP="00C4125B">
      <w:pPr>
        <w:pStyle w:val="LO-normal"/>
      </w:pPr>
      <w:r w:rsidRPr="00364396">
        <w:t>Uzyskane wyniki dla modelu liniowego:</w:t>
      </w:r>
    </w:p>
    <w:p w14:paraId="7A3B1662" w14:textId="77777777" w:rsidR="00C4125B" w:rsidRPr="00364396" w:rsidRDefault="00C4125B" w:rsidP="00C4125B">
      <w:pPr>
        <w:pStyle w:val="LO-normal"/>
      </w:pPr>
    </w:p>
    <w:p w14:paraId="47D696F3" w14:textId="780D31CA" w:rsidR="00C4125B" w:rsidRPr="00364396" w:rsidRDefault="00C4125B" w:rsidP="00C4125B">
      <w:pPr>
        <w:pStyle w:val="LO-normal"/>
        <w:jc w:val="center"/>
      </w:pPr>
      <w:r w:rsidRPr="00364396">
        <w:rPr>
          <w:noProof/>
        </w:rPr>
        <w:drawing>
          <wp:anchor distT="0" distB="0" distL="0" distR="0" simplePos="0" relativeHeight="251661312" behindDoc="0" locked="0" layoutInCell="1" allowOverlap="1" wp14:anchorId="49DB2EB0" wp14:editId="54450CE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480175" cy="4137025"/>
            <wp:effectExtent l="0" t="0" r="0" b="0"/>
            <wp:wrapSquare wrapText="largest"/>
            <wp:docPr id="471" name="Obraz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1370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4396">
        <w:t>Rys. Statystyki dla dziedziny częstotliwości</w:t>
      </w:r>
    </w:p>
    <w:p w14:paraId="0F6E1613" w14:textId="46CF6F83" w:rsidR="00C4125B" w:rsidRPr="00364396" w:rsidRDefault="00C4125B">
      <w:pPr>
        <w:pStyle w:val="LO-normal"/>
      </w:pPr>
    </w:p>
    <w:p w14:paraId="6F970352" w14:textId="77777777" w:rsidR="00C4125B" w:rsidRPr="00364396" w:rsidRDefault="00C4125B">
      <w:pPr>
        <w:pStyle w:val="LO-normal"/>
      </w:pPr>
    </w:p>
    <w:p w14:paraId="0FD51FD1" w14:textId="258DCCDC" w:rsidR="00872A12" w:rsidRPr="00364396" w:rsidRDefault="00E53B28" w:rsidP="00C4125B">
      <w:pPr>
        <w:pStyle w:val="Nagwek6"/>
      </w:pPr>
      <w:r>
        <w:lastRenderedPageBreak/>
        <w:t>6.</w:t>
      </w:r>
      <w:r w:rsidR="00865DE6" w:rsidRPr="00364396">
        <w:t>Sterowanie</w:t>
      </w:r>
    </w:p>
    <w:p w14:paraId="42A04FB7" w14:textId="1B1EFA5F" w:rsidR="00865DE6" w:rsidRPr="00364396" w:rsidRDefault="00865DE6">
      <w:pPr>
        <w:pStyle w:val="LO-normal"/>
      </w:pPr>
    </w:p>
    <w:p w14:paraId="0E77CEA7" w14:textId="737359FD" w:rsidR="00865DE6" w:rsidRPr="00364396" w:rsidRDefault="008334CE">
      <w:pPr>
        <w:pStyle w:val="LO-normal"/>
      </w:pPr>
      <w:proofErr w:type="spellStart"/>
      <w:r w:rsidRPr="00364396">
        <w:t>Deadbeat</w:t>
      </w:r>
      <w:proofErr w:type="spellEnd"/>
    </w:p>
    <w:p w14:paraId="2B504243" w14:textId="410AC7DA" w:rsidR="008334CE" w:rsidRPr="00364396" w:rsidRDefault="008334CE">
      <w:pPr>
        <w:pStyle w:val="LO-normal"/>
      </w:pPr>
    </w:p>
    <w:p w14:paraId="55A1C2EC" w14:textId="53DC162B" w:rsidR="008334CE" w:rsidRPr="00364396" w:rsidRDefault="00EE76AE">
      <w:pPr>
        <w:pStyle w:val="LO-normal"/>
      </w:pPr>
      <w:r w:rsidRPr="00364396">
        <w:t>Dla transmitancji dyskretnej:</w:t>
      </w:r>
    </w:p>
    <w:p w14:paraId="5B25DD12" w14:textId="2DE33B18" w:rsidR="00D74FA7" w:rsidRPr="00364396" w:rsidRDefault="00D74FA7">
      <w:pPr>
        <w:pStyle w:val="LO-normal"/>
        <w:rPr>
          <w:vertAlign w:val="subscript"/>
        </w:rPr>
      </w:pPr>
    </w:p>
    <w:p w14:paraId="75F5815C" w14:textId="6CC0CF49" w:rsidR="00BF621F" w:rsidRPr="00364396" w:rsidRDefault="00323D6C">
      <w:pPr>
        <w:pStyle w:val="LO-normal"/>
        <w:rPr>
          <w:vertAlign w:val="subscript"/>
          <w:lang w:val="en-US"/>
        </w:rPr>
      </w:pPr>
      <m:oMathPara>
        <m:oMath>
          <m:r>
            <w:rPr>
              <w:rFonts w:ascii="Cambria Math" w:hAnsi="Cambria Math"/>
              <w:vertAlign w:val="subscript"/>
              <w:lang w:val="en-US"/>
            </w:rPr>
            <m:t>G</m:t>
          </m:r>
          <m:d>
            <m:d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d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z</m:t>
              </m:r>
            </m:e>
          </m:d>
          <m:r>
            <w:rPr>
              <w:rFonts w:ascii="Cambria Math" w:hAnsi="Cambria Math"/>
              <w:vertAlign w:val="subscript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vertAlign w:val="subscript"/>
                  <w:lang w:val="en-US"/>
                </w:rPr>
              </m:ctrlPr>
            </m:fPr>
            <m:num>
              <m:r>
                <w:rPr>
                  <w:rFonts w:ascii="Cambria Math" w:hAnsi="Cambria Math"/>
                  <w:vertAlign w:val="subscript"/>
                  <w:lang w:val="en-US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z</m:t>
                  </m:r>
                </m:e>
              </m:d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num>
            <m:den>
              <m:r>
                <w:rPr>
                  <w:rFonts w:ascii="Cambria Math" w:hAnsi="Cambria Math"/>
                  <w:vertAlign w:val="subscript"/>
                  <w:lang w:val="en-US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z</m:t>
                  </m:r>
                </m:e>
              </m:d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den>
          </m:f>
          <m:sSup>
            <m:sSup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z</m:t>
              </m:r>
            </m:e>
            <m:sup>
              <m:r>
                <w:rPr>
                  <w:rFonts w:ascii="Cambria Math" w:hAnsi="Cambria Math"/>
                  <w:vertAlign w:val="subscript"/>
                  <w:lang w:val="en-US"/>
                </w:rPr>
                <m:t>-d</m:t>
              </m:r>
            </m:sup>
          </m:sSup>
        </m:oMath>
      </m:oMathPara>
    </w:p>
    <w:p w14:paraId="3BDD1064" w14:textId="77777777" w:rsidR="00645A94" w:rsidRPr="00364396" w:rsidRDefault="00645A94">
      <w:pPr>
        <w:pStyle w:val="LO-normal"/>
        <w:rPr>
          <w:vertAlign w:val="subscript"/>
          <w:lang w:val="en-US"/>
        </w:rPr>
      </w:pPr>
    </w:p>
    <w:p w14:paraId="6E52C044" w14:textId="7E400BC9" w:rsidR="00BF621F" w:rsidRPr="00364396" w:rsidRDefault="00645A94">
      <w:pPr>
        <w:pStyle w:val="LO-normal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A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z+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a2</m:t>
              </m:r>
            </m:e>
            <m:sub>
              <m:r>
                <w:rPr>
                  <w:rFonts w:ascii="Cambria Math" w:hAnsi="Cambria Math"/>
                  <w:lang w:val="en-US"/>
                </w:rPr>
                <m:t>z</m:t>
              </m:r>
            </m:sub>
            <m:sup>
              <m:r>
                <w:rPr>
                  <w:rFonts w:ascii="Cambria Math" w:hAnsi="Cambria Math"/>
                  <w:lang w:val="en-US"/>
                </w:rPr>
                <m:t>-2</m:t>
              </m:r>
            </m:sup>
          </m:sSubSup>
          <m:r>
            <w:rPr>
              <w:rFonts w:ascii="Cambria Math" w:hAnsi="Cambria Math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…</m:t>
          </m:r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m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p>
              <m:r>
                <w:rPr>
                  <w:rFonts w:ascii="Cambria Math" w:hAnsi="Cambria Math"/>
                  <w:lang w:val="en-US"/>
                </w:rPr>
                <m:t>-m</m:t>
              </m:r>
            </m:sup>
          </m:sSup>
        </m:oMath>
      </m:oMathPara>
    </w:p>
    <w:p w14:paraId="7A112ABB" w14:textId="77777777" w:rsidR="00645A94" w:rsidRPr="00364396" w:rsidRDefault="00645A94">
      <w:pPr>
        <w:pStyle w:val="LO-normal"/>
        <w:rPr>
          <w:lang w:val="en-US"/>
        </w:rPr>
      </w:pPr>
    </w:p>
    <w:p w14:paraId="5464ED6A" w14:textId="1BDDC4B9" w:rsidR="00645A94" w:rsidRPr="00364396" w:rsidRDefault="00093AFB">
      <w:pPr>
        <w:pStyle w:val="LO-normal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B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p>
              <m:r>
                <w:rPr>
                  <w:rFonts w:ascii="Cambria Math" w:hAnsi="Cambria Math"/>
                  <w:lang w:val="en-US"/>
                </w:rPr>
                <m:t>-2</m:t>
              </m:r>
            </m:sup>
          </m:sSup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p>
              <m:r>
                <w:rPr>
                  <w:rFonts w:ascii="Cambria Math" w:hAnsi="Cambria Math"/>
                  <w:lang w:val="en-US"/>
                </w:rPr>
                <m:t>-n</m:t>
              </m:r>
            </m:sup>
          </m:sSup>
        </m:oMath>
      </m:oMathPara>
    </w:p>
    <w:p w14:paraId="25D0AC27" w14:textId="73737E0E" w:rsidR="00093AFB" w:rsidRPr="00364396" w:rsidRDefault="00093AFB">
      <w:pPr>
        <w:pStyle w:val="LO-normal"/>
        <w:rPr>
          <w:lang w:val="en-US"/>
        </w:rPr>
      </w:pPr>
    </w:p>
    <w:p w14:paraId="30B7DD1E" w14:textId="67E61C84" w:rsidR="00093AFB" w:rsidRPr="00364396" w:rsidRDefault="00093AFB">
      <w:pPr>
        <w:pStyle w:val="LO-normal"/>
      </w:pPr>
      <w:r w:rsidRPr="00364396">
        <w:t xml:space="preserve">Równanie regulatora </w:t>
      </w:r>
      <w:proofErr w:type="spellStart"/>
      <w:r w:rsidRPr="00364396">
        <w:t>deadbeat</w:t>
      </w:r>
      <w:proofErr w:type="spellEnd"/>
      <w:r w:rsidRPr="00364396">
        <w:t xml:space="preserve"> jest dane wzorem:</w:t>
      </w:r>
    </w:p>
    <w:p w14:paraId="339B0B7F" w14:textId="61BFCBB9" w:rsidR="00093AFB" w:rsidRPr="00364396" w:rsidRDefault="00093AFB">
      <w:pPr>
        <w:pStyle w:val="LO-normal"/>
      </w:pPr>
    </w:p>
    <w:p w14:paraId="01E0EA32" w14:textId="20EFEBF0" w:rsidR="00093AFB" w:rsidRPr="00364396" w:rsidRDefault="00E317B2">
      <w:pPr>
        <w:pStyle w:val="LO-normal"/>
      </w:pPr>
      <m:oMathPara>
        <m:oMath>
          <m:r>
            <w:rPr>
              <w:rFonts w:ascii="Cambria Math" w:hAnsi="Cambria Math"/>
            </w:rPr>
            <m:t>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-d</m:t>
                  </m:r>
                </m:sup>
              </m:sSup>
              <m:r>
                <w:rPr>
                  <w:rFonts w:ascii="Cambria Math" w:hAnsi="Cambria Math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0783DC02" w14:textId="77777777" w:rsidR="0090309C" w:rsidRPr="00364396" w:rsidRDefault="0090309C">
      <w:pPr>
        <w:pStyle w:val="LO-normal"/>
      </w:pPr>
    </w:p>
    <w:p w14:paraId="516A2927" w14:textId="63964961" w:rsidR="0090309C" w:rsidRPr="00364396" w:rsidRDefault="00512293">
      <w:pPr>
        <w:pStyle w:val="LO-normal"/>
      </w:pPr>
      <w:r w:rsidRPr="00364396">
        <w:t xml:space="preserve">Aby sterowanie było skuteczne, konieczny był wybór </w:t>
      </w:r>
      <w:r w:rsidR="0090309C" w:rsidRPr="00364396">
        <w:t xml:space="preserve">dużej wartości opóźnienia </w:t>
      </w:r>
      <m:oMath>
        <m:r>
          <w:rPr>
            <w:rFonts w:ascii="Cambria Math" w:hAnsi="Cambria Math"/>
          </w:rPr>
          <m:t>d</m:t>
        </m:r>
      </m:oMath>
      <w:r w:rsidR="0090309C" w:rsidRPr="00364396">
        <w:t xml:space="preserve"> (1s). Zachowanie teoretyczne układu z regulatorem:</w:t>
      </w:r>
    </w:p>
    <w:p w14:paraId="1789FEDC" w14:textId="675BFB84" w:rsidR="0090309C" w:rsidRPr="00364396" w:rsidRDefault="00315D7F">
      <w:pPr>
        <w:pStyle w:val="LO-normal"/>
      </w:pPr>
      <w:r w:rsidRPr="00364396">
        <w:rPr>
          <w:noProof/>
        </w:rPr>
        <w:drawing>
          <wp:inline distT="0" distB="0" distL="0" distR="0" wp14:anchorId="40E6F08E" wp14:editId="20CCAED6">
            <wp:extent cx="6477000" cy="3238500"/>
            <wp:effectExtent l="0" t="0" r="0" b="0"/>
            <wp:docPr id="455" name="Obraz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EE4DC" w14:textId="4ECCE47F" w:rsidR="00D74FA7" w:rsidRPr="00364396" w:rsidRDefault="00323D6C">
      <w:pPr>
        <w:pStyle w:val="LO-normal"/>
        <w:rPr>
          <w:vertAlign w:val="subscript"/>
        </w:rPr>
      </w:pPr>
      <m:oMathPara>
        <m:oMath>
          <m:r>
            <w:rPr>
              <w:rFonts w:ascii="Cambria Math" w:hAnsi="Cambria Math"/>
              <w:vertAlign w:val="subscript"/>
            </w:rPr>
            <m:t xml:space="preserve"> </m:t>
          </m:r>
        </m:oMath>
      </m:oMathPara>
    </w:p>
    <w:p w14:paraId="2566CB68" w14:textId="1687402C" w:rsidR="00315D7F" w:rsidRPr="00364396" w:rsidRDefault="00315D7F">
      <w:pPr>
        <w:pStyle w:val="LO-normal"/>
      </w:pPr>
      <w:r w:rsidRPr="00364396">
        <w:t xml:space="preserve"># TODO </w:t>
      </w:r>
      <w:proofErr w:type="spellStart"/>
      <w:r w:rsidRPr="00364396">
        <w:t>deadbeat</w:t>
      </w:r>
      <w:proofErr w:type="spellEnd"/>
      <w:r w:rsidRPr="00364396">
        <w:t xml:space="preserve"> rzeczywisty</w:t>
      </w:r>
    </w:p>
    <w:p w14:paraId="5DB59307" w14:textId="77777777" w:rsidR="00315D7F" w:rsidRPr="00364396" w:rsidRDefault="00315D7F">
      <w:pPr>
        <w:pStyle w:val="LO-normal"/>
      </w:pPr>
    </w:p>
    <w:p w14:paraId="6CC01F19" w14:textId="2011B698" w:rsidR="00323D6C" w:rsidRPr="00364396" w:rsidRDefault="00B57382">
      <w:pPr>
        <w:pStyle w:val="LO-normal"/>
      </w:pPr>
      <w:r w:rsidRPr="00364396">
        <w:t>PD</w:t>
      </w:r>
    </w:p>
    <w:p w14:paraId="6296B47E" w14:textId="4A97265B" w:rsidR="007F339C" w:rsidRPr="00364396" w:rsidRDefault="007F339C">
      <w:pPr>
        <w:pStyle w:val="LO-normal"/>
      </w:pPr>
    </w:p>
    <w:p w14:paraId="23A75012" w14:textId="75870018" w:rsidR="007F339C" w:rsidRPr="00364396" w:rsidRDefault="007F339C">
      <w:pPr>
        <w:pStyle w:val="LO-normal"/>
      </w:pPr>
      <w:r w:rsidRPr="00364396">
        <w:t xml:space="preserve">Nastawy regulatora PD dobrano biorąc pod uwagę największą </w:t>
      </w:r>
      <w:r w:rsidR="00FD78C8" w:rsidRPr="00364396">
        <w:t>wartość własną układu – dobrano ją tak, by skrócił</w:t>
      </w:r>
      <w:r w:rsidR="00A542D3" w:rsidRPr="00364396">
        <w:t>y się w transmitancji. Zachowanie teoretyczne:</w:t>
      </w:r>
    </w:p>
    <w:p w14:paraId="571B9A6B" w14:textId="77777777" w:rsidR="00A542D3" w:rsidRPr="00364396" w:rsidRDefault="00A542D3">
      <w:pPr>
        <w:pStyle w:val="LO-normal"/>
      </w:pPr>
    </w:p>
    <w:p w14:paraId="6F0EB3EA" w14:textId="77777777" w:rsidR="007F339C" w:rsidRPr="00364396" w:rsidRDefault="007F339C">
      <w:pPr>
        <w:pStyle w:val="LO-normal"/>
      </w:pPr>
    </w:p>
    <w:p w14:paraId="500915F7" w14:textId="162AB882" w:rsidR="00B57382" w:rsidRPr="00364396" w:rsidRDefault="00B57382">
      <w:pPr>
        <w:pStyle w:val="LO-normal"/>
      </w:pPr>
      <w:r w:rsidRPr="00364396">
        <w:rPr>
          <w:noProof/>
        </w:rPr>
        <w:lastRenderedPageBreak/>
        <w:drawing>
          <wp:inline distT="0" distB="0" distL="0" distR="0" wp14:anchorId="75395CC8" wp14:editId="061D8263">
            <wp:extent cx="6477000" cy="3238500"/>
            <wp:effectExtent l="0" t="0" r="0" b="0"/>
            <wp:docPr id="456" name="Obraz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51F93" w14:textId="79C959A0" w:rsidR="00AE0178" w:rsidRPr="00364396" w:rsidRDefault="00AE0178">
      <w:pPr>
        <w:pStyle w:val="LO-normal"/>
      </w:pPr>
    </w:p>
    <w:p w14:paraId="3C04B129" w14:textId="77777777" w:rsidR="007974E5" w:rsidRPr="00364396" w:rsidRDefault="00AE0178">
      <w:pPr>
        <w:pStyle w:val="LO-normal"/>
      </w:pPr>
      <w:r w:rsidRPr="00364396">
        <w:t>Zachowanie rzeczywistego układu</w:t>
      </w:r>
    </w:p>
    <w:p w14:paraId="64B56448" w14:textId="77777777" w:rsidR="007974E5" w:rsidRPr="00364396" w:rsidRDefault="007974E5">
      <w:pPr>
        <w:pStyle w:val="LO-normal"/>
      </w:pPr>
    </w:p>
    <w:p w14:paraId="11EF58A2" w14:textId="77777777" w:rsidR="007974E5" w:rsidRPr="00364396" w:rsidRDefault="007974E5">
      <w:pPr>
        <w:pStyle w:val="LO-normal"/>
      </w:pPr>
    </w:p>
    <w:p w14:paraId="3C804417" w14:textId="26280702" w:rsidR="00AE0178" w:rsidRPr="00364396" w:rsidRDefault="007974E5">
      <w:pPr>
        <w:pStyle w:val="LO-normal"/>
      </w:pPr>
      <w:r w:rsidRPr="00364396">
        <w:rPr>
          <w:noProof/>
        </w:rPr>
        <w:drawing>
          <wp:inline distT="0" distB="0" distL="0" distR="0" wp14:anchorId="08DF0B47" wp14:editId="3304980A">
            <wp:extent cx="6469380" cy="3238500"/>
            <wp:effectExtent l="0" t="0" r="7620" b="0"/>
            <wp:docPr id="457" name="Obraz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1AE7E" w14:textId="1DAFFEA7" w:rsidR="007974E5" w:rsidRPr="00364396" w:rsidRDefault="007974E5">
      <w:pPr>
        <w:pStyle w:val="LO-normal"/>
      </w:pPr>
    </w:p>
    <w:p w14:paraId="03C90F35" w14:textId="28FF6843" w:rsidR="007974E5" w:rsidRPr="00364396" w:rsidRDefault="007974E5">
      <w:pPr>
        <w:pStyle w:val="LO-normal"/>
      </w:pPr>
      <w:r w:rsidRPr="00364396">
        <w:t>Można dostrzec pojawienie się niewielkiego przesterowania</w:t>
      </w:r>
      <w:r w:rsidR="007F0A4E" w:rsidRPr="00364396">
        <w:t>.</w:t>
      </w:r>
    </w:p>
    <w:p w14:paraId="694FACA0" w14:textId="309E719C" w:rsidR="002A3AD8" w:rsidRPr="00364396" w:rsidRDefault="002A3AD8">
      <w:pPr>
        <w:pStyle w:val="LO-normal"/>
      </w:pPr>
    </w:p>
    <w:p w14:paraId="49792E56" w14:textId="09BF1EE2" w:rsidR="002A3AD8" w:rsidRPr="00364396" w:rsidRDefault="00D50884">
      <w:pPr>
        <w:pStyle w:val="LO-normal"/>
      </w:pPr>
      <w:r w:rsidRPr="00364396">
        <w:t>Lokowanie biegunów</w:t>
      </w:r>
    </w:p>
    <w:p w14:paraId="0410721D" w14:textId="05F663E2" w:rsidR="00D50884" w:rsidRPr="00364396" w:rsidRDefault="00D50884">
      <w:pPr>
        <w:pStyle w:val="LO-normal"/>
      </w:pPr>
    </w:p>
    <w:p w14:paraId="5862820F" w14:textId="178EFFBD" w:rsidR="00D50884" w:rsidRPr="00364396" w:rsidRDefault="00961F90">
      <w:pPr>
        <w:pStyle w:val="LO-normal"/>
      </w:pPr>
      <w:r w:rsidRPr="00364396">
        <w:t xml:space="preserve">Macierz wzmocnienia wyznaczono ze wzoru </w:t>
      </w:r>
      <w:proofErr w:type="spellStart"/>
      <w:r w:rsidRPr="00364396">
        <w:t>Ackermana</w:t>
      </w:r>
      <w:proofErr w:type="spellEnd"/>
      <w:r w:rsidRPr="00364396">
        <w:t>:</w:t>
      </w:r>
    </w:p>
    <w:p w14:paraId="63F5BB6B" w14:textId="6523D5D4" w:rsidR="00961F90" w:rsidRPr="00364396" w:rsidRDefault="00961F90">
      <w:pPr>
        <w:pStyle w:val="LO-normal"/>
      </w:pPr>
    </w:p>
    <w:p w14:paraId="2ACF1DAD" w14:textId="68EEF474" w:rsidR="00961F90" w:rsidRPr="00364396" w:rsidRDefault="003042A9">
      <w:pPr>
        <w:pStyle w:val="LO-normal"/>
      </w:pPr>
      <m:oMathPara>
        <m:oMath>
          <m:r>
            <w:rPr>
              <w:rFonts w:ascii="Cambria Math" w:hAnsi="Cambria Math"/>
            </w:rPr>
            <m:t>K=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⋯</m:t>
              </m:r>
              <m:r>
                <w:rPr>
                  <w:rFonts w:ascii="Cambria Math" w:hAnsi="Cambria Math"/>
                </w:rPr>
                <m:t>01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ζ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ϕ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</m:oMath>
      </m:oMathPara>
    </w:p>
    <w:p w14:paraId="56533AC9" w14:textId="77777777" w:rsidR="00D3428E" w:rsidRPr="00364396" w:rsidRDefault="00D3428E">
      <w:pPr>
        <w:pStyle w:val="LO-normal"/>
      </w:pPr>
    </w:p>
    <w:p w14:paraId="3AA72C44" w14:textId="6DADE127" w:rsidR="005B1D48" w:rsidRPr="00364396" w:rsidRDefault="00D3428E">
      <w:pPr>
        <w:pStyle w:val="LO-normal"/>
      </w:pPr>
      <w:r w:rsidRPr="00364396">
        <w:t xml:space="preserve">Gdzie </w:t>
      </w:r>
      <m:oMath>
        <m:r>
          <m:rPr>
            <m:sty m:val="p"/>
          </m:rPr>
          <w:rPr>
            <w:rFonts w:ascii="Cambria Math" w:hAnsi="Cambria Math"/>
          </w:rPr>
          <m:t>ζ</m:t>
        </m:r>
      </m:oMath>
      <w:r w:rsidRPr="00364396">
        <w:t xml:space="preserve"> – macierz sterowalności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 AB 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B </m:t>
            </m:r>
            <m:r>
              <m:rPr>
                <m:sty m:val="p"/>
              </m:rPr>
              <w:rPr>
                <w:rFonts w:ascii="Cambria Math" w:hAnsi="Cambria Math"/>
              </w:rPr>
              <m:t>⋯</m:t>
            </m:r>
            <m:r>
              <w:rPr>
                <w:rFonts w:ascii="Cambria Math" w:hAnsi="Cambria Math"/>
              </w:rPr>
              <m:t> 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  <m:r>
              <w:rPr>
                <w:rFonts w:ascii="Cambria Math" w:hAnsi="Cambria Math"/>
              </w:rPr>
              <m:t>B</m:t>
            </m:r>
          </m:e>
        </m:d>
      </m:oMath>
      <w:r w:rsidR="005B1D48" w:rsidRPr="00364396">
        <w:t xml:space="preserve">, </w:t>
      </w:r>
      <m:oMath>
        <m:r>
          <m:rPr>
            <m:sty m:val="p"/>
          </m:rPr>
          <w:rPr>
            <w:rFonts w:ascii="Cambria Math" w:hAnsi="Cambria Math"/>
          </w:rPr>
          <m:t>ϕ</m:t>
        </m:r>
      </m:oMath>
      <w:r w:rsidR="005B1D48" w:rsidRPr="00364396">
        <w:t xml:space="preserve"> – pożądane równanie charakterystyczne</w:t>
      </w:r>
      <w:r w:rsidR="00455B2B" w:rsidRPr="00364396">
        <w:t xml:space="preserve"> (możliwe arbitralne umiejscowienie biegunów przez ustalenie wartości własnych w postaci iloczynowej wielomianu).</w:t>
      </w:r>
    </w:p>
    <w:p w14:paraId="42A3814A" w14:textId="15A3D1EC" w:rsidR="00C87190" w:rsidRPr="00364396" w:rsidRDefault="00C87190">
      <w:pPr>
        <w:pStyle w:val="LO-normal"/>
      </w:pPr>
    </w:p>
    <w:p w14:paraId="35732593" w14:textId="0D8BA3A3" w:rsidR="002A33C4" w:rsidRPr="00364396" w:rsidRDefault="00CF2968">
      <w:pPr>
        <w:pStyle w:val="LO-normal"/>
      </w:pPr>
      <w:r w:rsidRPr="00364396">
        <w:t xml:space="preserve">Przygotowano dwa takie regulatory – jeden niższego rzędu, w którym </w:t>
      </w:r>
      <w:r w:rsidR="00D37B1B" w:rsidRPr="00364396">
        <w:t xml:space="preserve">z macierzy stanu </w:t>
      </w:r>
      <w:r w:rsidR="00495DFB" w:rsidRPr="00364396">
        <w:t>usunięto wiersz i kolumnę odpowiedzialne za część mechaniczną silnika</w:t>
      </w:r>
      <w:r w:rsidR="002A33C4" w:rsidRPr="00364396">
        <w:t xml:space="preserve"> (ma ona mały wpływ na dynamikę układu) oraz pełnego rzędu:</w:t>
      </w:r>
    </w:p>
    <w:p w14:paraId="41116601" w14:textId="5382FA45" w:rsidR="002A33C4" w:rsidRPr="00364396" w:rsidRDefault="002A33C4">
      <w:pPr>
        <w:pStyle w:val="LO-normal"/>
      </w:pPr>
    </w:p>
    <w:p w14:paraId="62C814F6" w14:textId="0D2B7444" w:rsidR="002A33C4" w:rsidRPr="00364396" w:rsidRDefault="002D0E8F">
      <w:pPr>
        <w:pStyle w:val="LO-normal"/>
      </w:pPr>
      <w:r w:rsidRPr="00364396">
        <w:rPr>
          <w:noProof/>
        </w:rPr>
        <w:drawing>
          <wp:inline distT="0" distB="0" distL="0" distR="0" wp14:anchorId="25419E05" wp14:editId="0975F457">
            <wp:extent cx="6477000" cy="3268980"/>
            <wp:effectExtent l="0" t="0" r="0" b="7620"/>
            <wp:docPr id="458" name="Obraz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738FD" w14:textId="77777777" w:rsidR="004C4619" w:rsidRPr="00364396" w:rsidRDefault="004C4619">
      <w:pPr>
        <w:pStyle w:val="LO-normal"/>
      </w:pPr>
    </w:p>
    <w:p w14:paraId="64D9E0B2" w14:textId="68DDE6FF" w:rsidR="00E90A1C" w:rsidRPr="00364396" w:rsidRDefault="00E90A1C">
      <w:pPr>
        <w:pStyle w:val="LO-normal"/>
      </w:pPr>
    </w:p>
    <w:p w14:paraId="0511F804" w14:textId="11CFD16C" w:rsidR="00E90A1C" w:rsidRPr="00364396" w:rsidRDefault="00E90A1C">
      <w:pPr>
        <w:pStyle w:val="LO-normal"/>
      </w:pPr>
    </w:p>
    <w:p w14:paraId="6CA1D8C6" w14:textId="0D3273FE" w:rsidR="002D0E8F" w:rsidRPr="00364396" w:rsidRDefault="002D0E8F">
      <w:pPr>
        <w:pStyle w:val="LO-normal"/>
      </w:pPr>
      <w:r w:rsidRPr="00364396">
        <w:rPr>
          <w:noProof/>
        </w:rPr>
        <w:drawing>
          <wp:inline distT="0" distB="0" distL="0" distR="0" wp14:anchorId="6561DB13" wp14:editId="5911FD66">
            <wp:extent cx="6477000" cy="3238500"/>
            <wp:effectExtent l="0" t="0" r="0" b="0"/>
            <wp:docPr id="460" name="Obraz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8952A" w14:textId="6F9F4771" w:rsidR="00414D51" w:rsidRPr="00364396" w:rsidRDefault="00414D51">
      <w:pPr>
        <w:pStyle w:val="LO-normal"/>
      </w:pPr>
    </w:p>
    <w:p w14:paraId="4C84BC6D" w14:textId="18CB1CA4" w:rsidR="00414D51" w:rsidRPr="00364396" w:rsidRDefault="00414D51">
      <w:pPr>
        <w:pStyle w:val="LO-normal"/>
      </w:pPr>
      <w:r w:rsidRPr="00364396">
        <w:t xml:space="preserve">W przypadku braku redukcji rzędu nie występuje przesterowanie. Niestety, </w:t>
      </w:r>
      <w:r w:rsidR="003F2384" w:rsidRPr="00364396">
        <w:t xml:space="preserve">poniższe wyniki, przy dodanym szumie, pokazują że model pełnego rzędu jest nieodporny na zakłócenia – występują duże wzmocnienia od </w:t>
      </w:r>
      <w:r w:rsidR="00EA7493" w:rsidRPr="00364396">
        <w:t>natężenia.</w:t>
      </w:r>
    </w:p>
    <w:p w14:paraId="2105C5BE" w14:textId="77777777" w:rsidR="00414D51" w:rsidRPr="00364396" w:rsidRDefault="00414D51">
      <w:pPr>
        <w:pStyle w:val="LO-normal"/>
      </w:pPr>
    </w:p>
    <w:p w14:paraId="5951E399" w14:textId="12A4A7A0" w:rsidR="00414D51" w:rsidRPr="00364396" w:rsidRDefault="00414D51">
      <w:pPr>
        <w:pStyle w:val="LO-normal"/>
      </w:pPr>
      <w:r w:rsidRPr="00364396">
        <w:rPr>
          <w:noProof/>
        </w:rPr>
        <w:lastRenderedPageBreak/>
        <w:drawing>
          <wp:inline distT="0" distB="0" distL="0" distR="0" wp14:anchorId="51BF5142" wp14:editId="339D2A4B">
            <wp:extent cx="6477000" cy="3238500"/>
            <wp:effectExtent l="0" t="0" r="0" b="0"/>
            <wp:docPr id="459" name="Obraz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7C160" w14:textId="3FA246AC" w:rsidR="002D0E8F" w:rsidRPr="00364396" w:rsidRDefault="002D0E8F">
      <w:pPr>
        <w:pStyle w:val="LO-normal"/>
      </w:pPr>
      <w:r w:rsidRPr="00364396">
        <w:rPr>
          <w:noProof/>
        </w:rPr>
        <w:drawing>
          <wp:inline distT="0" distB="0" distL="0" distR="0" wp14:anchorId="0A8B7EC7" wp14:editId="0007A06E">
            <wp:extent cx="6477000" cy="3238500"/>
            <wp:effectExtent l="0" t="0" r="0" b="0"/>
            <wp:docPr id="461" name="Obraz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0E8F" w:rsidRPr="00364396">
      <w:headerReference w:type="default" r:id="rId59"/>
      <w:footerReference w:type="default" r:id="rId60"/>
      <w:headerReference w:type="first" r:id="rId61"/>
      <w:footerReference w:type="first" r:id="rId62"/>
      <w:pgSz w:w="11906" w:h="16838"/>
      <w:pgMar w:top="1048" w:right="850" w:bottom="850" w:left="850" w:header="708" w:footer="708" w:gutter="0"/>
      <w:pgNumType w:start="1"/>
      <w:cols w:space="720"/>
      <w:docGrid w:linePitch="10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84F1E1" w14:textId="77777777" w:rsidR="003E5CF1" w:rsidRDefault="003E5CF1">
      <w:r>
        <w:separator/>
      </w:r>
    </w:p>
  </w:endnote>
  <w:endnote w:type="continuationSeparator" w:id="0">
    <w:p w14:paraId="15605FC0" w14:textId="77777777" w:rsidR="003E5CF1" w:rsidRDefault="003E5C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OpenSymbol">
    <w:altName w:val="Calibri"/>
    <w:panose1 w:val="05010000000000000000"/>
    <w:charset w:val="01"/>
    <w:family w:val="auto"/>
    <w:pitch w:val="default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Ubuntu">
    <w:altName w:val="Ubuntu"/>
    <w:charset w:val="00"/>
    <w:family w:val="swiss"/>
    <w:pitch w:val="variable"/>
    <w:sig w:usb0="E00002FF" w:usb1="5000205B" w:usb2="00000000" w:usb3="00000000" w:csb0="0000009F" w:csb1="00000000"/>
  </w:font>
  <w:font w:name="Liberation Sans">
    <w:altName w:val="Arial"/>
    <w:charset w:val="01"/>
    <w:family w:val="roman"/>
    <w:pitch w:val="variable"/>
  </w:font>
  <w:font w:name="Noto Sans CJK SC">
    <w:charset w:val="01"/>
    <w:family w:val="auto"/>
    <w:pitch w:val="variable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A7ABC1" w14:textId="77777777" w:rsidR="00035E4A" w:rsidRDefault="00872A12">
    <w:pPr>
      <w:pStyle w:val="LO-normal"/>
      <w:tabs>
        <w:tab w:val="center" w:pos="4365"/>
      </w:tabs>
      <w:spacing w:after="60"/>
      <w:ind w:right="360" w:firstLine="170"/>
      <w:jc w:val="center"/>
    </w:pPr>
    <w:r>
      <w:rPr>
        <w:rFonts w:eastAsia="Times New Roman" w:cs="Times New Roman"/>
        <w:sz w:val="24"/>
        <w:szCs w:val="24"/>
      </w:rPr>
      <w:fldChar w:fldCharType="begin"/>
    </w:r>
    <w:r>
      <w:rPr>
        <w:rFonts w:eastAsia="Times New Roman" w:cs="Times New Roman"/>
        <w:sz w:val="24"/>
        <w:szCs w:val="24"/>
      </w:rPr>
      <w:instrText xml:space="preserve"> PAGE </w:instrText>
    </w:r>
    <w:r>
      <w:rPr>
        <w:rFonts w:eastAsia="Times New Roman" w:cs="Times New Roman"/>
        <w:sz w:val="24"/>
        <w:szCs w:val="24"/>
      </w:rPr>
      <w:fldChar w:fldCharType="separate"/>
    </w:r>
    <w:r>
      <w:rPr>
        <w:rFonts w:eastAsia="Times New Roman" w:cs="Times New Roman"/>
        <w:sz w:val="24"/>
        <w:szCs w:val="24"/>
      </w:rPr>
      <w:t>9</w:t>
    </w:r>
    <w:r>
      <w:rPr>
        <w:rFonts w:eastAsia="Times New Roman" w:cs="Times New Roman"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629C38" w14:textId="77777777" w:rsidR="00035E4A" w:rsidRDefault="00035E4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002313" w14:textId="77777777" w:rsidR="003E5CF1" w:rsidRDefault="003E5CF1">
      <w:r>
        <w:separator/>
      </w:r>
    </w:p>
  </w:footnote>
  <w:footnote w:type="continuationSeparator" w:id="0">
    <w:p w14:paraId="706C21FC" w14:textId="77777777" w:rsidR="003E5CF1" w:rsidRDefault="003E5C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FC569" w14:textId="77777777" w:rsidR="00035E4A" w:rsidRDefault="00872A12">
    <w:pPr>
      <w:tabs>
        <w:tab w:val="left" w:pos="15"/>
        <w:tab w:val="center" w:pos="3969"/>
        <w:tab w:val="right" w:pos="10170"/>
      </w:tabs>
      <w:spacing w:after="60"/>
    </w:pPr>
    <w:r>
      <w:rPr>
        <w:rFonts w:ascii="Ubuntu" w:eastAsia="Times New Roman" w:hAnsi="Ubuntu" w:cs="Times New Roman"/>
        <w:color w:val="000000"/>
        <w:spacing w:val="-10"/>
        <w:lang w:eastAsia="ar-SA"/>
      </w:rPr>
      <w:tab/>
      <w:t>Rok akademicki:</w:t>
    </w:r>
    <w:r>
      <w:rPr>
        <w:rFonts w:ascii="Ubuntu" w:eastAsia="Times New Roman" w:hAnsi="Ubuntu" w:cs="Times New Roman"/>
        <w:b/>
        <w:bCs/>
        <w:color w:val="000000"/>
        <w:spacing w:val="-10"/>
        <w:lang w:eastAsia="ar-SA"/>
      </w:rPr>
      <w:t xml:space="preserve"> 2021/2022</w:t>
    </w:r>
    <w:r>
      <w:rPr>
        <w:rFonts w:ascii="Ubuntu" w:eastAsia="Times New Roman" w:hAnsi="Ubuntu" w:cs="Times New Roman"/>
        <w:color w:val="000000"/>
        <w:spacing w:val="-10"/>
        <w:lang w:eastAsia="ar-SA"/>
      </w:rPr>
      <w:t xml:space="preserve">, </w:t>
    </w:r>
    <w:proofErr w:type="spellStart"/>
    <w:r>
      <w:rPr>
        <w:rFonts w:ascii="Ubuntu" w:eastAsia="Times New Roman" w:hAnsi="Ubuntu" w:cs="Times New Roman"/>
        <w:color w:val="000000"/>
        <w:spacing w:val="-10"/>
        <w:lang w:eastAsia="ar-SA"/>
      </w:rPr>
      <w:t>sem</w:t>
    </w:r>
    <w:proofErr w:type="spellEnd"/>
    <w:r>
      <w:rPr>
        <w:rFonts w:ascii="Ubuntu" w:eastAsia="Times New Roman" w:hAnsi="Ubuntu" w:cs="Times New Roman"/>
        <w:color w:val="000000"/>
        <w:spacing w:val="-10"/>
        <w:lang w:eastAsia="ar-SA"/>
      </w:rPr>
      <w:t xml:space="preserve">. </w:t>
    </w:r>
    <w:r>
      <w:rPr>
        <w:rFonts w:ascii="Ubuntu" w:eastAsia="Times New Roman" w:hAnsi="Ubuntu" w:cs="Times New Roman"/>
        <w:b/>
        <w:bCs/>
        <w:color w:val="000000"/>
        <w:spacing w:val="-10"/>
        <w:lang w:eastAsia="ar-SA"/>
      </w:rPr>
      <w:t>Letni</w:t>
    </w:r>
    <w:r>
      <w:rPr>
        <w:rFonts w:ascii="Ubuntu" w:eastAsia="Times New Roman" w:hAnsi="Ubuntu" w:cs="Times New Roman"/>
        <w:b/>
        <w:bCs/>
        <w:color w:val="000000"/>
        <w:spacing w:val="-10"/>
        <w:lang w:eastAsia="ar-SA"/>
      </w:rPr>
      <w:tab/>
    </w:r>
    <w:r>
      <w:rPr>
        <w:rFonts w:ascii="Ubuntu" w:eastAsia="Times New Roman" w:hAnsi="Ubuntu" w:cs="Times New Roman"/>
        <w:color w:val="000000"/>
        <w:spacing w:val="-10"/>
        <w:lang w:eastAsia="ar-SA"/>
      </w:rPr>
      <w:tab/>
      <w:t>Przedmiot:</w:t>
    </w:r>
    <w:r>
      <w:rPr>
        <w:rFonts w:ascii="Ubuntu" w:eastAsia="Times New Roman" w:hAnsi="Ubuntu" w:cs="Times New Roman"/>
        <w:color w:val="C9211E"/>
        <w:spacing w:val="-10"/>
        <w:lang w:eastAsia="ar-SA"/>
      </w:rPr>
      <w:t xml:space="preserve"> </w:t>
    </w:r>
    <w:r>
      <w:rPr>
        <w:rFonts w:ascii="Ubuntu" w:eastAsia="Times New Roman" w:hAnsi="Ubuntu" w:cs="Times New Roman"/>
        <w:color w:val="FF0000"/>
        <w:spacing w:val="-10"/>
        <w:lang w:eastAsia="ar-SA"/>
      </w:rPr>
      <w:t>Laboratorium problemowe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F33124" w14:textId="77777777" w:rsidR="00035E4A" w:rsidRDefault="00035E4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0000004"/>
    <w:multiLevelType w:val="multilevel"/>
    <w:tmpl w:val="00000004"/>
    <w:lvl w:ilvl="0">
      <w:start w:val="1"/>
      <w:numFmt w:val="bullet"/>
      <w:lvlText w:val=""/>
      <w:lvlJc w:val="left"/>
      <w:pPr>
        <w:tabs>
          <w:tab w:val="num" w:pos="766"/>
        </w:tabs>
        <w:ind w:left="766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126"/>
        </w:tabs>
        <w:ind w:left="1126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86"/>
        </w:tabs>
        <w:ind w:left="148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46"/>
        </w:tabs>
        <w:ind w:left="184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206"/>
        </w:tabs>
        <w:ind w:left="220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66"/>
        </w:tabs>
        <w:ind w:left="256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926"/>
        </w:tabs>
        <w:ind w:left="292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86"/>
        </w:tabs>
        <w:ind w:left="328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46"/>
        </w:tabs>
        <w:ind w:left="3646" w:hanging="360"/>
      </w:pPr>
      <w:rPr>
        <w:rFonts w:ascii="OpenSymbol" w:hAnsi="OpenSymbol" w:cs="OpenSymbol"/>
      </w:rPr>
    </w:lvl>
  </w:abstractNum>
  <w:abstractNum w:abstractNumId="4" w15:restartNumberingAfterBreak="0">
    <w:nsid w:val="00000005"/>
    <w:multiLevelType w:val="multilevel"/>
    <w:tmpl w:val="00000005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00000006"/>
    <w:multiLevelType w:val="multilevel"/>
    <w:tmpl w:val="00000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num w:numId="1" w16cid:durableId="827096892">
    <w:abstractNumId w:val="0"/>
  </w:num>
  <w:num w:numId="2" w16cid:durableId="2006083186">
    <w:abstractNumId w:val="1"/>
  </w:num>
  <w:num w:numId="3" w16cid:durableId="2006929946">
    <w:abstractNumId w:val="2"/>
  </w:num>
  <w:num w:numId="4" w16cid:durableId="1756054769">
    <w:abstractNumId w:val="3"/>
  </w:num>
  <w:num w:numId="5" w16cid:durableId="38820079">
    <w:abstractNumId w:val="4"/>
  </w:num>
  <w:num w:numId="6" w16cid:durableId="206028113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proofState w:spelling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efaultTableStyle w:val="Normalny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212"/>
    <w:rsid w:val="000244A6"/>
    <w:rsid w:val="000259DE"/>
    <w:rsid w:val="00035E4A"/>
    <w:rsid w:val="000454AD"/>
    <w:rsid w:val="00055405"/>
    <w:rsid w:val="00067E6E"/>
    <w:rsid w:val="00075690"/>
    <w:rsid w:val="000769C9"/>
    <w:rsid w:val="00081C7E"/>
    <w:rsid w:val="00093AFB"/>
    <w:rsid w:val="000B2200"/>
    <w:rsid w:val="000B2865"/>
    <w:rsid w:val="00106EE3"/>
    <w:rsid w:val="001503C9"/>
    <w:rsid w:val="00156750"/>
    <w:rsid w:val="00165302"/>
    <w:rsid w:val="00171AC0"/>
    <w:rsid w:val="001A0E89"/>
    <w:rsid w:val="001B0276"/>
    <w:rsid w:val="001E0F84"/>
    <w:rsid w:val="00265BCD"/>
    <w:rsid w:val="002665B3"/>
    <w:rsid w:val="002864DF"/>
    <w:rsid w:val="00295344"/>
    <w:rsid w:val="002A1577"/>
    <w:rsid w:val="002A33C4"/>
    <w:rsid w:val="002A3AD8"/>
    <w:rsid w:val="002D0E8F"/>
    <w:rsid w:val="002E0669"/>
    <w:rsid w:val="003042A9"/>
    <w:rsid w:val="00315D7F"/>
    <w:rsid w:val="00323D6C"/>
    <w:rsid w:val="00345762"/>
    <w:rsid w:val="00364396"/>
    <w:rsid w:val="003A62C8"/>
    <w:rsid w:val="003C16E3"/>
    <w:rsid w:val="003E5CF1"/>
    <w:rsid w:val="003F2384"/>
    <w:rsid w:val="003F69FE"/>
    <w:rsid w:val="00414D51"/>
    <w:rsid w:val="00421B48"/>
    <w:rsid w:val="0042738B"/>
    <w:rsid w:val="00455B2B"/>
    <w:rsid w:val="004854AC"/>
    <w:rsid w:val="004900CD"/>
    <w:rsid w:val="00495481"/>
    <w:rsid w:val="00495DFB"/>
    <w:rsid w:val="004B199B"/>
    <w:rsid w:val="004B2FD3"/>
    <w:rsid w:val="004C4619"/>
    <w:rsid w:val="00512293"/>
    <w:rsid w:val="005755F5"/>
    <w:rsid w:val="005B1D48"/>
    <w:rsid w:val="005E07B4"/>
    <w:rsid w:val="006058C7"/>
    <w:rsid w:val="006305D9"/>
    <w:rsid w:val="00645A94"/>
    <w:rsid w:val="00656FB9"/>
    <w:rsid w:val="00694380"/>
    <w:rsid w:val="006D2EE1"/>
    <w:rsid w:val="006F21A0"/>
    <w:rsid w:val="00757ABD"/>
    <w:rsid w:val="007748E4"/>
    <w:rsid w:val="007974E5"/>
    <w:rsid w:val="007D3719"/>
    <w:rsid w:val="007E12FC"/>
    <w:rsid w:val="007E6BD7"/>
    <w:rsid w:val="007F0A4E"/>
    <w:rsid w:val="007F339C"/>
    <w:rsid w:val="00807212"/>
    <w:rsid w:val="00825797"/>
    <w:rsid w:val="00825CD0"/>
    <w:rsid w:val="00826892"/>
    <w:rsid w:val="00830938"/>
    <w:rsid w:val="008334CE"/>
    <w:rsid w:val="00837A0A"/>
    <w:rsid w:val="0085631B"/>
    <w:rsid w:val="00865DE6"/>
    <w:rsid w:val="00872A12"/>
    <w:rsid w:val="00891A5A"/>
    <w:rsid w:val="008C0778"/>
    <w:rsid w:val="008D5D71"/>
    <w:rsid w:val="0090309C"/>
    <w:rsid w:val="00934E3E"/>
    <w:rsid w:val="00961F90"/>
    <w:rsid w:val="0099309E"/>
    <w:rsid w:val="009B6BB5"/>
    <w:rsid w:val="009C0B21"/>
    <w:rsid w:val="00A542D3"/>
    <w:rsid w:val="00A6717F"/>
    <w:rsid w:val="00A72536"/>
    <w:rsid w:val="00AE00BE"/>
    <w:rsid w:val="00AE0178"/>
    <w:rsid w:val="00B3144D"/>
    <w:rsid w:val="00B57382"/>
    <w:rsid w:val="00B65915"/>
    <w:rsid w:val="00B703A5"/>
    <w:rsid w:val="00B918DE"/>
    <w:rsid w:val="00BA07FC"/>
    <w:rsid w:val="00BE6F33"/>
    <w:rsid w:val="00BF621F"/>
    <w:rsid w:val="00C03CCF"/>
    <w:rsid w:val="00C20F2C"/>
    <w:rsid w:val="00C27FED"/>
    <w:rsid w:val="00C37CC9"/>
    <w:rsid w:val="00C4125B"/>
    <w:rsid w:val="00C87190"/>
    <w:rsid w:val="00CA6E28"/>
    <w:rsid w:val="00CB186F"/>
    <w:rsid w:val="00CB5712"/>
    <w:rsid w:val="00CC269D"/>
    <w:rsid w:val="00CD1434"/>
    <w:rsid w:val="00CF2968"/>
    <w:rsid w:val="00D202AA"/>
    <w:rsid w:val="00D33903"/>
    <w:rsid w:val="00D3428E"/>
    <w:rsid w:val="00D37B1B"/>
    <w:rsid w:val="00D50884"/>
    <w:rsid w:val="00D6248E"/>
    <w:rsid w:val="00D67DAE"/>
    <w:rsid w:val="00D74FA7"/>
    <w:rsid w:val="00D84C70"/>
    <w:rsid w:val="00D87F3A"/>
    <w:rsid w:val="00D91E0C"/>
    <w:rsid w:val="00E27506"/>
    <w:rsid w:val="00E317B2"/>
    <w:rsid w:val="00E45A25"/>
    <w:rsid w:val="00E53B28"/>
    <w:rsid w:val="00E90A1C"/>
    <w:rsid w:val="00EA7493"/>
    <w:rsid w:val="00EE76AE"/>
    <w:rsid w:val="00F145D1"/>
    <w:rsid w:val="00F662BD"/>
    <w:rsid w:val="00F70615"/>
    <w:rsid w:val="00F973D1"/>
    <w:rsid w:val="00FD1EFE"/>
    <w:rsid w:val="00FD58F8"/>
    <w:rsid w:val="00FD7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276DCC29"/>
  <w15:chartTrackingRefBased/>
  <w15:docId w15:val="{8179194A-B424-41AC-B69B-506B4DCCF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pPr>
      <w:suppressAutoHyphens/>
    </w:pPr>
    <w:rPr>
      <w:rFonts w:eastAsia="NSimSun" w:cs="Arial"/>
      <w:lang w:val="pl-PL" w:eastAsia="zh-CN" w:bidi="hi-IN"/>
    </w:rPr>
  </w:style>
  <w:style w:type="paragraph" w:styleId="Nagwek1">
    <w:name w:val="heading 1"/>
    <w:basedOn w:val="LO-normal"/>
    <w:next w:val="LO-normal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Nagwek2">
    <w:name w:val="heading 2"/>
    <w:basedOn w:val="LO-normal"/>
    <w:next w:val="LO-normal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Nagwek3">
    <w:name w:val="heading 3"/>
    <w:basedOn w:val="LO-normal"/>
    <w:next w:val="LO-normal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Nagwek4">
    <w:name w:val="heading 4"/>
    <w:basedOn w:val="LO-normal"/>
    <w:next w:val="LO-normal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Nagwek5">
    <w:name w:val="heading 5"/>
    <w:basedOn w:val="LO-normal"/>
    <w:next w:val="LO-normal"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Nagwek6">
    <w:name w:val="heading 6"/>
    <w:basedOn w:val="LO-normal"/>
    <w:next w:val="LO-normal"/>
    <w:qFormat/>
    <w:pPr>
      <w:keepNext/>
      <w:keepLines/>
      <w:spacing w:before="200" w:after="40"/>
      <w:outlineLvl w:val="5"/>
    </w:pPr>
    <w:rPr>
      <w:b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Bullets">
    <w:name w:val="Bullets"/>
    <w:rPr>
      <w:rFonts w:ascii="OpenSymbol" w:eastAsia="OpenSymbol" w:hAnsi="OpenSymbol" w:cs="OpenSymbol"/>
    </w:rPr>
  </w:style>
  <w:style w:type="character" w:customStyle="1" w:styleId="ListLabel1">
    <w:name w:val="ListLabel 1"/>
    <w:rPr>
      <w:rFonts w:cs="Symbol"/>
    </w:rPr>
  </w:style>
  <w:style w:type="character" w:customStyle="1" w:styleId="ListLabel2">
    <w:name w:val="ListLabel 2"/>
    <w:rPr>
      <w:rFonts w:cs="OpenSymbol"/>
    </w:rPr>
  </w:style>
  <w:style w:type="character" w:customStyle="1" w:styleId="ListLabel3">
    <w:name w:val="ListLabel 3"/>
    <w:rPr>
      <w:rFonts w:cs="OpenSymbol"/>
    </w:rPr>
  </w:style>
  <w:style w:type="character" w:customStyle="1" w:styleId="ListLabel4">
    <w:name w:val="ListLabel 4"/>
    <w:rPr>
      <w:rFonts w:cs="Symbol"/>
    </w:rPr>
  </w:style>
  <w:style w:type="character" w:customStyle="1" w:styleId="ListLabel5">
    <w:name w:val="ListLabel 5"/>
    <w:rPr>
      <w:rFonts w:cs="OpenSymbol"/>
    </w:rPr>
  </w:style>
  <w:style w:type="character" w:customStyle="1" w:styleId="ListLabel6">
    <w:name w:val="ListLabel 6"/>
    <w:rPr>
      <w:rFonts w:cs="OpenSymbol"/>
    </w:rPr>
  </w:style>
  <w:style w:type="character" w:customStyle="1" w:styleId="ListLabel7">
    <w:name w:val="ListLabel 7"/>
    <w:rPr>
      <w:rFonts w:cs="Symbol"/>
    </w:rPr>
  </w:style>
  <w:style w:type="character" w:customStyle="1" w:styleId="ListLabel8">
    <w:name w:val="ListLabel 8"/>
    <w:rPr>
      <w:rFonts w:cs="OpenSymbol"/>
    </w:rPr>
  </w:style>
  <w:style w:type="character" w:customStyle="1" w:styleId="ListLabel9">
    <w:name w:val="ListLabel 9"/>
    <w:rPr>
      <w:rFonts w:cs="OpenSymbol"/>
    </w:rPr>
  </w:style>
  <w:style w:type="paragraph" w:customStyle="1" w:styleId="Heading">
    <w:name w:val="Heading"/>
    <w:basedOn w:val="Normalny"/>
    <w:next w:val="Tekstpodstawowy"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Tekstpodstawowy">
    <w:name w:val="Body Text"/>
    <w:basedOn w:val="Normalny"/>
    <w:pPr>
      <w:spacing w:after="140" w:line="276" w:lineRule="auto"/>
    </w:pPr>
  </w:style>
  <w:style w:type="paragraph" w:styleId="Lista">
    <w:name w:val="List"/>
    <w:basedOn w:val="Tekstpodstawowy"/>
  </w:style>
  <w:style w:type="paragraph" w:styleId="Legenda">
    <w:name w:val="caption"/>
    <w:basedOn w:val="Normalny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ny"/>
    <w:pPr>
      <w:suppressLineNumbers/>
    </w:pPr>
    <w:rPr>
      <w:rFonts w:cs="Times New Roman"/>
      <w:lang w:bidi="ar-SA"/>
    </w:rPr>
  </w:style>
  <w:style w:type="paragraph" w:customStyle="1" w:styleId="Nagwek10">
    <w:name w:val="Nagłówek1"/>
    <w:basedOn w:val="Normalny"/>
    <w:next w:val="Tekstpodstawow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Indeks">
    <w:name w:val="Indeks"/>
    <w:basedOn w:val="Normalny"/>
    <w:pPr>
      <w:suppressLineNumbers/>
    </w:pPr>
  </w:style>
  <w:style w:type="paragraph" w:customStyle="1" w:styleId="LO-normal">
    <w:name w:val="LO-normal"/>
    <w:pPr>
      <w:suppressAutoHyphens/>
    </w:pPr>
    <w:rPr>
      <w:rFonts w:ascii="Ubuntu" w:eastAsia="NSimSun" w:hAnsi="Ubuntu" w:cs="Arial"/>
      <w:lang w:val="pl-PL" w:eastAsia="zh-CN" w:bidi="hi-IN"/>
    </w:rPr>
  </w:style>
  <w:style w:type="paragraph" w:styleId="Tytu">
    <w:name w:val="Title"/>
    <w:basedOn w:val="LO-normal"/>
    <w:next w:val="LO-normal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odtytu">
    <w:name w:val="Subtitle"/>
    <w:basedOn w:val="LO-normal"/>
    <w:next w:val="LO-normal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Gwkaistopka">
    <w:name w:val="Główka i stopka"/>
    <w:basedOn w:val="Normalny"/>
  </w:style>
  <w:style w:type="paragraph" w:customStyle="1" w:styleId="HeaderandFooter">
    <w:name w:val="Header and Footer"/>
    <w:basedOn w:val="Normalny"/>
  </w:style>
  <w:style w:type="paragraph" w:styleId="Nagwek">
    <w:name w:val="header"/>
    <w:basedOn w:val="Gwkaistopka"/>
  </w:style>
  <w:style w:type="paragraph" w:styleId="Stopka">
    <w:name w:val="footer"/>
    <w:basedOn w:val="Gwkaistopka"/>
  </w:style>
  <w:style w:type="paragraph" w:customStyle="1" w:styleId="Zawartoramki">
    <w:name w:val="Zawartość ramki"/>
    <w:basedOn w:val="Normalny"/>
  </w:style>
  <w:style w:type="paragraph" w:customStyle="1" w:styleId="Zawartotabeli">
    <w:name w:val="Zawartość tabeli"/>
    <w:basedOn w:val="Normalny"/>
    <w:pPr>
      <w:suppressLineNumbers/>
    </w:pPr>
  </w:style>
  <w:style w:type="paragraph" w:customStyle="1" w:styleId="Nagwektabeli">
    <w:name w:val="Nagłówek tabeli"/>
    <w:basedOn w:val="Zawartotabeli"/>
    <w:pPr>
      <w:jc w:val="center"/>
    </w:pPr>
    <w:rPr>
      <w:b/>
      <w:bCs/>
    </w:rPr>
  </w:style>
  <w:style w:type="paragraph" w:customStyle="1" w:styleId="TableContents">
    <w:name w:val="Table Contents"/>
    <w:basedOn w:val="Normalny"/>
    <w:pPr>
      <w:widowControl w:val="0"/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table" w:styleId="Tabela-Siatka">
    <w:name w:val="Table Grid"/>
    <w:basedOn w:val="Standardowy"/>
    <w:uiPriority w:val="39"/>
    <w:rsid w:val="000454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zastpczy">
    <w:name w:val="Placeholder Text"/>
    <w:basedOn w:val="Domylnaczcionkaakapitu"/>
    <w:uiPriority w:val="99"/>
    <w:semiHidden/>
    <w:rsid w:val="007D371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styles" Target="styles.xml"/><Relationship Id="rId61" Type="http://schemas.openxmlformats.org/officeDocument/2006/relationships/header" Target="header2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A574B163DCFFCD4FBDB5F023153AB498" ma:contentTypeVersion="12" ma:contentTypeDescription="Utwórz nowy dokument." ma:contentTypeScope="" ma:versionID="e9e3f8415a1b8d20f50fda915f597a4c">
  <xsd:schema xmlns:xsd="http://www.w3.org/2001/XMLSchema" xmlns:xs="http://www.w3.org/2001/XMLSchema" xmlns:p="http://schemas.microsoft.com/office/2006/metadata/properties" xmlns:ns3="e5bac429-2fad-47da-887f-09c1d6c2ceac" xmlns:ns4="f965014d-3347-4621-bf6d-48b554815b34" targetNamespace="http://schemas.microsoft.com/office/2006/metadata/properties" ma:root="true" ma:fieldsID="1067b9ce6ad81427638a78babb0b6b52" ns3:_="" ns4:_="">
    <xsd:import namespace="e5bac429-2fad-47da-887f-09c1d6c2ceac"/>
    <xsd:import namespace="f965014d-3347-4621-bf6d-48b554815b3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ingHintHash" minOccurs="0"/>
                <xsd:element ref="ns4:SharedWithDetail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bac429-2fad-47da-887f-09c1d6c2cea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65014d-3347-4621-bf6d-48b554815b34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7" nillable="true" ma:displayName="Skrót wskazówki dotyczącej udostępniania" ma:hidden="true" ma:internalName="SharingHintHash" ma:readOnly="true">
      <xsd:simpleType>
        <xsd:restriction base="dms:Text"/>
      </xsd:simpleType>
    </xsd:element>
    <xsd:element name="SharedWithDetails" ma:index="18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E17F006-8103-48EB-B93F-C6D23737BD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5bac429-2fad-47da-887f-09c1d6c2ceac"/>
    <ds:schemaRef ds:uri="f965014d-3347-4621-bf6d-48b554815b3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80B3A2B-5455-4505-BA71-0256BD32EF6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67AB294-1BE5-4F3C-8732-8B942B0CD4B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27</Pages>
  <Words>1843</Words>
  <Characters>11060</Characters>
  <Application>Microsoft Office Word</Application>
  <DocSecurity>0</DocSecurity>
  <Lines>92</Lines>
  <Paragraphs>25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Obszański</dc:creator>
  <cp:keywords/>
  <cp:lastModifiedBy>Mateusz Gluch</cp:lastModifiedBy>
  <cp:revision>2</cp:revision>
  <cp:lastPrinted>1899-12-31T23:00:00Z</cp:lastPrinted>
  <dcterms:created xsi:type="dcterms:W3CDTF">2022-04-26T06:10:00Z</dcterms:created>
  <dcterms:modified xsi:type="dcterms:W3CDTF">2022-04-26T06:10:00Z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ntentTypeId">
    <vt:lpwstr>0x010100A574B163DCFFCD4FBDB5F023153AB498</vt:lpwstr>
  </property>
</Properties>
</file>